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F6320" w14:textId="77777777" w:rsidR="00213E74" w:rsidRDefault="00213E74" w:rsidP="00213E74">
      <w:r>
        <w:rPr>
          <w:noProof/>
          <w:lang w:val="fr-FR" w:eastAsia="zh-CN"/>
        </w:rPr>
        <w:drawing>
          <wp:inline distT="0" distB="0" distL="0" distR="0" wp14:anchorId="4610BEBF" wp14:editId="0B726F0B">
            <wp:extent cx="4203088" cy="537894"/>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HEIA.png"/>
                    <pic:cNvPicPr/>
                  </pic:nvPicPr>
                  <pic:blipFill>
                    <a:blip r:embed="rId8">
                      <a:extLst>
                        <a:ext uri="{28A0092B-C50C-407E-A947-70E740481C1C}">
                          <a14:useLocalDpi xmlns:a14="http://schemas.microsoft.com/office/drawing/2010/main" val="0"/>
                        </a:ext>
                      </a:extLst>
                    </a:blip>
                    <a:stretch>
                      <a:fillRect/>
                    </a:stretch>
                  </pic:blipFill>
                  <pic:spPr>
                    <a:xfrm>
                      <a:off x="0" y="0"/>
                      <a:ext cx="4315151" cy="552235"/>
                    </a:xfrm>
                    <a:prstGeom prst="rect">
                      <a:avLst/>
                    </a:prstGeom>
                  </pic:spPr>
                </pic:pic>
              </a:graphicData>
            </a:graphic>
          </wp:inline>
        </w:drawing>
      </w:r>
    </w:p>
    <w:p w14:paraId="2B7AAAC7" w14:textId="77777777" w:rsidR="00213E74" w:rsidRDefault="00213E74" w:rsidP="00213E74"/>
    <w:p w14:paraId="1BF65A34" w14:textId="77777777" w:rsidR="00213E74" w:rsidRPr="0097153D" w:rsidRDefault="00213E74" w:rsidP="00213E74">
      <w:pPr>
        <w:jc w:val="center"/>
        <w:rPr>
          <w:b/>
          <w:i/>
          <w:sz w:val="30"/>
          <w:szCs w:val="30"/>
        </w:rPr>
      </w:pPr>
      <w:r w:rsidRPr="003B714C">
        <w:rPr>
          <w:b/>
          <w:i/>
          <w:sz w:val="30"/>
          <w:szCs w:val="30"/>
        </w:rPr>
        <w:t>TIC – Filière Informatique</w:t>
      </w:r>
    </w:p>
    <w:p w14:paraId="54EF426C" w14:textId="77777777" w:rsidR="00213E74" w:rsidRDefault="0097153D" w:rsidP="00213E74">
      <w:pPr>
        <w:jc w:val="center"/>
        <w:rPr>
          <w:b/>
          <w:sz w:val="30"/>
          <w:szCs w:val="30"/>
        </w:rPr>
      </w:pPr>
      <w:r>
        <w:rPr>
          <w:b/>
          <w:sz w:val="30"/>
          <w:szCs w:val="30"/>
        </w:rPr>
        <w:br/>
      </w:r>
      <w:r w:rsidR="005A02DA">
        <w:rPr>
          <w:b/>
          <w:sz w:val="30"/>
          <w:szCs w:val="30"/>
        </w:rPr>
        <w:t>Projet de semestre 6</w:t>
      </w:r>
    </w:p>
    <w:p w14:paraId="79D418A6" w14:textId="77777777" w:rsidR="00213E74" w:rsidRDefault="00213E74" w:rsidP="00213E74">
      <w:pPr>
        <w:jc w:val="center"/>
        <w:rPr>
          <w:b/>
          <w:sz w:val="30"/>
          <w:szCs w:val="30"/>
        </w:rPr>
      </w:pPr>
      <w:r>
        <w:rPr>
          <w:b/>
          <w:sz w:val="30"/>
          <w:szCs w:val="30"/>
        </w:rPr>
        <w:t>2018</w:t>
      </w:r>
    </w:p>
    <w:p w14:paraId="58C29C54" w14:textId="0E852F01" w:rsidR="00213E74" w:rsidRPr="0097153D" w:rsidRDefault="005118EB" w:rsidP="0097153D">
      <w:pPr>
        <w:spacing w:before="600" w:after="600"/>
        <w:jc w:val="center"/>
        <w:rPr>
          <w:b/>
          <w:sz w:val="50"/>
          <w:szCs w:val="50"/>
        </w:rPr>
      </w:pPr>
      <w:r>
        <w:rPr>
          <w:b/>
          <w:sz w:val="50"/>
          <w:szCs w:val="50"/>
        </w:rPr>
        <w:t>Rapport</w:t>
      </w:r>
    </w:p>
    <w:p w14:paraId="3CF41E74" w14:textId="77777777" w:rsidR="00213E74" w:rsidRDefault="0007333D" w:rsidP="00213E74">
      <w:pPr>
        <w:jc w:val="center"/>
        <w:rPr>
          <w:b/>
          <w:sz w:val="30"/>
          <w:szCs w:val="30"/>
        </w:rPr>
      </w:pPr>
      <w:r>
        <w:rPr>
          <w:b/>
          <w:sz w:val="30"/>
          <w:szCs w:val="30"/>
        </w:rPr>
        <w:pict w14:anchorId="401AC1AD">
          <v:rect id="_x0000_i1025" style="width:453.6pt;height:5pt;mso-position-vertical:absolute" o:hralign="center" o:hrstd="t" o:hrnoshade="t" o:hr="t" fillcolor="#2e74b5 [2404]" stroked="f"/>
        </w:pict>
      </w:r>
    </w:p>
    <w:p w14:paraId="7C411D1B" w14:textId="77777777" w:rsidR="00213E74" w:rsidRPr="004E079B" w:rsidRDefault="005A02DA" w:rsidP="00213E74">
      <w:pPr>
        <w:jc w:val="center"/>
        <w:rPr>
          <w:b/>
          <w:sz w:val="50"/>
          <w:szCs w:val="50"/>
        </w:rPr>
      </w:pPr>
      <w:r>
        <w:rPr>
          <w:b/>
          <w:sz w:val="50"/>
          <w:szCs w:val="50"/>
        </w:rPr>
        <w:t>S.A.S</w:t>
      </w:r>
    </w:p>
    <w:p w14:paraId="69069442" w14:textId="77777777" w:rsidR="00213E74" w:rsidRPr="00A27A06" w:rsidRDefault="00B8237B" w:rsidP="00213E74">
      <w:pPr>
        <w:jc w:val="center"/>
        <w:rPr>
          <w:rFonts w:cstheme="minorHAnsi"/>
          <w:b/>
          <w:bCs/>
          <w:sz w:val="24"/>
          <w:szCs w:val="24"/>
        </w:rPr>
      </w:pPr>
      <w:r w:rsidRPr="00A27A06">
        <w:rPr>
          <w:rFonts w:cstheme="minorHAnsi"/>
          <w:b/>
          <w:bCs/>
          <w:sz w:val="24"/>
          <w:szCs w:val="24"/>
        </w:rPr>
        <w:t>Développement d'une application Web de surveillance</w:t>
      </w:r>
      <w:r w:rsidRPr="00A27A06">
        <w:rPr>
          <w:rFonts w:cstheme="minorHAnsi"/>
          <w:b/>
          <w:bCs/>
          <w:sz w:val="24"/>
          <w:szCs w:val="24"/>
        </w:rPr>
        <w:br/>
        <w:t>et de soutien contre l'addiction en ligne</w:t>
      </w:r>
    </w:p>
    <w:p w14:paraId="3C72A721" w14:textId="77777777" w:rsidR="00213E74" w:rsidRPr="00A862A4" w:rsidRDefault="00A862A4" w:rsidP="00A862A4">
      <w:pPr>
        <w:jc w:val="center"/>
        <w:rPr>
          <w:rFonts w:ascii="Arial" w:hAnsi="Arial" w:cs="Arial"/>
          <w:b/>
          <w:bCs/>
          <w:sz w:val="24"/>
          <w:szCs w:val="24"/>
        </w:rPr>
      </w:pPr>
      <w:r w:rsidRPr="00A862A4">
        <w:rPr>
          <w:rFonts w:ascii="Arial" w:hAnsi="Arial" w:cs="Arial"/>
          <w:b/>
          <w:bCs/>
          <w:noProof/>
          <w:sz w:val="24"/>
          <w:szCs w:val="24"/>
          <w:lang w:val="fr-FR" w:eastAsia="zh-CN"/>
        </w:rPr>
        <mc:AlternateContent>
          <mc:Choice Requires="wps">
            <w:drawing>
              <wp:anchor distT="45720" distB="45720" distL="114300" distR="114300" simplePos="0" relativeHeight="251678720" behindDoc="0" locked="0" layoutInCell="1" allowOverlap="1" wp14:anchorId="5D84EB07" wp14:editId="4F395BEF">
                <wp:simplePos x="0" y="0"/>
                <wp:positionH relativeFrom="column">
                  <wp:posOffset>2378885</wp:posOffset>
                </wp:positionH>
                <wp:positionV relativeFrom="paragraph">
                  <wp:posOffset>365760</wp:posOffset>
                </wp:positionV>
                <wp:extent cx="977265" cy="898525"/>
                <wp:effectExtent l="0" t="0" r="13335" b="158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898525"/>
                        </a:xfrm>
                        <a:prstGeom prst="rect">
                          <a:avLst/>
                        </a:prstGeom>
                        <a:solidFill>
                          <a:srgbClr val="FFFFFF"/>
                        </a:solidFill>
                        <a:ln w="9525">
                          <a:solidFill>
                            <a:srgbClr val="000000"/>
                          </a:solidFill>
                          <a:miter lim="800000"/>
                          <a:headEnd/>
                          <a:tailEnd/>
                        </a:ln>
                      </wps:spPr>
                      <wps:txbx>
                        <w:txbxContent>
                          <w:p w14:paraId="5CE5AA01" w14:textId="77777777" w:rsidR="0007333D" w:rsidRDefault="0007333D" w:rsidP="00A862A4">
                            <w:pPr>
                              <w:spacing w:after="0"/>
                              <w:jc w:val="center"/>
                            </w:pPr>
                            <w:r>
                              <w:t>Logo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D84EB07" id="_x0000_t202" coordsize="21600,21600" o:spt="202" path="m0,0l0,21600,21600,21600,21600,0xe">
                <v:stroke joinstyle="miter"/>
                <v:path gradientshapeok="t" o:connecttype="rect"/>
              </v:shapetype>
              <v:shape id="Zone de texte 2" o:spid="_x0000_s1026" type="#_x0000_t202" style="position:absolute;left:0;text-align:left;margin-left:187.3pt;margin-top:28.8pt;width:76.95pt;height:70.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">
                <v:textbox>
                  <w:txbxContent>
                    <w:p w14:paraId="5CE5AA01" w14:textId="77777777" w:rsidR="0007333D" w:rsidRDefault="0007333D" w:rsidP="00A862A4">
                      <w:pPr>
                        <w:spacing w:after="0"/>
                        <w:jc w:val="center"/>
                      </w:pPr>
                      <w:r>
                        <w:t>Logo</w:t>
                      </w:r>
                    </w:p>
                  </w:txbxContent>
                </v:textbox>
                <w10:wrap type="topAndBottom"/>
              </v:shape>
            </w:pict>
          </mc:Fallback>
        </mc:AlternateContent>
      </w:r>
      <w:r w:rsidR="0007333D">
        <w:rPr>
          <w:b/>
          <w:sz w:val="30"/>
          <w:szCs w:val="30"/>
        </w:rPr>
        <w:pict w14:anchorId="6688CB58">
          <v:rect id="_x0000_i1026" style="width:453.6pt;height:5pt" o:hralign="center" o:hrstd="t" o:hrnoshade="t" o:hr="t" fillcolor="#2e74b5 [2404]" stroked="f"/>
        </w:pict>
      </w:r>
    </w:p>
    <w:p w14:paraId="15828032" w14:textId="77777777" w:rsidR="00DF1E8C" w:rsidRPr="00A27A06" w:rsidRDefault="00213E74" w:rsidP="0097153D">
      <w:pPr>
        <w:jc w:val="center"/>
        <w:rPr>
          <w:rFonts w:cstheme="minorHAnsi"/>
          <w:b/>
          <w:sz w:val="30"/>
          <w:szCs w:val="30"/>
        </w:rPr>
      </w:pPr>
      <w:r w:rsidRPr="00A27A06">
        <w:rPr>
          <w:rFonts w:cstheme="minorHAnsi"/>
          <w:b/>
          <w:sz w:val="30"/>
          <w:szCs w:val="30"/>
        </w:rPr>
        <w:t>Nicolas Fuchs</w:t>
      </w:r>
      <w:r w:rsidR="0097153D" w:rsidRPr="00A27A06">
        <w:rPr>
          <w:rFonts w:cstheme="minorHAnsi"/>
          <w:b/>
          <w:sz w:val="30"/>
          <w:szCs w:val="30"/>
        </w:rPr>
        <w:br/>
      </w:r>
      <w:r w:rsidR="00DF1E8C" w:rsidRPr="00A27A06">
        <w:rPr>
          <w:rFonts w:cstheme="minorHAnsi"/>
          <w:b/>
          <w:sz w:val="30"/>
          <w:szCs w:val="30"/>
        </w:rPr>
        <w:t xml:space="preserve">Grégory </w:t>
      </w:r>
      <w:proofErr w:type="spellStart"/>
      <w:r w:rsidR="00DF1E8C" w:rsidRPr="00A27A06">
        <w:rPr>
          <w:rFonts w:cstheme="minorHAnsi"/>
          <w:b/>
          <w:sz w:val="30"/>
          <w:szCs w:val="30"/>
        </w:rPr>
        <w:t>Ducrey</w:t>
      </w:r>
      <w:proofErr w:type="spellEnd"/>
    </w:p>
    <w:p w14:paraId="4A7CC485" w14:textId="77777777" w:rsidR="00174627" w:rsidRPr="00174627" w:rsidRDefault="0007333D" w:rsidP="00174627">
      <w:pPr>
        <w:tabs>
          <w:tab w:val="left" w:pos="1993"/>
        </w:tabs>
        <w:jc w:val="center"/>
        <w:rPr>
          <w:b/>
          <w:sz w:val="30"/>
          <w:szCs w:val="30"/>
        </w:rPr>
      </w:pPr>
      <w:r>
        <w:rPr>
          <w:b/>
          <w:sz w:val="30"/>
          <w:szCs w:val="30"/>
        </w:rPr>
        <w:pict w14:anchorId="28EDE1E9">
          <v:rect id="_x0000_i1027" style="width:453.6pt;height:1pt" o:hralign="center" o:hrstd="t" o:hr="t" fillcolor="#a0a0a0" stroked="f"/>
        </w:pict>
      </w:r>
    </w:p>
    <w:p w14:paraId="2F8C11A9" w14:textId="6F18AA85" w:rsidR="00174627" w:rsidRPr="0097153D" w:rsidRDefault="00174627" w:rsidP="00941958">
      <w:pPr>
        <w:tabs>
          <w:tab w:val="right" w:pos="4395"/>
          <w:tab w:val="left" w:pos="4536"/>
        </w:tabs>
        <w:rPr>
          <w:sz w:val="24"/>
          <w:szCs w:val="24"/>
        </w:rPr>
      </w:pPr>
      <w:r>
        <w:rPr>
          <w:sz w:val="24"/>
          <w:szCs w:val="24"/>
        </w:rPr>
        <w:tab/>
      </w:r>
      <w:r w:rsidRPr="0097153D">
        <w:rPr>
          <w:sz w:val="24"/>
          <w:szCs w:val="24"/>
        </w:rPr>
        <w:t>Superviseurs :</w:t>
      </w:r>
      <w:r w:rsidRPr="0097153D">
        <w:rPr>
          <w:sz w:val="24"/>
          <w:szCs w:val="24"/>
        </w:rPr>
        <w:tab/>
      </w:r>
      <w:r w:rsidR="00941958">
        <w:rPr>
          <w:b/>
          <w:bCs/>
          <w:sz w:val="24"/>
          <w:szCs w:val="24"/>
        </w:rPr>
        <w:t>Dr</w:t>
      </w:r>
      <w:r w:rsidR="006D07D0">
        <w:rPr>
          <w:b/>
          <w:bCs/>
          <w:sz w:val="24"/>
          <w:szCs w:val="24"/>
        </w:rPr>
        <w:t>.</w:t>
      </w:r>
      <w:r w:rsidR="00E937B6">
        <w:rPr>
          <w:sz w:val="24"/>
          <w:szCs w:val="24"/>
        </w:rPr>
        <w:t xml:space="preserve"> </w:t>
      </w:r>
      <w:r w:rsidRPr="0097153D">
        <w:rPr>
          <w:b/>
          <w:sz w:val="24"/>
          <w:szCs w:val="24"/>
        </w:rPr>
        <w:t>Sandy Ingram</w:t>
      </w:r>
    </w:p>
    <w:p w14:paraId="2B8E5717" w14:textId="3E3E1782" w:rsidR="004D596E" w:rsidRDefault="00174627" w:rsidP="00941958">
      <w:pPr>
        <w:tabs>
          <w:tab w:val="right" w:pos="4395"/>
          <w:tab w:val="left" w:pos="4536"/>
        </w:tabs>
        <w:spacing w:after="0"/>
        <w:rPr>
          <w:b/>
          <w:sz w:val="24"/>
          <w:szCs w:val="24"/>
        </w:rPr>
      </w:pPr>
      <w:r w:rsidRPr="00B52317">
        <w:rPr>
          <w:b/>
          <w:sz w:val="24"/>
          <w:szCs w:val="24"/>
        </w:rPr>
        <w:tab/>
      </w:r>
      <w:r w:rsidRPr="00B52317">
        <w:rPr>
          <w:b/>
          <w:sz w:val="24"/>
          <w:szCs w:val="24"/>
        </w:rPr>
        <w:tab/>
      </w:r>
      <w:r w:rsidR="00941958">
        <w:rPr>
          <w:b/>
          <w:sz w:val="24"/>
          <w:szCs w:val="24"/>
        </w:rPr>
        <w:t>Dr</w:t>
      </w:r>
      <w:r w:rsidR="006D07D0">
        <w:rPr>
          <w:b/>
          <w:sz w:val="24"/>
          <w:szCs w:val="24"/>
        </w:rPr>
        <w:t>.</w:t>
      </w:r>
      <w:r w:rsidR="00E937B6">
        <w:rPr>
          <w:b/>
          <w:sz w:val="24"/>
          <w:szCs w:val="24"/>
        </w:rPr>
        <w:t xml:space="preserve"> </w:t>
      </w:r>
      <w:proofErr w:type="spellStart"/>
      <w:r w:rsidR="00A862A4" w:rsidRPr="0097153D">
        <w:rPr>
          <w:b/>
          <w:sz w:val="24"/>
          <w:szCs w:val="24"/>
        </w:rPr>
        <w:t>Houda</w:t>
      </w:r>
      <w:proofErr w:type="spellEnd"/>
      <w:r w:rsidR="00B52317">
        <w:rPr>
          <w:b/>
          <w:sz w:val="24"/>
          <w:szCs w:val="24"/>
        </w:rPr>
        <w:t xml:space="preserve"> </w:t>
      </w:r>
      <w:r w:rsidR="00A862A4" w:rsidRPr="0097153D">
        <w:rPr>
          <w:b/>
          <w:sz w:val="24"/>
          <w:szCs w:val="24"/>
        </w:rPr>
        <w:t>Chabbi</w:t>
      </w:r>
    </w:p>
    <w:p w14:paraId="326DF1AB" w14:textId="77777777" w:rsidR="00B52317" w:rsidRPr="00C63E0A" w:rsidRDefault="00B52317" w:rsidP="00B52317">
      <w:pPr>
        <w:tabs>
          <w:tab w:val="right" w:pos="4395"/>
          <w:tab w:val="left" w:pos="4536"/>
        </w:tabs>
        <w:spacing w:after="0"/>
        <w:rPr>
          <w:b/>
          <w:sz w:val="24"/>
          <w:szCs w:val="24"/>
        </w:rPr>
      </w:pPr>
    </w:p>
    <w:p w14:paraId="0BF965B4" w14:textId="79BF5C24" w:rsidR="008C2D0F" w:rsidRDefault="00A35F29" w:rsidP="008C2D0F">
      <w:pPr>
        <w:tabs>
          <w:tab w:val="right" w:pos="4395"/>
          <w:tab w:val="left" w:pos="4536"/>
        </w:tabs>
        <w:rPr>
          <w:b/>
          <w:sz w:val="24"/>
          <w:szCs w:val="24"/>
        </w:rPr>
      </w:pPr>
      <w:r>
        <w:rPr>
          <w:b/>
          <w:sz w:val="30"/>
          <w:szCs w:val="30"/>
        </w:rPr>
        <w:tab/>
      </w:r>
      <w:r w:rsidRPr="00A35F29">
        <w:rPr>
          <w:sz w:val="24"/>
          <w:szCs w:val="24"/>
        </w:rPr>
        <w:t>Mandant :</w:t>
      </w:r>
      <w:r>
        <w:rPr>
          <w:b/>
          <w:sz w:val="30"/>
          <w:szCs w:val="30"/>
        </w:rPr>
        <w:tab/>
      </w:r>
      <w:r w:rsidRPr="00A35F29">
        <w:rPr>
          <w:b/>
          <w:sz w:val="24"/>
          <w:szCs w:val="24"/>
        </w:rPr>
        <w:t xml:space="preserve">Dr. Claire </w:t>
      </w:r>
      <w:proofErr w:type="spellStart"/>
      <w:r w:rsidRPr="00A35F29">
        <w:rPr>
          <w:b/>
          <w:sz w:val="24"/>
          <w:szCs w:val="24"/>
        </w:rPr>
        <w:t>Korkmaz</w:t>
      </w:r>
      <w:proofErr w:type="spellEnd"/>
    </w:p>
    <w:p w14:paraId="6CF97FCF" w14:textId="5091B94C" w:rsidR="00841579" w:rsidRPr="008C2D0F" w:rsidRDefault="003A507E" w:rsidP="008C2D0F">
      <w:pPr>
        <w:tabs>
          <w:tab w:val="right" w:pos="4395"/>
          <w:tab w:val="left" w:pos="4536"/>
        </w:tabs>
        <w:rPr>
          <w:b/>
          <w:sz w:val="24"/>
          <w:szCs w:val="24"/>
        </w:rPr>
      </w:pPr>
      <w:r>
        <w:rPr>
          <w:b/>
          <w:sz w:val="24"/>
          <w:szCs w:val="24"/>
        </w:rPr>
        <w:tab/>
      </w:r>
      <w:r>
        <w:rPr>
          <w:b/>
          <w:sz w:val="24"/>
          <w:szCs w:val="24"/>
        </w:rPr>
        <w:tab/>
        <w:t xml:space="preserve">Dr. </w:t>
      </w:r>
      <w:proofErr w:type="spellStart"/>
      <w:r>
        <w:rPr>
          <w:b/>
          <w:sz w:val="24"/>
          <w:szCs w:val="24"/>
        </w:rPr>
        <w:t>Sa</w:t>
      </w:r>
      <w:r w:rsidR="00841579">
        <w:rPr>
          <w:b/>
          <w:sz w:val="24"/>
          <w:szCs w:val="24"/>
        </w:rPr>
        <w:t>riah</w:t>
      </w:r>
      <w:proofErr w:type="spellEnd"/>
      <w:r w:rsidR="00841579">
        <w:rPr>
          <w:b/>
          <w:sz w:val="24"/>
          <w:szCs w:val="24"/>
        </w:rPr>
        <w:t xml:space="preserve"> Haddad</w:t>
      </w:r>
    </w:p>
    <w:p w14:paraId="086E5294" w14:textId="77777777" w:rsidR="00174627" w:rsidRDefault="004D596E" w:rsidP="00174627">
      <w:pPr>
        <w:tabs>
          <w:tab w:val="right" w:pos="4395"/>
          <w:tab w:val="left" w:pos="4536"/>
        </w:tabs>
        <w:rPr>
          <w:sz w:val="24"/>
          <w:szCs w:val="24"/>
        </w:rPr>
      </w:pPr>
      <w:r>
        <w:rPr>
          <w:noProof/>
          <w:sz w:val="24"/>
          <w:szCs w:val="24"/>
          <w:lang w:val="fr-FR" w:eastAsia="zh-CN"/>
        </w:rPr>
        <w:drawing>
          <wp:anchor distT="0" distB="0" distL="114300" distR="114300" simplePos="0" relativeHeight="251658240" behindDoc="0" locked="0" layoutInCell="1" allowOverlap="1" wp14:anchorId="4900738C" wp14:editId="315D9BC6">
            <wp:simplePos x="0" y="0"/>
            <wp:positionH relativeFrom="margin">
              <wp:posOffset>4744424</wp:posOffset>
            </wp:positionH>
            <wp:positionV relativeFrom="paragraph">
              <wp:posOffset>284021</wp:posOffset>
            </wp:positionV>
            <wp:extent cx="1014818" cy="55458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HES-S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4818" cy="554588"/>
                    </a:xfrm>
                    <a:prstGeom prst="rect">
                      <a:avLst/>
                    </a:prstGeom>
                  </pic:spPr>
                </pic:pic>
              </a:graphicData>
            </a:graphic>
            <wp14:sizeRelH relativeFrom="page">
              <wp14:pctWidth>0</wp14:pctWidth>
            </wp14:sizeRelH>
            <wp14:sizeRelV relativeFrom="page">
              <wp14:pctHeight>0</wp14:pctHeight>
            </wp14:sizeRelV>
          </wp:anchor>
        </w:drawing>
      </w:r>
      <w:r w:rsidR="0007333D">
        <w:rPr>
          <w:b/>
          <w:sz w:val="30"/>
          <w:szCs w:val="30"/>
        </w:rPr>
        <w:pict w14:anchorId="6F2DD391">
          <v:rect id="_x0000_i1028" style="width:453.6pt;height:1pt" o:hralign="center" o:hrstd="t" o:hr="t" fillcolor="#a0a0a0" stroked="f"/>
        </w:pict>
      </w:r>
    </w:p>
    <w:p w14:paraId="0B62B642" w14:textId="2C4AA279" w:rsidR="00BE39EA" w:rsidRDefault="00F858EA" w:rsidP="00D0717B">
      <w:pPr>
        <w:tabs>
          <w:tab w:val="right" w:pos="4395"/>
          <w:tab w:val="left" w:pos="4536"/>
        </w:tabs>
        <w:rPr>
          <w:sz w:val="24"/>
          <w:szCs w:val="24"/>
        </w:rPr>
      </w:pPr>
      <w:r>
        <w:rPr>
          <w:sz w:val="24"/>
          <w:szCs w:val="24"/>
        </w:rPr>
        <w:t xml:space="preserve">Fribourg, </w:t>
      </w:r>
      <w:r w:rsidR="00D0717B">
        <w:rPr>
          <w:sz w:val="24"/>
          <w:szCs w:val="24"/>
        </w:rPr>
        <w:t>Mars</w:t>
      </w:r>
      <w:r>
        <w:rPr>
          <w:sz w:val="24"/>
          <w:szCs w:val="24"/>
        </w:rPr>
        <w:t xml:space="preserve"> 2018</w:t>
      </w:r>
    </w:p>
    <w:p w14:paraId="64F6C82F" w14:textId="77777777" w:rsidR="00BE39EA" w:rsidRDefault="00BE39EA" w:rsidP="00BE39EA">
      <w:pPr>
        <w:rPr>
          <w:sz w:val="24"/>
          <w:szCs w:val="24"/>
        </w:rPr>
      </w:pPr>
    </w:p>
    <w:sdt>
      <w:sdtPr>
        <w:rPr>
          <w:rFonts w:asciiTheme="minorHAnsi" w:eastAsiaTheme="minorHAnsi" w:hAnsiTheme="minorHAnsi" w:cstheme="minorBidi"/>
          <w:b w:val="0"/>
          <w:bCs w:val="0"/>
          <w:color w:val="auto"/>
          <w:sz w:val="22"/>
          <w:szCs w:val="22"/>
          <w:lang w:val="fr-CH" w:eastAsia="en-US"/>
        </w:rPr>
        <w:id w:val="236598294"/>
        <w:docPartObj>
          <w:docPartGallery w:val="Table of Contents"/>
          <w:docPartUnique/>
        </w:docPartObj>
      </w:sdtPr>
      <w:sdtEndPr>
        <w:rPr>
          <w:noProof/>
          <w:sz w:val="20"/>
        </w:rPr>
      </w:sdtEndPr>
      <w:sdtContent>
        <w:p w14:paraId="530658FE" w14:textId="14FE9C9A" w:rsidR="001A62A4" w:rsidRPr="001A62A4" w:rsidRDefault="001A62A4" w:rsidP="00995A34">
          <w:pPr>
            <w:pStyle w:val="En-ttedetabledesmatires"/>
            <w:rPr>
              <w:sz w:val="32"/>
              <w:szCs w:val="32"/>
            </w:rPr>
          </w:pPr>
          <w:r w:rsidRPr="001A62A4">
            <w:rPr>
              <w:sz w:val="32"/>
              <w:szCs w:val="32"/>
            </w:rPr>
            <w:t>Sommaire</w:t>
          </w:r>
        </w:p>
        <w:p w14:paraId="43189DF3" w14:textId="77777777" w:rsidR="00F92273" w:rsidRDefault="009B1021">
          <w:pPr>
            <w:pStyle w:val="TM1"/>
            <w:tabs>
              <w:tab w:val="right" w:leader="dot" w:pos="9062"/>
            </w:tabs>
            <w:rPr>
              <w:noProof/>
            </w:rPr>
          </w:pPr>
          <w:r>
            <w:rPr>
              <w:b w:val="0"/>
              <w:bCs w:val="0"/>
            </w:rPr>
            <w:t xml:space="preserve">  </w:t>
          </w:r>
          <w:r w:rsidR="00563397">
            <w:rPr>
              <w:b w:val="0"/>
              <w:bCs w:val="0"/>
            </w:rPr>
            <w:fldChar w:fldCharType="begin"/>
          </w:r>
          <w:r w:rsidR="00563397">
            <w:instrText>TOC \o "1-3" \h \z \u</w:instrText>
          </w:r>
          <w:r w:rsidR="00563397">
            <w:rPr>
              <w:b w:val="0"/>
              <w:bCs w:val="0"/>
            </w:rPr>
            <w:fldChar w:fldCharType="separate"/>
          </w:r>
        </w:p>
        <w:p w14:paraId="22704D6B" w14:textId="77777777" w:rsidR="00F92273" w:rsidRDefault="0007333D">
          <w:pPr>
            <w:pStyle w:val="TM1"/>
            <w:tabs>
              <w:tab w:val="right" w:leader="dot" w:pos="9062"/>
            </w:tabs>
            <w:rPr>
              <w:rFonts w:eastAsiaTheme="minorEastAsia"/>
              <w:b w:val="0"/>
              <w:bCs w:val="0"/>
              <w:noProof/>
              <w:lang w:val="fr-FR" w:eastAsia="zh-CN"/>
            </w:rPr>
          </w:pPr>
          <w:hyperlink w:anchor="_Toc512884434" w:history="1">
            <w:r w:rsidR="00F92273" w:rsidRPr="008F2339">
              <w:rPr>
                <w:rStyle w:val="Lienhypertexte"/>
                <w:noProof/>
              </w:rPr>
              <w:t>Historique des versions</w:t>
            </w:r>
            <w:r w:rsidR="00F92273">
              <w:rPr>
                <w:noProof/>
                <w:webHidden/>
              </w:rPr>
              <w:tab/>
            </w:r>
            <w:r w:rsidR="00F92273">
              <w:rPr>
                <w:noProof/>
                <w:webHidden/>
              </w:rPr>
              <w:fldChar w:fldCharType="begin"/>
            </w:r>
            <w:r w:rsidR="00F92273">
              <w:rPr>
                <w:noProof/>
                <w:webHidden/>
              </w:rPr>
              <w:instrText xml:space="preserve"> PAGEREF _Toc512884434 \h </w:instrText>
            </w:r>
            <w:r w:rsidR="00F92273">
              <w:rPr>
                <w:noProof/>
                <w:webHidden/>
              </w:rPr>
            </w:r>
            <w:r w:rsidR="00F92273">
              <w:rPr>
                <w:noProof/>
                <w:webHidden/>
              </w:rPr>
              <w:fldChar w:fldCharType="separate"/>
            </w:r>
            <w:r w:rsidR="00B87156">
              <w:rPr>
                <w:noProof/>
                <w:webHidden/>
              </w:rPr>
              <w:t>4</w:t>
            </w:r>
            <w:r w:rsidR="00F92273">
              <w:rPr>
                <w:noProof/>
                <w:webHidden/>
              </w:rPr>
              <w:fldChar w:fldCharType="end"/>
            </w:r>
          </w:hyperlink>
        </w:p>
        <w:p w14:paraId="4956C90D" w14:textId="77777777" w:rsidR="00F92273" w:rsidRDefault="0007333D">
          <w:pPr>
            <w:pStyle w:val="TM1"/>
            <w:tabs>
              <w:tab w:val="left" w:pos="440"/>
              <w:tab w:val="right" w:leader="dot" w:pos="9062"/>
            </w:tabs>
            <w:rPr>
              <w:rFonts w:eastAsiaTheme="minorEastAsia"/>
              <w:b w:val="0"/>
              <w:bCs w:val="0"/>
              <w:noProof/>
              <w:lang w:val="fr-FR" w:eastAsia="zh-CN"/>
            </w:rPr>
          </w:pPr>
          <w:hyperlink w:anchor="_Toc512884435" w:history="1">
            <w:r w:rsidR="00F92273" w:rsidRPr="008F2339">
              <w:rPr>
                <w:rStyle w:val="Lienhypertexte"/>
                <w:noProof/>
              </w:rPr>
              <w:t>1.</w:t>
            </w:r>
            <w:r w:rsidR="00F92273">
              <w:rPr>
                <w:rFonts w:eastAsiaTheme="minorEastAsia"/>
                <w:b w:val="0"/>
                <w:bCs w:val="0"/>
                <w:noProof/>
                <w:lang w:val="fr-FR" w:eastAsia="zh-CN"/>
              </w:rPr>
              <w:tab/>
            </w:r>
            <w:r w:rsidR="00F92273" w:rsidRPr="008F2339">
              <w:rPr>
                <w:rStyle w:val="Lienhypertexte"/>
                <w:noProof/>
              </w:rPr>
              <w:t>Introduction</w:t>
            </w:r>
            <w:r w:rsidR="00F92273">
              <w:rPr>
                <w:noProof/>
                <w:webHidden/>
              </w:rPr>
              <w:tab/>
            </w:r>
            <w:r w:rsidR="00F92273">
              <w:rPr>
                <w:noProof/>
                <w:webHidden/>
              </w:rPr>
              <w:fldChar w:fldCharType="begin"/>
            </w:r>
            <w:r w:rsidR="00F92273">
              <w:rPr>
                <w:noProof/>
                <w:webHidden/>
              </w:rPr>
              <w:instrText xml:space="preserve"> PAGEREF _Toc512884435 \h </w:instrText>
            </w:r>
            <w:r w:rsidR="00F92273">
              <w:rPr>
                <w:noProof/>
                <w:webHidden/>
              </w:rPr>
            </w:r>
            <w:r w:rsidR="00F92273">
              <w:rPr>
                <w:noProof/>
                <w:webHidden/>
              </w:rPr>
              <w:fldChar w:fldCharType="separate"/>
            </w:r>
            <w:r w:rsidR="00B87156">
              <w:rPr>
                <w:noProof/>
                <w:webHidden/>
              </w:rPr>
              <w:t>5</w:t>
            </w:r>
            <w:r w:rsidR="00F92273">
              <w:rPr>
                <w:noProof/>
                <w:webHidden/>
              </w:rPr>
              <w:fldChar w:fldCharType="end"/>
            </w:r>
          </w:hyperlink>
        </w:p>
        <w:p w14:paraId="216BE6FE"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36" w:history="1">
            <w:r w:rsidR="00F92273" w:rsidRPr="008F2339">
              <w:rPr>
                <w:rStyle w:val="Lienhypertexte"/>
                <w:noProof/>
              </w:rPr>
              <w:t>1.1.</w:t>
            </w:r>
            <w:r w:rsidR="00F92273">
              <w:rPr>
                <w:rFonts w:eastAsiaTheme="minorEastAsia"/>
                <w:b w:val="0"/>
                <w:bCs w:val="0"/>
                <w:noProof/>
                <w:sz w:val="24"/>
                <w:szCs w:val="24"/>
                <w:lang w:val="fr-FR" w:eastAsia="zh-CN"/>
              </w:rPr>
              <w:tab/>
            </w:r>
            <w:r w:rsidR="00F92273" w:rsidRPr="008F2339">
              <w:rPr>
                <w:rStyle w:val="Lienhypertexte"/>
                <w:noProof/>
              </w:rPr>
              <w:t>Contexte</w:t>
            </w:r>
            <w:r w:rsidR="00F92273">
              <w:rPr>
                <w:noProof/>
                <w:webHidden/>
              </w:rPr>
              <w:tab/>
            </w:r>
            <w:r w:rsidR="00F92273">
              <w:rPr>
                <w:noProof/>
                <w:webHidden/>
              </w:rPr>
              <w:fldChar w:fldCharType="begin"/>
            </w:r>
            <w:r w:rsidR="00F92273">
              <w:rPr>
                <w:noProof/>
                <w:webHidden/>
              </w:rPr>
              <w:instrText xml:space="preserve"> PAGEREF _Toc512884436 \h </w:instrText>
            </w:r>
            <w:r w:rsidR="00F92273">
              <w:rPr>
                <w:noProof/>
                <w:webHidden/>
              </w:rPr>
            </w:r>
            <w:r w:rsidR="00F92273">
              <w:rPr>
                <w:noProof/>
                <w:webHidden/>
              </w:rPr>
              <w:fldChar w:fldCharType="separate"/>
            </w:r>
            <w:r w:rsidR="00B87156">
              <w:rPr>
                <w:noProof/>
                <w:webHidden/>
              </w:rPr>
              <w:t>5</w:t>
            </w:r>
            <w:r w:rsidR="00F92273">
              <w:rPr>
                <w:noProof/>
                <w:webHidden/>
              </w:rPr>
              <w:fldChar w:fldCharType="end"/>
            </w:r>
          </w:hyperlink>
        </w:p>
        <w:p w14:paraId="43896DFF"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37" w:history="1">
            <w:r w:rsidR="00F92273" w:rsidRPr="008F2339">
              <w:rPr>
                <w:rStyle w:val="Lienhypertexte"/>
                <w:noProof/>
              </w:rPr>
              <w:t>1.2.</w:t>
            </w:r>
            <w:r w:rsidR="00F92273">
              <w:rPr>
                <w:rFonts w:eastAsiaTheme="minorEastAsia"/>
                <w:b w:val="0"/>
                <w:bCs w:val="0"/>
                <w:noProof/>
                <w:sz w:val="24"/>
                <w:szCs w:val="24"/>
                <w:lang w:val="fr-FR" w:eastAsia="zh-CN"/>
              </w:rPr>
              <w:tab/>
            </w:r>
            <w:r w:rsidR="00F92273" w:rsidRPr="008F2339">
              <w:rPr>
                <w:rStyle w:val="Lienhypertexte"/>
                <w:noProof/>
              </w:rPr>
              <w:t>But du projet</w:t>
            </w:r>
            <w:r w:rsidR="00F92273">
              <w:rPr>
                <w:noProof/>
                <w:webHidden/>
              </w:rPr>
              <w:tab/>
            </w:r>
            <w:r w:rsidR="00F92273">
              <w:rPr>
                <w:noProof/>
                <w:webHidden/>
              </w:rPr>
              <w:fldChar w:fldCharType="begin"/>
            </w:r>
            <w:r w:rsidR="00F92273">
              <w:rPr>
                <w:noProof/>
                <w:webHidden/>
              </w:rPr>
              <w:instrText xml:space="preserve"> PAGEREF _Toc512884437 \h </w:instrText>
            </w:r>
            <w:r w:rsidR="00F92273">
              <w:rPr>
                <w:noProof/>
                <w:webHidden/>
              </w:rPr>
            </w:r>
            <w:r w:rsidR="00F92273">
              <w:rPr>
                <w:noProof/>
                <w:webHidden/>
              </w:rPr>
              <w:fldChar w:fldCharType="separate"/>
            </w:r>
            <w:r w:rsidR="00B87156">
              <w:rPr>
                <w:noProof/>
                <w:webHidden/>
              </w:rPr>
              <w:t>6</w:t>
            </w:r>
            <w:r w:rsidR="00F92273">
              <w:rPr>
                <w:noProof/>
                <w:webHidden/>
              </w:rPr>
              <w:fldChar w:fldCharType="end"/>
            </w:r>
          </w:hyperlink>
        </w:p>
        <w:p w14:paraId="0A4DB3AB"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38" w:history="1">
            <w:r w:rsidR="00F92273" w:rsidRPr="008F2339">
              <w:rPr>
                <w:rStyle w:val="Lienhypertexte"/>
                <w:noProof/>
              </w:rPr>
              <w:t>1.3.</w:t>
            </w:r>
            <w:r w:rsidR="00F92273">
              <w:rPr>
                <w:rFonts w:eastAsiaTheme="minorEastAsia"/>
                <w:b w:val="0"/>
                <w:bCs w:val="0"/>
                <w:noProof/>
                <w:sz w:val="24"/>
                <w:szCs w:val="24"/>
                <w:lang w:val="fr-FR" w:eastAsia="zh-CN"/>
              </w:rPr>
              <w:tab/>
            </w:r>
            <w:r w:rsidR="00F92273" w:rsidRPr="008F2339">
              <w:rPr>
                <w:rStyle w:val="Lienhypertexte"/>
                <w:noProof/>
              </w:rPr>
              <w:t>Document</w:t>
            </w:r>
            <w:r w:rsidR="00F92273">
              <w:rPr>
                <w:noProof/>
                <w:webHidden/>
              </w:rPr>
              <w:tab/>
            </w:r>
            <w:r w:rsidR="00F92273">
              <w:rPr>
                <w:noProof/>
                <w:webHidden/>
              </w:rPr>
              <w:fldChar w:fldCharType="begin"/>
            </w:r>
            <w:r w:rsidR="00F92273">
              <w:rPr>
                <w:noProof/>
                <w:webHidden/>
              </w:rPr>
              <w:instrText xml:space="preserve"> PAGEREF _Toc512884438 \h </w:instrText>
            </w:r>
            <w:r w:rsidR="00F92273">
              <w:rPr>
                <w:noProof/>
                <w:webHidden/>
              </w:rPr>
            </w:r>
            <w:r w:rsidR="00F92273">
              <w:rPr>
                <w:noProof/>
                <w:webHidden/>
              </w:rPr>
              <w:fldChar w:fldCharType="separate"/>
            </w:r>
            <w:r w:rsidR="00B87156">
              <w:rPr>
                <w:noProof/>
                <w:webHidden/>
              </w:rPr>
              <w:t>6</w:t>
            </w:r>
            <w:r w:rsidR="00F92273">
              <w:rPr>
                <w:noProof/>
                <w:webHidden/>
              </w:rPr>
              <w:fldChar w:fldCharType="end"/>
            </w:r>
          </w:hyperlink>
        </w:p>
        <w:p w14:paraId="61F26D67" w14:textId="77777777" w:rsidR="00F92273" w:rsidRDefault="0007333D">
          <w:pPr>
            <w:pStyle w:val="TM1"/>
            <w:tabs>
              <w:tab w:val="left" w:pos="440"/>
              <w:tab w:val="right" w:leader="dot" w:pos="9062"/>
            </w:tabs>
            <w:rPr>
              <w:rFonts w:eastAsiaTheme="minorEastAsia"/>
              <w:b w:val="0"/>
              <w:bCs w:val="0"/>
              <w:noProof/>
              <w:lang w:val="fr-FR" w:eastAsia="zh-CN"/>
            </w:rPr>
          </w:pPr>
          <w:hyperlink w:anchor="_Toc512884439" w:history="1">
            <w:r w:rsidR="00F92273" w:rsidRPr="008F2339">
              <w:rPr>
                <w:rStyle w:val="Lienhypertexte"/>
                <w:noProof/>
              </w:rPr>
              <w:t>2.</w:t>
            </w:r>
            <w:r w:rsidR="00F92273">
              <w:rPr>
                <w:rFonts w:eastAsiaTheme="minorEastAsia"/>
                <w:b w:val="0"/>
                <w:bCs w:val="0"/>
                <w:noProof/>
                <w:lang w:val="fr-FR" w:eastAsia="zh-CN"/>
              </w:rPr>
              <w:tab/>
            </w:r>
            <w:r w:rsidR="00F92273" w:rsidRPr="008F2339">
              <w:rPr>
                <w:rStyle w:val="Lienhypertexte"/>
                <w:noProof/>
              </w:rPr>
              <w:t>Analyse des besoins et des technologies</w:t>
            </w:r>
            <w:r w:rsidR="00F92273">
              <w:rPr>
                <w:noProof/>
                <w:webHidden/>
              </w:rPr>
              <w:tab/>
            </w:r>
            <w:r w:rsidR="00F92273">
              <w:rPr>
                <w:noProof/>
                <w:webHidden/>
              </w:rPr>
              <w:fldChar w:fldCharType="begin"/>
            </w:r>
            <w:r w:rsidR="00F92273">
              <w:rPr>
                <w:noProof/>
                <w:webHidden/>
              </w:rPr>
              <w:instrText xml:space="preserve"> PAGEREF _Toc512884439 \h </w:instrText>
            </w:r>
            <w:r w:rsidR="00F92273">
              <w:rPr>
                <w:noProof/>
                <w:webHidden/>
              </w:rPr>
            </w:r>
            <w:r w:rsidR="00F92273">
              <w:rPr>
                <w:noProof/>
                <w:webHidden/>
              </w:rPr>
              <w:fldChar w:fldCharType="separate"/>
            </w:r>
            <w:r w:rsidR="00B87156">
              <w:rPr>
                <w:noProof/>
                <w:webHidden/>
              </w:rPr>
              <w:t>7</w:t>
            </w:r>
            <w:r w:rsidR="00F92273">
              <w:rPr>
                <w:noProof/>
                <w:webHidden/>
              </w:rPr>
              <w:fldChar w:fldCharType="end"/>
            </w:r>
          </w:hyperlink>
        </w:p>
        <w:p w14:paraId="2C5BF0CB"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40" w:history="1">
            <w:r w:rsidR="00F92273" w:rsidRPr="008F2339">
              <w:rPr>
                <w:rStyle w:val="Lienhypertexte"/>
                <w:noProof/>
              </w:rPr>
              <w:t>2.1.</w:t>
            </w:r>
            <w:r w:rsidR="00F92273">
              <w:rPr>
                <w:rFonts w:eastAsiaTheme="minorEastAsia"/>
                <w:b w:val="0"/>
                <w:bCs w:val="0"/>
                <w:noProof/>
                <w:sz w:val="24"/>
                <w:szCs w:val="24"/>
                <w:lang w:val="fr-FR" w:eastAsia="zh-CN"/>
              </w:rPr>
              <w:tab/>
            </w:r>
            <w:r w:rsidR="00F92273" w:rsidRPr="008F2339">
              <w:rPr>
                <w:rStyle w:val="Lienhypertexte"/>
                <w:noProof/>
              </w:rPr>
              <w:t>Introduction</w:t>
            </w:r>
            <w:r w:rsidR="00F92273">
              <w:rPr>
                <w:noProof/>
                <w:webHidden/>
              </w:rPr>
              <w:tab/>
            </w:r>
            <w:r w:rsidR="00F92273">
              <w:rPr>
                <w:noProof/>
                <w:webHidden/>
              </w:rPr>
              <w:fldChar w:fldCharType="begin"/>
            </w:r>
            <w:r w:rsidR="00F92273">
              <w:rPr>
                <w:noProof/>
                <w:webHidden/>
              </w:rPr>
              <w:instrText xml:space="preserve"> PAGEREF _Toc512884440 \h </w:instrText>
            </w:r>
            <w:r w:rsidR="00F92273">
              <w:rPr>
                <w:noProof/>
                <w:webHidden/>
              </w:rPr>
            </w:r>
            <w:r w:rsidR="00F92273">
              <w:rPr>
                <w:noProof/>
                <w:webHidden/>
              </w:rPr>
              <w:fldChar w:fldCharType="separate"/>
            </w:r>
            <w:r w:rsidR="00B87156">
              <w:rPr>
                <w:noProof/>
                <w:webHidden/>
              </w:rPr>
              <w:t>7</w:t>
            </w:r>
            <w:r w:rsidR="00F92273">
              <w:rPr>
                <w:noProof/>
                <w:webHidden/>
              </w:rPr>
              <w:fldChar w:fldCharType="end"/>
            </w:r>
          </w:hyperlink>
        </w:p>
        <w:p w14:paraId="5E31768F"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41" w:history="1">
            <w:r w:rsidR="00F92273" w:rsidRPr="008F2339">
              <w:rPr>
                <w:rStyle w:val="Lienhypertexte"/>
                <w:noProof/>
              </w:rPr>
              <w:t>2.2.</w:t>
            </w:r>
            <w:r w:rsidR="00F92273">
              <w:rPr>
                <w:rFonts w:eastAsiaTheme="minorEastAsia"/>
                <w:b w:val="0"/>
                <w:bCs w:val="0"/>
                <w:noProof/>
                <w:sz w:val="24"/>
                <w:szCs w:val="24"/>
                <w:lang w:val="fr-FR" w:eastAsia="zh-CN"/>
              </w:rPr>
              <w:tab/>
            </w:r>
            <w:r w:rsidR="00F92273" w:rsidRPr="008F2339">
              <w:rPr>
                <w:rStyle w:val="Lienhypertexte"/>
                <w:noProof/>
              </w:rPr>
              <w:t>Idéation</w:t>
            </w:r>
            <w:r w:rsidR="00F92273">
              <w:rPr>
                <w:noProof/>
                <w:webHidden/>
              </w:rPr>
              <w:tab/>
            </w:r>
            <w:r w:rsidR="00F92273">
              <w:rPr>
                <w:noProof/>
                <w:webHidden/>
              </w:rPr>
              <w:fldChar w:fldCharType="begin"/>
            </w:r>
            <w:r w:rsidR="00F92273">
              <w:rPr>
                <w:noProof/>
                <w:webHidden/>
              </w:rPr>
              <w:instrText xml:space="preserve"> PAGEREF _Toc512884441 \h </w:instrText>
            </w:r>
            <w:r w:rsidR="00F92273">
              <w:rPr>
                <w:noProof/>
                <w:webHidden/>
              </w:rPr>
            </w:r>
            <w:r w:rsidR="00F92273">
              <w:rPr>
                <w:noProof/>
                <w:webHidden/>
              </w:rPr>
              <w:fldChar w:fldCharType="separate"/>
            </w:r>
            <w:r w:rsidR="00B87156">
              <w:rPr>
                <w:noProof/>
                <w:webHidden/>
              </w:rPr>
              <w:t>8</w:t>
            </w:r>
            <w:r w:rsidR="00F92273">
              <w:rPr>
                <w:noProof/>
                <w:webHidden/>
              </w:rPr>
              <w:fldChar w:fldCharType="end"/>
            </w:r>
          </w:hyperlink>
        </w:p>
        <w:p w14:paraId="2A9E2B7C"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42" w:history="1">
            <w:r w:rsidR="00F92273" w:rsidRPr="008F2339">
              <w:rPr>
                <w:rStyle w:val="Lienhypertexte"/>
                <w:noProof/>
              </w:rPr>
              <w:t>2.3.</w:t>
            </w:r>
            <w:r w:rsidR="00F92273">
              <w:rPr>
                <w:rFonts w:eastAsiaTheme="minorEastAsia"/>
                <w:b w:val="0"/>
                <w:bCs w:val="0"/>
                <w:noProof/>
                <w:sz w:val="24"/>
                <w:szCs w:val="24"/>
                <w:lang w:val="fr-FR" w:eastAsia="zh-CN"/>
              </w:rPr>
              <w:tab/>
            </w:r>
            <w:r w:rsidR="00F92273" w:rsidRPr="008F2339">
              <w:rPr>
                <w:rStyle w:val="Lienhypertexte"/>
                <w:noProof/>
              </w:rPr>
              <w:t>Etat de l’art</w:t>
            </w:r>
            <w:r w:rsidR="00F92273">
              <w:rPr>
                <w:noProof/>
                <w:webHidden/>
              </w:rPr>
              <w:tab/>
            </w:r>
            <w:r w:rsidR="00F92273">
              <w:rPr>
                <w:noProof/>
                <w:webHidden/>
              </w:rPr>
              <w:fldChar w:fldCharType="begin"/>
            </w:r>
            <w:r w:rsidR="00F92273">
              <w:rPr>
                <w:noProof/>
                <w:webHidden/>
              </w:rPr>
              <w:instrText xml:space="preserve"> PAGEREF _Toc512884442 \h </w:instrText>
            </w:r>
            <w:r w:rsidR="00F92273">
              <w:rPr>
                <w:noProof/>
                <w:webHidden/>
              </w:rPr>
            </w:r>
            <w:r w:rsidR="00F92273">
              <w:rPr>
                <w:noProof/>
                <w:webHidden/>
              </w:rPr>
              <w:fldChar w:fldCharType="separate"/>
            </w:r>
            <w:r w:rsidR="00B87156">
              <w:rPr>
                <w:noProof/>
                <w:webHidden/>
              </w:rPr>
              <w:t>9</w:t>
            </w:r>
            <w:r w:rsidR="00F92273">
              <w:rPr>
                <w:noProof/>
                <w:webHidden/>
              </w:rPr>
              <w:fldChar w:fldCharType="end"/>
            </w:r>
          </w:hyperlink>
        </w:p>
        <w:p w14:paraId="10F6FE3B"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43" w:history="1">
            <w:r w:rsidR="00F92273" w:rsidRPr="008F2339">
              <w:rPr>
                <w:rStyle w:val="Lienhypertexte"/>
                <w:noProof/>
              </w:rPr>
              <w:t>2.3.1.</w:t>
            </w:r>
            <w:r w:rsidR="00F92273">
              <w:rPr>
                <w:rFonts w:eastAsiaTheme="minorEastAsia"/>
                <w:noProof/>
                <w:sz w:val="24"/>
                <w:szCs w:val="24"/>
                <w:lang w:val="fr-FR" w:eastAsia="zh-CN"/>
              </w:rPr>
              <w:tab/>
            </w:r>
            <w:r w:rsidR="00F92273" w:rsidRPr="008F2339">
              <w:rPr>
                <w:rStyle w:val="Lienhypertexte"/>
                <w:noProof/>
              </w:rPr>
              <w:t>Self control</w:t>
            </w:r>
            <w:r w:rsidR="00F92273">
              <w:rPr>
                <w:noProof/>
                <w:webHidden/>
              </w:rPr>
              <w:tab/>
            </w:r>
            <w:r w:rsidR="00F92273">
              <w:rPr>
                <w:noProof/>
                <w:webHidden/>
              </w:rPr>
              <w:fldChar w:fldCharType="begin"/>
            </w:r>
            <w:r w:rsidR="00F92273">
              <w:rPr>
                <w:noProof/>
                <w:webHidden/>
              </w:rPr>
              <w:instrText xml:space="preserve"> PAGEREF _Toc512884443 \h </w:instrText>
            </w:r>
            <w:r w:rsidR="00F92273">
              <w:rPr>
                <w:noProof/>
                <w:webHidden/>
              </w:rPr>
            </w:r>
            <w:r w:rsidR="00F92273">
              <w:rPr>
                <w:noProof/>
                <w:webHidden/>
              </w:rPr>
              <w:fldChar w:fldCharType="separate"/>
            </w:r>
            <w:r w:rsidR="00B87156">
              <w:rPr>
                <w:noProof/>
                <w:webHidden/>
              </w:rPr>
              <w:t>10</w:t>
            </w:r>
            <w:r w:rsidR="00F92273">
              <w:rPr>
                <w:noProof/>
                <w:webHidden/>
              </w:rPr>
              <w:fldChar w:fldCharType="end"/>
            </w:r>
          </w:hyperlink>
        </w:p>
        <w:p w14:paraId="6E83CA2A"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44" w:history="1">
            <w:r w:rsidR="00F92273" w:rsidRPr="008F2339">
              <w:rPr>
                <w:rStyle w:val="Lienhypertexte"/>
                <w:noProof/>
              </w:rPr>
              <w:t>2.3.2.</w:t>
            </w:r>
            <w:r w:rsidR="00F92273">
              <w:rPr>
                <w:rFonts w:eastAsiaTheme="minorEastAsia"/>
                <w:noProof/>
                <w:sz w:val="24"/>
                <w:szCs w:val="24"/>
                <w:lang w:val="fr-FR" w:eastAsia="zh-CN"/>
              </w:rPr>
              <w:tab/>
            </w:r>
            <w:r w:rsidR="00F92273" w:rsidRPr="008F2339">
              <w:rPr>
                <w:rStyle w:val="Lienhypertexte"/>
                <w:noProof/>
              </w:rPr>
              <w:t>Contrôle parental Mac os</w:t>
            </w:r>
            <w:r w:rsidR="00F92273">
              <w:rPr>
                <w:noProof/>
                <w:webHidden/>
              </w:rPr>
              <w:tab/>
            </w:r>
            <w:r w:rsidR="00F92273">
              <w:rPr>
                <w:noProof/>
                <w:webHidden/>
              </w:rPr>
              <w:fldChar w:fldCharType="begin"/>
            </w:r>
            <w:r w:rsidR="00F92273">
              <w:rPr>
                <w:noProof/>
                <w:webHidden/>
              </w:rPr>
              <w:instrText xml:space="preserve"> PAGEREF _Toc512884444 \h </w:instrText>
            </w:r>
            <w:r w:rsidR="00F92273">
              <w:rPr>
                <w:noProof/>
                <w:webHidden/>
              </w:rPr>
            </w:r>
            <w:r w:rsidR="00F92273">
              <w:rPr>
                <w:noProof/>
                <w:webHidden/>
              </w:rPr>
              <w:fldChar w:fldCharType="separate"/>
            </w:r>
            <w:r w:rsidR="00B87156">
              <w:rPr>
                <w:noProof/>
                <w:webHidden/>
              </w:rPr>
              <w:t>11</w:t>
            </w:r>
            <w:r w:rsidR="00F92273">
              <w:rPr>
                <w:noProof/>
                <w:webHidden/>
              </w:rPr>
              <w:fldChar w:fldCharType="end"/>
            </w:r>
          </w:hyperlink>
        </w:p>
        <w:p w14:paraId="50EF97F4"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45" w:history="1">
            <w:r w:rsidR="00F92273" w:rsidRPr="008F2339">
              <w:rPr>
                <w:rStyle w:val="Lienhypertexte"/>
                <w:noProof/>
              </w:rPr>
              <w:t>2.3.3.</w:t>
            </w:r>
            <w:r w:rsidR="00F92273">
              <w:rPr>
                <w:rFonts w:eastAsiaTheme="minorEastAsia"/>
                <w:noProof/>
                <w:sz w:val="24"/>
                <w:szCs w:val="24"/>
                <w:lang w:val="fr-FR" w:eastAsia="zh-CN"/>
              </w:rPr>
              <w:tab/>
            </w:r>
            <w:r w:rsidR="00F92273" w:rsidRPr="008F2339">
              <w:rPr>
                <w:rStyle w:val="Lienhypertexte"/>
                <w:noProof/>
              </w:rPr>
              <w:t>Rescue Time</w:t>
            </w:r>
            <w:r w:rsidR="00F92273">
              <w:rPr>
                <w:noProof/>
                <w:webHidden/>
              </w:rPr>
              <w:tab/>
            </w:r>
            <w:r w:rsidR="00F92273">
              <w:rPr>
                <w:noProof/>
                <w:webHidden/>
              </w:rPr>
              <w:fldChar w:fldCharType="begin"/>
            </w:r>
            <w:r w:rsidR="00F92273">
              <w:rPr>
                <w:noProof/>
                <w:webHidden/>
              </w:rPr>
              <w:instrText xml:space="preserve"> PAGEREF _Toc512884445 \h </w:instrText>
            </w:r>
            <w:r w:rsidR="00F92273">
              <w:rPr>
                <w:noProof/>
                <w:webHidden/>
              </w:rPr>
            </w:r>
            <w:r w:rsidR="00F92273">
              <w:rPr>
                <w:noProof/>
                <w:webHidden/>
              </w:rPr>
              <w:fldChar w:fldCharType="separate"/>
            </w:r>
            <w:r w:rsidR="00B87156">
              <w:rPr>
                <w:noProof/>
                <w:webHidden/>
              </w:rPr>
              <w:t>12</w:t>
            </w:r>
            <w:r w:rsidR="00F92273">
              <w:rPr>
                <w:noProof/>
                <w:webHidden/>
              </w:rPr>
              <w:fldChar w:fldCharType="end"/>
            </w:r>
          </w:hyperlink>
        </w:p>
        <w:p w14:paraId="12A55EA9"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46" w:history="1">
            <w:r w:rsidR="00F92273" w:rsidRPr="008F2339">
              <w:rPr>
                <w:rStyle w:val="Lienhypertexte"/>
                <w:noProof/>
              </w:rPr>
              <w:t>2.3.4.</w:t>
            </w:r>
            <w:r w:rsidR="00F92273">
              <w:rPr>
                <w:rFonts w:eastAsiaTheme="minorEastAsia"/>
                <w:noProof/>
                <w:sz w:val="24"/>
                <w:szCs w:val="24"/>
                <w:lang w:val="fr-FR" w:eastAsia="zh-CN"/>
              </w:rPr>
              <w:tab/>
            </w:r>
            <w:r w:rsidR="00F92273" w:rsidRPr="008F2339">
              <w:rPr>
                <w:rStyle w:val="Lienhypertexte"/>
                <w:noProof/>
              </w:rPr>
              <w:t>Moment</w:t>
            </w:r>
            <w:r w:rsidR="00F92273">
              <w:rPr>
                <w:noProof/>
                <w:webHidden/>
              </w:rPr>
              <w:tab/>
            </w:r>
            <w:r w:rsidR="00F92273">
              <w:rPr>
                <w:noProof/>
                <w:webHidden/>
              </w:rPr>
              <w:fldChar w:fldCharType="begin"/>
            </w:r>
            <w:r w:rsidR="00F92273">
              <w:rPr>
                <w:noProof/>
                <w:webHidden/>
              </w:rPr>
              <w:instrText xml:space="preserve"> PAGEREF _Toc512884446 \h </w:instrText>
            </w:r>
            <w:r w:rsidR="00F92273">
              <w:rPr>
                <w:noProof/>
                <w:webHidden/>
              </w:rPr>
            </w:r>
            <w:r w:rsidR="00F92273">
              <w:rPr>
                <w:noProof/>
                <w:webHidden/>
              </w:rPr>
              <w:fldChar w:fldCharType="separate"/>
            </w:r>
            <w:r w:rsidR="00B87156">
              <w:rPr>
                <w:noProof/>
                <w:webHidden/>
              </w:rPr>
              <w:t>13</w:t>
            </w:r>
            <w:r w:rsidR="00F92273">
              <w:rPr>
                <w:noProof/>
                <w:webHidden/>
              </w:rPr>
              <w:fldChar w:fldCharType="end"/>
            </w:r>
          </w:hyperlink>
        </w:p>
        <w:p w14:paraId="6D2D25E6"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47" w:history="1">
            <w:r w:rsidR="00F92273" w:rsidRPr="008F2339">
              <w:rPr>
                <w:rStyle w:val="Lienhypertexte"/>
                <w:noProof/>
              </w:rPr>
              <w:t>2.3.5.</w:t>
            </w:r>
            <w:r w:rsidR="00F92273">
              <w:rPr>
                <w:rFonts w:eastAsiaTheme="minorEastAsia"/>
                <w:noProof/>
                <w:sz w:val="24"/>
                <w:szCs w:val="24"/>
                <w:lang w:val="fr-FR" w:eastAsia="zh-CN"/>
              </w:rPr>
              <w:tab/>
            </w:r>
            <w:r w:rsidR="00F92273" w:rsidRPr="008F2339">
              <w:rPr>
                <w:rStyle w:val="Lienhypertexte"/>
                <w:noProof/>
              </w:rPr>
              <w:t>Contrôle parental Swisscom</w:t>
            </w:r>
            <w:r w:rsidR="00F92273">
              <w:rPr>
                <w:noProof/>
                <w:webHidden/>
              </w:rPr>
              <w:tab/>
            </w:r>
            <w:r w:rsidR="00F92273">
              <w:rPr>
                <w:noProof/>
                <w:webHidden/>
              </w:rPr>
              <w:fldChar w:fldCharType="begin"/>
            </w:r>
            <w:r w:rsidR="00F92273">
              <w:rPr>
                <w:noProof/>
                <w:webHidden/>
              </w:rPr>
              <w:instrText xml:space="preserve"> PAGEREF _Toc512884447 \h </w:instrText>
            </w:r>
            <w:r w:rsidR="00F92273">
              <w:rPr>
                <w:noProof/>
                <w:webHidden/>
              </w:rPr>
            </w:r>
            <w:r w:rsidR="00F92273">
              <w:rPr>
                <w:noProof/>
                <w:webHidden/>
              </w:rPr>
              <w:fldChar w:fldCharType="separate"/>
            </w:r>
            <w:r w:rsidR="00B87156">
              <w:rPr>
                <w:noProof/>
                <w:webHidden/>
              </w:rPr>
              <w:t>14</w:t>
            </w:r>
            <w:r w:rsidR="00F92273">
              <w:rPr>
                <w:noProof/>
                <w:webHidden/>
              </w:rPr>
              <w:fldChar w:fldCharType="end"/>
            </w:r>
          </w:hyperlink>
        </w:p>
        <w:p w14:paraId="7813E4B5"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48" w:history="1">
            <w:r w:rsidR="00F92273" w:rsidRPr="008F2339">
              <w:rPr>
                <w:rStyle w:val="Lienhypertexte"/>
                <w:noProof/>
              </w:rPr>
              <w:t>2.3.6.</w:t>
            </w:r>
            <w:r w:rsidR="00F92273">
              <w:rPr>
                <w:rFonts w:eastAsiaTheme="minorEastAsia"/>
                <w:noProof/>
                <w:sz w:val="24"/>
                <w:szCs w:val="24"/>
                <w:lang w:val="fr-FR" w:eastAsia="zh-CN"/>
              </w:rPr>
              <w:tab/>
            </w:r>
            <w:r w:rsidR="00F92273" w:rsidRPr="008F2339">
              <w:rPr>
                <w:rStyle w:val="Lienhypertexte"/>
                <w:noProof/>
              </w:rPr>
              <w:t>Internet Security Swisscom</w:t>
            </w:r>
            <w:r w:rsidR="00F92273">
              <w:rPr>
                <w:noProof/>
                <w:webHidden/>
              </w:rPr>
              <w:tab/>
            </w:r>
            <w:r w:rsidR="00F92273">
              <w:rPr>
                <w:noProof/>
                <w:webHidden/>
              </w:rPr>
              <w:fldChar w:fldCharType="begin"/>
            </w:r>
            <w:r w:rsidR="00F92273">
              <w:rPr>
                <w:noProof/>
                <w:webHidden/>
              </w:rPr>
              <w:instrText xml:space="preserve"> PAGEREF _Toc512884448 \h </w:instrText>
            </w:r>
            <w:r w:rsidR="00F92273">
              <w:rPr>
                <w:noProof/>
                <w:webHidden/>
              </w:rPr>
            </w:r>
            <w:r w:rsidR="00F92273">
              <w:rPr>
                <w:noProof/>
                <w:webHidden/>
              </w:rPr>
              <w:fldChar w:fldCharType="separate"/>
            </w:r>
            <w:r w:rsidR="00B87156">
              <w:rPr>
                <w:noProof/>
                <w:webHidden/>
              </w:rPr>
              <w:t>15</w:t>
            </w:r>
            <w:r w:rsidR="00F92273">
              <w:rPr>
                <w:noProof/>
                <w:webHidden/>
              </w:rPr>
              <w:fldChar w:fldCharType="end"/>
            </w:r>
          </w:hyperlink>
        </w:p>
        <w:p w14:paraId="2E39F335"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49" w:history="1">
            <w:r w:rsidR="00F92273" w:rsidRPr="008F2339">
              <w:rPr>
                <w:rStyle w:val="Lienhypertexte"/>
                <w:noProof/>
              </w:rPr>
              <w:t>2.3.7.</w:t>
            </w:r>
            <w:r w:rsidR="00F92273">
              <w:rPr>
                <w:rFonts w:eastAsiaTheme="minorEastAsia"/>
                <w:noProof/>
                <w:sz w:val="24"/>
                <w:szCs w:val="24"/>
                <w:lang w:val="fr-FR" w:eastAsia="zh-CN"/>
              </w:rPr>
              <w:tab/>
            </w:r>
            <w:r w:rsidR="00F92273" w:rsidRPr="008F2339">
              <w:rPr>
                <w:rStyle w:val="Lienhypertexte"/>
                <w:noProof/>
              </w:rPr>
              <w:t>Synthèse</w:t>
            </w:r>
            <w:r w:rsidR="00F92273">
              <w:rPr>
                <w:noProof/>
                <w:webHidden/>
              </w:rPr>
              <w:tab/>
            </w:r>
            <w:r w:rsidR="00F92273">
              <w:rPr>
                <w:noProof/>
                <w:webHidden/>
              </w:rPr>
              <w:fldChar w:fldCharType="begin"/>
            </w:r>
            <w:r w:rsidR="00F92273">
              <w:rPr>
                <w:noProof/>
                <w:webHidden/>
              </w:rPr>
              <w:instrText xml:space="preserve"> PAGEREF _Toc512884449 \h </w:instrText>
            </w:r>
            <w:r w:rsidR="00F92273">
              <w:rPr>
                <w:noProof/>
                <w:webHidden/>
              </w:rPr>
            </w:r>
            <w:r w:rsidR="00F92273">
              <w:rPr>
                <w:noProof/>
                <w:webHidden/>
              </w:rPr>
              <w:fldChar w:fldCharType="separate"/>
            </w:r>
            <w:r w:rsidR="00B87156">
              <w:rPr>
                <w:noProof/>
                <w:webHidden/>
              </w:rPr>
              <w:t>16</w:t>
            </w:r>
            <w:r w:rsidR="00F92273">
              <w:rPr>
                <w:noProof/>
                <w:webHidden/>
              </w:rPr>
              <w:fldChar w:fldCharType="end"/>
            </w:r>
          </w:hyperlink>
        </w:p>
        <w:p w14:paraId="0034110C"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50" w:history="1">
            <w:r w:rsidR="00F92273" w:rsidRPr="008F2339">
              <w:rPr>
                <w:rStyle w:val="Lienhypertexte"/>
                <w:noProof/>
              </w:rPr>
              <w:t>2.4.</w:t>
            </w:r>
            <w:r w:rsidR="00F92273">
              <w:rPr>
                <w:rFonts w:eastAsiaTheme="minorEastAsia"/>
                <w:b w:val="0"/>
                <w:bCs w:val="0"/>
                <w:noProof/>
                <w:sz w:val="24"/>
                <w:szCs w:val="24"/>
                <w:lang w:val="fr-FR" w:eastAsia="zh-CN"/>
              </w:rPr>
              <w:tab/>
            </w:r>
            <w:r w:rsidR="00F92273" w:rsidRPr="008F2339">
              <w:rPr>
                <w:rStyle w:val="Lienhypertexte"/>
                <w:noProof/>
              </w:rPr>
              <w:t>Tests technologiques</w:t>
            </w:r>
            <w:r w:rsidR="00F92273">
              <w:rPr>
                <w:noProof/>
                <w:webHidden/>
              </w:rPr>
              <w:tab/>
            </w:r>
            <w:r w:rsidR="00F92273">
              <w:rPr>
                <w:noProof/>
                <w:webHidden/>
              </w:rPr>
              <w:fldChar w:fldCharType="begin"/>
            </w:r>
            <w:r w:rsidR="00F92273">
              <w:rPr>
                <w:noProof/>
                <w:webHidden/>
              </w:rPr>
              <w:instrText xml:space="preserve"> PAGEREF _Toc512884450 \h </w:instrText>
            </w:r>
            <w:r w:rsidR="00F92273">
              <w:rPr>
                <w:noProof/>
                <w:webHidden/>
              </w:rPr>
            </w:r>
            <w:r w:rsidR="00F92273">
              <w:rPr>
                <w:noProof/>
                <w:webHidden/>
              </w:rPr>
              <w:fldChar w:fldCharType="separate"/>
            </w:r>
            <w:r w:rsidR="00B87156">
              <w:rPr>
                <w:noProof/>
                <w:webHidden/>
              </w:rPr>
              <w:t>17</w:t>
            </w:r>
            <w:r w:rsidR="00F92273">
              <w:rPr>
                <w:noProof/>
                <w:webHidden/>
              </w:rPr>
              <w:fldChar w:fldCharType="end"/>
            </w:r>
          </w:hyperlink>
        </w:p>
        <w:p w14:paraId="687EB633"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51" w:history="1">
            <w:r w:rsidR="00F92273" w:rsidRPr="008F2339">
              <w:rPr>
                <w:rStyle w:val="Lienhypertexte"/>
                <w:noProof/>
              </w:rPr>
              <w:t>2.4.1.</w:t>
            </w:r>
            <w:r w:rsidR="00F92273">
              <w:rPr>
                <w:rFonts w:eastAsiaTheme="minorEastAsia"/>
                <w:noProof/>
                <w:sz w:val="24"/>
                <w:szCs w:val="24"/>
                <w:lang w:val="fr-FR" w:eastAsia="zh-CN"/>
              </w:rPr>
              <w:tab/>
            </w:r>
            <w:r w:rsidR="00F92273" w:rsidRPr="008F2339">
              <w:rPr>
                <w:rStyle w:val="Lienhypertexte"/>
                <w:noProof/>
              </w:rPr>
              <w:t>Analyse des processus</w:t>
            </w:r>
            <w:r w:rsidR="00F92273">
              <w:rPr>
                <w:noProof/>
                <w:webHidden/>
              </w:rPr>
              <w:tab/>
            </w:r>
            <w:r w:rsidR="00F92273">
              <w:rPr>
                <w:noProof/>
                <w:webHidden/>
              </w:rPr>
              <w:fldChar w:fldCharType="begin"/>
            </w:r>
            <w:r w:rsidR="00F92273">
              <w:rPr>
                <w:noProof/>
                <w:webHidden/>
              </w:rPr>
              <w:instrText xml:space="preserve"> PAGEREF _Toc512884451 \h </w:instrText>
            </w:r>
            <w:r w:rsidR="00F92273">
              <w:rPr>
                <w:noProof/>
                <w:webHidden/>
              </w:rPr>
            </w:r>
            <w:r w:rsidR="00F92273">
              <w:rPr>
                <w:noProof/>
                <w:webHidden/>
              </w:rPr>
              <w:fldChar w:fldCharType="separate"/>
            </w:r>
            <w:r w:rsidR="00B87156">
              <w:rPr>
                <w:noProof/>
                <w:webHidden/>
              </w:rPr>
              <w:t>17</w:t>
            </w:r>
            <w:r w:rsidR="00F92273">
              <w:rPr>
                <w:noProof/>
                <w:webHidden/>
              </w:rPr>
              <w:fldChar w:fldCharType="end"/>
            </w:r>
          </w:hyperlink>
        </w:p>
        <w:p w14:paraId="6020AF40"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52" w:history="1">
            <w:r w:rsidR="00F92273" w:rsidRPr="008F2339">
              <w:rPr>
                <w:rStyle w:val="Lienhypertexte"/>
                <w:noProof/>
              </w:rPr>
              <w:t>2.4.2.</w:t>
            </w:r>
            <w:r w:rsidR="00F92273">
              <w:rPr>
                <w:rFonts w:eastAsiaTheme="minorEastAsia"/>
                <w:noProof/>
                <w:sz w:val="24"/>
                <w:szCs w:val="24"/>
                <w:lang w:val="fr-FR" w:eastAsia="zh-CN"/>
              </w:rPr>
              <w:tab/>
            </w:r>
            <w:r w:rsidR="00F92273" w:rsidRPr="008F2339">
              <w:rPr>
                <w:rStyle w:val="Lienhypertexte"/>
                <w:noProof/>
              </w:rPr>
              <w:t>Analyse des sites web visités</w:t>
            </w:r>
            <w:r w:rsidR="00F92273">
              <w:rPr>
                <w:noProof/>
                <w:webHidden/>
              </w:rPr>
              <w:tab/>
            </w:r>
            <w:r w:rsidR="00F92273">
              <w:rPr>
                <w:noProof/>
                <w:webHidden/>
              </w:rPr>
              <w:fldChar w:fldCharType="begin"/>
            </w:r>
            <w:r w:rsidR="00F92273">
              <w:rPr>
                <w:noProof/>
                <w:webHidden/>
              </w:rPr>
              <w:instrText xml:space="preserve"> PAGEREF _Toc512884452 \h </w:instrText>
            </w:r>
            <w:r w:rsidR="00F92273">
              <w:rPr>
                <w:noProof/>
                <w:webHidden/>
              </w:rPr>
            </w:r>
            <w:r w:rsidR="00F92273">
              <w:rPr>
                <w:noProof/>
                <w:webHidden/>
              </w:rPr>
              <w:fldChar w:fldCharType="separate"/>
            </w:r>
            <w:r w:rsidR="00B87156">
              <w:rPr>
                <w:noProof/>
                <w:webHidden/>
              </w:rPr>
              <w:t>19</w:t>
            </w:r>
            <w:r w:rsidR="00F92273">
              <w:rPr>
                <w:noProof/>
                <w:webHidden/>
              </w:rPr>
              <w:fldChar w:fldCharType="end"/>
            </w:r>
          </w:hyperlink>
        </w:p>
        <w:p w14:paraId="60F0019D"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53" w:history="1">
            <w:r w:rsidR="00F92273" w:rsidRPr="008F2339">
              <w:rPr>
                <w:rStyle w:val="Lienhypertexte"/>
                <w:noProof/>
              </w:rPr>
              <w:t>2.5.</w:t>
            </w:r>
            <w:r w:rsidR="00F92273">
              <w:rPr>
                <w:rFonts w:eastAsiaTheme="minorEastAsia"/>
                <w:b w:val="0"/>
                <w:bCs w:val="0"/>
                <w:noProof/>
                <w:sz w:val="24"/>
                <w:szCs w:val="24"/>
                <w:lang w:val="fr-FR" w:eastAsia="zh-CN"/>
              </w:rPr>
              <w:tab/>
            </w:r>
            <w:r w:rsidR="00F92273" w:rsidRPr="008F2339">
              <w:rPr>
                <w:rStyle w:val="Lienhypertexte"/>
                <w:noProof/>
              </w:rPr>
              <w:t>Conclusion</w:t>
            </w:r>
            <w:r w:rsidR="00F92273">
              <w:rPr>
                <w:noProof/>
                <w:webHidden/>
              </w:rPr>
              <w:tab/>
            </w:r>
            <w:r w:rsidR="00F92273">
              <w:rPr>
                <w:noProof/>
                <w:webHidden/>
              </w:rPr>
              <w:fldChar w:fldCharType="begin"/>
            </w:r>
            <w:r w:rsidR="00F92273">
              <w:rPr>
                <w:noProof/>
                <w:webHidden/>
              </w:rPr>
              <w:instrText xml:space="preserve"> PAGEREF _Toc512884453 \h </w:instrText>
            </w:r>
            <w:r w:rsidR="00F92273">
              <w:rPr>
                <w:noProof/>
                <w:webHidden/>
              </w:rPr>
            </w:r>
            <w:r w:rsidR="00F92273">
              <w:rPr>
                <w:noProof/>
                <w:webHidden/>
              </w:rPr>
              <w:fldChar w:fldCharType="separate"/>
            </w:r>
            <w:r w:rsidR="00B87156">
              <w:rPr>
                <w:noProof/>
                <w:webHidden/>
              </w:rPr>
              <w:t>22</w:t>
            </w:r>
            <w:r w:rsidR="00F92273">
              <w:rPr>
                <w:noProof/>
                <w:webHidden/>
              </w:rPr>
              <w:fldChar w:fldCharType="end"/>
            </w:r>
          </w:hyperlink>
        </w:p>
        <w:p w14:paraId="727ADC4B" w14:textId="77777777" w:rsidR="00F92273" w:rsidRDefault="0007333D">
          <w:pPr>
            <w:pStyle w:val="TM1"/>
            <w:tabs>
              <w:tab w:val="left" w:pos="440"/>
              <w:tab w:val="right" w:leader="dot" w:pos="9062"/>
            </w:tabs>
            <w:rPr>
              <w:rFonts w:eastAsiaTheme="minorEastAsia"/>
              <w:b w:val="0"/>
              <w:bCs w:val="0"/>
              <w:noProof/>
              <w:lang w:val="fr-FR" w:eastAsia="zh-CN"/>
            </w:rPr>
          </w:pPr>
          <w:hyperlink w:anchor="_Toc512884454" w:history="1">
            <w:r w:rsidR="00F92273" w:rsidRPr="008F2339">
              <w:rPr>
                <w:rStyle w:val="Lienhypertexte"/>
                <w:noProof/>
              </w:rPr>
              <w:t>3.</w:t>
            </w:r>
            <w:r w:rsidR="00F92273">
              <w:rPr>
                <w:rFonts w:eastAsiaTheme="minorEastAsia"/>
                <w:b w:val="0"/>
                <w:bCs w:val="0"/>
                <w:noProof/>
                <w:lang w:val="fr-FR" w:eastAsia="zh-CN"/>
              </w:rPr>
              <w:tab/>
            </w:r>
            <w:r w:rsidR="00F92273" w:rsidRPr="008F2339">
              <w:rPr>
                <w:rStyle w:val="Lienhypertexte"/>
                <w:noProof/>
              </w:rPr>
              <w:t>Conception</w:t>
            </w:r>
            <w:r w:rsidR="00F92273">
              <w:rPr>
                <w:noProof/>
                <w:webHidden/>
              </w:rPr>
              <w:tab/>
            </w:r>
            <w:r w:rsidR="00F92273">
              <w:rPr>
                <w:noProof/>
                <w:webHidden/>
              </w:rPr>
              <w:fldChar w:fldCharType="begin"/>
            </w:r>
            <w:r w:rsidR="00F92273">
              <w:rPr>
                <w:noProof/>
                <w:webHidden/>
              </w:rPr>
              <w:instrText xml:space="preserve"> PAGEREF _Toc512884454 \h </w:instrText>
            </w:r>
            <w:r w:rsidR="00F92273">
              <w:rPr>
                <w:noProof/>
                <w:webHidden/>
              </w:rPr>
            </w:r>
            <w:r w:rsidR="00F92273">
              <w:rPr>
                <w:noProof/>
                <w:webHidden/>
              </w:rPr>
              <w:fldChar w:fldCharType="separate"/>
            </w:r>
            <w:r w:rsidR="00B87156">
              <w:rPr>
                <w:noProof/>
                <w:webHidden/>
              </w:rPr>
              <w:t>23</w:t>
            </w:r>
            <w:r w:rsidR="00F92273">
              <w:rPr>
                <w:noProof/>
                <w:webHidden/>
              </w:rPr>
              <w:fldChar w:fldCharType="end"/>
            </w:r>
          </w:hyperlink>
        </w:p>
        <w:p w14:paraId="6E62178A"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55" w:history="1">
            <w:r w:rsidR="00F92273" w:rsidRPr="008F2339">
              <w:rPr>
                <w:rStyle w:val="Lienhypertexte"/>
                <w:noProof/>
              </w:rPr>
              <w:t>3.1.</w:t>
            </w:r>
            <w:r w:rsidR="00F92273">
              <w:rPr>
                <w:rFonts w:eastAsiaTheme="minorEastAsia"/>
                <w:b w:val="0"/>
                <w:bCs w:val="0"/>
                <w:noProof/>
                <w:sz w:val="24"/>
                <w:szCs w:val="24"/>
                <w:lang w:val="fr-FR" w:eastAsia="zh-CN"/>
              </w:rPr>
              <w:tab/>
            </w:r>
            <w:r w:rsidR="00F92273" w:rsidRPr="008F2339">
              <w:rPr>
                <w:rStyle w:val="Lienhypertexte"/>
                <w:noProof/>
              </w:rPr>
              <w:t>Introduction</w:t>
            </w:r>
            <w:r w:rsidR="00F92273">
              <w:rPr>
                <w:noProof/>
                <w:webHidden/>
              </w:rPr>
              <w:tab/>
            </w:r>
            <w:r w:rsidR="00F92273">
              <w:rPr>
                <w:noProof/>
                <w:webHidden/>
              </w:rPr>
              <w:fldChar w:fldCharType="begin"/>
            </w:r>
            <w:r w:rsidR="00F92273">
              <w:rPr>
                <w:noProof/>
                <w:webHidden/>
              </w:rPr>
              <w:instrText xml:space="preserve"> PAGEREF _Toc512884455 \h </w:instrText>
            </w:r>
            <w:r w:rsidR="00F92273">
              <w:rPr>
                <w:noProof/>
                <w:webHidden/>
              </w:rPr>
            </w:r>
            <w:r w:rsidR="00F92273">
              <w:rPr>
                <w:noProof/>
                <w:webHidden/>
              </w:rPr>
              <w:fldChar w:fldCharType="separate"/>
            </w:r>
            <w:r w:rsidR="00B87156">
              <w:rPr>
                <w:noProof/>
                <w:webHidden/>
              </w:rPr>
              <w:t>23</w:t>
            </w:r>
            <w:r w:rsidR="00F92273">
              <w:rPr>
                <w:noProof/>
                <w:webHidden/>
              </w:rPr>
              <w:fldChar w:fldCharType="end"/>
            </w:r>
          </w:hyperlink>
        </w:p>
        <w:p w14:paraId="442DF15C"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56" w:history="1">
            <w:r w:rsidR="00F92273" w:rsidRPr="008F2339">
              <w:rPr>
                <w:rStyle w:val="Lienhypertexte"/>
                <w:noProof/>
              </w:rPr>
              <w:t>3.2.</w:t>
            </w:r>
            <w:r w:rsidR="00F92273">
              <w:rPr>
                <w:rFonts w:eastAsiaTheme="minorEastAsia"/>
                <w:b w:val="0"/>
                <w:bCs w:val="0"/>
                <w:noProof/>
                <w:sz w:val="24"/>
                <w:szCs w:val="24"/>
                <w:lang w:val="fr-FR" w:eastAsia="zh-CN"/>
              </w:rPr>
              <w:tab/>
            </w:r>
            <w:r w:rsidR="00F92273" w:rsidRPr="008F2339">
              <w:rPr>
                <w:rStyle w:val="Lienhypertexte"/>
                <w:noProof/>
              </w:rPr>
              <w:t>Cas d’utilisation</w:t>
            </w:r>
            <w:r w:rsidR="00F92273">
              <w:rPr>
                <w:noProof/>
                <w:webHidden/>
              </w:rPr>
              <w:tab/>
            </w:r>
            <w:r w:rsidR="00F92273">
              <w:rPr>
                <w:noProof/>
                <w:webHidden/>
              </w:rPr>
              <w:fldChar w:fldCharType="begin"/>
            </w:r>
            <w:r w:rsidR="00F92273">
              <w:rPr>
                <w:noProof/>
                <w:webHidden/>
              </w:rPr>
              <w:instrText xml:space="preserve"> PAGEREF _Toc512884456 \h </w:instrText>
            </w:r>
            <w:r w:rsidR="00F92273">
              <w:rPr>
                <w:noProof/>
                <w:webHidden/>
              </w:rPr>
            </w:r>
            <w:r w:rsidR="00F92273">
              <w:rPr>
                <w:noProof/>
                <w:webHidden/>
              </w:rPr>
              <w:fldChar w:fldCharType="separate"/>
            </w:r>
            <w:r w:rsidR="00B87156">
              <w:rPr>
                <w:noProof/>
                <w:webHidden/>
              </w:rPr>
              <w:t>24</w:t>
            </w:r>
            <w:r w:rsidR="00F92273">
              <w:rPr>
                <w:noProof/>
                <w:webHidden/>
              </w:rPr>
              <w:fldChar w:fldCharType="end"/>
            </w:r>
          </w:hyperlink>
        </w:p>
        <w:p w14:paraId="31912360"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57" w:history="1">
            <w:r w:rsidR="00F92273" w:rsidRPr="008F2339">
              <w:rPr>
                <w:rStyle w:val="Lienhypertexte"/>
                <w:noProof/>
              </w:rPr>
              <w:t>3.2.1.</w:t>
            </w:r>
            <w:r w:rsidR="00F92273">
              <w:rPr>
                <w:rFonts w:eastAsiaTheme="minorEastAsia"/>
                <w:noProof/>
                <w:sz w:val="24"/>
                <w:szCs w:val="24"/>
                <w:lang w:val="fr-FR" w:eastAsia="zh-CN"/>
              </w:rPr>
              <w:tab/>
            </w:r>
            <w:r w:rsidR="00F92273" w:rsidRPr="008F2339">
              <w:rPr>
                <w:rStyle w:val="Lienhypertexte"/>
                <w:noProof/>
              </w:rPr>
              <w:t>Prototype 1, fichier de log</w:t>
            </w:r>
            <w:r w:rsidR="00F92273">
              <w:rPr>
                <w:noProof/>
                <w:webHidden/>
              </w:rPr>
              <w:tab/>
            </w:r>
            <w:r w:rsidR="00F92273">
              <w:rPr>
                <w:noProof/>
                <w:webHidden/>
              </w:rPr>
              <w:fldChar w:fldCharType="begin"/>
            </w:r>
            <w:r w:rsidR="00F92273">
              <w:rPr>
                <w:noProof/>
                <w:webHidden/>
              </w:rPr>
              <w:instrText xml:space="preserve"> PAGEREF _Toc512884457 \h </w:instrText>
            </w:r>
            <w:r w:rsidR="00F92273">
              <w:rPr>
                <w:noProof/>
                <w:webHidden/>
              </w:rPr>
            </w:r>
            <w:r w:rsidR="00F92273">
              <w:rPr>
                <w:noProof/>
                <w:webHidden/>
              </w:rPr>
              <w:fldChar w:fldCharType="separate"/>
            </w:r>
            <w:r w:rsidR="00B87156">
              <w:rPr>
                <w:noProof/>
                <w:webHidden/>
              </w:rPr>
              <w:t>25</w:t>
            </w:r>
            <w:r w:rsidR="00F92273">
              <w:rPr>
                <w:noProof/>
                <w:webHidden/>
              </w:rPr>
              <w:fldChar w:fldCharType="end"/>
            </w:r>
          </w:hyperlink>
        </w:p>
        <w:p w14:paraId="2806E242"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58" w:history="1">
            <w:r w:rsidR="00F92273" w:rsidRPr="008F2339">
              <w:rPr>
                <w:rStyle w:val="Lienhypertexte"/>
                <w:noProof/>
              </w:rPr>
              <w:t>3.2.2.</w:t>
            </w:r>
            <w:r w:rsidR="00F92273">
              <w:rPr>
                <w:rFonts w:eastAsiaTheme="minorEastAsia"/>
                <w:noProof/>
                <w:sz w:val="24"/>
                <w:szCs w:val="24"/>
                <w:lang w:val="fr-FR" w:eastAsia="zh-CN"/>
              </w:rPr>
              <w:tab/>
            </w:r>
            <w:r w:rsidR="00F92273" w:rsidRPr="008F2339">
              <w:rPr>
                <w:rStyle w:val="Lienhypertexte"/>
                <w:noProof/>
              </w:rPr>
              <w:t>Prototype 2, application utilisateur</w:t>
            </w:r>
            <w:r w:rsidR="00F92273">
              <w:rPr>
                <w:noProof/>
                <w:webHidden/>
              </w:rPr>
              <w:tab/>
            </w:r>
            <w:r w:rsidR="00F92273">
              <w:rPr>
                <w:noProof/>
                <w:webHidden/>
              </w:rPr>
              <w:fldChar w:fldCharType="begin"/>
            </w:r>
            <w:r w:rsidR="00F92273">
              <w:rPr>
                <w:noProof/>
                <w:webHidden/>
              </w:rPr>
              <w:instrText xml:space="preserve"> PAGEREF _Toc512884458 \h </w:instrText>
            </w:r>
            <w:r w:rsidR="00F92273">
              <w:rPr>
                <w:noProof/>
                <w:webHidden/>
              </w:rPr>
            </w:r>
            <w:r w:rsidR="00F92273">
              <w:rPr>
                <w:noProof/>
                <w:webHidden/>
              </w:rPr>
              <w:fldChar w:fldCharType="separate"/>
            </w:r>
            <w:r w:rsidR="00B87156">
              <w:rPr>
                <w:noProof/>
                <w:webHidden/>
              </w:rPr>
              <w:t>27</w:t>
            </w:r>
            <w:r w:rsidR="00F92273">
              <w:rPr>
                <w:noProof/>
                <w:webHidden/>
              </w:rPr>
              <w:fldChar w:fldCharType="end"/>
            </w:r>
          </w:hyperlink>
        </w:p>
        <w:p w14:paraId="2B22C349"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59" w:history="1">
            <w:r w:rsidR="00F92273" w:rsidRPr="008F2339">
              <w:rPr>
                <w:rStyle w:val="Lienhypertexte"/>
                <w:noProof/>
              </w:rPr>
              <w:t>3.2.3.</w:t>
            </w:r>
            <w:r w:rsidR="00F92273">
              <w:rPr>
                <w:rFonts w:eastAsiaTheme="minorEastAsia"/>
                <w:noProof/>
                <w:sz w:val="24"/>
                <w:szCs w:val="24"/>
                <w:lang w:val="fr-FR" w:eastAsia="zh-CN"/>
              </w:rPr>
              <w:tab/>
            </w:r>
            <w:r w:rsidR="00F92273" w:rsidRPr="008F2339">
              <w:rPr>
                <w:rStyle w:val="Lienhypertexte"/>
                <w:noProof/>
              </w:rPr>
              <w:t>Prototype 3, application  superviseur</w:t>
            </w:r>
            <w:r w:rsidR="00F92273">
              <w:rPr>
                <w:noProof/>
                <w:webHidden/>
              </w:rPr>
              <w:tab/>
            </w:r>
            <w:r w:rsidR="00F92273">
              <w:rPr>
                <w:noProof/>
                <w:webHidden/>
              </w:rPr>
              <w:fldChar w:fldCharType="begin"/>
            </w:r>
            <w:r w:rsidR="00F92273">
              <w:rPr>
                <w:noProof/>
                <w:webHidden/>
              </w:rPr>
              <w:instrText xml:space="preserve"> PAGEREF _Toc512884459 \h </w:instrText>
            </w:r>
            <w:r w:rsidR="00F92273">
              <w:rPr>
                <w:noProof/>
                <w:webHidden/>
              </w:rPr>
            </w:r>
            <w:r w:rsidR="00F92273">
              <w:rPr>
                <w:noProof/>
                <w:webHidden/>
              </w:rPr>
              <w:fldChar w:fldCharType="separate"/>
            </w:r>
            <w:r w:rsidR="00B87156">
              <w:rPr>
                <w:noProof/>
                <w:webHidden/>
              </w:rPr>
              <w:t>29</w:t>
            </w:r>
            <w:r w:rsidR="00F92273">
              <w:rPr>
                <w:noProof/>
                <w:webHidden/>
              </w:rPr>
              <w:fldChar w:fldCharType="end"/>
            </w:r>
          </w:hyperlink>
        </w:p>
        <w:p w14:paraId="6FAAA208"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0" w:history="1">
            <w:r w:rsidR="00F92273" w:rsidRPr="008F2339">
              <w:rPr>
                <w:rStyle w:val="Lienhypertexte"/>
                <w:noProof/>
              </w:rPr>
              <w:t>3.3.</w:t>
            </w:r>
            <w:r w:rsidR="00F92273">
              <w:rPr>
                <w:rFonts w:eastAsiaTheme="minorEastAsia"/>
                <w:b w:val="0"/>
                <w:bCs w:val="0"/>
                <w:noProof/>
                <w:sz w:val="24"/>
                <w:szCs w:val="24"/>
                <w:lang w:val="fr-FR" w:eastAsia="zh-CN"/>
              </w:rPr>
              <w:tab/>
            </w:r>
            <w:r w:rsidR="00F92273" w:rsidRPr="008F2339">
              <w:rPr>
                <w:rStyle w:val="Lienhypertexte"/>
                <w:noProof/>
              </w:rPr>
              <w:t>Structure du fichier Json</w:t>
            </w:r>
            <w:r w:rsidR="00F92273">
              <w:rPr>
                <w:noProof/>
                <w:webHidden/>
              </w:rPr>
              <w:tab/>
            </w:r>
            <w:r w:rsidR="00F92273">
              <w:rPr>
                <w:noProof/>
                <w:webHidden/>
              </w:rPr>
              <w:fldChar w:fldCharType="begin"/>
            </w:r>
            <w:r w:rsidR="00F92273">
              <w:rPr>
                <w:noProof/>
                <w:webHidden/>
              </w:rPr>
              <w:instrText xml:space="preserve"> PAGEREF _Toc512884460 \h </w:instrText>
            </w:r>
            <w:r w:rsidR="00F92273">
              <w:rPr>
                <w:noProof/>
                <w:webHidden/>
              </w:rPr>
            </w:r>
            <w:r w:rsidR="00F92273">
              <w:rPr>
                <w:noProof/>
                <w:webHidden/>
              </w:rPr>
              <w:fldChar w:fldCharType="separate"/>
            </w:r>
            <w:r w:rsidR="00B87156">
              <w:rPr>
                <w:noProof/>
                <w:webHidden/>
              </w:rPr>
              <w:t>36</w:t>
            </w:r>
            <w:r w:rsidR="00F92273">
              <w:rPr>
                <w:noProof/>
                <w:webHidden/>
              </w:rPr>
              <w:fldChar w:fldCharType="end"/>
            </w:r>
          </w:hyperlink>
        </w:p>
        <w:p w14:paraId="0016F6EF"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1" w:history="1">
            <w:r w:rsidR="00F92273" w:rsidRPr="008F2339">
              <w:rPr>
                <w:rStyle w:val="Lienhypertexte"/>
                <w:noProof/>
              </w:rPr>
              <w:t>3.4.</w:t>
            </w:r>
            <w:r w:rsidR="00F92273">
              <w:rPr>
                <w:rFonts w:eastAsiaTheme="minorEastAsia"/>
                <w:b w:val="0"/>
                <w:bCs w:val="0"/>
                <w:noProof/>
                <w:sz w:val="24"/>
                <w:szCs w:val="24"/>
                <w:lang w:val="fr-FR" w:eastAsia="zh-CN"/>
              </w:rPr>
              <w:tab/>
            </w:r>
            <w:r w:rsidR="00F92273" w:rsidRPr="008F2339">
              <w:rPr>
                <w:rStyle w:val="Lienhypertexte"/>
                <w:noProof/>
              </w:rPr>
              <w:t>Conclusion</w:t>
            </w:r>
            <w:r w:rsidR="00F92273">
              <w:rPr>
                <w:noProof/>
                <w:webHidden/>
              </w:rPr>
              <w:tab/>
            </w:r>
            <w:r w:rsidR="00F92273">
              <w:rPr>
                <w:noProof/>
                <w:webHidden/>
              </w:rPr>
              <w:fldChar w:fldCharType="begin"/>
            </w:r>
            <w:r w:rsidR="00F92273">
              <w:rPr>
                <w:noProof/>
                <w:webHidden/>
              </w:rPr>
              <w:instrText xml:space="preserve"> PAGEREF _Toc512884461 \h </w:instrText>
            </w:r>
            <w:r w:rsidR="00F92273">
              <w:rPr>
                <w:noProof/>
                <w:webHidden/>
              </w:rPr>
            </w:r>
            <w:r w:rsidR="00F92273">
              <w:rPr>
                <w:noProof/>
                <w:webHidden/>
              </w:rPr>
              <w:fldChar w:fldCharType="separate"/>
            </w:r>
            <w:r w:rsidR="00B87156">
              <w:rPr>
                <w:noProof/>
                <w:webHidden/>
              </w:rPr>
              <w:t>39</w:t>
            </w:r>
            <w:r w:rsidR="00F92273">
              <w:rPr>
                <w:noProof/>
                <w:webHidden/>
              </w:rPr>
              <w:fldChar w:fldCharType="end"/>
            </w:r>
          </w:hyperlink>
        </w:p>
        <w:p w14:paraId="0C0BE334" w14:textId="77777777" w:rsidR="00F92273" w:rsidRDefault="0007333D">
          <w:pPr>
            <w:pStyle w:val="TM1"/>
            <w:tabs>
              <w:tab w:val="left" w:pos="440"/>
              <w:tab w:val="right" w:leader="dot" w:pos="9062"/>
            </w:tabs>
            <w:rPr>
              <w:rFonts w:eastAsiaTheme="minorEastAsia"/>
              <w:b w:val="0"/>
              <w:bCs w:val="0"/>
              <w:noProof/>
              <w:lang w:val="fr-FR" w:eastAsia="zh-CN"/>
            </w:rPr>
          </w:pPr>
          <w:hyperlink w:anchor="_Toc512884462" w:history="1">
            <w:r w:rsidR="00F92273" w:rsidRPr="008F2339">
              <w:rPr>
                <w:rStyle w:val="Lienhypertexte"/>
                <w:noProof/>
              </w:rPr>
              <w:t>4.</w:t>
            </w:r>
            <w:r w:rsidR="00F92273">
              <w:rPr>
                <w:rFonts w:eastAsiaTheme="minorEastAsia"/>
                <w:b w:val="0"/>
                <w:bCs w:val="0"/>
                <w:noProof/>
                <w:lang w:val="fr-FR" w:eastAsia="zh-CN"/>
              </w:rPr>
              <w:tab/>
            </w:r>
            <w:r w:rsidR="00F92273" w:rsidRPr="008F2339">
              <w:rPr>
                <w:rStyle w:val="Lienhypertexte"/>
                <w:noProof/>
              </w:rPr>
              <w:t>Implémentation</w:t>
            </w:r>
            <w:r w:rsidR="00F92273">
              <w:rPr>
                <w:noProof/>
                <w:webHidden/>
              </w:rPr>
              <w:tab/>
            </w:r>
            <w:r w:rsidR="00F92273">
              <w:rPr>
                <w:noProof/>
                <w:webHidden/>
              </w:rPr>
              <w:fldChar w:fldCharType="begin"/>
            </w:r>
            <w:r w:rsidR="00F92273">
              <w:rPr>
                <w:noProof/>
                <w:webHidden/>
              </w:rPr>
              <w:instrText xml:space="preserve"> PAGEREF _Toc512884462 \h </w:instrText>
            </w:r>
            <w:r w:rsidR="00F92273">
              <w:rPr>
                <w:noProof/>
                <w:webHidden/>
              </w:rPr>
            </w:r>
            <w:r w:rsidR="00F92273">
              <w:rPr>
                <w:noProof/>
                <w:webHidden/>
              </w:rPr>
              <w:fldChar w:fldCharType="separate"/>
            </w:r>
            <w:r w:rsidR="00B87156">
              <w:rPr>
                <w:noProof/>
                <w:webHidden/>
              </w:rPr>
              <w:t>40</w:t>
            </w:r>
            <w:r w:rsidR="00F92273">
              <w:rPr>
                <w:noProof/>
                <w:webHidden/>
              </w:rPr>
              <w:fldChar w:fldCharType="end"/>
            </w:r>
          </w:hyperlink>
        </w:p>
        <w:p w14:paraId="3F17F418"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3" w:history="1">
            <w:r w:rsidR="00F92273" w:rsidRPr="008F2339">
              <w:rPr>
                <w:rStyle w:val="Lienhypertexte"/>
                <w:noProof/>
              </w:rPr>
              <w:t>4.1.</w:t>
            </w:r>
            <w:r w:rsidR="00F92273">
              <w:rPr>
                <w:rFonts w:eastAsiaTheme="minorEastAsia"/>
                <w:b w:val="0"/>
                <w:bCs w:val="0"/>
                <w:noProof/>
                <w:sz w:val="24"/>
                <w:szCs w:val="24"/>
                <w:lang w:val="fr-FR" w:eastAsia="zh-CN"/>
              </w:rPr>
              <w:tab/>
            </w:r>
            <w:r w:rsidR="00F92273" w:rsidRPr="008F2339">
              <w:rPr>
                <w:rStyle w:val="Lienhypertexte"/>
                <w:noProof/>
              </w:rPr>
              <w:t>Introduction</w:t>
            </w:r>
            <w:r w:rsidR="00F92273">
              <w:rPr>
                <w:noProof/>
                <w:webHidden/>
              </w:rPr>
              <w:tab/>
            </w:r>
            <w:r w:rsidR="00F92273">
              <w:rPr>
                <w:noProof/>
                <w:webHidden/>
              </w:rPr>
              <w:fldChar w:fldCharType="begin"/>
            </w:r>
            <w:r w:rsidR="00F92273">
              <w:rPr>
                <w:noProof/>
                <w:webHidden/>
              </w:rPr>
              <w:instrText xml:space="preserve"> PAGEREF _Toc512884463 \h </w:instrText>
            </w:r>
            <w:r w:rsidR="00F92273">
              <w:rPr>
                <w:noProof/>
                <w:webHidden/>
              </w:rPr>
            </w:r>
            <w:r w:rsidR="00F92273">
              <w:rPr>
                <w:noProof/>
                <w:webHidden/>
              </w:rPr>
              <w:fldChar w:fldCharType="separate"/>
            </w:r>
            <w:r w:rsidR="00B87156">
              <w:rPr>
                <w:noProof/>
                <w:webHidden/>
              </w:rPr>
              <w:t>40</w:t>
            </w:r>
            <w:r w:rsidR="00F92273">
              <w:rPr>
                <w:noProof/>
                <w:webHidden/>
              </w:rPr>
              <w:fldChar w:fldCharType="end"/>
            </w:r>
          </w:hyperlink>
        </w:p>
        <w:p w14:paraId="14FC18AD"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4" w:history="1">
            <w:r w:rsidR="00F92273" w:rsidRPr="008F2339">
              <w:rPr>
                <w:rStyle w:val="Lienhypertexte"/>
                <w:noProof/>
              </w:rPr>
              <w:t>4.2.</w:t>
            </w:r>
            <w:r w:rsidR="00F92273">
              <w:rPr>
                <w:rFonts w:eastAsiaTheme="minorEastAsia"/>
                <w:b w:val="0"/>
                <w:bCs w:val="0"/>
                <w:noProof/>
                <w:sz w:val="24"/>
                <w:szCs w:val="24"/>
                <w:lang w:val="fr-FR" w:eastAsia="zh-CN"/>
              </w:rPr>
              <w:tab/>
            </w:r>
            <w:r w:rsidR="00F92273" w:rsidRPr="008F2339">
              <w:rPr>
                <w:rStyle w:val="Lienhypertexte"/>
                <w:noProof/>
              </w:rPr>
              <w:t>Prototype 1</w:t>
            </w:r>
            <w:r w:rsidR="00F92273">
              <w:rPr>
                <w:noProof/>
                <w:webHidden/>
              </w:rPr>
              <w:tab/>
            </w:r>
            <w:r w:rsidR="00F92273">
              <w:rPr>
                <w:noProof/>
                <w:webHidden/>
              </w:rPr>
              <w:fldChar w:fldCharType="begin"/>
            </w:r>
            <w:r w:rsidR="00F92273">
              <w:rPr>
                <w:noProof/>
                <w:webHidden/>
              </w:rPr>
              <w:instrText xml:space="preserve"> PAGEREF _Toc512884464 \h </w:instrText>
            </w:r>
            <w:r w:rsidR="00F92273">
              <w:rPr>
                <w:noProof/>
                <w:webHidden/>
              </w:rPr>
            </w:r>
            <w:r w:rsidR="00F92273">
              <w:rPr>
                <w:noProof/>
                <w:webHidden/>
              </w:rPr>
              <w:fldChar w:fldCharType="separate"/>
            </w:r>
            <w:r w:rsidR="00B87156">
              <w:rPr>
                <w:noProof/>
                <w:webHidden/>
              </w:rPr>
              <w:t>41</w:t>
            </w:r>
            <w:r w:rsidR="00F92273">
              <w:rPr>
                <w:noProof/>
                <w:webHidden/>
              </w:rPr>
              <w:fldChar w:fldCharType="end"/>
            </w:r>
          </w:hyperlink>
        </w:p>
        <w:p w14:paraId="264B71F3"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5" w:history="1">
            <w:r w:rsidR="00F92273" w:rsidRPr="008F2339">
              <w:rPr>
                <w:rStyle w:val="Lienhypertexte"/>
                <w:noProof/>
              </w:rPr>
              <w:t>4.3.</w:t>
            </w:r>
            <w:r w:rsidR="00F92273">
              <w:rPr>
                <w:rFonts w:eastAsiaTheme="minorEastAsia"/>
                <w:b w:val="0"/>
                <w:bCs w:val="0"/>
                <w:noProof/>
                <w:sz w:val="24"/>
                <w:szCs w:val="24"/>
                <w:lang w:val="fr-FR" w:eastAsia="zh-CN"/>
              </w:rPr>
              <w:tab/>
            </w:r>
            <w:r w:rsidR="00F92273" w:rsidRPr="008F2339">
              <w:rPr>
                <w:rStyle w:val="Lienhypertexte"/>
                <w:noProof/>
              </w:rPr>
              <w:t>Prototype 2</w:t>
            </w:r>
            <w:r w:rsidR="00F92273">
              <w:rPr>
                <w:noProof/>
                <w:webHidden/>
              </w:rPr>
              <w:tab/>
            </w:r>
            <w:r w:rsidR="00F92273">
              <w:rPr>
                <w:noProof/>
                <w:webHidden/>
              </w:rPr>
              <w:fldChar w:fldCharType="begin"/>
            </w:r>
            <w:r w:rsidR="00F92273">
              <w:rPr>
                <w:noProof/>
                <w:webHidden/>
              </w:rPr>
              <w:instrText xml:space="preserve"> PAGEREF _Toc512884465 \h </w:instrText>
            </w:r>
            <w:r w:rsidR="00F92273">
              <w:rPr>
                <w:noProof/>
                <w:webHidden/>
              </w:rPr>
            </w:r>
            <w:r w:rsidR="00F92273">
              <w:rPr>
                <w:noProof/>
                <w:webHidden/>
              </w:rPr>
              <w:fldChar w:fldCharType="separate"/>
            </w:r>
            <w:r w:rsidR="00B87156">
              <w:rPr>
                <w:noProof/>
                <w:webHidden/>
              </w:rPr>
              <w:t>42</w:t>
            </w:r>
            <w:r w:rsidR="00F92273">
              <w:rPr>
                <w:noProof/>
                <w:webHidden/>
              </w:rPr>
              <w:fldChar w:fldCharType="end"/>
            </w:r>
          </w:hyperlink>
        </w:p>
        <w:p w14:paraId="375F4D98"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6" w:history="1">
            <w:r w:rsidR="00F92273" w:rsidRPr="008F2339">
              <w:rPr>
                <w:rStyle w:val="Lienhypertexte"/>
                <w:noProof/>
              </w:rPr>
              <w:t>4.4.</w:t>
            </w:r>
            <w:r w:rsidR="00F92273">
              <w:rPr>
                <w:rFonts w:eastAsiaTheme="minorEastAsia"/>
                <w:b w:val="0"/>
                <w:bCs w:val="0"/>
                <w:noProof/>
                <w:sz w:val="24"/>
                <w:szCs w:val="24"/>
                <w:lang w:val="fr-FR" w:eastAsia="zh-CN"/>
              </w:rPr>
              <w:tab/>
            </w:r>
            <w:r w:rsidR="00F92273" w:rsidRPr="008F2339">
              <w:rPr>
                <w:rStyle w:val="Lienhypertexte"/>
                <w:noProof/>
              </w:rPr>
              <w:t>Prototype 3</w:t>
            </w:r>
            <w:r w:rsidR="00F92273">
              <w:rPr>
                <w:noProof/>
                <w:webHidden/>
              </w:rPr>
              <w:tab/>
            </w:r>
            <w:r w:rsidR="00F92273">
              <w:rPr>
                <w:noProof/>
                <w:webHidden/>
              </w:rPr>
              <w:fldChar w:fldCharType="begin"/>
            </w:r>
            <w:r w:rsidR="00F92273">
              <w:rPr>
                <w:noProof/>
                <w:webHidden/>
              </w:rPr>
              <w:instrText xml:space="preserve"> PAGEREF _Toc512884466 \h </w:instrText>
            </w:r>
            <w:r w:rsidR="00F92273">
              <w:rPr>
                <w:noProof/>
                <w:webHidden/>
              </w:rPr>
            </w:r>
            <w:r w:rsidR="00F92273">
              <w:rPr>
                <w:noProof/>
                <w:webHidden/>
              </w:rPr>
              <w:fldChar w:fldCharType="separate"/>
            </w:r>
            <w:r w:rsidR="00B87156">
              <w:rPr>
                <w:noProof/>
                <w:webHidden/>
              </w:rPr>
              <w:t>43</w:t>
            </w:r>
            <w:r w:rsidR="00F92273">
              <w:rPr>
                <w:noProof/>
                <w:webHidden/>
              </w:rPr>
              <w:fldChar w:fldCharType="end"/>
            </w:r>
          </w:hyperlink>
        </w:p>
        <w:p w14:paraId="5E30A3A6"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7" w:history="1">
            <w:r w:rsidR="00F92273" w:rsidRPr="008F2339">
              <w:rPr>
                <w:rStyle w:val="Lienhypertexte"/>
                <w:noProof/>
              </w:rPr>
              <w:t>4.5.</w:t>
            </w:r>
            <w:r w:rsidR="00F92273">
              <w:rPr>
                <w:rFonts w:eastAsiaTheme="minorEastAsia"/>
                <w:b w:val="0"/>
                <w:bCs w:val="0"/>
                <w:noProof/>
                <w:sz w:val="24"/>
                <w:szCs w:val="24"/>
                <w:lang w:val="fr-FR" w:eastAsia="zh-CN"/>
              </w:rPr>
              <w:tab/>
            </w:r>
            <w:r w:rsidR="00F92273" w:rsidRPr="008F2339">
              <w:rPr>
                <w:rStyle w:val="Lienhypertexte"/>
                <w:noProof/>
              </w:rPr>
              <w:t>Conclusion</w:t>
            </w:r>
            <w:r w:rsidR="00F92273">
              <w:rPr>
                <w:noProof/>
                <w:webHidden/>
              </w:rPr>
              <w:tab/>
            </w:r>
            <w:r w:rsidR="00F92273">
              <w:rPr>
                <w:noProof/>
                <w:webHidden/>
              </w:rPr>
              <w:fldChar w:fldCharType="begin"/>
            </w:r>
            <w:r w:rsidR="00F92273">
              <w:rPr>
                <w:noProof/>
                <w:webHidden/>
              </w:rPr>
              <w:instrText xml:space="preserve"> PAGEREF _Toc512884467 \h </w:instrText>
            </w:r>
            <w:r w:rsidR="00F92273">
              <w:rPr>
                <w:noProof/>
                <w:webHidden/>
              </w:rPr>
            </w:r>
            <w:r w:rsidR="00F92273">
              <w:rPr>
                <w:noProof/>
                <w:webHidden/>
              </w:rPr>
              <w:fldChar w:fldCharType="separate"/>
            </w:r>
            <w:r w:rsidR="00B87156">
              <w:rPr>
                <w:noProof/>
                <w:webHidden/>
              </w:rPr>
              <w:t>44</w:t>
            </w:r>
            <w:r w:rsidR="00F92273">
              <w:rPr>
                <w:noProof/>
                <w:webHidden/>
              </w:rPr>
              <w:fldChar w:fldCharType="end"/>
            </w:r>
          </w:hyperlink>
        </w:p>
        <w:p w14:paraId="0B02F292" w14:textId="77777777" w:rsidR="00F92273" w:rsidRDefault="0007333D">
          <w:pPr>
            <w:pStyle w:val="TM1"/>
            <w:tabs>
              <w:tab w:val="left" w:pos="440"/>
              <w:tab w:val="right" w:leader="dot" w:pos="9062"/>
            </w:tabs>
            <w:rPr>
              <w:rFonts w:eastAsiaTheme="minorEastAsia"/>
              <w:b w:val="0"/>
              <w:bCs w:val="0"/>
              <w:noProof/>
              <w:lang w:val="fr-FR" w:eastAsia="zh-CN"/>
            </w:rPr>
          </w:pPr>
          <w:hyperlink w:anchor="_Toc512884468" w:history="1">
            <w:r w:rsidR="00F92273" w:rsidRPr="008F2339">
              <w:rPr>
                <w:rStyle w:val="Lienhypertexte"/>
                <w:noProof/>
              </w:rPr>
              <w:t>5.</w:t>
            </w:r>
            <w:r w:rsidR="00F92273">
              <w:rPr>
                <w:rFonts w:eastAsiaTheme="minorEastAsia"/>
                <w:b w:val="0"/>
                <w:bCs w:val="0"/>
                <w:noProof/>
                <w:lang w:val="fr-FR" w:eastAsia="zh-CN"/>
              </w:rPr>
              <w:tab/>
            </w:r>
            <w:r w:rsidR="00F92273" w:rsidRPr="008F2339">
              <w:rPr>
                <w:rStyle w:val="Lienhypertexte"/>
                <w:noProof/>
              </w:rPr>
              <w:t>Validation</w:t>
            </w:r>
            <w:r w:rsidR="00F92273">
              <w:rPr>
                <w:noProof/>
                <w:webHidden/>
              </w:rPr>
              <w:tab/>
            </w:r>
            <w:r w:rsidR="00F92273">
              <w:rPr>
                <w:noProof/>
                <w:webHidden/>
              </w:rPr>
              <w:fldChar w:fldCharType="begin"/>
            </w:r>
            <w:r w:rsidR="00F92273">
              <w:rPr>
                <w:noProof/>
                <w:webHidden/>
              </w:rPr>
              <w:instrText xml:space="preserve"> PAGEREF _Toc512884468 \h </w:instrText>
            </w:r>
            <w:r w:rsidR="00F92273">
              <w:rPr>
                <w:noProof/>
                <w:webHidden/>
              </w:rPr>
            </w:r>
            <w:r w:rsidR="00F92273">
              <w:rPr>
                <w:noProof/>
                <w:webHidden/>
              </w:rPr>
              <w:fldChar w:fldCharType="separate"/>
            </w:r>
            <w:r w:rsidR="00B87156">
              <w:rPr>
                <w:noProof/>
                <w:webHidden/>
              </w:rPr>
              <w:t>45</w:t>
            </w:r>
            <w:r w:rsidR="00F92273">
              <w:rPr>
                <w:noProof/>
                <w:webHidden/>
              </w:rPr>
              <w:fldChar w:fldCharType="end"/>
            </w:r>
          </w:hyperlink>
        </w:p>
        <w:p w14:paraId="0B2087A9"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69" w:history="1">
            <w:r w:rsidR="00F92273" w:rsidRPr="008F2339">
              <w:rPr>
                <w:rStyle w:val="Lienhypertexte"/>
                <w:noProof/>
              </w:rPr>
              <w:t>5.1.</w:t>
            </w:r>
            <w:r w:rsidR="00F92273">
              <w:rPr>
                <w:rFonts w:eastAsiaTheme="minorEastAsia"/>
                <w:b w:val="0"/>
                <w:bCs w:val="0"/>
                <w:noProof/>
                <w:sz w:val="24"/>
                <w:szCs w:val="24"/>
                <w:lang w:val="fr-FR" w:eastAsia="zh-CN"/>
              </w:rPr>
              <w:tab/>
            </w:r>
            <w:r w:rsidR="00F92273" w:rsidRPr="008F2339">
              <w:rPr>
                <w:rStyle w:val="Lienhypertexte"/>
                <w:noProof/>
              </w:rPr>
              <w:t>Introduction</w:t>
            </w:r>
            <w:r w:rsidR="00F92273">
              <w:rPr>
                <w:noProof/>
                <w:webHidden/>
              </w:rPr>
              <w:tab/>
            </w:r>
            <w:r w:rsidR="00F92273">
              <w:rPr>
                <w:noProof/>
                <w:webHidden/>
              </w:rPr>
              <w:fldChar w:fldCharType="begin"/>
            </w:r>
            <w:r w:rsidR="00F92273">
              <w:rPr>
                <w:noProof/>
                <w:webHidden/>
              </w:rPr>
              <w:instrText xml:space="preserve"> PAGEREF _Toc512884469 \h </w:instrText>
            </w:r>
            <w:r w:rsidR="00F92273">
              <w:rPr>
                <w:noProof/>
                <w:webHidden/>
              </w:rPr>
            </w:r>
            <w:r w:rsidR="00F92273">
              <w:rPr>
                <w:noProof/>
                <w:webHidden/>
              </w:rPr>
              <w:fldChar w:fldCharType="separate"/>
            </w:r>
            <w:r w:rsidR="00B87156">
              <w:rPr>
                <w:noProof/>
                <w:webHidden/>
              </w:rPr>
              <w:t>45</w:t>
            </w:r>
            <w:r w:rsidR="00F92273">
              <w:rPr>
                <w:noProof/>
                <w:webHidden/>
              </w:rPr>
              <w:fldChar w:fldCharType="end"/>
            </w:r>
          </w:hyperlink>
        </w:p>
        <w:p w14:paraId="7A010FD8"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70" w:history="1">
            <w:r w:rsidR="00F92273" w:rsidRPr="008F2339">
              <w:rPr>
                <w:rStyle w:val="Lienhypertexte"/>
                <w:noProof/>
              </w:rPr>
              <w:t>5.2.</w:t>
            </w:r>
            <w:r w:rsidR="00F92273">
              <w:rPr>
                <w:rFonts w:eastAsiaTheme="minorEastAsia"/>
                <w:b w:val="0"/>
                <w:bCs w:val="0"/>
                <w:noProof/>
                <w:sz w:val="24"/>
                <w:szCs w:val="24"/>
                <w:lang w:val="fr-FR" w:eastAsia="zh-CN"/>
              </w:rPr>
              <w:tab/>
            </w:r>
            <w:r w:rsidR="00F92273" w:rsidRPr="008F2339">
              <w:rPr>
                <w:rStyle w:val="Lienhypertexte"/>
                <w:noProof/>
              </w:rPr>
              <w:t>Conclusion</w:t>
            </w:r>
            <w:r w:rsidR="00F92273">
              <w:rPr>
                <w:noProof/>
                <w:webHidden/>
              </w:rPr>
              <w:tab/>
            </w:r>
            <w:r w:rsidR="00F92273">
              <w:rPr>
                <w:noProof/>
                <w:webHidden/>
              </w:rPr>
              <w:fldChar w:fldCharType="begin"/>
            </w:r>
            <w:r w:rsidR="00F92273">
              <w:rPr>
                <w:noProof/>
                <w:webHidden/>
              </w:rPr>
              <w:instrText xml:space="preserve"> PAGEREF _Toc512884470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15C9CD2E" w14:textId="77777777" w:rsidR="00F92273" w:rsidRDefault="0007333D">
          <w:pPr>
            <w:pStyle w:val="TM1"/>
            <w:tabs>
              <w:tab w:val="left" w:pos="440"/>
              <w:tab w:val="right" w:leader="dot" w:pos="9062"/>
            </w:tabs>
            <w:rPr>
              <w:rFonts w:eastAsiaTheme="minorEastAsia"/>
              <w:b w:val="0"/>
              <w:bCs w:val="0"/>
              <w:noProof/>
              <w:lang w:val="fr-FR" w:eastAsia="zh-CN"/>
            </w:rPr>
          </w:pPr>
          <w:hyperlink w:anchor="_Toc512884471" w:history="1">
            <w:r w:rsidR="00F92273" w:rsidRPr="008F2339">
              <w:rPr>
                <w:rStyle w:val="Lienhypertexte"/>
                <w:noProof/>
              </w:rPr>
              <w:t>6.</w:t>
            </w:r>
            <w:r w:rsidR="00F92273">
              <w:rPr>
                <w:rFonts w:eastAsiaTheme="minorEastAsia"/>
                <w:b w:val="0"/>
                <w:bCs w:val="0"/>
                <w:noProof/>
                <w:lang w:val="fr-FR" w:eastAsia="zh-CN"/>
              </w:rPr>
              <w:tab/>
            </w:r>
            <w:r w:rsidR="00F92273" w:rsidRPr="008F2339">
              <w:rPr>
                <w:rStyle w:val="Lienhypertexte"/>
                <w:noProof/>
              </w:rPr>
              <w:t>Conclusion</w:t>
            </w:r>
            <w:r w:rsidR="00F92273">
              <w:rPr>
                <w:noProof/>
                <w:webHidden/>
              </w:rPr>
              <w:tab/>
            </w:r>
            <w:r w:rsidR="00F92273">
              <w:rPr>
                <w:noProof/>
                <w:webHidden/>
              </w:rPr>
              <w:fldChar w:fldCharType="begin"/>
            </w:r>
            <w:r w:rsidR="00F92273">
              <w:rPr>
                <w:noProof/>
                <w:webHidden/>
              </w:rPr>
              <w:instrText xml:space="preserve"> PAGEREF _Toc512884471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79D10CFD"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72" w:history="1">
            <w:r w:rsidR="00F92273" w:rsidRPr="008F2339">
              <w:rPr>
                <w:rStyle w:val="Lienhypertexte"/>
                <w:noProof/>
              </w:rPr>
              <w:t>6.1.</w:t>
            </w:r>
            <w:r w:rsidR="00F92273">
              <w:rPr>
                <w:rFonts w:eastAsiaTheme="minorEastAsia"/>
                <w:b w:val="0"/>
                <w:bCs w:val="0"/>
                <w:noProof/>
                <w:sz w:val="24"/>
                <w:szCs w:val="24"/>
                <w:lang w:val="fr-FR" w:eastAsia="zh-CN"/>
              </w:rPr>
              <w:tab/>
            </w:r>
            <w:r w:rsidR="00F92273" w:rsidRPr="008F2339">
              <w:rPr>
                <w:rStyle w:val="Lienhypertexte"/>
                <w:noProof/>
              </w:rPr>
              <w:t>Conclusions de groupe</w:t>
            </w:r>
            <w:r w:rsidR="00F92273">
              <w:rPr>
                <w:noProof/>
                <w:webHidden/>
              </w:rPr>
              <w:tab/>
            </w:r>
            <w:r w:rsidR="00F92273">
              <w:rPr>
                <w:noProof/>
                <w:webHidden/>
              </w:rPr>
              <w:fldChar w:fldCharType="begin"/>
            </w:r>
            <w:r w:rsidR="00F92273">
              <w:rPr>
                <w:noProof/>
                <w:webHidden/>
              </w:rPr>
              <w:instrText xml:space="preserve"> PAGEREF _Toc512884472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63EC375A"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73" w:history="1">
            <w:r w:rsidR="00F92273" w:rsidRPr="008F2339">
              <w:rPr>
                <w:rStyle w:val="Lienhypertexte"/>
                <w:noProof/>
              </w:rPr>
              <w:t>6.2.</w:t>
            </w:r>
            <w:r w:rsidR="00F92273">
              <w:rPr>
                <w:rFonts w:eastAsiaTheme="minorEastAsia"/>
                <w:b w:val="0"/>
                <w:bCs w:val="0"/>
                <w:noProof/>
                <w:sz w:val="24"/>
                <w:szCs w:val="24"/>
                <w:lang w:val="fr-FR" w:eastAsia="zh-CN"/>
              </w:rPr>
              <w:tab/>
            </w:r>
            <w:r w:rsidR="00F92273" w:rsidRPr="008F2339">
              <w:rPr>
                <w:rStyle w:val="Lienhypertexte"/>
                <w:noProof/>
              </w:rPr>
              <w:t>Conclusions personnelles</w:t>
            </w:r>
            <w:r w:rsidR="00F92273">
              <w:rPr>
                <w:noProof/>
                <w:webHidden/>
              </w:rPr>
              <w:tab/>
            </w:r>
            <w:r w:rsidR="00F92273">
              <w:rPr>
                <w:noProof/>
                <w:webHidden/>
              </w:rPr>
              <w:fldChar w:fldCharType="begin"/>
            </w:r>
            <w:r w:rsidR="00F92273">
              <w:rPr>
                <w:noProof/>
                <w:webHidden/>
              </w:rPr>
              <w:instrText xml:space="preserve"> PAGEREF _Toc512884473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781451D5"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74" w:history="1">
            <w:r w:rsidR="00F92273" w:rsidRPr="008F2339">
              <w:rPr>
                <w:rStyle w:val="Lienhypertexte"/>
                <w:noProof/>
              </w:rPr>
              <w:t>6.2.1.</w:t>
            </w:r>
            <w:r w:rsidR="00F92273">
              <w:rPr>
                <w:rFonts w:eastAsiaTheme="minorEastAsia"/>
                <w:noProof/>
                <w:sz w:val="24"/>
                <w:szCs w:val="24"/>
                <w:lang w:val="fr-FR" w:eastAsia="zh-CN"/>
              </w:rPr>
              <w:tab/>
            </w:r>
            <w:r w:rsidR="00F92273" w:rsidRPr="008F2339">
              <w:rPr>
                <w:rStyle w:val="Lienhypertexte"/>
                <w:noProof/>
              </w:rPr>
              <w:t>Grégory Ducrey</w:t>
            </w:r>
            <w:r w:rsidR="00F92273">
              <w:rPr>
                <w:noProof/>
                <w:webHidden/>
              </w:rPr>
              <w:tab/>
            </w:r>
            <w:r w:rsidR="00F92273">
              <w:rPr>
                <w:noProof/>
                <w:webHidden/>
              </w:rPr>
              <w:fldChar w:fldCharType="begin"/>
            </w:r>
            <w:r w:rsidR="00F92273">
              <w:rPr>
                <w:noProof/>
                <w:webHidden/>
              </w:rPr>
              <w:instrText xml:space="preserve"> PAGEREF _Toc512884474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3E9445ED" w14:textId="77777777" w:rsidR="00F92273" w:rsidRDefault="0007333D">
          <w:pPr>
            <w:pStyle w:val="TM3"/>
            <w:tabs>
              <w:tab w:val="left" w:pos="1320"/>
              <w:tab w:val="right" w:leader="dot" w:pos="9062"/>
            </w:tabs>
            <w:rPr>
              <w:rFonts w:eastAsiaTheme="minorEastAsia"/>
              <w:noProof/>
              <w:sz w:val="24"/>
              <w:szCs w:val="24"/>
              <w:lang w:val="fr-FR" w:eastAsia="zh-CN"/>
            </w:rPr>
          </w:pPr>
          <w:hyperlink w:anchor="_Toc512884475" w:history="1">
            <w:r w:rsidR="00F92273" w:rsidRPr="008F2339">
              <w:rPr>
                <w:rStyle w:val="Lienhypertexte"/>
                <w:noProof/>
              </w:rPr>
              <w:t>6.2.2.</w:t>
            </w:r>
            <w:r w:rsidR="00F92273">
              <w:rPr>
                <w:rFonts w:eastAsiaTheme="minorEastAsia"/>
                <w:noProof/>
                <w:sz w:val="24"/>
                <w:szCs w:val="24"/>
                <w:lang w:val="fr-FR" w:eastAsia="zh-CN"/>
              </w:rPr>
              <w:tab/>
            </w:r>
            <w:r w:rsidR="00F92273" w:rsidRPr="008F2339">
              <w:rPr>
                <w:rStyle w:val="Lienhypertexte"/>
                <w:noProof/>
              </w:rPr>
              <w:t>Nicolas Fuchs</w:t>
            </w:r>
            <w:r w:rsidR="00F92273">
              <w:rPr>
                <w:noProof/>
                <w:webHidden/>
              </w:rPr>
              <w:tab/>
            </w:r>
            <w:r w:rsidR="00F92273">
              <w:rPr>
                <w:noProof/>
                <w:webHidden/>
              </w:rPr>
              <w:fldChar w:fldCharType="begin"/>
            </w:r>
            <w:r w:rsidR="00F92273">
              <w:rPr>
                <w:noProof/>
                <w:webHidden/>
              </w:rPr>
              <w:instrText xml:space="preserve"> PAGEREF _Toc512884475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594B5E27" w14:textId="77777777" w:rsidR="00F92273" w:rsidRDefault="0007333D">
          <w:pPr>
            <w:pStyle w:val="TM1"/>
            <w:tabs>
              <w:tab w:val="left" w:pos="440"/>
              <w:tab w:val="right" w:leader="dot" w:pos="9062"/>
            </w:tabs>
            <w:rPr>
              <w:rFonts w:eastAsiaTheme="minorEastAsia"/>
              <w:b w:val="0"/>
              <w:bCs w:val="0"/>
              <w:noProof/>
              <w:lang w:val="fr-FR" w:eastAsia="zh-CN"/>
            </w:rPr>
          </w:pPr>
          <w:hyperlink w:anchor="_Toc512884476" w:history="1">
            <w:r w:rsidR="00F92273" w:rsidRPr="008F2339">
              <w:rPr>
                <w:rStyle w:val="Lienhypertexte"/>
                <w:noProof/>
              </w:rPr>
              <w:t>7.</w:t>
            </w:r>
            <w:r w:rsidR="00F92273">
              <w:rPr>
                <w:rFonts w:eastAsiaTheme="minorEastAsia"/>
                <w:b w:val="0"/>
                <w:bCs w:val="0"/>
                <w:noProof/>
                <w:lang w:val="fr-FR" w:eastAsia="zh-CN"/>
              </w:rPr>
              <w:tab/>
            </w:r>
            <w:r w:rsidR="00F92273" w:rsidRPr="008F2339">
              <w:rPr>
                <w:rStyle w:val="Lienhypertexte"/>
                <w:noProof/>
              </w:rPr>
              <w:t>Annexes</w:t>
            </w:r>
            <w:r w:rsidR="00F92273">
              <w:rPr>
                <w:noProof/>
                <w:webHidden/>
              </w:rPr>
              <w:tab/>
            </w:r>
            <w:r w:rsidR="00F92273">
              <w:rPr>
                <w:noProof/>
                <w:webHidden/>
              </w:rPr>
              <w:fldChar w:fldCharType="begin"/>
            </w:r>
            <w:r w:rsidR="00F92273">
              <w:rPr>
                <w:noProof/>
                <w:webHidden/>
              </w:rPr>
              <w:instrText xml:space="preserve"> PAGEREF _Toc512884476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3B67DBD4"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77" w:history="1">
            <w:r w:rsidR="00F92273" w:rsidRPr="008F2339">
              <w:rPr>
                <w:rStyle w:val="Lienhypertexte"/>
                <w:noProof/>
              </w:rPr>
              <w:t>7.1.</w:t>
            </w:r>
            <w:r w:rsidR="00F92273">
              <w:rPr>
                <w:rFonts w:eastAsiaTheme="minorEastAsia"/>
                <w:b w:val="0"/>
                <w:bCs w:val="0"/>
                <w:noProof/>
                <w:sz w:val="24"/>
                <w:szCs w:val="24"/>
                <w:lang w:val="fr-FR" w:eastAsia="zh-CN"/>
              </w:rPr>
              <w:tab/>
            </w:r>
            <w:r w:rsidR="00F92273" w:rsidRPr="008F2339">
              <w:rPr>
                <w:rStyle w:val="Lienhypertexte"/>
                <w:noProof/>
              </w:rPr>
              <w:t>Déclaration d’honneur</w:t>
            </w:r>
            <w:r w:rsidR="00F92273">
              <w:rPr>
                <w:noProof/>
                <w:webHidden/>
              </w:rPr>
              <w:tab/>
            </w:r>
            <w:r w:rsidR="00F92273">
              <w:rPr>
                <w:noProof/>
                <w:webHidden/>
              </w:rPr>
              <w:fldChar w:fldCharType="begin"/>
            </w:r>
            <w:r w:rsidR="00F92273">
              <w:rPr>
                <w:noProof/>
                <w:webHidden/>
              </w:rPr>
              <w:instrText xml:space="preserve"> PAGEREF _Toc512884477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1A692FCE" w14:textId="77777777" w:rsidR="00F92273" w:rsidRDefault="0007333D">
          <w:pPr>
            <w:pStyle w:val="TM2"/>
            <w:tabs>
              <w:tab w:val="left" w:pos="880"/>
              <w:tab w:val="right" w:leader="dot" w:pos="9062"/>
            </w:tabs>
            <w:rPr>
              <w:rFonts w:eastAsiaTheme="minorEastAsia"/>
              <w:b w:val="0"/>
              <w:bCs w:val="0"/>
              <w:noProof/>
              <w:sz w:val="24"/>
              <w:szCs w:val="24"/>
              <w:lang w:val="fr-FR" w:eastAsia="zh-CN"/>
            </w:rPr>
          </w:pPr>
          <w:hyperlink w:anchor="_Toc512884478" w:history="1">
            <w:r w:rsidR="00F92273" w:rsidRPr="008F2339">
              <w:rPr>
                <w:rStyle w:val="Lienhypertexte"/>
                <w:noProof/>
              </w:rPr>
              <w:t>7.2.</w:t>
            </w:r>
            <w:r w:rsidR="00F92273">
              <w:rPr>
                <w:rFonts w:eastAsiaTheme="minorEastAsia"/>
                <w:b w:val="0"/>
                <w:bCs w:val="0"/>
                <w:noProof/>
                <w:sz w:val="24"/>
                <w:szCs w:val="24"/>
                <w:lang w:val="fr-FR" w:eastAsia="zh-CN"/>
              </w:rPr>
              <w:tab/>
            </w:r>
            <w:r w:rsidR="00F92273" w:rsidRPr="008F2339">
              <w:rPr>
                <w:rStyle w:val="Lienhypertexte"/>
                <w:noProof/>
              </w:rPr>
              <w:t>Bibliographie</w:t>
            </w:r>
            <w:r w:rsidR="00F92273">
              <w:rPr>
                <w:noProof/>
                <w:webHidden/>
              </w:rPr>
              <w:tab/>
            </w:r>
            <w:r w:rsidR="00F92273">
              <w:rPr>
                <w:noProof/>
                <w:webHidden/>
              </w:rPr>
              <w:fldChar w:fldCharType="begin"/>
            </w:r>
            <w:r w:rsidR="00F92273">
              <w:rPr>
                <w:noProof/>
                <w:webHidden/>
              </w:rPr>
              <w:instrText xml:space="preserve"> PAGEREF _Toc512884478 \h </w:instrText>
            </w:r>
            <w:r w:rsidR="00F92273">
              <w:rPr>
                <w:noProof/>
                <w:webHidden/>
              </w:rPr>
            </w:r>
            <w:r w:rsidR="00F92273">
              <w:rPr>
                <w:noProof/>
                <w:webHidden/>
              </w:rPr>
              <w:fldChar w:fldCharType="separate"/>
            </w:r>
            <w:r w:rsidR="00B87156">
              <w:rPr>
                <w:noProof/>
                <w:webHidden/>
              </w:rPr>
              <w:t>46</w:t>
            </w:r>
            <w:r w:rsidR="00F92273">
              <w:rPr>
                <w:noProof/>
                <w:webHidden/>
              </w:rPr>
              <w:fldChar w:fldCharType="end"/>
            </w:r>
          </w:hyperlink>
        </w:p>
        <w:p w14:paraId="71D9BDFF" w14:textId="3724EB80" w:rsidR="00563397" w:rsidRDefault="00563397">
          <w:r>
            <w:rPr>
              <w:b/>
              <w:bCs/>
              <w:noProof/>
            </w:rPr>
            <w:fldChar w:fldCharType="end"/>
          </w:r>
        </w:p>
      </w:sdtContent>
    </w:sdt>
    <w:p w14:paraId="0570EB9C" w14:textId="77777777" w:rsidR="00563397" w:rsidRDefault="00563397">
      <w:pPr>
        <w:jc w:val="left"/>
      </w:pPr>
    </w:p>
    <w:p w14:paraId="205C0678" w14:textId="77777777" w:rsidR="00563397" w:rsidRDefault="00563397">
      <w:pPr>
        <w:jc w:val="left"/>
        <w:rPr>
          <w:rFonts w:eastAsiaTheme="majorEastAsia" w:cstheme="majorBidi"/>
          <w:b/>
          <w:color w:val="000000" w:themeColor="text1"/>
          <w:sz w:val="30"/>
          <w:szCs w:val="32"/>
        </w:rPr>
      </w:pPr>
      <w:r>
        <w:br w:type="page"/>
      </w:r>
    </w:p>
    <w:p w14:paraId="23737348" w14:textId="4E1848E7" w:rsidR="00563397" w:rsidRDefault="00563397" w:rsidP="005C75F9">
      <w:pPr>
        <w:pStyle w:val="Titre1"/>
        <w:numPr>
          <w:ilvl w:val="0"/>
          <w:numId w:val="0"/>
        </w:numPr>
      </w:pPr>
      <w:bookmarkStart w:id="0" w:name="_Toc512884434"/>
      <w:r>
        <w:lastRenderedPageBreak/>
        <w:t>Historique des versions</w:t>
      </w:r>
      <w:bookmarkEnd w:id="0"/>
    </w:p>
    <w:p w14:paraId="1F1A46BB" w14:textId="6943206E" w:rsidR="00563397" w:rsidRDefault="00563397" w:rsidP="00563397">
      <w:r>
        <w:t>Cet historique indique à quelles dates ont eu lieu les modifications du cahier des charges :</w:t>
      </w:r>
    </w:p>
    <w:tbl>
      <w:tblPr>
        <w:tblStyle w:val="Grilledutableau"/>
        <w:tblW w:w="0" w:type="auto"/>
        <w:tblLook w:val="04A0" w:firstRow="1" w:lastRow="0" w:firstColumn="1" w:lastColumn="0" w:noHBand="0" w:noVBand="1"/>
      </w:tblPr>
      <w:tblGrid>
        <w:gridCol w:w="1057"/>
        <w:gridCol w:w="1125"/>
        <w:gridCol w:w="1151"/>
        <w:gridCol w:w="1927"/>
        <w:gridCol w:w="1585"/>
        <w:gridCol w:w="2217"/>
      </w:tblGrid>
      <w:tr w:rsidR="00080C6B" w:rsidRPr="00563397" w14:paraId="3E006830" w14:textId="77777777" w:rsidTr="00080C6B">
        <w:tc>
          <w:tcPr>
            <w:tcW w:w="1057" w:type="dxa"/>
          </w:tcPr>
          <w:p w14:paraId="74431523" w14:textId="77777777" w:rsidR="00080C6B" w:rsidRPr="00563397" w:rsidRDefault="00080C6B" w:rsidP="004C1378">
            <w:pPr>
              <w:jc w:val="center"/>
              <w:rPr>
                <w:rFonts w:asciiTheme="minorHAnsi" w:hAnsiTheme="minorHAnsi"/>
                <w:b/>
              </w:rPr>
            </w:pPr>
            <w:r w:rsidRPr="00563397">
              <w:rPr>
                <w:rFonts w:asciiTheme="minorHAnsi" w:hAnsiTheme="minorHAnsi"/>
                <w:b/>
              </w:rPr>
              <w:t>Version</w:t>
            </w:r>
          </w:p>
        </w:tc>
        <w:tc>
          <w:tcPr>
            <w:tcW w:w="1125" w:type="dxa"/>
          </w:tcPr>
          <w:p w14:paraId="4C8EDA86" w14:textId="77777777" w:rsidR="00080C6B" w:rsidRPr="00563397" w:rsidRDefault="00080C6B" w:rsidP="004C1378">
            <w:pPr>
              <w:jc w:val="center"/>
              <w:rPr>
                <w:rFonts w:asciiTheme="minorHAnsi" w:hAnsiTheme="minorHAnsi"/>
                <w:b/>
              </w:rPr>
            </w:pPr>
            <w:r w:rsidRPr="00563397">
              <w:rPr>
                <w:rFonts w:asciiTheme="minorHAnsi" w:hAnsiTheme="minorHAnsi"/>
                <w:b/>
              </w:rPr>
              <w:t>Semaine</w:t>
            </w:r>
          </w:p>
        </w:tc>
        <w:tc>
          <w:tcPr>
            <w:tcW w:w="1151" w:type="dxa"/>
          </w:tcPr>
          <w:p w14:paraId="1F62156E" w14:textId="77777777" w:rsidR="00080C6B" w:rsidRPr="00563397" w:rsidRDefault="00080C6B" w:rsidP="004C1378">
            <w:pPr>
              <w:jc w:val="center"/>
              <w:rPr>
                <w:rFonts w:asciiTheme="minorHAnsi" w:hAnsiTheme="minorHAnsi"/>
                <w:b/>
              </w:rPr>
            </w:pPr>
            <w:r w:rsidRPr="00563397">
              <w:rPr>
                <w:rFonts w:asciiTheme="minorHAnsi" w:hAnsiTheme="minorHAnsi"/>
                <w:b/>
              </w:rPr>
              <w:t>Date</w:t>
            </w:r>
          </w:p>
        </w:tc>
        <w:tc>
          <w:tcPr>
            <w:tcW w:w="1927" w:type="dxa"/>
          </w:tcPr>
          <w:p w14:paraId="10DCF322" w14:textId="77777777" w:rsidR="00080C6B" w:rsidRPr="00563397" w:rsidRDefault="00080C6B" w:rsidP="004C1378">
            <w:pPr>
              <w:jc w:val="center"/>
              <w:rPr>
                <w:rFonts w:asciiTheme="minorHAnsi" w:hAnsiTheme="minorHAnsi"/>
                <w:b/>
              </w:rPr>
            </w:pPr>
            <w:r w:rsidRPr="00563397">
              <w:rPr>
                <w:rFonts w:asciiTheme="minorHAnsi" w:hAnsiTheme="minorHAnsi"/>
                <w:b/>
              </w:rPr>
              <w:t>Personnes</w:t>
            </w:r>
          </w:p>
        </w:tc>
        <w:tc>
          <w:tcPr>
            <w:tcW w:w="1585" w:type="dxa"/>
          </w:tcPr>
          <w:p w14:paraId="74DAE1BB" w14:textId="7A3FD680" w:rsidR="00080C6B" w:rsidRPr="00563397" w:rsidRDefault="00080C6B" w:rsidP="004C1378">
            <w:pPr>
              <w:jc w:val="center"/>
              <w:rPr>
                <w:b/>
              </w:rPr>
            </w:pPr>
            <w:r w:rsidRPr="00080C6B">
              <w:rPr>
                <w:rFonts w:asciiTheme="minorHAnsi" w:hAnsiTheme="minorHAnsi"/>
                <w:b/>
              </w:rPr>
              <w:t>Chapitre</w:t>
            </w:r>
            <w:r w:rsidR="00F773DF">
              <w:rPr>
                <w:rFonts w:asciiTheme="minorHAnsi" w:hAnsiTheme="minorHAnsi"/>
                <w:b/>
              </w:rPr>
              <w:t>s</w:t>
            </w:r>
          </w:p>
        </w:tc>
        <w:tc>
          <w:tcPr>
            <w:tcW w:w="2217" w:type="dxa"/>
          </w:tcPr>
          <w:p w14:paraId="07680E7C" w14:textId="14DCC76A" w:rsidR="00080C6B" w:rsidRPr="00563397" w:rsidRDefault="00080C6B" w:rsidP="004C1378">
            <w:pPr>
              <w:jc w:val="center"/>
              <w:rPr>
                <w:rFonts w:asciiTheme="minorHAnsi" w:hAnsiTheme="minorHAnsi"/>
                <w:b/>
              </w:rPr>
            </w:pPr>
            <w:r w:rsidRPr="00563397">
              <w:rPr>
                <w:rFonts w:asciiTheme="minorHAnsi" w:hAnsiTheme="minorHAnsi"/>
                <w:b/>
              </w:rPr>
              <w:t>Modification</w:t>
            </w:r>
          </w:p>
        </w:tc>
      </w:tr>
      <w:tr w:rsidR="00080C6B" w:rsidRPr="00563397" w14:paraId="5E026125" w14:textId="77777777" w:rsidTr="002E6606">
        <w:trPr>
          <w:trHeight w:val="222"/>
        </w:trPr>
        <w:tc>
          <w:tcPr>
            <w:tcW w:w="1057" w:type="dxa"/>
            <w:vAlign w:val="center"/>
          </w:tcPr>
          <w:p w14:paraId="30A9DBAB" w14:textId="77777777" w:rsidR="00080C6B" w:rsidRPr="00563397" w:rsidRDefault="00080C6B" w:rsidP="004C1378">
            <w:pPr>
              <w:jc w:val="center"/>
              <w:rPr>
                <w:rFonts w:asciiTheme="minorHAnsi" w:hAnsiTheme="minorHAnsi"/>
              </w:rPr>
            </w:pPr>
            <w:r w:rsidRPr="00563397">
              <w:rPr>
                <w:rFonts w:asciiTheme="minorHAnsi" w:hAnsiTheme="minorHAnsi"/>
              </w:rPr>
              <w:t>0.1</w:t>
            </w:r>
          </w:p>
        </w:tc>
        <w:tc>
          <w:tcPr>
            <w:tcW w:w="1125" w:type="dxa"/>
            <w:vAlign w:val="center"/>
          </w:tcPr>
          <w:p w14:paraId="7F5D0DFA" w14:textId="0E322800" w:rsidR="00080C6B" w:rsidRPr="00563397" w:rsidRDefault="00C952C6" w:rsidP="004C1378">
            <w:pPr>
              <w:jc w:val="center"/>
              <w:rPr>
                <w:rFonts w:asciiTheme="minorHAnsi" w:hAnsiTheme="minorHAnsi"/>
              </w:rPr>
            </w:pPr>
            <w:r>
              <w:rPr>
                <w:rFonts w:asciiTheme="minorHAnsi" w:hAnsiTheme="minorHAnsi"/>
              </w:rPr>
              <w:t>P</w:t>
            </w:r>
            <w:r w:rsidR="00080C6B">
              <w:rPr>
                <w:rFonts w:asciiTheme="minorHAnsi" w:hAnsiTheme="minorHAnsi"/>
              </w:rPr>
              <w:t>3</w:t>
            </w:r>
          </w:p>
        </w:tc>
        <w:tc>
          <w:tcPr>
            <w:tcW w:w="1151" w:type="dxa"/>
            <w:vAlign w:val="center"/>
          </w:tcPr>
          <w:p w14:paraId="2FEE2E60" w14:textId="686C8B5F" w:rsidR="00080C6B" w:rsidRPr="00563397" w:rsidRDefault="00080C6B" w:rsidP="004C1378">
            <w:pPr>
              <w:jc w:val="center"/>
              <w:rPr>
                <w:rFonts w:asciiTheme="minorHAnsi" w:hAnsiTheme="minorHAnsi"/>
              </w:rPr>
            </w:pPr>
            <w:r>
              <w:rPr>
                <w:rFonts w:asciiTheme="minorHAnsi" w:hAnsiTheme="minorHAnsi"/>
              </w:rPr>
              <w:t>05.03</w:t>
            </w:r>
            <w:r w:rsidRPr="00563397">
              <w:rPr>
                <w:rFonts w:asciiTheme="minorHAnsi" w:hAnsiTheme="minorHAnsi"/>
              </w:rPr>
              <w:t>.1</w:t>
            </w:r>
            <w:r>
              <w:rPr>
                <w:rFonts w:asciiTheme="minorHAnsi" w:hAnsiTheme="minorHAnsi"/>
              </w:rPr>
              <w:t>8</w:t>
            </w:r>
          </w:p>
        </w:tc>
        <w:tc>
          <w:tcPr>
            <w:tcW w:w="1927" w:type="dxa"/>
            <w:vAlign w:val="center"/>
          </w:tcPr>
          <w:p w14:paraId="5F75EAC5" w14:textId="3523C1B0" w:rsidR="00080C6B" w:rsidRPr="00563397" w:rsidRDefault="00080C6B"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448D61A4" w14:textId="3708ED50" w:rsidR="00080C6B" w:rsidRPr="00080C6B" w:rsidRDefault="00080C6B" w:rsidP="002E6606">
            <w:pPr>
              <w:jc w:val="center"/>
              <w:rPr>
                <w:rFonts w:asciiTheme="minorHAnsi" w:hAnsiTheme="minorHAnsi"/>
              </w:rPr>
            </w:pPr>
            <w:r>
              <w:rPr>
                <w:rFonts w:asciiTheme="minorHAnsi" w:hAnsiTheme="minorHAnsi"/>
              </w:rPr>
              <w:t>1</w:t>
            </w:r>
            <w:r w:rsidR="002E6606">
              <w:rPr>
                <w:rFonts w:asciiTheme="minorHAnsi" w:hAnsiTheme="minorHAnsi"/>
              </w:rPr>
              <w:t>, 1.1</w:t>
            </w:r>
            <w:r w:rsidR="00077B0B">
              <w:rPr>
                <w:rFonts w:asciiTheme="minorHAnsi" w:hAnsiTheme="minorHAnsi"/>
              </w:rPr>
              <w:t>, 1.2, 1.3</w:t>
            </w:r>
          </w:p>
        </w:tc>
        <w:tc>
          <w:tcPr>
            <w:tcW w:w="2217" w:type="dxa"/>
            <w:vAlign w:val="center"/>
          </w:tcPr>
          <w:p w14:paraId="092F68A4" w14:textId="35A7B871" w:rsidR="00080C6B" w:rsidRDefault="00080C6B" w:rsidP="00C6577A">
            <w:pPr>
              <w:jc w:val="center"/>
              <w:rPr>
                <w:rFonts w:asciiTheme="minorHAnsi" w:hAnsiTheme="minorHAnsi"/>
              </w:rPr>
            </w:pPr>
            <w:r>
              <w:rPr>
                <w:rFonts w:asciiTheme="minorHAnsi" w:hAnsiTheme="minorHAnsi"/>
              </w:rPr>
              <w:t>Création de la table des matières</w:t>
            </w:r>
            <w:r w:rsidR="006C094B">
              <w:rPr>
                <w:rFonts w:asciiTheme="minorHAnsi" w:hAnsiTheme="minorHAnsi"/>
              </w:rPr>
              <w:t>,</w:t>
            </w:r>
          </w:p>
          <w:p w14:paraId="49BC75DC" w14:textId="7ACE016A" w:rsidR="00080C6B" w:rsidRPr="00563397" w:rsidRDefault="00080C6B" w:rsidP="00C6577A">
            <w:pPr>
              <w:jc w:val="center"/>
              <w:rPr>
                <w:rFonts w:asciiTheme="minorHAnsi" w:hAnsiTheme="minorHAnsi"/>
              </w:rPr>
            </w:pPr>
            <w:r>
              <w:rPr>
                <w:rFonts w:asciiTheme="minorHAnsi" w:hAnsiTheme="minorHAnsi"/>
              </w:rPr>
              <w:t>Introduction</w:t>
            </w:r>
          </w:p>
        </w:tc>
      </w:tr>
      <w:tr w:rsidR="00723BB1" w:rsidRPr="00F773DF" w14:paraId="07647D77" w14:textId="77777777" w:rsidTr="00764908">
        <w:trPr>
          <w:trHeight w:val="222"/>
        </w:trPr>
        <w:tc>
          <w:tcPr>
            <w:tcW w:w="1057" w:type="dxa"/>
            <w:vAlign w:val="center"/>
          </w:tcPr>
          <w:p w14:paraId="5F19047E" w14:textId="77777777" w:rsidR="00723BB1" w:rsidRPr="00F773DF" w:rsidRDefault="00723BB1" w:rsidP="00764908">
            <w:pPr>
              <w:jc w:val="center"/>
              <w:rPr>
                <w:rFonts w:asciiTheme="minorHAnsi" w:hAnsiTheme="minorHAnsi"/>
              </w:rPr>
            </w:pPr>
            <w:r w:rsidRPr="00F773DF">
              <w:rPr>
                <w:rFonts w:asciiTheme="minorHAnsi" w:hAnsiTheme="minorHAnsi"/>
              </w:rPr>
              <w:t>0.</w:t>
            </w:r>
            <w:r>
              <w:rPr>
                <w:rFonts w:asciiTheme="minorHAnsi" w:hAnsiTheme="minorHAnsi"/>
              </w:rPr>
              <w:t>2</w:t>
            </w:r>
          </w:p>
        </w:tc>
        <w:tc>
          <w:tcPr>
            <w:tcW w:w="1125" w:type="dxa"/>
            <w:vAlign w:val="center"/>
          </w:tcPr>
          <w:p w14:paraId="5DCE4125" w14:textId="57EF5534" w:rsidR="00723BB1" w:rsidRPr="00F773DF" w:rsidRDefault="00C952C6" w:rsidP="00764908">
            <w:pPr>
              <w:jc w:val="center"/>
              <w:rPr>
                <w:rFonts w:asciiTheme="minorHAnsi" w:hAnsiTheme="minorHAnsi"/>
              </w:rPr>
            </w:pPr>
            <w:r>
              <w:rPr>
                <w:rFonts w:asciiTheme="minorHAnsi" w:hAnsiTheme="minorHAnsi"/>
              </w:rPr>
              <w:t>P</w:t>
            </w:r>
            <w:r w:rsidR="00723BB1" w:rsidRPr="00F773DF">
              <w:rPr>
                <w:rFonts w:asciiTheme="minorHAnsi" w:hAnsiTheme="minorHAnsi"/>
              </w:rPr>
              <w:t>4</w:t>
            </w:r>
          </w:p>
        </w:tc>
        <w:tc>
          <w:tcPr>
            <w:tcW w:w="1151" w:type="dxa"/>
            <w:vAlign w:val="center"/>
          </w:tcPr>
          <w:p w14:paraId="4CA60D72" w14:textId="77777777" w:rsidR="00723BB1" w:rsidRPr="00F773DF" w:rsidRDefault="00723BB1" w:rsidP="00764908">
            <w:pPr>
              <w:jc w:val="center"/>
              <w:rPr>
                <w:rFonts w:asciiTheme="minorHAnsi" w:hAnsiTheme="minorHAnsi"/>
              </w:rPr>
            </w:pPr>
            <w:r>
              <w:rPr>
                <w:rFonts w:asciiTheme="minorHAnsi" w:hAnsiTheme="minorHAnsi"/>
              </w:rPr>
              <w:t>12.03.18</w:t>
            </w:r>
          </w:p>
        </w:tc>
        <w:tc>
          <w:tcPr>
            <w:tcW w:w="1927" w:type="dxa"/>
            <w:vAlign w:val="center"/>
          </w:tcPr>
          <w:p w14:paraId="195EA290" w14:textId="77777777" w:rsidR="00723BB1" w:rsidRPr="00F773DF" w:rsidRDefault="00723BB1" w:rsidP="0076490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5E8F211D" w14:textId="77777777" w:rsidR="00723BB1" w:rsidRPr="00F773DF" w:rsidRDefault="00723BB1" w:rsidP="00764908">
            <w:pPr>
              <w:jc w:val="center"/>
              <w:rPr>
                <w:rFonts w:asciiTheme="minorHAnsi" w:hAnsiTheme="minorHAnsi"/>
              </w:rPr>
            </w:pPr>
            <w:r>
              <w:rPr>
                <w:rFonts w:asciiTheme="minorHAnsi" w:hAnsiTheme="minorHAnsi"/>
              </w:rPr>
              <w:t>2, 2.4</w:t>
            </w:r>
          </w:p>
        </w:tc>
        <w:tc>
          <w:tcPr>
            <w:tcW w:w="2217" w:type="dxa"/>
            <w:vAlign w:val="center"/>
          </w:tcPr>
          <w:p w14:paraId="33F63538" w14:textId="77777777" w:rsidR="00723BB1" w:rsidRPr="00F773DF" w:rsidRDefault="00723BB1" w:rsidP="00764908">
            <w:pPr>
              <w:jc w:val="center"/>
              <w:rPr>
                <w:rFonts w:asciiTheme="minorHAnsi" w:hAnsiTheme="minorHAnsi"/>
              </w:rPr>
            </w:pPr>
            <w:r>
              <w:rPr>
                <w:rFonts w:asciiTheme="minorHAnsi" w:hAnsiTheme="minorHAnsi"/>
              </w:rPr>
              <w:t xml:space="preserve">Introduction à </w:t>
            </w:r>
            <w:proofErr w:type="gramStart"/>
            <w:r>
              <w:rPr>
                <w:rFonts w:asciiTheme="minorHAnsi" w:hAnsiTheme="minorHAnsi"/>
              </w:rPr>
              <w:t>l’</w:t>
            </w:r>
            <w:proofErr w:type="spellStart"/>
            <w:r>
              <w:rPr>
                <w:rFonts w:asciiTheme="minorHAnsi" w:hAnsiTheme="minorHAnsi"/>
              </w:rPr>
              <w:t>analyse,état</w:t>
            </w:r>
            <w:proofErr w:type="spellEnd"/>
            <w:proofErr w:type="gramEnd"/>
            <w:r>
              <w:rPr>
                <w:rFonts w:asciiTheme="minorHAnsi" w:hAnsiTheme="minorHAnsi"/>
              </w:rPr>
              <w:t xml:space="preserve"> de l’art et synthèse</w:t>
            </w:r>
          </w:p>
        </w:tc>
      </w:tr>
      <w:tr w:rsidR="00F773DF" w:rsidRPr="00F773DF" w14:paraId="37DD7E19" w14:textId="77777777" w:rsidTr="002E6606">
        <w:trPr>
          <w:trHeight w:val="222"/>
        </w:trPr>
        <w:tc>
          <w:tcPr>
            <w:tcW w:w="1057" w:type="dxa"/>
            <w:vAlign w:val="center"/>
          </w:tcPr>
          <w:p w14:paraId="01A11AF8" w14:textId="3C5F984B" w:rsidR="00F773DF" w:rsidRPr="00F773DF" w:rsidRDefault="00F773DF" w:rsidP="004C1378">
            <w:pPr>
              <w:jc w:val="center"/>
              <w:rPr>
                <w:rFonts w:asciiTheme="minorHAnsi" w:hAnsiTheme="minorHAnsi"/>
              </w:rPr>
            </w:pPr>
            <w:r w:rsidRPr="00F773DF">
              <w:rPr>
                <w:rFonts w:asciiTheme="minorHAnsi" w:hAnsiTheme="minorHAnsi"/>
              </w:rPr>
              <w:t>0.</w:t>
            </w:r>
            <w:r w:rsidR="00723BB1">
              <w:rPr>
                <w:rFonts w:asciiTheme="minorHAnsi" w:hAnsiTheme="minorHAnsi"/>
              </w:rPr>
              <w:t>3</w:t>
            </w:r>
          </w:p>
        </w:tc>
        <w:tc>
          <w:tcPr>
            <w:tcW w:w="1125" w:type="dxa"/>
            <w:vAlign w:val="center"/>
          </w:tcPr>
          <w:p w14:paraId="1C943C77" w14:textId="2CD8A402" w:rsidR="00F773DF" w:rsidRPr="00F773DF" w:rsidRDefault="00C952C6" w:rsidP="004C1378">
            <w:pPr>
              <w:jc w:val="center"/>
              <w:rPr>
                <w:rFonts w:asciiTheme="minorHAnsi" w:hAnsiTheme="minorHAnsi"/>
              </w:rPr>
            </w:pPr>
            <w:r>
              <w:rPr>
                <w:rFonts w:asciiTheme="minorHAnsi" w:hAnsiTheme="minorHAnsi"/>
              </w:rPr>
              <w:t>P</w:t>
            </w:r>
            <w:r w:rsidR="00723BB1">
              <w:rPr>
                <w:rFonts w:asciiTheme="minorHAnsi" w:hAnsiTheme="minorHAnsi"/>
              </w:rPr>
              <w:t>5</w:t>
            </w:r>
          </w:p>
        </w:tc>
        <w:tc>
          <w:tcPr>
            <w:tcW w:w="1151" w:type="dxa"/>
            <w:vAlign w:val="center"/>
          </w:tcPr>
          <w:p w14:paraId="7DE066B0" w14:textId="178CC3A3" w:rsidR="00F773DF" w:rsidRPr="00F773DF" w:rsidRDefault="00723BB1" w:rsidP="004C1378">
            <w:pPr>
              <w:jc w:val="center"/>
              <w:rPr>
                <w:rFonts w:asciiTheme="minorHAnsi" w:hAnsiTheme="minorHAnsi"/>
              </w:rPr>
            </w:pPr>
            <w:r>
              <w:rPr>
                <w:rFonts w:asciiTheme="minorHAnsi" w:hAnsiTheme="minorHAnsi"/>
              </w:rPr>
              <w:t>19</w:t>
            </w:r>
            <w:r w:rsidR="00F773DF">
              <w:rPr>
                <w:rFonts w:asciiTheme="minorHAnsi" w:hAnsiTheme="minorHAnsi"/>
              </w:rPr>
              <w:t>.03.18</w:t>
            </w:r>
          </w:p>
        </w:tc>
        <w:tc>
          <w:tcPr>
            <w:tcW w:w="1927" w:type="dxa"/>
            <w:vAlign w:val="center"/>
          </w:tcPr>
          <w:p w14:paraId="24D061E4" w14:textId="1DF92652" w:rsidR="00F773DF" w:rsidRPr="00F773DF" w:rsidRDefault="00F773DF" w:rsidP="004C1378">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694831EE" w14:textId="79D8F865" w:rsidR="00F773DF" w:rsidRPr="00F773DF" w:rsidRDefault="00DF75B2" w:rsidP="002E6606">
            <w:pPr>
              <w:jc w:val="center"/>
              <w:rPr>
                <w:rFonts w:asciiTheme="minorHAnsi" w:hAnsiTheme="minorHAnsi"/>
              </w:rPr>
            </w:pPr>
            <w:r>
              <w:rPr>
                <w:rFonts w:asciiTheme="minorHAnsi" w:hAnsiTheme="minorHAnsi"/>
              </w:rPr>
              <w:t xml:space="preserve">2.4, </w:t>
            </w:r>
            <w:r w:rsidR="005311C0">
              <w:rPr>
                <w:rFonts w:asciiTheme="minorHAnsi" w:hAnsiTheme="minorHAnsi"/>
              </w:rPr>
              <w:t>2</w:t>
            </w:r>
            <w:r w:rsidR="00723BB1">
              <w:rPr>
                <w:rFonts w:asciiTheme="minorHAnsi" w:hAnsiTheme="minorHAnsi"/>
              </w:rPr>
              <w:t>.5</w:t>
            </w:r>
          </w:p>
        </w:tc>
        <w:tc>
          <w:tcPr>
            <w:tcW w:w="2217" w:type="dxa"/>
            <w:vAlign w:val="center"/>
          </w:tcPr>
          <w:p w14:paraId="11B069F4" w14:textId="7E37215E" w:rsidR="00F773DF" w:rsidRPr="00F773DF" w:rsidRDefault="00DF75B2" w:rsidP="00DF75B2">
            <w:pPr>
              <w:jc w:val="center"/>
              <w:rPr>
                <w:rFonts w:asciiTheme="minorHAnsi" w:hAnsiTheme="minorHAnsi"/>
              </w:rPr>
            </w:pPr>
            <w:r>
              <w:rPr>
                <w:rFonts w:asciiTheme="minorHAnsi" w:hAnsiTheme="minorHAnsi"/>
              </w:rPr>
              <w:t>Etat de l’art et t</w:t>
            </w:r>
            <w:r w:rsidR="00723BB1">
              <w:rPr>
                <w:rFonts w:asciiTheme="minorHAnsi" w:hAnsiTheme="minorHAnsi"/>
              </w:rPr>
              <w:t>ests technologiques</w:t>
            </w:r>
          </w:p>
        </w:tc>
      </w:tr>
      <w:tr w:rsidR="0097743D" w:rsidRPr="00F773DF" w14:paraId="078B1411" w14:textId="77777777" w:rsidTr="00B96DAB">
        <w:trPr>
          <w:trHeight w:val="502"/>
        </w:trPr>
        <w:tc>
          <w:tcPr>
            <w:tcW w:w="1057" w:type="dxa"/>
            <w:vAlign w:val="center"/>
          </w:tcPr>
          <w:p w14:paraId="732A6E85" w14:textId="3703A63B" w:rsidR="0097743D" w:rsidRPr="00F773DF" w:rsidRDefault="0097743D" w:rsidP="0097743D">
            <w:pPr>
              <w:jc w:val="center"/>
              <w:rPr>
                <w:rFonts w:asciiTheme="minorHAnsi" w:hAnsiTheme="minorHAnsi"/>
              </w:rPr>
            </w:pPr>
            <w:r w:rsidRPr="00F773DF">
              <w:rPr>
                <w:rFonts w:asciiTheme="minorHAnsi" w:hAnsiTheme="minorHAnsi"/>
              </w:rPr>
              <w:t>0.</w:t>
            </w:r>
            <w:r>
              <w:rPr>
                <w:rFonts w:asciiTheme="minorHAnsi" w:hAnsiTheme="minorHAnsi"/>
              </w:rPr>
              <w:t>4</w:t>
            </w:r>
          </w:p>
        </w:tc>
        <w:tc>
          <w:tcPr>
            <w:tcW w:w="1125" w:type="dxa"/>
            <w:vAlign w:val="center"/>
          </w:tcPr>
          <w:p w14:paraId="3DDECA72" w14:textId="67AFB1D7" w:rsidR="0097743D" w:rsidRPr="00F773DF" w:rsidRDefault="0097743D" w:rsidP="0097743D">
            <w:pPr>
              <w:jc w:val="center"/>
              <w:rPr>
                <w:rFonts w:asciiTheme="minorHAnsi" w:hAnsiTheme="minorHAnsi"/>
              </w:rPr>
            </w:pPr>
            <w:r>
              <w:rPr>
                <w:rFonts w:asciiTheme="minorHAnsi" w:hAnsiTheme="minorHAnsi"/>
              </w:rPr>
              <w:t>P6</w:t>
            </w:r>
          </w:p>
        </w:tc>
        <w:tc>
          <w:tcPr>
            <w:tcW w:w="1151" w:type="dxa"/>
            <w:vAlign w:val="center"/>
          </w:tcPr>
          <w:p w14:paraId="27094112" w14:textId="5D27885F" w:rsidR="0097743D" w:rsidRPr="00F773DF" w:rsidRDefault="0097743D" w:rsidP="0097743D">
            <w:pPr>
              <w:jc w:val="center"/>
              <w:rPr>
                <w:rFonts w:asciiTheme="minorHAnsi" w:hAnsiTheme="minorHAnsi"/>
              </w:rPr>
            </w:pPr>
            <w:r>
              <w:rPr>
                <w:rFonts w:asciiTheme="minorHAnsi" w:hAnsiTheme="minorHAnsi"/>
              </w:rPr>
              <w:t>29.03.18</w:t>
            </w:r>
          </w:p>
        </w:tc>
        <w:tc>
          <w:tcPr>
            <w:tcW w:w="1927" w:type="dxa"/>
            <w:vAlign w:val="center"/>
          </w:tcPr>
          <w:p w14:paraId="29121839" w14:textId="77777777" w:rsidR="0097743D" w:rsidRPr="00F773DF" w:rsidRDefault="0097743D" w:rsidP="0097743D">
            <w:pPr>
              <w:jc w:val="center"/>
              <w:rPr>
                <w:rFonts w:asciiTheme="minorHAnsi" w:hAnsiTheme="minorHAnsi"/>
              </w:rPr>
            </w:pPr>
            <w:r w:rsidRPr="00563397">
              <w:rPr>
                <w:rFonts w:asciiTheme="minorHAnsi" w:hAnsiTheme="minorHAnsi"/>
              </w:rPr>
              <w:t xml:space="preserve">G. </w:t>
            </w:r>
            <w:proofErr w:type="spellStart"/>
            <w:r w:rsidRPr="00563397">
              <w:rPr>
                <w:rFonts w:asciiTheme="minorHAnsi" w:hAnsiTheme="minorHAnsi"/>
              </w:rPr>
              <w:t>Ducrey</w:t>
            </w:r>
            <w:proofErr w:type="spellEnd"/>
            <w:r>
              <w:rPr>
                <w:rFonts w:asciiTheme="minorHAnsi" w:hAnsiTheme="minorHAnsi"/>
              </w:rPr>
              <w:br/>
              <w:t>N. Fuchs</w:t>
            </w:r>
          </w:p>
        </w:tc>
        <w:tc>
          <w:tcPr>
            <w:tcW w:w="1585" w:type="dxa"/>
            <w:vAlign w:val="center"/>
          </w:tcPr>
          <w:p w14:paraId="3637FD87" w14:textId="4EF663F5" w:rsidR="0097743D" w:rsidRPr="00F773DF" w:rsidRDefault="004F2B73" w:rsidP="0097743D">
            <w:pPr>
              <w:jc w:val="center"/>
              <w:rPr>
                <w:rFonts w:asciiTheme="minorHAnsi" w:hAnsiTheme="minorHAnsi"/>
              </w:rPr>
            </w:pPr>
            <w:r>
              <w:rPr>
                <w:rFonts w:asciiTheme="minorHAnsi" w:hAnsiTheme="minorHAnsi"/>
              </w:rPr>
              <w:t>3</w:t>
            </w:r>
          </w:p>
        </w:tc>
        <w:tc>
          <w:tcPr>
            <w:tcW w:w="2217" w:type="dxa"/>
            <w:vAlign w:val="center"/>
          </w:tcPr>
          <w:p w14:paraId="1D05EE13" w14:textId="15C202E9" w:rsidR="0097743D" w:rsidRPr="00F773DF" w:rsidRDefault="004F2B73" w:rsidP="0097743D">
            <w:pPr>
              <w:jc w:val="center"/>
              <w:rPr>
                <w:rFonts w:asciiTheme="minorHAnsi" w:hAnsiTheme="minorHAnsi"/>
              </w:rPr>
            </w:pPr>
            <w:r>
              <w:rPr>
                <w:rFonts w:asciiTheme="minorHAnsi" w:hAnsiTheme="minorHAnsi"/>
              </w:rPr>
              <w:t>Conception</w:t>
            </w:r>
          </w:p>
        </w:tc>
      </w:tr>
      <w:tr w:rsidR="00B96DAB" w:rsidRPr="00B96DAB" w14:paraId="456C41DC" w14:textId="77777777" w:rsidTr="0097743D">
        <w:trPr>
          <w:trHeight w:val="222"/>
        </w:trPr>
        <w:tc>
          <w:tcPr>
            <w:tcW w:w="1057" w:type="dxa"/>
            <w:vAlign w:val="center"/>
          </w:tcPr>
          <w:p w14:paraId="08AF0EB0" w14:textId="65277308" w:rsidR="00B96DAB" w:rsidRPr="00B96DAB" w:rsidRDefault="00B96DAB" w:rsidP="0097743D">
            <w:pPr>
              <w:jc w:val="center"/>
              <w:rPr>
                <w:rFonts w:asciiTheme="minorHAnsi" w:hAnsiTheme="minorHAnsi"/>
              </w:rPr>
            </w:pPr>
            <w:r w:rsidRPr="00B96DAB">
              <w:rPr>
                <w:rFonts w:asciiTheme="minorHAnsi" w:hAnsiTheme="minorHAnsi"/>
              </w:rPr>
              <w:t>0.5</w:t>
            </w:r>
          </w:p>
        </w:tc>
        <w:tc>
          <w:tcPr>
            <w:tcW w:w="1125" w:type="dxa"/>
            <w:vAlign w:val="center"/>
          </w:tcPr>
          <w:p w14:paraId="3ED319AE" w14:textId="3574D924" w:rsidR="00B96DAB" w:rsidRPr="00B96DAB" w:rsidRDefault="00B96DAB" w:rsidP="0097743D">
            <w:pPr>
              <w:jc w:val="center"/>
              <w:rPr>
                <w:rFonts w:asciiTheme="minorHAnsi" w:hAnsiTheme="minorHAnsi"/>
              </w:rPr>
            </w:pPr>
            <w:r w:rsidRPr="00B96DAB">
              <w:rPr>
                <w:rFonts w:asciiTheme="minorHAnsi" w:hAnsiTheme="minorHAnsi"/>
              </w:rPr>
              <w:t>P7</w:t>
            </w:r>
          </w:p>
        </w:tc>
        <w:tc>
          <w:tcPr>
            <w:tcW w:w="1151" w:type="dxa"/>
            <w:vAlign w:val="center"/>
          </w:tcPr>
          <w:p w14:paraId="438CF457" w14:textId="5EBB0EBF" w:rsidR="00B96DAB" w:rsidRPr="00B96DAB" w:rsidRDefault="00B96DAB" w:rsidP="0097743D">
            <w:pPr>
              <w:jc w:val="center"/>
              <w:rPr>
                <w:rFonts w:asciiTheme="minorHAnsi" w:hAnsiTheme="minorHAnsi"/>
              </w:rPr>
            </w:pPr>
            <w:r w:rsidRPr="00B96DAB">
              <w:rPr>
                <w:rFonts w:asciiTheme="minorHAnsi" w:hAnsiTheme="minorHAnsi"/>
              </w:rPr>
              <w:t>09.04.2018</w:t>
            </w:r>
          </w:p>
        </w:tc>
        <w:tc>
          <w:tcPr>
            <w:tcW w:w="1927" w:type="dxa"/>
            <w:vAlign w:val="center"/>
          </w:tcPr>
          <w:p w14:paraId="11867610" w14:textId="0EC624EF" w:rsidR="00B96DAB" w:rsidRPr="00B96DAB" w:rsidRDefault="00B96DAB"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6E6C1016" w14:textId="62839933" w:rsidR="00B96DAB" w:rsidRPr="00B96DAB" w:rsidRDefault="00B96DAB" w:rsidP="0097743D">
            <w:pPr>
              <w:jc w:val="center"/>
              <w:rPr>
                <w:rFonts w:asciiTheme="minorHAnsi" w:hAnsiTheme="minorHAnsi"/>
              </w:rPr>
            </w:pPr>
            <w:r w:rsidRPr="00B96DAB">
              <w:rPr>
                <w:rFonts w:asciiTheme="minorHAnsi" w:hAnsiTheme="minorHAnsi"/>
              </w:rPr>
              <w:t>3</w:t>
            </w:r>
          </w:p>
        </w:tc>
        <w:tc>
          <w:tcPr>
            <w:tcW w:w="2217" w:type="dxa"/>
            <w:vAlign w:val="center"/>
          </w:tcPr>
          <w:p w14:paraId="42B218BF" w14:textId="6D991217" w:rsidR="00B96DAB" w:rsidRPr="00B96DAB" w:rsidRDefault="00B96DAB" w:rsidP="0097743D">
            <w:pPr>
              <w:jc w:val="center"/>
              <w:rPr>
                <w:rFonts w:asciiTheme="minorHAnsi" w:hAnsiTheme="minorHAnsi"/>
              </w:rPr>
            </w:pPr>
            <w:r w:rsidRPr="00B96DAB">
              <w:rPr>
                <w:rFonts w:asciiTheme="minorHAnsi" w:hAnsiTheme="minorHAnsi"/>
              </w:rPr>
              <w:t>Conception</w:t>
            </w:r>
          </w:p>
        </w:tc>
      </w:tr>
      <w:tr w:rsidR="00AD7059" w:rsidRPr="00AD7059" w14:paraId="73F7237F" w14:textId="77777777" w:rsidTr="0097743D">
        <w:trPr>
          <w:trHeight w:val="222"/>
        </w:trPr>
        <w:tc>
          <w:tcPr>
            <w:tcW w:w="1057" w:type="dxa"/>
            <w:vAlign w:val="center"/>
          </w:tcPr>
          <w:p w14:paraId="6C159C82" w14:textId="656C7560" w:rsidR="00AD7059" w:rsidRPr="00AD7059" w:rsidRDefault="00AD7059" w:rsidP="0097743D">
            <w:pPr>
              <w:jc w:val="center"/>
              <w:rPr>
                <w:rFonts w:asciiTheme="minorHAnsi" w:hAnsiTheme="minorHAnsi"/>
              </w:rPr>
            </w:pPr>
            <w:r w:rsidRPr="00AD7059">
              <w:rPr>
                <w:rFonts w:asciiTheme="minorHAnsi" w:hAnsiTheme="minorHAnsi"/>
              </w:rPr>
              <w:t>0.</w:t>
            </w:r>
            <w:r w:rsidR="00DC514C">
              <w:rPr>
                <w:rFonts w:asciiTheme="minorHAnsi" w:hAnsiTheme="minorHAnsi"/>
              </w:rPr>
              <w:t>6</w:t>
            </w:r>
          </w:p>
        </w:tc>
        <w:tc>
          <w:tcPr>
            <w:tcW w:w="1125" w:type="dxa"/>
            <w:vAlign w:val="center"/>
          </w:tcPr>
          <w:p w14:paraId="14221B71" w14:textId="2B0E6194" w:rsidR="00AD7059" w:rsidRPr="00AD7059" w:rsidRDefault="00AD7059" w:rsidP="0097743D">
            <w:pPr>
              <w:jc w:val="center"/>
              <w:rPr>
                <w:rFonts w:asciiTheme="minorHAnsi" w:hAnsiTheme="minorHAnsi"/>
              </w:rPr>
            </w:pPr>
            <w:r w:rsidRPr="00AD7059">
              <w:rPr>
                <w:rFonts w:asciiTheme="minorHAnsi" w:hAnsiTheme="minorHAnsi"/>
              </w:rPr>
              <w:t>P8</w:t>
            </w:r>
          </w:p>
        </w:tc>
        <w:tc>
          <w:tcPr>
            <w:tcW w:w="1151" w:type="dxa"/>
            <w:vAlign w:val="center"/>
          </w:tcPr>
          <w:p w14:paraId="7B838D66" w14:textId="01A43683" w:rsidR="00AD7059" w:rsidRPr="00AD7059" w:rsidRDefault="00AD7059" w:rsidP="0097743D">
            <w:pPr>
              <w:jc w:val="center"/>
              <w:rPr>
                <w:rFonts w:asciiTheme="minorHAnsi" w:hAnsiTheme="minorHAnsi"/>
              </w:rPr>
            </w:pPr>
            <w:r w:rsidRPr="00AD7059">
              <w:rPr>
                <w:rFonts w:asciiTheme="minorHAnsi" w:hAnsiTheme="minorHAnsi"/>
              </w:rPr>
              <w:t>16.04.2018</w:t>
            </w:r>
          </w:p>
        </w:tc>
        <w:tc>
          <w:tcPr>
            <w:tcW w:w="1927" w:type="dxa"/>
            <w:vAlign w:val="center"/>
          </w:tcPr>
          <w:p w14:paraId="00D4699C" w14:textId="127AC1E1" w:rsidR="00AD7059" w:rsidRPr="00AD7059" w:rsidRDefault="00AD7059" w:rsidP="0097743D">
            <w:pPr>
              <w:jc w:val="center"/>
              <w:rPr>
                <w:rFonts w:asciiTheme="minorHAnsi" w:hAnsiTheme="minorHAnsi"/>
              </w:rPr>
            </w:pPr>
            <w:r w:rsidRPr="00AD7059">
              <w:rPr>
                <w:rFonts w:asciiTheme="minorHAnsi" w:hAnsiTheme="minorHAnsi"/>
              </w:rPr>
              <w:t xml:space="preserve">G. </w:t>
            </w:r>
            <w:proofErr w:type="spellStart"/>
            <w:r w:rsidRPr="00AD7059">
              <w:rPr>
                <w:rFonts w:asciiTheme="minorHAnsi" w:hAnsiTheme="minorHAnsi"/>
              </w:rPr>
              <w:t>Ducrey</w:t>
            </w:r>
            <w:proofErr w:type="spellEnd"/>
            <w:r w:rsidRPr="00AD7059">
              <w:rPr>
                <w:rFonts w:asciiTheme="minorHAnsi" w:hAnsiTheme="minorHAnsi"/>
              </w:rPr>
              <w:br/>
              <w:t>N. Fuchs</w:t>
            </w:r>
          </w:p>
        </w:tc>
        <w:tc>
          <w:tcPr>
            <w:tcW w:w="1585" w:type="dxa"/>
            <w:vAlign w:val="center"/>
          </w:tcPr>
          <w:p w14:paraId="6FE43A58" w14:textId="0A6C8136" w:rsidR="00AD7059" w:rsidRPr="00AD7059" w:rsidRDefault="00AD7059" w:rsidP="0097743D">
            <w:pPr>
              <w:jc w:val="center"/>
              <w:rPr>
                <w:rFonts w:asciiTheme="minorHAnsi" w:hAnsiTheme="minorHAnsi"/>
              </w:rPr>
            </w:pPr>
            <w:r w:rsidRPr="00AD7059">
              <w:rPr>
                <w:rFonts w:asciiTheme="minorHAnsi" w:hAnsiTheme="minorHAnsi"/>
              </w:rPr>
              <w:t>3</w:t>
            </w:r>
          </w:p>
        </w:tc>
        <w:tc>
          <w:tcPr>
            <w:tcW w:w="2217" w:type="dxa"/>
            <w:vAlign w:val="center"/>
          </w:tcPr>
          <w:p w14:paraId="219F3669" w14:textId="453DFF47" w:rsidR="00AD7059" w:rsidRPr="00AD7059" w:rsidRDefault="00AD7059" w:rsidP="0097743D">
            <w:pPr>
              <w:jc w:val="center"/>
              <w:rPr>
                <w:rFonts w:asciiTheme="minorHAnsi" w:hAnsiTheme="minorHAnsi"/>
              </w:rPr>
            </w:pPr>
            <w:r>
              <w:rPr>
                <w:rFonts w:asciiTheme="minorHAnsi" w:hAnsiTheme="minorHAnsi"/>
              </w:rPr>
              <w:t>Correction de la doc selon les retours</w:t>
            </w:r>
          </w:p>
        </w:tc>
      </w:tr>
      <w:tr w:rsidR="00AD7059" w:rsidRPr="00AD7059" w14:paraId="31DDCF58" w14:textId="77777777" w:rsidTr="0097743D">
        <w:trPr>
          <w:trHeight w:val="222"/>
        </w:trPr>
        <w:tc>
          <w:tcPr>
            <w:tcW w:w="1057" w:type="dxa"/>
            <w:vAlign w:val="center"/>
          </w:tcPr>
          <w:p w14:paraId="1636F72E" w14:textId="745045AB" w:rsidR="00AD7059" w:rsidRPr="00AD7059" w:rsidRDefault="00AD7059" w:rsidP="0097743D">
            <w:pPr>
              <w:jc w:val="center"/>
              <w:rPr>
                <w:rFonts w:asciiTheme="minorHAnsi" w:hAnsiTheme="minorHAnsi"/>
              </w:rPr>
            </w:pPr>
            <w:r w:rsidRPr="00AD7059">
              <w:rPr>
                <w:rFonts w:asciiTheme="minorHAnsi" w:hAnsiTheme="minorHAnsi"/>
              </w:rPr>
              <w:t>0.7</w:t>
            </w:r>
          </w:p>
        </w:tc>
        <w:tc>
          <w:tcPr>
            <w:tcW w:w="1125" w:type="dxa"/>
            <w:vAlign w:val="center"/>
          </w:tcPr>
          <w:p w14:paraId="55B55DAD" w14:textId="61C2414E" w:rsidR="00AD7059" w:rsidRPr="00AD7059" w:rsidRDefault="00AD7059" w:rsidP="0097743D">
            <w:pPr>
              <w:jc w:val="center"/>
              <w:rPr>
                <w:rFonts w:asciiTheme="minorHAnsi" w:hAnsiTheme="minorHAnsi"/>
              </w:rPr>
            </w:pPr>
            <w:r w:rsidRPr="00AD7059">
              <w:rPr>
                <w:rFonts w:asciiTheme="minorHAnsi" w:hAnsiTheme="minorHAnsi"/>
              </w:rPr>
              <w:t>P9</w:t>
            </w:r>
          </w:p>
        </w:tc>
        <w:tc>
          <w:tcPr>
            <w:tcW w:w="1151" w:type="dxa"/>
            <w:vAlign w:val="center"/>
          </w:tcPr>
          <w:p w14:paraId="29D79801" w14:textId="12ED6E49" w:rsidR="00AD7059" w:rsidRPr="00AD7059" w:rsidRDefault="00AD7059" w:rsidP="0097743D">
            <w:pPr>
              <w:jc w:val="center"/>
              <w:rPr>
                <w:rFonts w:asciiTheme="minorHAnsi" w:hAnsiTheme="minorHAnsi"/>
              </w:rPr>
            </w:pPr>
            <w:r>
              <w:rPr>
                <w:rFonts w:asciiTheme="minorHAnsi" w:hAnsiTheme="minorHAnsi"/>
              </w:rPr>
              <w:t>23.04.2018</w:t>
            </w:r>
          </w:p>
        </w:tc>
        <w:tc>
          <w:tcPr>
            <w:tcW w:w="1927" w:type="dxa"/>
            <w:vAlign w:val="center"/>
          </w:tcPr>
          <w:p w14:paraId="4EEF3641" w14:textId="39AC91C1" w:rsidR="00AD7059" w:rsidRPr="00AD7059" w:rsidRDefault="00AD7059" w:rsidP="0097743D">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4A0137ED" w14:textId="2C606B89" w:rsidR="00AD7059" w:rsidRPr="00AD7059" w:rsidRDefault="00AD7059" w:rsidP="0097743D">
            <w:pPr>
              <w:jc w:val="center"/>
              <w:rPr>
                <w:rFonts w:asciiTheme="minorHAnsi" w:hAnsiTheme="minorHAnsi"/>
              </w:rPr>
            </w:pPr>
            <w:r>
              <w:rPr>
                <w:rFonts w:asciiTheme="minorHAnsi" w:hAnsiTheme="minorHAnsi"/>
              </w:rPr>
              <w:t>3,4</w:t>
            </w:r>
          </w:p>
        </w:tc>
        <w:tc>
          <w:tcPr>
            <w:tcW w:w="2217" w:type="dxa"/>
            <w:vAlign w:val="center"/>
          </w:tcPr>
          <w:p w14:paraId="4696A792" w14:textId="77777777" w:rsidR="00AD7059" w:rsidRDefault="00AD7059" w:rsidP="007E16A6">
            <w:pPr>
              <w:jc w:val="center"/>
              <w:rPr>
                <w:rFonts w:asciiTheme="minorHAnsi" w:hAnsiTheme="minorHAnsi"/>
              </w:rPr>
            </w:pPr>
            <w:r>
              <w:rPr>
                <w:rFonts w:asciiTheme="minorHAnsi" w:hAnsiTheme="minorHAnsi"/>
              </w:rPr>
              <w:t>Fin de la conception et début de l’implémentation</w:t>
            </w:r>
          </w:p>
          <w:p w14:paraId="2BCB508C" w14:textId="65609DE8" w:rsidR="00AD7059" w:rsidRPr="00AD7059" w:rsidRDefault="00AD7059" w:rsidP="007E16A6">
            <w:pPr>
              <w:jc w:val="center"/>
              <w:rPr>
                <w:rFonts w:asciiTheme="minorHAnsi" w:hAnsiTheme="minorHAnsi"/>
              </w:rPr>
            </w:pPr>
          </w:p>
        </w:tc>
      </w:tr>
      <w:tr w:rsidR="006749F9" w:rsidRPr="009F4A1C" w14:paraId="5AF514C4" w14:textId="77777777" w:rsidTr="0097743D">
        <w:trPr>
          <w:trHeight w:val="222"/>
        </w:trPr>
        <w:tc>
          <w:tcPr>
            <w:tcW w:w="1057" w:type="dxa"/>
            <w:vAlign w:val="center"/>
          </w:tcPr>
          <w:p w14:paraId="3BEC6C6B" w14:textId="072A8EBB" w:rsidR="006749F9" w:rsidRPr="009F4A1C" w:rsidRDefault="006749F9" w:rsidP="0097743D">
            <w:pPr>
              <w:jc w:val="center"/>
              <w:rPr>
                <w:rFonts w:asciiTheme="minorHAnsi" w:hAnsiTheme="minorHAnsi"/>
              </w:rPr>
            </w:pPr>
            <w:r w:rsidRPr="009F4A1C">
              <w:rPr>
                <w:rFonts w:asciiTheme="minorHAnsi" w:hAnsiTheme="minorHAnsi"/>
              </w:rPr>
              <w:t>0.8</w:t>
            </w:r>
          </w:p>
        </w:tc>
        <w:tc>
          <w:tcPr>
            <w:tcW w:w="1125" w:type="dxa"/>
            <w:vAlign w:val="center"/>
          </w:tcPr>
          <w:p w14:paraId="78081AD0" w14:textId="06B24227" w:rsidR="006749F9" w:rsidRPr="009F4A1C" w:rsidRDefault="006749F9" w:rsidP="0097743D">
            <w:pPr>
              <w:jc w:val="center"/>
              <w:rPr>
                <w:rFonts w:asciiTheme="minorHAnsi" w:hAnsiTheme="minorHAnsi"/>
              </w:rPr>
            </w:pPr>
            <w:r w:rsidRPr="009F4A1C">
              <w:rPr>
                <w:rFonts w:asciiTheme="minorHAnsi" w:hAnsiTheme="minorHAnsi"/>
              </w:rPr>
              <w:t>P10</w:t>
            </w:r>
          </w:p>
        </w:tc>
        <w:tc>
          <w:tcPr>
            <w:tcW w:w="1151" w:type="dxa"/>
            <w:vAlign w:val="center"/>
          </w:tcPr>
          <w:p w14:paraId="69F98483" w14:textId="5D7A5CC3" w:rsidR="006749F9" w:rsidRPr="009F4A1C" w:rsidRDefault="009F4A1C" w:rsidP="0097743D">
            <w:pPr>
              <w:jc w:val="center"/>
              <w:rPr>
                <w:rFonts w:asciiTheme="minorHAnsi" w:hAnsiTheme="minorHAnsi"/>
              </w:rPr>
            </w:pPr>
            <w:r w:rsidRPr="009F4A1C">
              <w:rPr>
                <w:rFonts w:asciiTheme="minorHAnsi" w:hAnsiTheme="minorHAnsi"/>
              </w:rPr>
              <w:t>30.04.2018</w:t>
            </w:r>
          </w:p>
        </w:tc>
        <w:tc>
          <w:tcPr>
            <w:tcW w:w="1927" w:type="dxa"/>
            <w:vAlign w:val="center"/>
          </w:tcPr>
          <w:p w14:paraId="245D859C" w14:textId="77FDFDD0" w:rsidR="006749F9" w:rsidRPr="009F4A1C" w:rsidRDefault="009F4A1C" w:rsidP="009F4A1C">
            <w:pPr>
              <w:jc w:val="center"/>
              <w:rPr>
                <w:rFonts w:asciiTheme="minorHAnsi" w:hAnsiTheme="minorHAnsi"/>
              </w:rPr>
            </w:pPr>
            <w:r w:rsidRPr="00B96DAB">
              <w:rPr>
                <w:rFonts w:asciiTheme="minorHAnsi" w:hAnsiTheme="minorHAnsi"/>
              </w:rPr>
              <w:t xml:space="preserve">G. </w:t>
            </w:r>
            <w:proofErr w:type="spellStart"/>
            <w:r w:rsidRPr="00B96DAB">
              <w:rPr>
                <w:rFonts w:asciiTheme="minorHAnsi" w:hAnsiTheme="minorHAnsi"/>
              </w:rPr>
              <w:t>Ducrey</w:t>
            </w:r>
            <w:proofErr w:type="spellEnd"/>
            <w:r w:rsidRPr="00B96DAB">
              <w:rPr>
                <w:rFonts w:asciiTheme="minorHAnsi" w:hAnsiTheme="minorHAnsi"/>
              </w:rPr>
              <w:br/>
              <w:t>N. Fuchs</w:t>
            </w:r>
          </w:p>
        </w:tc>
        <w:tc>
          <w:tcPr>
            <w:tcW w:w="1585" w:type="dxa"/>
            <w:vAlign w:val="center"/>
          </w:tcPr>
          <w:p w14:paraId="32DB7A5A" w14:textId="320F3F2C" w:rsidR="006749F9" w:rsidRPr="009F4A1C" w:rsidRDefault="009F4A1C" w:rsidP="0097743D">
            <w:pPr>
              <w:jc w:val="center"/>
              <w:rPr>
                <w:rFonts w:asciiTheme="minorHAnsi" w:hAnsiTheme="minorHAnsi"/>
              </w:rPr>
            </w:pPr>
            <w:r>
              <w:rPr>
                <w:rFonts w:asciiTheme="minorHAnsi" w:hAnsiTheme="minorHAnsi"/>
              </w:rPr>
              <w:t>4</w:t>
            </w:r>
          </w:p>
        </w:tc>
        <w:tc>
          <w:tcPr>
            <w:tcW w:w="2217" w:type="dxa"/>
            <w:vAlign w:val="center"/>
          </w:tcPr>
          <w:p w14:paraId="28F1AFE1" w14:textId="28D82491" w:rsidR="006749F9" w:rsidRPr="009F4A1C" w:rsidRDefault="009F4A1C" w:rsidP="007E16A6">
            <w:pPr>
              <w:jc w:val="center"/>
              <w:rPr>
                <w:rFonts w:asciiTheme="minorHAnsi" w:hAnsiTheme="minorHAnsi"/>
              </w:rPr>
            </w:pPr>
            <w:r w:rsidRPr="009F4A1C">
              <w:rPr>
                <w:rFonts w:asciiTheme="minorHAnsi" w:hAnsiTheme="minorHAnsi"/>
              </w:rPr>
              <w:t>Implémentation</w:t>
            </w:r>
          </w:p>
        </w:tc>
      </w:tr>
    </w:tbl>
    <w:p w14:paraId="2ACC0B1B" w14:textId="1CA76129" w:rsidR="00231897" w:rsidRDefault="00231897">
      <w:pPr>
        <w:jc w:val="left"/>
      </w:pPr>
      <w:r>
        <w:br w:type="page"/>
      </w:r>
    </w:p>
    <w:p w14:paraId="6B6C0D4A" w14:textId="58E95468" w:rsidR="004E5ED9" w:rsidRDefault="004E5ED9" w:rsidP="00995A34">
      <w:pPr>
        <w:pStyle w:val="Titre1"/>
      </w:pPr>
      <w:bookmarkStart w:id="1" w:name="_Toc512884435"/>
      <w:r w:rsidRPr="00995A34">
        <w:lastRenderedPageBreak/>
        <w:t>Introduction</w:t>
      </w:r>
      <w:bookmarkEnd w:id="1"/>
    </w:p>
    <w:p w14:paraId="25EB0251" w14:textId="7A22729E" w:rsidR="004C04C2" w:rsidRDefault="00D215BC" w:rsidP="004C04C2">
      <w:r>
        <w:t>Ce chapitre présente les aspects suivants du projet :</w:t>
      </w:r>
    </w:p>
    <w:p w14:paraId="1694071F" w14:textId="7C650EED" w:rsidR="00D215BC" w:rsidRDefault="00D215BC" w:rsidP="00715AD5">
      <w:pPr>
        <w:pStyle w:val="Pardeliste"/>
        <w:numPr>
          <w:ilvl w:val="0"/>
          <w:numId w:val="2"/>
        </w:numPr>
      </w:pPr>
      <w:r>
        <w:t xml:space="preserve">Le contexte </w:t>
      </w:r>
      <w:r w:rsidR="00AB6622">
        <w:t xml:space="preserve">et motivations </w:t>
      </w:r>
      <w:r>
        <w:t>de réalisation du projet</w:t>
      </w:r>
    </w:p>
    <w:p w14:paraId="54D8868F" w14:textId="4AA2CD54" w:rsidR="00D215BC" w:rsidRDefault="00D215BC" w:rsidP="00715AD5">
      <w:pPr>
        <w:pStyle w:val="Pardeliste"/>
        <w:numPr>
          <w:ilvl w:val="0"/>
          <w:numId w:val="2"/>
        </w:numPr>
      </w:pPr>
      <w:r>
        <w:t>Les objectifs</w:t>
      </w:r>
    </w:p>
    <w:p w14:paraId="6EC01768" w14:textId="166F5773" w:rsidR="00D215BC" w:rsidRDefault="00D215BC" w:rsidP="00715AD5">
      <w:pPr>
        <w:pStyle w:val="Pardeliste"/>
        <w:numPr>
          <w:ilvl w:val="0"/>
          <w:numId w:val="2"/>
        </w:numPr>
      </w:pPr>
      <w:r>
        <w:t>Le document</w:t>
      </w:r>
    </w:p>
    <w:p w14:paraId="20073D55" w14:textId="59DA5E1B" w:rsidR="00231897" w:rsidRDefault="00E105D9" w:rsidP="00231897">
      <w:pPr>
        <w:pStyle w:val="Titre2"/>
      </w:pPr>
      <w:bookmarkStart w:id="2" w:name="_Toc512884436"/>
      <w:r>
        <w:t>Contexte</w:t>
      </w:r>
      <w:bookmarkEnd w:id="2"/>
    </w:p>
    <w:p w14:paraId="287E920C" w14:textId="1AB58DCF" w:rsidR="00600C18" w:rsidRDefault="00D44D30" w:rsidP="00600C18">
      <w:r w:rsidRPr="00A27A06">
        <w:t xml:space="preserve">Selon le monitorage suisse de l'addiction, un peu plus de 7% des jeunes Suisses entre 15 et 19 ans utilisent le Web de manière compulsive et problématique (addiction aux jeux de rôle en ligne, jeux d'argent, négligence des devoirs et des activités hors-ligne). L'objectif du projet est de concevoir et développer une application minimisant l'effet des </w:t>
      </w:r>
      <w:proofErr w:type="spellStart"/>
      <w:r w:rsidRPr="00A27A06">
        <w:t>stimulis</w:t>
      </w:r>
      <w:proofErr w:type="spellEnd"/>
      <w:r w:rsidRPr="00A27A06">
        <w:t xml:space="preserve"> addictifs, et redonnant le contrôle aux "consommateurs". Pour cela, un monitoring automatique des activités du consommateur (avec son consentement) doit être mise en place suivi de mesures de sensibilisation proposées en temps-réel.</w:t>
      </w:r>
    </w:p>
    <w:p w14:paraId="3FDE56C7" w14:textId="28A9F169" w:rsidR="008B44E8" w:rsidRDefault="008B44E8" w:rsidP="00F45457">
      <w:r>
        <w:t xml:space="preserve">Pour détecter si une personne est </w:t>
      </w:r>
      <w:r w:rsidR="00F45457">
        <w:t>dépendant</w:t>
      </w:r>
      <w:r w:rsidR="00CD7C72">
        <w:t>e</w:t>
      </w:r>
      <w:r>
        <w:t xml:space="preserve"> au</w:t>
      </w:r>
      <w:r w:rsidR="00CD7C72">
        <w:t>x</w:t>
      </w:r>
      <w:r>
        <w:t xml:space="preserve"> jeux </w:t>
      </w:r>
      <w:proofErr w:type="spellStart"/>
      <w:proofErr w:type="gramStart"/>
      <w:r>
        <w:t>vidéos</w:t>
      </w:r>
      <w:proofErr w:type="spellEnd"/>
      <w:proofErr w:type="gramEnd"/>
      <w:r>
        <w:t>, il y a plusieurs critères qui sont les suivants</w:t>
      </w:r>
      <w:r w:rsidR="00D030F3">
        <w:t xml:space="preserve"> selon </w:t>
      </w:r>
      <w:proofErr w:type="spellStart"/>
      <w:r w:rsidR="00D030F3">
        <w:t>wikipédia</w:t>
      </w:r>
      <w:proofErr w:type="spellEnd"/>
      <w:r w:rsidR="00DC76B1">
        <w:t xml:space="preserve"> [1]</w:t>
      </w:r>
      <w:r>
        <w:t> :</w:t>
      </w:r>
    </w:p>
    <w:p w14:paraId="14241075" w14:textId="0B259D31" w:rsidR="00D030F3" w:rsidRDefault="00DB5F07" w:rsidP="00715AD5">
      <w:pPr>
        <w:pStyle w:val="Pardeliste"/>
        <w:numPr>
          <w:ilvl w:val="0"/>
          <w:numId w:val="5"/>
        </w:numPr>
      </w:pPr>
      <w:r>
        <w:t>M</w:t>
      </w:r>
      <w:r w:rsidR="00D030F3">
        <w:t xml:space="preserve">onopolisation de la pensée par le </w:t>
      </w:r>
      <w:r w:rsidR="00F45457">
        <w:t>projet de comportement addictif</w:t>
      </w:r>
    </w:p>
    <w:p w14:paraId="469823F5" w14:textId="11F46AAB" w:rsidR="00D030F3" w:rsidRDefault="00DB5F07" w:rsidP="00715AD5">
      <w:pPr>
        <w:pStyle w:val="Pardeliste"/>
        <w:numPr>
          <w:ilvl w:val="0"/>
          <w:numId w:val="5"/>
        </w:numPr>
      </w:pPr>
      <w:r>
        <w:t>I</w:t>
      </w:r>
      <w:r w:rsidR="00D030F3">
        <w:t>ntensité et durée des épisodes plus impor</w:t>
      </w:r>
      <w:r w:rsidR="00F45457">
        <w:t>tants que souhaités à l'origine</w:t>
      </w:r>
    </w:p>
    <w:p w14:paraId="55A84478" w14:textId="4B206E05" w:rsidR="00D030F3" w:rsidRDefault="00DB5F07" w:rsidP="00715AD5">
      <w:pPr>
        <w:pStyle w:val="Pardeliste"/>
        <w:numPr>
          <w:ilvl w:val="0"/>
          <w:numId w:val="5"/>
        </w:numPr>
      </w:pPr>
      <w:r>
        <w:t>T</w:t>
      </w:r>
      <w:r w:rsidR="00D030F3">
        <w:t>entatives répétées pour réduire, contrôle</w:t>
      </w:r>
      <w:r w:rsidR="00F45457">
        <w:t>r ou abandonner le comportement</w:t>
      </w:r>
    </w:p>
    <w:p w14:paraId="3357A0F6" w14:textId="72901C2D" w:rsidR="00D030F3" w:rsidRDefault="00DB5F07" w:rsidP="00715AD5">
      <w:pPr>
        <w:pStyle w:val="Pardeliste"/>
        <w:numPr>
          <w:ilvl w:val="0"/>
          <w:numId w:val="5"/>
        </w:numPr>
      </w:pPr>
      <w:r>
        <w:t>T</w:t>
      </w:r>
      <w:r w:rsidR="00D030F3">
        <w:t xml:space="preserve">emps important consacré à préparer les épisodes, à les </w:t>
      </w:r>
      <w:r w:rsidR="00F45457">
        <w:t>entreprendre ou à s'en remettre</w:t>
      </w:r>
    </w:p>
    <w:p w14:paraId="43C6D063" w14:textId="198AE976" w:rsidR="00D030F3" w:rsidRDefault="00DB5F07" w:rsidP="00715AD5">
      <w:pPr>
        <w:pStyle w:val="Pardeliste"/>
        <w:numPr>
          <w:ilvl w:val="0"/>
          <w:numId w:val="5"/>
        </w:numPr>
      </w:pPr>
      <w:r>
        <w:t>L</w:t>
      </w:r>
      <w:r w:rsidR="00D030F3">
        <w:t>'engagement dans le comportement est tel que la personne ne peut plus accomplir des gestes élémentaires (se laver, se nourrir) et le conduit vers un désinvestissement social, professionnel et f</w:t>
      </w:r>
      <w:r w:rsidR="00F45457">
        <w:t>amilial</w:t>
      </w:r>
    </w:p>
    <w:p w14:paraId="40590270" w14:textId="1AB822F5" w:rsidR="00D030F3" w:rsidRDefault="00DB5F07" w:rsidP="00715AD5">
      <w:pPr>
        <w:pStyle w:val="Pardeliste"/>
        <w:numPr>
          <w:ilvl w:val="0"/>
          <w:numId w:val="5"/>
        </w:numPr>
      </w:pPr>
      <w:r>
        <w:t>P</w:t>
      </w:r>
      <w:r w:rsidR="00D030F3">
        <w:t>oursuite du comportement malgré l'aggravation des problèmes sociaux et en dépit de la connaissance des conséquences négative</w:t>
      </w:r>
      <w:r w:rsidR="00F45457">
        <w:t>s</w:t>
      </w:r>
    </w:p>
    <w:p w14:paraId="31BF552F" w14:textId="1DBD3A5D" w:rsidR="00D030F3" w:rsidRDefault="00DB5F07" w:rsidP="00715AD5">
      <w:pPr>
        <w:pStyle w:val="Pardeliste"/>
        <w:numPr>
          <w:ilvl w:val="0"/>
          <w:numId w:val="5"/>
        </w:numPr>
      </w:pPr>
      <w:r>
        <w:t>T</w:t>
      </w:r>
      <w:r w:rsidR="00D030F3">
        <w:t>olérance marquée, c'est-à-dire besoin d'augmenter l'intensité ou la fréquence pour obtenir l'effet désiré, ou diminution de l'effet procuré par un</w:t>
      </w:r>
      <w:r w:rsidR="00F45457">
        <w:t xml:space="preserve"> comportement de même intensité</w:t>
      </w:r>
    </w:p>
    <w:p w14:paraId="778BFA5E" w14:textId="3DA222C2" w:rsidR="008B44E8" w:rsidRDefault="00DB5F07" w:rsidP="00715AD5">
      <w:pPr>
        <w:pStyle w:val="Pardeliste"/>
        <w:numPr>
          <w:ilvl w:val="0"/>
          <w:numId w:val="5"/>
        </w:numPr>
      </w:pPr>
      <w:r>
        <w:t>A</w:t>
      </w:r>
      <w:r w:rsidR="00D030F3">
        <w:t>gitation, irritabilité et surtout angoisse si le passage à l'acte addictif est différé, empêché</w:t>
      </w:r>
    </w:p>
    <w:p w14:paraId="2AA906C2" w14:textId="6FB894BB" w:rsidR="008A4691" w:rsidRDefault="001A1B8F" w:rsidP="00774835">
      <w:r>
        <w:t>O</w:t>
      </w:r>
      <w:r w:rsidR="00774835">
        <w:t xml:space="preserve">n constate </w:t>
      </w:r>
      <w:r w:rsidR="008E62E5">
        <w:t>que pour ces gens-</w:t>
      </w:r>
      <w:r>
        <w:t xml:space="preserve">là, </w:t>
      </w:r>
      <w:r w:rsidR="00774835">
        <w:t xml:space="preserve">les conséquences néfastes </w:t>
      </w:r>
      <w:r>
        <w:t xml:space="preserve">peuvent être les </w:t>
      </w:r>
      <w:r w:rsidR="00774835">
        <w:t>suivantes :</w:t>
      </w:r>
    </w:p>
    <w:p w14:paraId="2267F67D" w14:textId="3DE14773" w:rsidR="00E04CF2" w:rsidRDefault="00E04CF2" w:rsidP="00715AD5">
      <w:pPr>
        <w:pStyle w:val="Pardeliste"/>
        <w:numPr>
          <w:ilvl w:val="0"/>
          <w:numId w:val="4"/>
        </w:numPr>
      </w:pPr>
      <w:r>
        <w:t>Appauvrissement de la vie sociale</w:t>
      </w:r>
    </w:p>
    <w:p w14:paraId="6577BED8" w14:textId="43F2DDD3" w:rsidR="00E04CF2" w:rsidRDefault="006812DA" w:rsidP="00715AD5">
      <w:pPr>
        <w:pStyle w:val="Pardeliste"/>
        <w:numPr>
          <w:ilvl w:val="0"/>
          <w:numId w:val="4"/>
        </w:numPr>
      </w:pPr>
      <w:r>
        <w:t>Manque de sommeil</w:t>
      </w:r>
    </w:p>
    <w:p w14:paraId="5A532D04" w14:textId="013CAFEA" w:rsidR="006812DA" w:rsidRDefault="006812DA" w:rsidP="00715AD5">
      <w:pPr>
        <w:pStyle w:val="Pardeliste"/>
        <w:numPr>
          <w:ilvl w:val="0"/>
          <w:numId w:val="4"/>
        </w:numPr>
      </w:pPr>
      <w:r>
        <w:t>Trouble du comportement (saute d’humeur…)</w:t>
      </w:r>
    </w:p>
    <w:p w14:paraId="1EBA2491" w14:textId="6BCE462C" w:rsidR="006812DA" w:rsidRDefault="006812DA" w:rsidP="00715AD5">
      <w:pPr>
        <w:pStyle w:val="Pardeliste"/>
        <w:numPr>
          <w:ilvl w:val="0"/>
          <w:numId w:val="4"/>
        </w:numPr>
      </w:pPr>
      <w:r>
        <w:t>Mauvaise hygiène de vie</w:t>
      </w:r>
    </w:p>
    <w:p w14:paraId="10356772" w14:textId="6366EF72" w:rsidR="006812DA" w:rsidRDefault="006812DA" w:rsidP="00715AD5">
      <w:pPr>
        <w:pStyle w:val="Pardeliste"/>
        <w:numPr>
          <w:ilvl w:val="0"/>
          <w:numId w:val="4"/>
        </w:numPr>
      </w:pPr>
      <w:r>
        <w:t>Perte du sens des réalités</w:t>
      </w:r>
    </w:p>
    <w:p w14:paraId="1A22B80B" w14:textId="7357F844" w:rsidR="00293533" w:rsidRDefault="004C7390" w:rsidP="00715AD5">
      <w:pPr>
        <w:pStyle w:val="Pardeliste"/>
        <w:numPr>
          <w:ilvl w:val="0"/>
          <w:numId w:val="4"/>
        </w:numPr>
      </w:pPr>
      <w:r>
        <w:t>Atteinte à la santé physique (maux de tête, yeux secs, douleurs au dos</w:t>
      </w:r>
      <w:r w:rsidR="002323DC">
        <w:t>, manque d’activité physique</w:t>
      </w:r>
      <w:r w:rsidR="00293533">
        <w:t xml:space="preserve">, </w:t>
      </w:r>
      <w:proofErr w:type="spellStart"/>
      <w:r w:rsidR="00293533">
        <w:t>depression</w:t>
      </w:r>
      <w:proofErr w:type="spellEnd"/>
      <w:r w:rsidR="00293533">
        <w:t>, suicide</w:t>
      </w:r>
      <w:r>
        <w:t>)</w:t>
      </w:r>
    </w:p>
    <w:p w14:paraId="7A2C0F47" w14:textId="4DDB93F5" w:rsidR="0007236B" w:rsidRDefault="0007236B" w:rsidP="008A4691">
      <w:r>
        <w:t xml:space="preserve">Ces liens contiennent quelques témoignages qui permettent de comprendre l’importance de la gestion des </w:t>
      </w:r>
      <w:proofErr w:type="spellStart"/>
      <w:r>
        <w:t>stimulis</w:t>
      </w:r>
      <w:proofErr w:type="spellEnd"/>
      <w:r>
        <w:t xml:space="preserve"> addictifs pour les joueurs. En effet, il n’est pas néfaste en soit de jouer, mais il est </w:t>
      </w:r>
      <w:proofErr w:type="spellStart"/>
      <w:r>
        <w:t>absoluement</w:t>
      </w:r>
      <w:proofErr w:type="spellEnd"/>
      <w:r>
        <w:t xml:space="preserve"> nécessaire de garder le contrôle.</w:t>
      </w:r>
    </w:p>
    <w:p w14:paraId="6A3639AE" w14:textId="65AF137C" w:rsidR="008412CD" w:rsidRDefault="0007333D" w:rsidP="00DC76B1">
      <w:hyperlink r:id="rId10" w:history="1">
        <w:r w:rsidR="008412CD" w:rsidRPr="007211CB">
          <w:rPr>
            <w:rStyle w:val="Lienhypertexte"/>
          </w:rPr>
          <w:t>http://www.jeuxvideo.com/dossiers/00018270/l-addiction-aux-jeux-video-temoignages-de-joueurs-006.htm</w:t>
        </w:r>
      </w:hyperlink>
      <w:r w:rsidR="008412CD" w:rsidRPr="000B008B">
        <w:t>[</w:t>
      </w:r>
      <w:r w:rsidR="00DC76B1">
        <w:t>2</w:t>
      </w:r>
      <w:r w:rsidR="008412CD" w:rsidRPr="000B008B">
        <w:t>]</w:t>
      </w:r>
    </w:p>
    <w:p w14:paraId="3D4FC665" w14:textId="677B73D4" w:rsidR="008412CD" w:rsidRDefault="0007333D" w:rsidP="00DC76B1">
      <w:pPr>
        <w:rPr>
          <w:rStyle w:val="Lienhypertexte"/>
        </w:rPr>
      </w:pPr>
      <w:hyperlink r:id="rId11" w:history="1">
        <w:r w:rsidR="008412CD" w:rsidRPr="007211CB">
          <w:rPr>
            <w:rStyle w:val="Lienhypertexte"/>
          </w:rPr>
          <w:t>https://www.vice.com/fr/article/ppvzd7/dependance-jeux-video-843</w:t>
        </w:r>
      </w:hyperlink>
      <w:r w:rsidR="008412CD" w:rsidRPr="000B008B">
        <w:t>[</w:t>
      </w:r>
      <w:r w:rsidR="00DC76B1">
        <w:t>3</w:t>
      </w:r>
      <w:r w:rsidR="008412CD" w:rsidRPr="000B008B">
        <w:t>]</w:t>
      </w:r>
    </w:p>
    <w:p w14:paraId="029D5E45" w14:textId="77777777" w:rsidR="008412CD" w:rsidRDefault="008412CD" w:rsidP="008A4691"/>
    <w:p w14:paraId="7478D9AE" w14:textId="77777777" w:rsidR="00D94672" w:rsidRDefault="00D94672">
      <w:pPr>
        <w:jc w:val="left"/>
        <w:rPr>
          <w:rStyle w:val="Lienhypertexte"/>
        </w:rPr>
      </w:pPr>
      <w:r>
        <w:rPr>
          <w:rStyle w:val="Lienhypertexte"/>
        </w:rPr>
        <w:br w:type="page"/>
      </w:r>
    </w:p>
    <w:p w14:paraId="4BEB489A" w14:textId="5332536F" w:rsidR="00D44D30" w:rsidRDefault="00600C18" w:rsidP="00D215BC">
      <w:pPr>
        <w:pStyle w:val="Titre2"/>
      </w:pPr>
      <w:bookmarkStart w:id="3" w:name="_Toc512884437"/>
      <w:r>
        <w:lastRenderedPageBreak/>
        <w:t>But du projet</w:t>
      </w:r>
      <w:bookmarkEnd w:id="3"/>
    </w:p>
    <w:p w14:paraId="665E8572" w14:textId="7633CBB3" w:rsidR="00600C18" w:rsidRDefault="00600C18" w:rsidP="00977C02">
      <w:r>
        <w:t xml:space="preserve">Le projet consiste à développer un produit permettant aux utilisateurs de reprendre le contrôle lorsqu’ils sont soumis à des </w:t>
      </w:r>
      <w:proofErr w:type="spellStart"/>
      <w:r>
        <w:t>stimulis</w:t>
      </w:r>
      <w:proofErr w:type="spellEnd"/>
      <w:r>
        <w:t xml:space="preserve"> addictifs quand ils utilisent </w:t>
      </w:r>
      <w:r w:rsidRPr="00977C02">
        <w:rPr>
          <w:color w:val="000000" w:themeColor="text1"/>
        </w:rPr>
        <w:t xml:space="preserve">des jeux </w:t>
      </w:r>
      <w:proofErr w:type="spellStart"/>
      <w:proofErr w:type="gramStart"/>
      <w:r w:rsidRPr="00977C02">
        <w:rPr>
          <w:color w:val="000000" w:themeColor="text1"/>
        </w:rPr>
        <w:t>vidéos</w:t>
      </w:r>
      <w:proofErr w:type="spellEnd"/>
      <w:proofErr w:type="gramEnd"/>
      <w:r w:rsidR="00977C02" w:rsidRPr="00977C02">
        <w:rPr>
          <w:color w:val="000000" w:themeColor="text1"/>
        </w:rPr>
        <w:t xml:space="preserve"> ou des réseaux sociaux</w:t>
      </w:r>
      <w:r>
        <w:t>.</w:t>
      </w:r>
    </w:p>
    <w:p w14:paraId="0DE06F61" w14:textId="24192E9A" w:rsidR="008E4233" w:rsidRDefault="008E4233" w:rsidP="00600C18">
      <w:r>
        <w:t>L’enfant ou l’adolescent est encore en construction et il n’a pas encore tous les filtres lui permettant de comprendre les enjeux du temps passé sur un écran. C’est pourquoi cette application permettra de mettre un cadre où le joueur sera confronté à une r</w:t>
      </w:r>
      <w:r w:rsidR="00B10B12">
        <w:t>esponsabilisation de ses choix.</w:t>
      </w:r>
      <w:r w:rsidR="00EC42F6">
        <w:t xml:space="preserve"> A chaque âge le cadre doit être différent. Il sera donc plus restrictif pour des enfants que des adolescents.</w:t>
      </w:r>
    </w:p>
    <w:p w14:paraId="6308C7D0" w14:textId="77777777" w:rsidR="00B055D2" w:rsidRDefault="00B055D2" w:rsidP="00B055D2">
      <w:r>
        <w:t xml:space="preserve">Ce travail est réalisé dans le cadre du projet de semestre 6 en informatique à la haute école d’ingénieurs et d’architectes de Fribourg. Il est réalisé par </w:t>
      </w:r>
      <w:proofErr w:type="spellStart"/>
      <w:proofErr w:type="gramStart"/>
      <w:r>
        <w:t>M.Nicolas</w:t>
      </w:r>
      <w:proofErr w:type="spellEnd"/>
      <w:proofErr w:type="gramEnd"/>
      <w:r>
        <w:t xml:space="preserve"> Fuchs et </w:t>
      </w:r>
      <w:proofErr w:type="spellStart"/>
      <w:r>
        <w:t>M.Grégory</w:t>
      </w:r>
      <w:proofErr w:type="spellEnd"/>
      <w:r>
        <w:t xml:space="preserve"> </w:t>
      </w:r>
      <w:proofErr w:type="spellStart"/>
      <w:r>
        <w:t>Ducrey</w:t>
      </w:r>
      <w:proofErr w:type="spellEnd"/>
      <w:r>
        <w:t xml:space="preserve"> pour la mandante </w:t>
      </w:r>
      <w:r w:rsidRPr="000E322B">
        <w:t xml:space="preserve">Dr. Claire </w:t>
      </w:r>
      <w:proofErr w:type="spellStart"/>
      <w:r w:rsidRPr="000E322B">
        <w:t>Korkmaz</w:t>
      </w:r>
      <w:proofErr w:type="spellEnd"/>
      <w:r>
        <w:t xml:space="preserve"> et il est supervisé par Mme Sandy Ingram ainsi que Mme </w:t>
      </w:r>
      <w:proofErr w:type="spellStart"/>
      <w:r>
        <w:t>Houda</w:t>
      </w:r>
      <w:proofErr w:type="spellEnd"/>
      <w:r>
        <w:t xml:space="preserve"> Chabbi.</w:t>
      </w:r>
    </w:p>
    <w:p w14:paraId="487A89A7" w14:textId="61C5353F" w:rsidR="00D215BC" w:rsidRDefault="00D215BC" w:rsidP="00D215BC">
      <w:pPr>
        <w:pStyle w:val="Titre2"/>
      </w:pPr>
      <w:bookmarkStart w:id="4" w:name="_Toc512884438"/>
      <w:r>
        <w:t>Document</w:t>
      </w:r>
      <w:bookmarkEnd w:id="4"/>
    </w:p>
    <w:p w14:paraId="2F68C7C9" w14:textId="6601C7FA" w:rsidR="00D215BC" w:rsidRDefault="00D215BC" w:rsidP="00D215BC">
      <w:r>
        <w:t>Ce rapport fait partie intégrante du projet. Il contient des informations concernant les étapes de réalisation du produit final.</w:t>
      </w:r>
      <w:r w:rsidR="00A72F29">
        <w:t xml:space="preserve"> La création de ce document se fait tout au long du projet.</w:t>
      </w:r>
      <w:r>
        <w:t xml:space="preserve"> Il doit permettre au client de suivre les démarches de travail et si le projet devait être repris, le rapport donne toute les clés au développeur. Le document contient des informations sur les phases suivantes :</w:t>
      </w:r>
    </w:p>
    <w:p w14:paraId="25376E0E" w14:textId="1154FA8E" w:rsidR="00D215BC" w:rsidRDefault="00D215BC" w:rsidP="00715AD5">
      <w:pPr>
        <w:pStyle w:val="Pardeliste"/>
        <w:numPr>
          <w:ilvl w:val="0"/>
          <w:numId w:val="3"/>
        </w:numPr>
      </w:pPr>
      <w:r>
        <w:t>Analyse</w:t>
      </w:r>
    </w:p>
    <w:p w14:paraId="280CE25E" w14:textId="6212F80A" w:rsidR="00D215BC" w:rsidRDefault="00D215BC" w:rsidP="00715AD5">
      <w:pPr>
        <w:pStyle w:val="Pardeliste"/>
        <w:numPr>
          <w:ilvl w:val="0"/>
          <w:numId w:val="3"/>
        </w:numPr>
      </w:pPr>
      <w:r>
        <w:t>Conception</w:t>
      </w:r>
    </w:p>
    <w:p w14:paraId="041CDB3A" w14:textId="2D1AD824" w:rsidR="00D215BC" w:rsidRDefault="00D215BC" w:rsidP="00715AD5">
      <w:pPr>
        <w:pStyle w:val="Pardeliste"/>
        <w:numPr>
          <w:ilvl w:val="0"/>
          <w:numId w:val="3"/>
        </w:numPr>
      </w:pPr>
      <w:r>
        <w:t>Implémen</w:t>
      </w:r>
      <w:r w:rsidR="00B06F1B">
        <w:t>t</w:t>
      </w:r>
      <w:r>
        <w:t>ation</w:t>
      </w:r>
    </w:p>
    <w:p w14:paraId="20E1EC01" w14:textId="3B2A6CE4" w:rsidR="00D215BC" w:rsidRDefault="00D215BC" w:rsidP="00715AD5">
      <w:pPr>
        <w:pStyle w:val="Pardeliste"/>
        <w:numPr>
          <w:ilvl w:val="0"/>
          <w:numId w:val="3"/>
        </w:numPr>
      </w:pPr>
      <w:r>
        <w:t>Validation</w:t>
      </w:r>
    </w:p>
    <w:p w14:paraId="0681422C" w14:textId="282DA0B2" w:rsidR="00D215BC" w:rsidRDefault="00E520D0">
      <w:pPr>
        <w:jc w:val="left"/>
      </w:pPr>
      <w:r>
        <w:t>Le rapport permet aux évaluateurs de vérifier la qualité et la rigueur du travail effectué.</w:t>
      </w:r>
    </w:p>
    <w:p w14:paraId="29592859" w14:textId="77777777" w:rsidR="00231897" w:rsidRDefault="00231897">
      <w:pPr>
        <w:jc w:val="left"/>
        <w:rPr>
          <w:rFonts w:eastAsiaTheme="majorEastAsia" w:cstheme="majorBidi"/>
          <w:b/>
          <w:color w:val="000000" w:themeColor="text1"/>
          <w:sz w:val="24"/>
          <w:szCs w:val="26"/>
        </w:rPr>
      </w:pPr>
      <w:r>
        <w:br w:type="page"/>
      </w:r>
    </w:p>
    <w:p w14:paraId="6B9C2F4B" w14:textId="2700064C" w:rsidR="00947C9A" w:rsidRDefault="00E105D9" w:rsidP="00995A34">
      <w:pPr>
        <w:pStyle w:val="Titre1"/>
      </w:pPr>
      <w:bookmarkStart w:id="5" w:name="_Toc512884439"/>
      <w:r>
        <w:lastRenderedPageBreak/>
        <w:t>Analyse</w:t>
      </w:r>
      <w:r w:rsidR="000168B1">
        <w:t xml:space="preserve"> des besoins et des technologies</w:t>
      </w:r>
      <w:bookmarkEnd w:id="5"/>
    </w:p>
    <w:p w14:paraId="5344ABF6" w14:textId="0C85D622" w:rsidR="00231897" w:rsidRDefault="00231897" w:rsidP="00231897">
      <w:pPr>
        <w:pStyle w:val="Titre2"/>
      </w:pPr>
      <w:bookmarkStart w:id="6" w:name="_Toc512884440"/>
      <w:r>
        <w:t>Introduction</w:t>
      </w:r>
      <w:bookmarkEnd w:id="6"/>
    </w:p>
    <w:p w14:paraId="2D644345" w14:textId="473EA46A" w:rsidR="00231897" w:rsidRDefault="00F3737C" w:rsidP="00DB4B13">
      <w:r>
        <w:t xml:space="preserve">Nous ne connaissons pas énormément le sujet de la prévention des addictions aux jeux </w:t>
      </w:r>
      <w:proofErr w:type="spellStart"/>
      <w:proofErr w:type="gramStart"/>
      <w:r>
        <w:t>vidéos</w:t>
      </w:r>
      <w:proofErr w:type="spellEnd"/>
      <w:proofErr w:type="gramEnd"/>
      <w:r>
        <w:t xml:space="preserve"> et aux réseaux sociaux, c’est pourquoi il est important d’étudier la base de ce sujet avant de réfléchir </w:t>
      </w:r>
      <w:r w:rsidR="00DB4B13">
        <w:t>aux développement d’un</w:t>
      </w:r>
      <w:r>
        <w:t xml:space="preserve"> produit pertinent.</w:t>
      </w:r>
    </w:p>
    <w:p w14:paraId="40D9D935" w14:textId="6A3B2B4A" w:rsidR="00F3737C" w:rsidRDefault="00F3737C" w:rsidP="00C3545F">
      <w:r>
        <w:t xml:space="preserve">Le client souhaite une application qui permet de monitorer et redonner le contrôle à l’utilisateur afin que ce dernier fasse des choix et en prenne l’entière responsabilité. Dans le chapitre 1.1 traitant du contexte du projet, des témoignages sont recueillis et ils attestent des dangers de ces addictions. En observant les critères d’addictions décrits, nous pouvons constater que le danger découle du temps passé sur les jeux ou les réseaux sociaux. C’est pourquoi nous </w:t>
      </w:r>
      <w:r w:rsidR="00C3545F">
        <w:t>avons en partie orienté</w:t>
      </w:r>
      <w:r>
        <w:t xml:space="preserve"> nos recherches sur des moyens pour gérer le temps.</w:t>
      </w:r>
    </w:p>
    <w:p w14:paraId="3D580137" w14:textId="56DEC150" w:rsidR="00116AD4" w:rsidRDefault="00116AD4" w:rsidP="00C63D51">
      <w:pPr>
        <w:jc w:val="left"/>
      </w:pPr>
      <w:r>
        <w:t xml:space="preserve">Nos recherches doivent nous aider à créer un produit répondant aux besoins de manière pertinente. Dans cette analyse nous </w:t>
      </w:r>
      <w:r w:rsidR="00C63D51">
        <w:t>avons effectué</w:t>
      </w:r>
      <w:r>
        <w:t xml:space="preserve"> les travaux suivants :</w:t>
      </w:r>
    </w:p>
    <w:p w14:paraId="61FB01E0" w14:textId="15391737" w:rsidR="00116AD4" w:rsidRDefault="00116AD4" w:rsidP="00715AD5">
      <w:pPr>
        <w:pStyle w:val="Pardeliste"/>
        <w:numPr>
          <w:ilvl w:val="0"/>
          <w:numId w:val="7"/>
        </w:numPr>
        <w:jc w:val="left"/>
      </w:pPr>
      <w:r>
        <w:t xml:space="preserve">Exploration du sujet </w:t>
      </w:r>
      <w:r>
        <w:sym w:font="Wingdings" w:char="F0E0"/>
      </w:r>
      <w:r>
        <w:t xml:space="preserve"> se renseigner sur le contexte, des statistiques</w:t>
      </w:r>
    </w:p>
    <w:p w14:paraId="103B5CA6" w14:textId="4A3C652F" w:rsidR="00116AD4" w:rsidRDefault="00116AD4" w:rsidP="00715AD5">
      <w:pPr>
        <w:pStyle w:val="Pardeliste"/>
        <w:numPr>
          <w:ilvl w:val="0"/>
          <w:numId w:val="7"/>
        </w:numPr>
        <w:jc w:val="left"/>
      </w:pPr>
      <w:r>
        <w:t xml:space="preserve">Etat de l’art </w:t>
      </w:r>
      <w:r>
        <w:sym w:font="Wingdings" w:char="F0E0"/>
      </w:r>
      <w:r>
        <w:t xml:space="preserve"> Explorer les produits de prévention présents sur le marché</w:t>
      </w:r>
    </w:p>
    <w:p w14:paraId="74CCC7AF" w14:textId="2211B6B1" w:rsidR="00116AD4" w:rsidRDefault="00116AD4" w:rsidP="00715AD5">
      <w:pPr>
        <w:pStyle w:val="Pardeliste"/>
        <w:numPr>
          <w:ilvl w:val="0"/>
          <w:numId w:val="7"/>
        </w:numPr>
        <w:jc w:val="left"/>
      </w:pPr>
      <w:r>
        <w:t xml:space="preserve">Test de produits existants </w:t>
      </w:r>
      <w:r>
        <w:sym w:font="Wingdings" w:char="F0E0"/>
      </w:r>
      <w:r>
        <w:t xml:space="preserve"> Tester certains de ces produits</w:t>
      </w:r>
    </w:p>
    <w:p w14:paraId="28CFC9D1" w14:textId="18BD4879" w:rsidR="00116AD4" w:rsidRDefault="00116AD4" w:rsidP="00715AD5">
      <w:pPr>
        <w:pStyle w:val="Pardeliste"/>
        <w:numPr>
          <w:ilvl w:val="0"/>
          <w:numId w:val="7"/>
        </w:numPr>
        <w:jc w:val="left"/>
      </w:pPr>
      <w:r>
        <w:t xml:space="preserve">Tests technologiques </w:t>
      </w:r>
      <w:r>
        <w:sym w:font="Wingdings" w:char="F0E0"/>
      </w:r>
      <w:r>
        <w:t xml:space="preserve"> Tester certaines méthodes qui pourraient nous aider à implémenter des fonctionnalités (Récupération des processus, récupération des URL…) </w:t>
      </w:r>
    </w:p>
    <w:p w14:paraId="7372C5F2" w14:textId="3CC6AAF1" w:rsidR="00116AD4" w:rsidRDefault="00116AD4" w:rsidP="00715AD5">
      <w:pPr>
        <w:pStyle w:val="Pardeliste"/>
        <w:numPr>
          <w:ilvl w:val="0"/>
          <w:numId w:val="7"/>
        </w:numPr>
        <w:jc w:val="left"/>
      </w:pPr>
      <w:r>
        <w:t xml:space="preserve">Idéation </w:t>
      </w:r>
      <w:r>
        <w:sym w:font="Wingdings" w:char="F0E0"/>
      </w:r>
      <w:r>
        <w:t xml:space="preserve"> </w:t>
      </w:r>
      <w:r w:rsidR="008225C5">
        <w:t>Sur la base du travail accompli</w:t>
      </w:r>
      <w:r>
        <w:t>, faire un brainstorming de ce qui serait pertinent d’implémenter pour ce produit</w:t>
      </w:r>
    </w:p>
    <w:p w14:paraId="6E6D0B8D" w14:textId="2E8CDDE5" w:rsidR="00116AD4" w:rsidRDefault="00116AD4" w:rsidP="00715AD5">
      <w:pPr>
        <w:pStyle w:val="Pardeliste"/>
        <w:numPr>
          <w:ilvl w:val="0"/>
          <w:numId w:val="7"/>
        </w:numPr>
        <w:jc w:val="left"/>
      </w:pPr>
      <w:r>
        <w:t xml:space="preserve">Cahier des charges </w:t>
      </w:r>
      <w:r>
        <w:sym w:font="Wingdings" w:char="F0E0"/>
      </w:r>
      <w:r>
        <w:t xml:space="preserve"> après ces 5 semaines d’analyse, établir un cahier des charges final décrivant le produit que nous allons réaliser en ayant une meilleure connaissance du sujet</w:t>
      </w:r>
    </w:p>
    <w:p w14:paraId="7E5B89E2" w14:textId="119E2EC7" w:rsidR="006C094B" w:rsidRPr="006C094B" w:rsidRDefault="00231897" w:rsidP="006C094B">
      <w:pPr>
        <w:jc w:val="left"/>
      </w:pPr>
      <w:r>
        <w:br w:type="page"/>
      </w:r>
    </w:p>
    <w:p w14:paraId="6E999415" w14:textId="780E5CD1" w:rsidR="00EA07A4" w:rsidRDefault="00EA07A4" w:rsidP="00DC1F84">
      <w:pPr>
        <w:pStyle w:val="Titre2"/>
      </w:pPr>
      <w:bookmarkStart w:id="7" w:name="_Toc512884441"/>
      <w:r>
        <w:lastRenderedPageBreak/>
        <w:t>Idéation</w:t>
      </w:r>
      <w:bookmarkEnd w:id="7"/>
    </w:p>
    <w:p w14:paraId="35FE926F" w14:textId="5E91C554" w:rsidR="003A18D7" w:rsidRPr="003A18D7" w:rsidRDefault="003A18D7" w:rsidP="0076673A">
      <w:r>
        <w:t xml:space="preserve">Pour commencer ce projet, nous nous sommes dans un premier temps renseignés sur le sujet des addictions </w:t>
      </w:r>
      <w:r w:rsidR="0076673A">
        <w:t>(voir chapitre « 1 introduction ») afin d’avoir une meilleure vue d’ensemble. Une fois fait, nous avons effectué un brainstorming</w:t>
      </w:r>
      <w:r w:rsidR="00D906D4">
        <w:t xml:space="preserve"> [4]</w:t>
      </w:r>
      <w:r w:rsidR="0076673A">
        <w:t xml:space="preserve"> des idées de fonctionnalités qui pourraient être intéressantes lors du développement de l’application. Ce brainstorming est effectué avant les tests d’applications existantes et de tests technologiques. Il a pour but de laisser aller notre créativité sans être limité par des recherches déjà effectuées.</w:t>
      </w:r>
    </w:p>
    <w:p w14:paraId="4C48D19E" w14:textId="2A50E13D" w:rsidR="00DA50A1" w:rsidRDefault="0046349F" w:rsidP="00DA50A1">
      <w:r>
        <w:t>Voici les ré</w:t>
      </w:r>
      <w:r w:rsidR="00DA50A1">
        <w:t>sultats du brainstorming</w:t>
      </w:r>
      <w:r>
        <w:t>, nous avons classé les idées par catégories :</w:t>
      </w:r>
    </w:p>
    <w:p w14:paraId="33FC0AE9" w14:textId="77777777" w:rsidR="0046349F" w:rsidRPr="001D1897" w:rsidRDefault="0046349F" w:rsidP="0046349F">
      <w:pPr>
        <w:rPr>
          <w:b/>
          <w:bCs/>
        </w:rPr>
      </w:pPr>
      <w:r w:rsidRPr="001D1897">
        <w:rPr>
          <w:b/>
          <w:bCs/>
        </w:rPr>
        <w:t>Concept de l’application</w:t>
      </w:r>
    </w:p>
    <w:p w14:paraId="6BAC8DAB" w14:textId="08911796" w:rsidR="0046349F" w:rsidRDefault="0046349F" w:rsidP="00715AD5">
      <w:pPr>
        <w:pStyle w:val="Pardeliste"/>
        <w:numPr>
          <w:ilvl w:val="0"/>
          <w:numId w:val="8"/>
        </w:numPr>
      </w:pPr>
      <w:r>
        <w:t>Contrôle des sites visités</w:t>
      </w:r>
    </w:p>
    <w:p w14:paraId="55C3C7B7" w14:textId="3376BF7D" w:rsidR="0046349F" w:rsidRDefault="0046349F" w:rsidP="00715AD5">
      <w:pPr>
        <w:pStyle w:val="Pardeliste"/>
        <w:numPr>
          <w:ilvl w:val="0"/>
          <w:numId w:val="8"/>
        </w:numPr>
      </w:pPr>
      <w:r>
        <w:t>Gestion du temps</w:t>
      </w:r>
    </w:p>
    <w:p w14:paraId="52D19537" w14:textId="6B4FD186" w:rsidR="0046349F" w:rsidRDefault="0046349F" w:rsidP="00715AD5">
      <w:pPr>
        <w:pStyle w:val="Pardeliste"/>
        <w:numPr>
          <w:ilvl w:val="0"/>
          <w:numId w:val="8"/>
        </w:numPr>
      </w:pPr>
      <w:r>
        <w:t xml:space="preserve">Architecture client/serveur et </w:t>
      </w:r>
      <w:proofErr w:type="spellStart"/>
      <w:proofErr w:type="gramStart"/>
      <w:r>
        <w:t>paramétrisation</w:t>
      </w:r>
      <w:proofErr w:type="spellEnd"/>
      <w:r>
        <w:t xml:space="preserve">  de</w:t>
      </w:r>
      <w:proofErr w:type="gramEnd"/>
      <w:r>
        <w:t xml:space="preserve"> l’application native depuis la page web du serveur</w:t>
      </w:r>
    </w:p>
    <w:p w14:paraId="4D5641BC" w14:textId="2D7D1A84" w:rsidR="0046349F" w:rsidRDefault="0046349F" w:rsidP="00715AD5">
      <w:pPr>
        <w:pStyle w:val="Pardeliste"/>
        <w:numPr>
          <w:ilvl w:val="0"/>
          <w:numId w:val="8"/>
        </w:numPr>
      </w:pPr>
      <w:r>
        <w:t>Système de récompense</w:t>
      </w:r>
    </w:p>
    <w:p w14:paraId="0124B293" w14:textId="46AE1EBA" w:rsidR="0046349F" w:rsidRDefault="0046349F" w:rsidP="00715AD5">
      <w:pPr>
        <w:pStyle w:val="Pardeliste"/>
        <w:numPr>
          <w:ilvl w:val="0"/>
          <w:numId w:val="8"/>
        </w:numPr>
      </w:pPr>
      <w:r>
        <w:t>Contrôle parental</w:t>
      </w:r>
    </w:p>
    <w:p w14:paraId="77E36CBE" w14:textId="41AEF847" w:rsidR="0046349F" w:rsidRDefault="00C6060A" w:rsidP="00715AD5">
      <w:pPr>
        <w:pStyle w:val="Pardeliste"/>
        <w:numPr>
          <w:ilvl w:val="0"/>
          <w:numId w:val="8"/>
        </w:numPr>
      </w:pPr>
      <w:r>
        <w:t>E</w:t>
      </w:r>
      <w:r w:rsidR="0046349F">
        <w:t>ncouragement à la mobilité physique</w:t>
      </w:r>
    </w:p>
    <w:p w14:paraId="6ACFAFD4" w14:textId="385249DA" w:rsidR="0046349F" w:rsidRDefault="0046349F" w:rsidP="00715AD5">
      <w:pPr>
        <w:pStyle w:val="Pardeliste"/>
        <w:numPr>
          <w:ilvl w:val="0"/>
          <w:numId w:val="8"/>
        </w:numPr>
      </w:pPr>
      <w:r>
        <w:t>Blocage de certains processus en fonction d’une localisation GPS</w:t>
      </w:r>
    </w:p>
    <w:p w14:paraId="1FCD840F" w14:textId="7DFE1814" w:rsidR="0046349F" w:rsidRDefault="0046349F" w:rsidP="00715AD5">
      <w:pPr>
        <w:pStyle w:val="Pardeliste"/>
        <w:numPr>
          <w:ilvl w:val="0"/>
          <w:numId w:val="8"/>
        </w:numPr>
      </w:pPr>
      <w:r>
        <w:t xml:space="preserve">Validation par l’utilisateur </w:t>
      </w:r>
    </w:p>
    <w:p w14:paraId="5A1538D5" w14:textId="38736761" w:rsidR="0046349F" w:rsidRPr="001D1897" w:rsidRDefault="0046349F" w:rsidP="0046349F">
      <w:pPr>
        <w:rPr>
          <w:b/>
          <w:bCs/>
        </w:rPr>
      </w:pPr>
      <w:r w:rsidRPr="001D1897">
        <w:rPr>
          <w:b/>
          <w:bCs/>
        </w:rPr>
        <w:t>Fonctionnalités concrètes</w:t>
      </w:r>
    </w:p>
    <w:p w14:paraId="7B3229A7" w14:textId="799872B3" w:rsidR="0046349F" w:rsidRDefault="0046349F" w:rsidP="00715AD5">
      <w:pPr>
        <w:pStyle w:val="Pardeliste"/>
        <w:numPr>
          <w:ilvl w:val="0"/>
          <w:numId w:val="9"/>
        </w:numPr>
      </w:pPr>
      <w:r>
        <w:t>Monitoring du temps</w:t>
      </w:r>
    </w:p>
    <w:p w14:paraId="4E74E98C" w14:textId="6CECBE34" w:rsidR="0046349F" w:rsidRDefault="0046349F" w:rsidP="00715AD5">
      <w:pPr>
        <w:pStyle w:val="Pardeliste"/>
        <w:numPr>
          <w:ilvl w:val="2"/>
          <w:numId w:val="9"/>
        </w:numPr>
      </w:pPr>
      <w:r>
        <w:t>Paramétrer en fonction de l’âge</w:t>
      </w:r>
    </w:p>
    <w:p w14:paraId="76307FB1" w14:textId="696B3CDC" w:rsidR="0046349F" w:rsidRDefault="0046349F" w:rsidP="00715AD5">
      <w:pPr>
        <w:pStyle w:val="Pardeliste"/>
        <w:numPr>
          <w:ilvl w:val="0"/>
          <w:numId w:val="9"/>
        </w:numPr>
      </w:pPr>
      <w:r>
        <w:t>Module statistique —&gt; pour l’utilisateur et/ou contrôleur</w:t>
      </w:r>
    </w:p>
    <w:p w14:paraId="3D9F8F5B" w14:textId="68D088F0" w:rsidR="0046349F" w:rsidRDefault="0046349F" w:rsidP="00715AD5">
      <w:pPr>
        <w:pStyle w:val="Pardeliste"/>
        <w:numPr>
          <w:ilvl w:val="2"/>
          <w:numId w:val="9"/>
        </w:numPr>
      </w:pPr>
      <w:r>
        <w:t>Temps passé sur une semaine, et sur quel sujet</w:t>
      </w:r>
    </w:p>
    <w:p w14:paraId="2D4B58D2" w14:textId="7C0D38B6" w:rsidR="0046349F" w:rsidRDefault="0046349F" w:rsidP="00715AD5">
      <w:pPr>
        <w:pStyle w:val="Pardeliste"/>
        <w:numPr>
          <w:ilvl w:val="0"/>
          <w:numId w:val="9"/>
        </w:numPr>
      </w:pPr>
      <w:r>
        <w:t xml:space="preserve">Alerte visuelles et sonores ET Avertissement sur les dangers </w:t>
      </w:r>
    </w:p>
    <w:p w14:paraId="3E9B440F" w14:textId="6B1CF969" w:rsidR="0046349F" w:rsidRDefault="0046349F" w:rsidP="00715AD5">
      <w:pPr>
        <w:pStyle w:val="Pardeliste"/>
        <w:numPr>
          <w:ilvl w:val="2"/>
          <w:numId w:val="9"/>
        </w:numPr>
      </w:pPr>
      <w:r>
        <w:t>Forcer des pauses</w:t>
      </w:r>
    </w:p>
    <w:p w14:paraId="658ED022" w14:textId="1F1D374B" w:rsidR="0046349F" w:rsidRDefault="0046349F" w:rsidP="00715AD5">
      <w:pPr>
        <w:pStyle w:val="Pardeliste"/>
        <w:numPr>
          <w:ilvl w:val="2"/>
          <w:numId w:val="9"/>
        </w:numPr>
      </w:pPr>
      <w:r>
        <w:t>Vidéo de sensibilisation</w:t>
      </w:r>
    </w:p>
    <w:p w14:paraId="32D39CA4" w14:textId="31664FFF" w:rsidR="0046349F" w:rsidRDefault="0046349F" w:rsidP="00715AD5">
      <w:pPr>
        <w:pStyle w:val="Pardeliste"/>
        <w:numPr>
          <w:ilvl w:val="2"/>
          <w:numId w:val="9"/>
        </w:numPr>
      </w:pPr>
      <w:r>
        <w:t>Blocage du processus durant la vidéo</w:t>
      </w:r>
    </w:p>
    <w:p w14:paraId="7B2D15D1" w14:textId="020FEDD2" w:rsidR="0046349F" w:rsidRDefault="0046349F" w:rsidP="00715AD5">
      <w:pPr>
        <w:pStyle w:val="Pardeliste"/>
        <w:numPr>
          <w:ilvl w:val="2"/>
          <w:numId w:val="9"/>
        </w:numPr>
      </w:pPr>
      <w:r>
        <w:t>L’utilisateur est prévenu de l’interruption</w:t>
      </w:r>
    </w:p>
    <w:p w14:paraId="0BAAF5C1" w14:textId="398B2BBC" w:rsidR="0046349F" w:rsidRDefault="0046349F" w:rsidP="00715AD5">
      <w:pPr>
        <w:pStyle w:val="Pardeliste"/>
        <w:numPr>
          <w:ilvl w:val="0"/>
          <w:numId w:val="9"/>
        </w:numPr>
      </w:pPr>
      <w:r>
        <w:t xml:space="preserve">Filtrer les sites visités (avec une liste, ou avec un thème) </w:t>
      </w:r>
    </w:p>
    <w:p w14:paraId="52D208B3" w14:textId="69BAF5E2" w:rsidR="0046349F" w:rsidRDefault="0046349F" w:rsidP="00715AD5">
      <w:pPr>
        <w:pStyle w:val="Pardeliste"/>
        <w:numPr>
          <w:ilvl w:val="0"/>
          <w:numId w:val="9"/>
        </w:numPr>
      </w:pPr>
      <w:r>
        <w:t xml:space="preserve">Vérification de l’USB (Si </w:t>
      </w:r>
      <w:proofErr w:type="gramStart"/>
      <w:r>
        <w:t>le jeux</w:t>
      </w:r>
      <w:proofErr w:type="gramEnd"/>
      <w:r>
        <w:t xml:space="preserve"> est lancé par disque)</w:t>
      </w:r>
    </w:p>
    <w:p w14:paraId="5EA48E1F" w14:textId="70263A6F" w:rsidR="0046349F" w:rsidRPr="001D1897" w:rsidRDefault="0046349F" w:rsidP="0046349F">
      <w:pPr>
        <w:rPr>
          <w:b/>
          <w:bCs/>
        </w:rPr>
      </w:pPr>
      <w:r w:rsidRPr="001D1897">
        <w:rPr>
          <w:b/>
          <w:bCs/>
        </w:rPr>
        <w:t>Moyen</w:t>
      </w:r>
      <w:r w:rsidR="00AE0859">
        <w:rPr>
          <w:b/>
          <w:bCs/>
        </w:rPr>
        <w:t>s</w:t>
      </w:r>
      <w:r w:rsidRPr="001D1897">
        <w:rPr>
          <w:b/>
          <w:bCs/>
        </w:rPr>
        <w:t xml:space="preserve"> techniques</w:t>
      </w:r>
    </w:p>
    <w:p w14:paraId="49D61B05" w14:textId="2BBF73EE" w:rsidR="0046349F" w:rsidRDefault="0046349F" w:rsidP="00715AD5">
      <w:pPr>
        <w:pStyle w:val="Pardeliste"/>
        <w:numPr>
          <w:ilvl w:val="0"/>
          <w:numId w:val="10"/>
        </w:numPr>
      </w:pPr>
      <w:r>
        <w:t>Récupération des processus</w:t>
      </w:r>
    </w:p>
    <w:p w14:paraId="35D761B0" w14:textId="06C9EC14" w:rsidR="0046349F" w:rsidRDefault="0046349F" w:rsidP="00715AD5">
      <w:pPr>
        <w:pStyle w:val="Pardeliste"/>
        <w:numPr>
          <w:ilvl w:val="0"/>
          <w:numId w:val="10"/>
        </w:numPr>
      </w:pPr>
      <w:r>
        <w:t>Chronométrage du temps d’activité des processus</w:t>
      </w:r>
    </w:p>
    <w:p w14:paraId="22CB72BC" w14:textId="31256B89" w:rsidR="0046349F" w:rsidRDefault="0046349F" w:rsidP="00715AD5">
      <w:pPr>
        <w:pStyle w:val="Pardeliste"/>
        <w:numPr>
          <w:ilvl w:val="0"/>
          <w:numId w:val="10"/>
        </w:numPr>
      </w:pPr>
      <w:r>
        <w:t>Interruption de processus</w:t>
      </w:r>
    </w:p>
    <w:p w14:paraId="13855ADA" w14:textId="47B7E51C" w:rsidR="001D1897" w:rsidRDefault="0046349F" w:rsidP="00715AD5">
      <w:pPr>
        <w:pStyle w:val="Pardeliste"/>
        <w:numPr>
          <w:ilvl w:val="0"/>
          <w:numId w:val="10"/>
        </w:numPr>
      </w:pPr>
      <w:r>
        <w:t>Récupération d’adresse IP et de localisation</w:t>
      </w:r>
    </w:p>
    <w:p w14:paraId="69E95C2D" w14:textId="0F2A2E7A" w:rsidR="0046349F" w:rsidRPr="001D1897" w:rsidRDefault="0046349F" w:rsidP="0046349F">
      <w:pPr>
        <w:rPr>
          <w:b/>
          <w:bCs/>
        </w:rPr>
      </w:pPr>
      <w:r w:rsidRPr="001D1897">
        <w:rPr>
          <w:b/>
          <w:bCs/>
        </w:rPr>
        <w:t>Plateforme</w:t>
      </w:r>
    </w:p>
    <w:p w14:paraId="38822502" w14:textId="493D9478" w:rsidR="0046349F" w:rsidRDefault="0046349F" w:rsidP="00715AD5">
      <w:pPr>
        <w:pStyle w:val="Pardeliste"/>
        <w:numPr>
          <w:ilvl w:val="0"/>
          <w:numId w:val="11"/>
        </w:numPr>
      </w:pPr>
      <w:r>
        <w:t>Application mobile multiplateforme</w:t>
      </w:r>
    </w:p>
    <w:p w14:paraId="73D27E76" w14:textId="52D891A6" w:rsidR="0046349F" w:rsidRDefault="0046349F" w:rsidP="00715AD5">
      <w:pPr>
        <w:pStyle w:val="Pardeliste"/>
        <w:numPr>
          <w:ilvl w:val="0"/>
          <w:numId w:val="11"/>
        </w:numPr>
      </w:pPr>
      <w:r>
        <w:t>Natif mac os</w:t>
      </w:r>
    </w:p>
    <w:p w14:paraId="6D4A72AB" w14:textId="591F090A" w:rsidR="0046349F" w:rsidRDefault="0046349F" w:rsidP="00715AD5">
      <w:pPr>
        <w:pStyle w:val="Pardeliste"/>
        <w:numPr>
          <w:ilvl w:val="0"/>
          <w:numId w:val="11"/>
        </w:numPr>
      </w:pPr>
      <w:r>
        <w:t xml:space="preserve">Natif PC </w:t>
      </w:r>
    </w:p>
    <w:p w14:paraId="5C1E096C" w14:textId="5C25C715" w:rsidR="0046349F" w:rsidRDefault="0046349F" w:rsidP="00715AD5">
      <w:pPr>
        <w:pStyle w:val="Pardeliste"/>
        <w:numPr>
          <w:ilvl w:val="0"/>
          <w:numId w:val="11"/>
        </w:numPr>
      </w:pPr>
      <w:r>
        <w:t>Natif Linux</w:t>
      </w:r>
    </w:p>
    <w:p w14:paraId="15BBAF9C" w14:textId="4B90E290" w:rsidR="00962ECC" w:rsidRDefault="0046349F" w:rsidP="0027176D">
      <w:pPr>
        <w:pStyle w:val="Pardeliste"/>
        <w:numPr>
          <w:ilvl w:val="0"/>
          <w:numId w:val="11"/>
        </w:numPr>
      </w:pPr>
      <w:r>
        <w:t xml:space="preserve">Jeux </w:t>
      </w:r>
      <w:proofErr w:type="spellStart"/>
      <w:proofErr w:type="gramStart"/>
      <w:r>
        <w:t>vidéos</w:t>
      </w:r>
      <w:proofErr w:type="spellEnd"/>
      <w:proofErr w:type="gramEnd"/>
      <w:r>
        <w:t xml:space="preserve"> WEB</w:t>
      </w:r>
    </w:p>
    <w:p w14:paraId="6E030C34" w14:textId="500422EC" w:rsidR="0046349F" w:rsidRPr="001D1897" w:rsidRDefault="0046349F" w:rsidP="0046349F">
      <w:pPr>
        <w:rPr>
          <w:b/>
          <w:bCs/>
        </w:rPr>
      </w:pPr>
      <w:r w:rsidRPr="001D1897">
        <w:rPr>
          <w:b/>
          <w:bCs/>
        </w:rPr>
        <w:t>Moyen</w:t>
      </w:r>
      <w:r w:rsidR="00B16775">
        <w:rPr>
          <w:b/>
          <w:bCs/>
        </w:rPr>
        <w:t>s</w:t>
      </w:r>
      <w:r w:rsidRPr="001D1897">
        <w:rPr>
          <w:b/>
          <w:bCs/>
        </w:rPr>
        <w:t xml:space="preserve"> de prévention</w:t>
      </w:r>
    </w:p>
    <w:p w14:paraId="05F8254C" w14:textId="6A5DE4EC" w:rsidR="0046349F" w:rsidRDefault="0046349F" w:rsidP="00715AD5">
      <w:pPr>
        <w:pStyle w:val="Pardeliste"/>
        <w:numPr>
          <w:ilvl w:val="0"/>
          <w:numId w:val="12"/>
        </w:numPr>
      </w:pPr>
      <w:r>
        <w:t xml:space="preserve">Liste des sites/processus sensibles </w:t>
      </w:r>
      <w:proofErr w:type="spellStart"/>
      <w:proofErr w:type="gramStart"/>
      <w:r>
        <w:t>a</w:t>
      </w:r>
      <w:proofErr w:type="spellEnd"/>
      <w:proofErr w:type="gramEnd"/>
      <w:r>
        <w:t xml:space="preserve"> permettre/interdire</w:t>
      </w:r>
    </w:p>
    <w:p w14:paraId="1BBB9892" w14:textId="3B08E575" w:rsidR="0046349F" w:rsidRDefault="0046349F" w:rsidP="00715AD5">
      <w:pPr>
        <w:pStyle w:val="Pardeliste"/>
        <w:numPr>
          <w:ilvl w:val="0"/>
          <w:numId w:val="12"/>
        </w:numPr>
      </w:pPr>
      <w:r>
        <w:t>Jeux</w:t>
      </w:r>
    </w:p>
    <w:p w14:paraId="14D2DA53" w14:textId="087AF28A" w:rsidR="00EA07A4" w:rsidRDefault="00EA07A4" w:rsidP="00DC1F84">
      <w:pPr>
        <w:pStyle w:val="Titre2"/>
      </w:pPr>
      <w:bookmarkStart w:id="8" w:name="_Toc512884442"/>
      <w:r>
        <w:lastRenderedPageBreak/>
        <w:t>Etat de l’art</w:t>
      </w:r>
      <w:bookmarkEnd w:id="8"/>
    </w:p>
    <w:p w14:paraId="51335E56" w14:textId="0639B2B2" w:rsidR="00485B2F" w:rsidRDefault="009349DF" w:rsidP="002630ED">
      <w:r>
        <w:t>Nous avons exploré plusieurs applications existantes permettant de mi</w:t>
      </w:r>
      <w:r w:rsidR="00940CF3">
        <w:t>eux gérer le temps passé sur l’ordinateur ou le smartphone.</w:t>
      </w:r>
      <w:r w:rsidR="00485B2F">
        <w:t xml:space="preserve"> Le but de cette observation est de se rendre compte de ce qui existe sur le marché et réfléchir à des fonctionnalités que nous pourrions apporter en plus. Pour pouvoir analyser correctement, nous avons </w:t>
      </w:r>
      <w:r w:rsidR="002630ED">
        <w:t>examiné les aspects suivants :</w:t>
      </w:r>
    </w:p>
    <w:p w14:paraId="593A7304" w14:textId="1BC11369" w:rsidR="00485B2F" w:rsidRDefault="00485B2F" w:rsidP="00715AD5">
      <w:pPr>
        <w:pStyle w:val="Pardeliste"/>
        <w:numPr>
          <w:ilvl w:val="0"/>
          <w:numId w:val="6"/>
        </w:numPr>
      </w:pPr>
      <w:r>
        <w:t>Le type de blocage</w:t>
      </w:r>
    </w:p>
    <w:p w14:paraId="737C8921" w14:textId="257522DC" w:rsidR="00485B2F" w:rsidRDefault="002630ED" w:rsidP="00715AD5">
      <w:pPr>
        <w:pStyle w:val="Pardeliste"/>
        <w:numPr>
          <w:ilvl w:val="0"/>
          <w:numId w:val="6"/>
        </w:numPr>
      </w:pPr>
      <w:r>
        <w:t xml:space="preserve">Orienté web/natif/mobile </w:t>
      </w:r>
      <w:r>
        <w:sym w:font="Wingdings" w:char="F0E0"/>
      </w:r>
      <w:r>
        <w:t xml:space="preserve"> Si l’application travaille sur les navigateurs, sur les mobiles ou en natif sur l’ordinateur. Il est possible qu’une application native monitore des navigateurs.</w:t>
      </w:r>
    </w:p>
    <w:p w14:paraId="1B8D529B" w14:textId="25D7EE12" w:rsidR="00485B2F" w:rsidRDefault="00485B2F" w:rsidP="00715AD5">
      <w:pPr>
        <w:pStyle w:val="Pardeliste"/>
        <w:numPr>
          <w:ilvl w:val="0"/>
          <w:numId w:val="6"/>
        </w:numPr>
      </w:pPr>
      <w:r>
        <w:t>La plateforme sur laquelle le logiciel fonctionne</w:t>
      </w:r>
    </w:p>
    <w:p w14:paraId="67D4DFE9" w14:textId="18DB69D3" w:rsidR="002630ED" w:rsidRDefault="002630ED" w:rsidP="00715AD5">
      <w:pPr>
        <w:pStyle w:val="Pardeliste"/>
        <w:numPr>
          <w:ilvl w:val="0"/>
          <w:numId w:val="6"/>
        </w:numPr>
      </w:pPr>
      <w:r>
        <w:t>Base volontaire ou restrictions</w:t>
      </w:r>
      <w:r>
        <w:sym w:font="Wingdings" w:char="F0E0"/>
      </w:r>
      <w:r>
        <w:t xml:space="preserve"> est-ce que l’application a tendance à interdire ou à sensibiliser</w:t>
      </w:r>
    </w:p>
    <w:p w14:paraId="1B1FD37C" w14:textId="0CEEEACE" w:rsidR="002630ED" w:rsidRDefault="002630ED" w:rsidP="00715AD5">
      <w:pPr>
        <w:pStyle w:val="Pardeliste"/>
        <w:numPr>
          <w:ilvl w:val="0"/>
          <w:numId w:val="6"/>
        </w:numPr>
      </w:pPr>
      <w:r>
        <w:t>Public cible</w:t>
      </w:r>
      <w:r>
        <w:sym w:font="Wingdings" w:char="F0E0"/>
      </w:r>
      <w:r>
        <w:t xml:space="preserve"> quel type de personne est </w:t>
      </w:r>
      <w:proofErr w:type="spellStart"/>
      <w:r>
        <w:t>succeptible</w:t>
      </w:r>
      <w:proofErr w:type="spellEnd"/>
      <w:r>
        <w:t xml:space="preserve"> d’utiliser le logiciel ?</w:t>
      </w:r>
    </w:p>
    <w:p w14:paraId="44B2AA0A" w14:textId="63EDB792" w:rsidR="002630ED" w:rsidRDefault="002630ED" w:rsidP="00715AD5">
      <w:pPr>
        <w:pStyle w:val="Pardeliste"/>
        <w:numPr>
          <w:ilvl w:val="0"/>
          <w:numId w:val="6"/>
        </w:numPr>
      </w:pPr>
      <w:r>
        <w:t xml:space="preserve">Paramétrer en fonction de l’âge </w:t>
      </w:r>
      <w:r>
        <w:sym w:font="Wingdings" w:char="F0E0"/>
      </w:r>
      <w:r>
        <w:t xml:space="preserve"> Est-ce possible de changer le monitoring ou les restriction</w:t>
      </w:r>
      <w:r w:rsidR="00624B8B">
        <w:t>s</w:t>
      </w:r>
      <w:r>
        <w:t xml:space="preserve"> en fonction de l’âge de l’utilisateur ? </w:t>
      </w:r>
    </w:p>
    <w:p w14:paraId="34AFA8DE" w14:textId="53B529ED" w:rsidR="002630ED" w:rsidRDefault="002630ED" w:rsidP="00715AD5">
      <w:pPr>
        <w:pStyle w:val="Pardeliste"/>
        <w:numPr>
          <w:ilvl w:val="0"/>
          <w:numId w:val="6"/>
        </w:numPr>
      </w:pPr>
      <w:r>
        <w:t xml:space="preserve">Redonne le contrôle </w:t>
      </w:r>
      <w:r>
        <w:sym w:font="Wingdings" w:char="F0E0"/>
      </w:r>
      <w:r w:rsidR="004418C5">
        <w:t xml:space="preserve"> est-ce que l’utilisateur peut décider ce qu’il fait ?</w:t>
      </w:r>
    </w:p>
    <w:p w14:paraId="68165332" w14:textId="726B63CF" w:rsidR="004418C5" w:rsidRDefault="004418C5" w:rsidP="00715AD5">
      <w:pPr>
        <w:pStyle w:val="Pardeliste"/>
        <w:numPr>
          <w:ilvl w:val="0"/>
          <w:numId w:val="6"/>
        </w:numPr>
      </w:pPr>
      <w:r>
        <w:t>Difficulté de prise en main</w:t>
      </w:r>
      <w:r>
        <w:sym w:font="Wingdings" w:char="F0E0"/>
      </w:r>
      <w:r>
        <w:t xml:space="preserve"> critère subjectif</w:t>
      </w:r>
    </w:p>
    <w:p w14:paraId="1E95C320" w14:textId="7157C322" w:rsidR="004418C5" w:rsidRDefault="004418C5" w:rsidP="00715AD5">
      <w:pPr>
        <w:pStyle w:val="Pardeliste"/>
        <w:numPr>
          <w:ilvl w:val="0"/>
          <w:numId w:val="6"/>
        </w:numPr>
      </w:pPr>
      <w:r>
        <w:t>Administration depuis la même machine</w:t>
      </w:r>
    </w:p>
    <w:p w14:paraId="4EE5EA75" w14:textId="70221532" w:rsidR="004418C5" w:rsidRDefault="004418C5" w:rsidP="00715AD5">
      <w:pPr>
        <w:pStyle w:val="Pardeliste"/>
        <w:numPr>
          <w:ilvl w:val="0"/>
          <w:numId w:val="6"/>
        </w:numPr>
      </w:pPr>
      <w:r>
        <w:t>Fournit des statistiques d’utilisation</w:t>
      </w:r>
    </w:p>
    <w:p w14:paraId="56C21EBD" w14:textId="57A47796" w:rsidR="004418C5" w:rsidRDefault="004418C5" w:rsidP="00715AD5">
      <w:pPr>
        <w:pStyle w:val="Pardeliste"/>
        <w:numPr>
          <w:ilvl w:val="0"/>
          <w:numId w:val="6"/>
        </w:numPr>
      </w:pPr>
      <w:r>
        <w:t>Avis des utilisateurs</w:t>
      </w:r>
    </w:p>
    <w:p w14:paraId="66940584" w14:textId="2BE15562" w:rsidR="00B85A4C" w:rsidRDefault="004418C5" w:rsidP="004418C5">
      <w:r>
        <w:t>Ainsi, sur la base de ces observations nous pouvons comparer différentes applications et nous rendre compte de l’</w:t>
      </w:r>
      <w:proofErr w:type="spellStart"/>
      <w:r>
        <w:t>utiliter</w:t>
      </w:r>
      <w:proofErr w:type="spellEnd"/>
      <w:r>
        <w:t xml:space="preserve"> des fonctionnalités pour notre client. Nous ne souhaitons pas plagier mais nous inspirer de ce qui existe déjà et </w:t>
      </w:r>
      <w:r w:rsidR="007E07E4">
        <w:t>créer un produit adapté aux besoins de nos clients.</w:t>
      </w:r>
    </w:p>
    <w:p w14:paraId="76A81973" w14:textId="6B3BCC3B" w:rsidR="00647D52" w:rsidRDefault="00647D52" w:rsidP="00444D2F">
      <w:r>
        <w:t>Les applications testée</w:t>
      </w:r>
      <w:r w:rsidR="000B008B">
        <w:t>s proviennent des sites [</w:t>
      </w:r>
      <w:r w:rsidR="00444D2F">
        <w:t>5</w:t>
      </w:r>
      <w:r w:rsidR="000B008B">
        <w:t>] à [</w:t>
      </w:r>
      <w:r w:rsidR="00444D2F">
        <w:t>12</w:t>
      </w:r>
      <w:r w:rsidR="000B008B">
        <w:t>] de la bibliographie.</w:t>
      </w:r>
    </w:p>
    <w:p w14:paraId="3A834041" w14:textId="77777777" w:rsidR="00394003" w:rsidRDefault="00394003" w:rsidP="004418C5"/>
    <w:p w14:paraId="7E955887" w14:textId="77777777" w:rsidR="00B85A4C" w:rsidRDefault="00B85A4C">
      <w:pPr>
        <w:jc w:val="left"/>
      </w:pPr>
      <w:r>
        <w:br w:type="page"/>
      </w:r>
    </w:p>
    <w:p w14:paraId="18DECF65" w14:textId="168448DC" w:rsidR="00A63168" w:rsidRDefault="00A63168" w:rsidP="00A63168">
      <w:pPr>
        <w:pStyle w:val="Titre3"/>
      </w:pPr>
      <w:bookmarkStart w:id="9" w:name="_Toc512884443"/>
      <w:r>
        <w:lastRenderedPageBreak/>
        <w:t>Self control</w:t>
      </w:r>
      <w:bookmarkEnd w:id="9"/>
    </w:p>
    <w:p w14:paraId="6BEBD38C" w14:textId="6115B459" w:rsidR="00A63168" w:rsidRPr="00A63168" w:rsidRDefault="00A63168" w:rsidP="00E8301C">
      <w:pPr>
        <w:jc w:val="left"/>
      </w:pPr>
    </w:p>
    <w:tbl>
      <w:tblPr>
        <w:tblW w:w="6936" w:type="dxa"/>
        <w:jc w:val="center"/>
        <w:tblCellMar>
          <w:left w:w="70" w:type="dxa"/>
          <w:right w:w="70" w:type="dxa"/>
        </w:tblCellMar>
        <w:tblLook w:val="04A0" w:firstRow="1" w:lastRow="0" w:firstColumn="1" w:lastColumn="0" w:noHBand="0" w:noVBand="1"/>
      </w:tblPr>
      <w:tblGrid>
        <w:gridCol w:w="3251"/>
        <w:gridCol w:w="3685"/>
      </w:tblGrid>
      <w:tr w:rsidR="00940CF3" w:rsidRPr="00940CF3" w14:paraId="0C98E355" w14:textId="77777777" w:rsidTr="00DC43A4">
        <w:trPr>
          <w:trHeight w:val="320"/>
          <w:jc w:val="center"/>
        </w:trPr>
        <w:tc>
          <w:tcPr>
            <w:tcW w:w="6936"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center"/>
            <w:hideMark/>
          </w:tcPr>
          <w:p w14:paraId="35D89A72" w14:textId="77777777" w:rsidR="00940CF3" w:rsidRDefault="00E8301C" w:rsidP="00E8301C">
            <w:pPr>
              <w:spacing w:after="0" w:line="240" w:lineRule="auto"/>
              <w:jc w:val="center"/>
              <w:rPr>
                <w:rFonts w:ascii="Calibri" w:eastAsia="Times New Roman" w:hAnsi="Calibri" w:cs="Times New Roman"/>
                <w:b/>
                <w:bCs/>
                <w:color w:val="000000"/>
                <w:sz w:val="24"/>
                <w:szCs w:val="24"/>
                <w:lang w:val="fr-FR" w:eastAsia="zh-CN"/>
              </w:rPr>
            </w:pPr>
            <w:r>
              <w:rPr>
                <w:noProof/>
                <w:lang w:val="fr-FR" w:eastAsia="zh-CN"/>
              </w:rPr>
              <w:drawing>
                <wp:inline distT="0" distB="0" distL="0" distR="0" wp14:anchorId="1577EADF" wp14:editId="45739624">
                  <wp:extent cx="720000" cy="720000"/>
                  <wp:effectExtent l="0" t="0" r="0" b="0"/>
                  <wp:docPr id="2" name="Image 2" descr="../image%20applications/self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applications/selfcontro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0822A2E" w14:textId="7A40E59B" w:rsidR="00DC43A4" w:rsidRPr="00940CF3"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940CF3">
              <w:rPr>
                <w:rFonts w:ascii="Calibri" w:eastAsia="Times New Roman" w:hAnsi="Calibri" w:cs="Times New Roman"/>
                <w:b/>
                <w:bCs/>
                <w:color w:val="000000"/>
                <w:sz w:val="24"/>
                <w:szCs w:val="24"/>
                <w:lang w:val="fr-FR" w:eastAsia="zh-CN"/>
              </w:rPr>
              <w:t>Self control</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6</w:t>
            </w:r>
            <w:r w:rsidR="00DC76B1">
              <w:rPr>
                <w:rFonts w:ascii="Calibri" w:eastAsia="Times New Roman" w:hAnsi="Calibri" w:cs="Times New Roman"/>
                <w:b/>
                <w:bCs/>
                <w:color w:val="000000"/>
                <w:sz w:val="24"/>
                <w:szCs w:val="24"/>
                <w:lang w:val="fr-FR" w:eastAsia="zh-CN"/>
              </w:rPr>
              <w:t>]</w:t>
            </w:r>
          </w:p>
        </w:tc>
      </w:tr>
      <w:tr w:rsidR="00E33C55" w:rsidRPr="00940CF3" w14:paraId="5A4BC339" w14:textId="77777777" w:rsidTr="0011561C">
        <w:trPr>
          <w:trHeight w:val="340"/>
          <w:jc w:val="center"/>
        </w:trPr>
        <w:tc>
          <w:tcPr>
            <w:tcW w:w="6936"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055E554" w14:textId="27D295FC" w:rsidR="00E33C55" w:rsidRPr="00940CF3" w:rsidRDefault="00E33C55" w:rsidP="00940CF3">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940CF3" w:rsidRPr="00940CF3" w14:paraId="6F8E62E6" w14:textId="77777777" w:rsidTr="0011561C">
        <w:trPr>
          <w:trHeight w:val="1120"/>
          <w:jc w:val="center"/>
        </w:trPr>
        <w:tc>
          <w:tcPr>
            <w:tcW w:w="6936"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8D374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choisit les sites </w:t>
            </w:r>
            <w:proofErr w:type="spellStart"/>
            <w:r w:rsidRPr="00940CF3">
              <w:rPr>
                <w:rFonts w:ascii="Calibri" w:eastAsia="Times New Roman" w:hAnsi="Calibri" w:cs="Times New Roman"/>
                <w:color w:val="000000"/>
                <w:szCs w:val="20"/>
                <w:lang w:val="fr-FR" w:eastAsia="zh-CN"/>
              </w:rPr>
              <w:t>webs</w:t>
            </w:r>
            <w:proofErr w:type="spellEnd"/>
            <w:r w:rsidRPr="00940CF3">
              <w:rPr>
                <w:rFonts w:ascii="Calibri" w:eastAsia="Times New Roman" w:hAnsi="Calibri" w:cs="Times New Roman"/>
                <w:color w:val="000000"/>
                <w:szCs w:val="20"/>
                <w:lang w:val="fr-FR" w:eastAsia="zh-CN"/>
              </w:rPr>
              <w:t xml:space="preserve"> ou les services mail à bloquer. Il choisit également la durée. Une fois fait il active la restriction et tant que le temps n'est pas écoulé c'est impossible d'accéder à ce qui est bloqué. (</w:t>
            </w:r>
            <w:proofErr w:type="gramStart"/>
            <w:r w:rsidRPr="00940CF3">
              <w:rPr>
                <w:rFonts w:ascii="Calibri" w:eastAsia="Times New Roman" w:hAnsi="Calibri" w:cs="Times New Roman"/>
                <w:color w:val="000000"/>
                <w:szCs w:val="20"/>
                <w:lang w:val="fr-FR" w:eastAsia="zh-CN"/>
              </w:rPr>
              <w:t>même</w:t>
            </w:r>
            <w:proofErr w:type="gramEnd"/>
            <w:r w:rsidRPr="00940CF3">
              <w:rPr>
                <w:rFonts w:ascii="Calibri" w:eastAsia="Times New Roman" w:hAnsi="Calibri" w:cs="Times New Roman"/>
                <w:color w:val="000000"/>
                <w:szCs w:val="20"/>
                <w:lang w:val="fr-FR" w:eastAsia="zh-CN"/>
              </w:rPr>
              <w:t xml:space="preserve"> en cas de suppression de l'application où de redémarrage).</w:t>
            </w:r>
          </w:p>
        </w:tc>
      </w:tr>
      <w:tr w:rsidR="0011561C" w:rsidRPr="00940CF3" w14:paraId="1B474BF7"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000000" w:fill="DDEBF7"/>
            <w:noWrap/>
            <w:vAlign w:val="bottom"/>
            <w:hideMark/>
          </w:tcPr>
          <w:p w14:paraId="4475160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Critère</w:t>
            </w:r>
          </w:p>
        </w:tc>
        <w:tc>
          <w:tcPr>
            <w:tcW w:w="3685" w:type="dxa"/>
            <w:tcBorders>
              <w:top w:val="nil"/>
              <w:left w:val="nil"/>
              <w:bottom w:val="single" w:sz="4" w:space="0" w:color="auto"/>
              <w:right w:val="single" w:sz="8" w:space="0" w:color="auto"/>
            </w:tcBorders>
            <w:shd w:val="clear" w:color="000000" w:fill="DDEBF7"/>
            <w:noWrap/>
            <w:vAlign w:val="bottom"/>
            <w:hideMark/>
          </w:tcPr>
          <w:p w14:paraId="5ADAE9C7" w14:textId="77777777" w:rsidR="00940CF3" w:rsidRPr="00940CF3" w:rsidRDefault="00940CF3" w:rsidP="00940CF3">
            <w:pPr>
              <w:spacing w:after="0" w:line="240" w:lineRule="auto"/>
              <w:jc w:val="left"/>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Observation</w:t>
            </w:r>
          </w:p>
        </w:tc>
      </w:tr>
      <w:tr w:rsidR="0011561C" w:rsidRPr="00940CF3" w14:paraId="2968C346"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1939FFF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Blocage</w:t>
            </w:r>
          </w:p>
        </w:tc>
        <w:tc>
          <w:tcPr>
            <w:tcW w:w="3685" w:type="dxa"/>
            <w:tcBorders>
              <w:top w:val="nil"/>
              <w:left w:val="nil"/>
              <w:bottom w:val="single" w:sz="4" w:space="0" w:color="auto"/>
              <w:right w:val="single" w:sz="8" w:space="0" w:color="auto"/>
            </w:tcBorders>
            <w:shd w:val="clear" w:color="auto" w:fill="auto"/>
            <w:vAlign w:val="center"/>
            <w:hideMark/>
          </w:tcPr>
          <w:p w14:paraId="611CD01D"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Bloque les sites web (black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xml:space="preserve"> ou white </w:t>
            </w:r>
            <w:proofErr w:type="spellStart"/>
            <w:r w:rsidRPr="00940CF3">
              <w:rPr>
                <w:rFonts w:ascii="Calibri" w:eastAsia="Times New Roman" w:hAnsi="Calibri" w:cs="Times New Roman"/>
                <w:color w:val="000000"/>
                <w:szCs w:val="20"/>
                <w:lang w:val="fr-FR" w:eastAsia="zh-CN"/>
              </w:rPr>
              <w:t>list</w:t>
            </w:r>
            <w:proofErr w:type="spellEnd"/>
            <w:r w:rsidRPr="00940CF3">
              <w:rPr>
                <w:rFonts w:ascii="Calibri" w:eastAsia="Times New Roman" w:hAnsi="Calibri" w:cs="Times New Roman"/>
                <w:color w:val="000000"/>
                <w:szCs w:val="20"/>
                <w:lang w:val="fr-FR" w:eastAsia="zh-CN"/>
              </w:rPr>
              <w:t>). Bloc les mails. Ne bloque pas des applications</w:t>
            </w:r>
          </w:p>
        </w:tc>
      </w:tr>
      <w:tr w:rsidR="0011561C" w:rsidRPr="00940CF3" w14:paraId="59C7C9E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3182CF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Orienté web/natif/mobile</w:t>
            </w:r>
          </w:p>
        </w:tc>
        <w:tc>
          <w:tcPr>
            <w:tcW w:w="3685" w:type="dxa"/>
            <w:tcBorders>
              <w:top w:val="nil"/>
              <w:left w:val="nil"/>
              <w:bottom w:val="single" w:sz="4" w:space="0" w:color="auto"/>
              <w:right w:val="single" w:sz="8" w:space="0" w:color="auto"/>
            </w:tcBorders>
            <w:shd w:val="clear" w:color="auto" w:fill="auto"/>
            <w:vAlign w:val="center"/>
            <w:hideMark/>
          </w:tcPr>
          <w:p w14:paraId="418300F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Application native orientée web</w:t>
            </w:r>
          </w:p>
        </w:tc>
      </w:tr>
      <w:tr w:rsidR="0011561C" w:rsidRPr="00940CF3" w14:paraId="15D5057A"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099B78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Plateforme</w:t>
            </w:r>
          </w:p>
        </w:tc>
        <w:tc>
          <w:tcPr>
            <w:tcW w:w="3685" w:type="dxa"/>
            <w:tcBorders>
              <w:top w:val="nil"/>
              <w:left w:val="nil"/>
              <w:bottom w:val="single" w:sz="4" w:space="0" w:color="auto"/>
              <w:right w:val="single" w:sz="8" w:space="0" w:color="auto"/>
            </w:tcBorders>
            <w:shd w:val="clear" w:color="auto" w:fill="auto"/>
            <w:vAlign w:val="center"/>
            <w:hideMark/>
          </w:tcPr>
          <w:p w14:paraId="04218AC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Fonctionne sur Mac OS</w:t>
            </w:r>
          </w:p>
        </w:tc>
      </w:tr>
      <w:tr w:rsidR="0011561C" w:rsidRPr="00940CF3" w14:paraId="4A1BD34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3FDA5C"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Base volontaire ou restrictions</w:t>
            </w:r>
          </w:p>
        </w:tc>
        <w:tc>
          <w:tcPr>
            <w:tcW w:w="3685" w:type="dxa"/>
            <w:tcBorders>
              <w:top w:val="nil"/>
              <w:left w:val="nil"/>
              <w:bottom w:val="single" w:sz="4" w:space="0" w:color="auto"/>
              <w:right w:val="single" w:sz="8" w:space="0" w:color="auto"/>
            </w:tcBorders>
            <w:shd w:val="clear" w:color="auto" w:fill="auto"/>
            <w:vAlign w:val="center"/>
            <w:hideMark/>
          </w:tcPr>
          <w:p w14:paraId="34A8C86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L'utilisateur décide </w:t>
            </w:r>
            <w:proofErr w:type="spellStart"/>
            <w:r w:rsidRPr="00940CF3">
              <w:rPr>
                <w:rFonts w:ascii="Calibri" w:eastAsia="Times New Roman" w:hAnsi="Calibri" w:cs="Times New Roman"/>
                <w:color w:val="000000"/>
                <w:szCs w:val="20"/>
                <w:lang w:val="fr-FR" w:eastAsia="zh-CN"/>
              </w:rPr>
              <w:t>lui même</w:t>
            </w:r>
            <w:proofErr w:type="spellEnd"/>
            <w:r w:rsidRPr="00940CF3">
              <w:rPr>
                <w:rFonts w:ascii="Calibri" w:eastAsia="Times New Roman" w:hAnsi="Calibri" w:cs="Times New Roman"/>
                <w:color w:val="000000"/>
                <w:szCs w:val="20"/>
                <w:lang w:val="fr-FR" w:eastAsia="zh-CN"/>
              </w:rPr>
              <w:t xml:space="preserve"> ce qu'il autorise ou non</w:t>
            </w:r>
          </w:p>
        </w:tc>
      </w:tr>
      <w:tr w:rsidR="0011561C" w:rsidRPr="00940CF3" w14:paraId="29C7ABEE" w14:textId="77777777" w:rsidTr="0011561C">
        <w:trPr>
          <w:trHeight w:val="84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28845049"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Public cible</w:t>
            </w:r>
          </w:p>
        </w:tc>
        <w:tc>
          <w:tcPr>
            <w:tcW w:w="3685" w:type="dxa"/>
            <w:tcBorders>
              <w:top w:val="nil"/>
              <w:left w:val="nil"/>
              <w:bottom w:val="single" w:sz="4" w:space="0" w:color="auto"/>
              <w:right w:val="single" w:sz="8" w:space="0" w:color="auto"/>
            </w:tcBorders>
            <w:shd w:val="clear" w:color="auto" w:fill="auto"/>
            <w:vAlign w:val="center"/>
            <w:hideMark/>
          </w:tcPr>
          <w:p w14:paraId="7708DB08"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Personnes ayant la maturité de savoir ce qui est bon pour lui ou non. L'administration depuis une autre machine n'est pas possible</w:t>
            </w:r>
          </w:p>
        </w:tc>
      </w:tr>
      <w:tr w:rsidR="0011561C" w:rsidRPr="00940CF3" w14:paraId="21D7942C"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C1BA432"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Paramétrer en fonction de l'âge</w:t>
            </w:r>
          </w:p>
        </w:tc>
        <w:tc>
          <w:tcPr>
            <w:tcW w:w="3685" w:type="dxa"/>
            <w:tcBorders>
              <w:top w:val="nil"/>
              <w:left w:val="nil"/>
              <w:bottom w:val="single" w:sz="4" w:space="0" w:color="auto"/>
              <w:right w:val="single" w:sz="8" w:space="0" w:color="auto"/>
            </w:tcBorders>
            <w:shd w:val="clear" w:color="auto" w:fill="auto"/>
            <w:vAlign w:val="center"/>
            <w:hideMark/>
          </w:tcPr>
          <w:p w14:paraId="7B77111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est possible d'</w:t>
            </w:r>
            <w:proofErr w:type="spellStart"/>
            <w:r w:rsidRPr="00940CF3">
              <w:rPr>
                <w:rFonts w:ascii="Calibri" w:eastAsia="Times New Roman" w:hAnsi="Calibri" w:cs="Times New Roman"/>
                <w:color w:val="000000"/>
                <w:szCs w:val="20"/>
                <w:lang w:val="fr-FR" w:eastAsia="zh-CN"/>
              </w:rPr>
              <w:t>adater</w:t>
            </w:r>
            <w:proofErr w:type="spellEnd"/>
            <w:r w:rsidRPr="00940CF3">
              <w:rPr>
                <w:rFonts w:ascii="Calibri" w:eastAsia="Times New Roman" w:hAnsi="Calibri" w:cs="Times New Roman"/>
                <w:color w:val="000000"/>
                <w:szCs w:val="20"/>
                <w:lang w:val="fr-FR" w:eastAsia="zh-CN"/>
              </w:rPr>
              <w:t xml:space="preserve"> la liste des sites à bannir.</w:t>
            </w:r>
          </w:p>
        </w:tc>
      </w:tr>
      <w:tr w:rsidR="0011561C" w:rsidRPr="00940CF3" w14:paraId="23DEDC77"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665C165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w:t>
            </w:r>
          </w:p>
        </w:tc>
        <w:tc>
          <w:tcPr>
            <w:tcW w:w="3685" w:type="dxa"/>
            <w:tcBorders>
              <w:top w:val="nil"/>
              <w:left w:val="nil"/>
              <w:bottom w:val="single" w:sz="4" w:space="0" w:color="auto"/>
              <w:right w:val="single" w:sz="8" w:space="0" w:color="auto"/>
            </w:tcBorders>
            <w:shd w:val="clear" w:color="auto" w:fill="auto"/>
            <w:vAlign w:val="center"/>
            <w:hideMark/>
          </w:tcPr>
          <w:p w14:paraId="75D267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Redonne le contrôle au bout d'un certain temps</w:t>
            </w:r>
          </w:p>
        </w:tc>
      </w:tr>
      <w:tr w:rsidR="0011561C" w:rsidRPr="00940CF3" w14:paraId="272B6288" w14:textId="77777777" w:rsidTr="0011561C">
        <w:trPr>
          <w:trHeight w:val="32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37BC8BA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Difficulté de prise en main</w:t>
            </w:r>
          </w:p>
        </w:tc>
        <w:tc>
          <w:tcPr>
            <w:tcW w:w="3685" w:type="dxa"/>
            <w:tcBorders>
              <w:top w:val="nil"/>
              <w:left w:val="nil"/>
              <w:bottom w:val="single" w:sz="4" w:space="0" w:color="auto"/>
              <w:right w:val="single" w:sz="8" w:space="0" w:color="auto"/>
            </w:tcBorders>
            <w:shd w:val="clear" w:color="auto" w:fill="auto"/>
            <w:vAlign w:val="center"/>
            <w:hideMark/>
          </w:tcPr>
          <w:p w14:paraId="5745ADD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Très facile à utiliser</w:t>
            </w:r>
          </w:p>
        </w:tc>
      </w:tr>
      <w:tr w:rsidR="0011561C" w:rsidRPr="00940CF3" w14:paraId="2ECAE5F1" w14:textId="77777777" w:rsidTr="0011561C">
        <w:trPr>
          <w:trHeight w:val="560"/>
          <w:jc w:val="center"/>
        </w:trPr>
        <w:tc>
          <w:tcPr>
            <w:tcW w:w="3251" w:type="dxa"/>
            <w:tcBorders>
              <w:top w:val="nil"/>
              <w:left w:val="single" w:sz="8" w:space="0" w:color="auto"/>
              <w:bottom w:val="single" w:sz="4" w:space="0" w:color="auto"/>
              <w:right w:val="single" w:sz="4" w:space="0" w:color="auto"/>
            </w:tcBorders>
            <w:shd w:val="clear" w:color="auto" w:fill="auto"/>
            <w:noWrap/>
            <w:vAlign w:val="center"/>
            <w:hideMark/>
          </w:tcPr>
          <w:p w14:paraId="466FC92F"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Administration depuis la même machine</w:t>
            </w:r>
          </w:p>
        </w:tc>
        <w:tc>
          <w:tcPr>
            <w:tcW w:w="3685" w:type="dxa"/>
            <w:tcBorders>
              <w:top w:val="nil"/>
              <w:left w:val="nil"/>
              <w:bottom w:val="single" w:sz="4" w:space="0" w:color="auto"/>
              <w:right w:val="single" w:sz="8" w:space="0" w:color="auto"/>
            </w:tcBorders>
            <w:shd w:val="clear" w:color="auto" w:fill="auto"/>
            <w:vAlign w:val="center"/>
            <w:hideMark/>
          </w:tcPr>
          <w:p w14:paraId="4985D861"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Il faut activer le logiciel sur la session à bloquer</w:t>
            </w:r>
          </w:p>
        </w:tc>
      </w:tr>
      <w:tr w:rsidR="0011561C" w:rsidRPr="00940CF3" w14:paraId="1B009065" w14:textId="77777777" w:rsidTr="0011561C">
        <w:trPr>
          <w:trHeight w:val="320"/>
          <w:jc w:val="center"/>
        </w:trPr>
        <w:tc>
          <w:tcPr>
            <w:tcW w:w="3251" w:type="dxa"/>
            <w:tcBorders>
              <w:top w:val="nil"/>
              <w:left w:val="single" w:sz="8" w:space="0" w:color="auto"/>
              <w:bottom w:val="nil"/>
              <w:right w:val="single" w:sz="4" w:space="0" w:color="auto"/>
            </w:tcBorders>
            <w:shd w:val="clear" w:color="auto" w:fill="auto"/>
            <w:noWrap/>
            <w:vAlign w:val="center"/>
            <w:hideMark/>
          </w:tcPr>
          <w:p w14:paraId="38E42D30"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Fournit des statistiques d'utilisation</w:t>
            </w:r>
          </w:p>
        </w:tc>
        <w:tc>
          <w:tcPr>
            <w:tcW w:w="3685" w:type="dxa"/>
            <w:tcBorders>
              <w:top w:val="nil"/>
              <w:left w:val="nil"/>
              <w:bottom w:val="nil"/>
              <w:right w:val="single" w:sz="8" w:space="0" w:color="auto"/>
            </w:tcBorders>
            <w:shd w:val="clear" w:color="auto" w:fill="auto"/>
            <w:vAlign w:val="center"/>
            <w:hideMark/>
          </w:tcPr>
          <w:p w14:paraId="24A64DBA"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Non, il ne fournit pas de statistiques</w:t>
            </w:r>
          </w:p>
        </w:tc>
      </w:tr>
      <w:tr w:rsidR="0011561C" w:rsidRPr="00940CF3" w14:paraId="07C783AC"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hideMark/>
          </w:tcPr>
          <w:p w14:paraId="7FB03287"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Avis des utilisateurs</w:t>
            </w:r>
          </w:p>
        </w:tc>
        <w:tc>
          <w:tcPr>
            <w:tcW w:w="3685" w:type="dxa"/>
            <w:tcBorders>
              <w:top w:val="single" w:sz="4" w:space="0" w:color="auto"/>
              <w:left w:val="nil"/>
              <w:bottom w:val="nil"/>
              <w:right w:val="single" w:sz="8" w:space="0" w:color="auto"/>
            </w:tcBorders>
            <w:shd w:val="clear" w:color="auto" w:fill="auto"/>
            <w:vAlign w:val="center"/>
            <w:hideMark/>
          </w:tcPr>
          <w:p w14:paraId="258F5BF5"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Bon logiciel</w:t>
            </w:r>
          </w:p>
        </w:tc>
      </w:tr>
      <w:tr w:rsidR="0011561C" w:rsidRPr="00940CF3" w14:paraId="51B5919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B8B5EDB" w14:textId="60A057D9" w:rsidR="000037D0" w:rsidRPr="00940CF3" w:rsidRDefault="000037D0"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685" w:type="dxa"/>
            <w:tcBorders>
              <w:top w:val="single" w:sz="4" w:space="0" w:color="auto"/>
              <w:left w:val="nil"/>
              <w:bottom w:val="nil"/>
              <w:right w:val="single" w:sz="8" w:space="0" w:color="auto"/>
            </w:tcBorders>
            <w:shd w:val="clear" w:color="auto" w:fill="auto"/>
            <w:vAlign w:val="center"/>
          </w:tcPr>
          <w:p w14:paraId="7CC2A15E" w14:textId="02571014" w:rsidR="000037D0" w:rsidRPr="00940CF3" w:rsidRDefault="00004487"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 xml:space="preserve">Le logiciel est gratuit et </w:t>
            </w:r>
            <w:proofErr w:type="spellStart"/>
            <w:r>
              <w:rPr>
                <w:rFonts w:ascii="Calibri" w:eastAsia="Times New Roman" w:hAnsi="Calibri" w:cs="Times New Roman"/>
                <w:color w:val="000000"/>
                <w:szCs w:val="20"/>
                <w:lang w:val="fr-FR" w:eastAsia="zh-CN"/>
              </w:rPr>
              <w:t>opensource</w:t>
            </w:r>
            <w:proofErr w:type="spellEnd"/>
          </w:p>
        </w:tc>
      </w:tr>
      <w:tr w:rsidR="0011561C" w:rsidRPr="00940CF3" w14:paraId="7483EB33"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0E604618" w14:textId="03E30B00" w:rsidR="00C42B6F" w:rsidRDefault="00C42B6F" w:rsidP="00004487">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685" w:type="dxa"/>
            <w:tcBorders>
              <w:top w:val="single" w:sz="4" w:space="0" w:color="auto"/>
              <w:left w:val="nil"/>
              <w:bottom w:val="nil"/>
              <w:right w:val="single" w:sz="8" w:space="0" w:color="auto"/>
            </w:tcBorders>
            <w:shd w:val="clear" w:color="auto" w:fill="auto"/>
            <w:vAlign w:val="center"/>
          </w:tcPr>
          <w:p w14:paraId="1E6DC74F" w14:textId="3829C210" w:rsidR="00C42B6F" w:rsidRDefault="00C42B6F"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11561C" w:rsidRPr="00940CF3" w14:paraId="06728E1E" w14:textId="77777777" w:rsidTr="0011561C">
        <w:trPr>
          <w:trHeight w:val="320"/>
          <w:jc w:val="center"/>
        </w:trPr>
        <w:tc>
          <w:tcPr>
            <w:tcW w:w="3251" w:type="dxa"/>
            <w:tcBorders>
              <w:top w:val="single" w:sz="4" w:space="0" w:color="auto"/>
              <w:left w:val="single" w:sz="8" w:space="0" w:color="auto"/>
              <w:bottom w:val="nil"/>
              <w:right w:val="single" w:sz="4" w:space="0" w:color="auto"/>
            </w:tcBorders>
            <w:shd w:val="clear" w:color="auto" w:fill="auto"/>
            <w:noWrap/>
            <w:vAlign w:val="center"/>
          </w:tcPr>
          <w:p w14:paraId="18F5BA29" w14:textId="73C2D2B6" w:rsidR="005E1546" w:rsidRDefault="005E1546" w:rsidP="00004487">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685" w:type="dxa"/>
            <w:tcBorders>
              <w:top w:val="single" w:sz="4" w:space="0" w:color="auto"/>
              <w:left w:val="nil"/>
              <w:bottom w:val="nil"/>
              <w:right w:val="single" w:sz="8" w:space="0" w:color="auto"/>
            </w:tcBorders>
            <w:shd w:val="clear" w:color="auto" w:fill="auto"/>
            <w:vAlign w:val="center"/>
          </w:tcPr>
          <w:p w14:paraId="25F36B92" w14:textId="4FAC9DFE" w:rsidR="005E1546" w:rsidRDefault="005E1546" w:rsidP="00940CF3">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Est inutile en hors ligne puisqu’il monitore uniquement ce qui est en ligne</w:t>
            </w:r>
          </w:p>
        </w:tc>
      </w:tr>
      <w:tr w:rsidR="00940CF3" w:rsidRPr="00940CF3" w14:paraId="554FFE94" w14:textId="77777777" w:rsidTr="0011561C">
        <w:trPr>
          <w:trHeight w:val="320"/>
          <w:jc w:val="center"/>
        </w:trPr>
        <w:tc>
          <w:tcPr>
            <w:tcW w:w="6936"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C1323C5" w14:textId="77777777" w:rsidR="00940CF3" w:rsidRPr="00940CF3" w:rsidRDefault="00940CF3" w:rsidP="00940CF3">
            <w:pPr>
              <w:spacing w:after="0" w:line="240" w:lineRule="auto"/>
              <w:jc w:val="center"/>
              <w:rPr>
                <w:rFonts w:ascii="Calibri" w:eastAsia="Times New Roman" w:hAnsi="Calibri" w:cs="Times New Roman"/>
                <w:b/>
                <w:bCs/>
                <w:color w:val="000000"/>
                <w:szCs w:val="20"/>
                <w:lang w:val="fr-FR" w:eastAsia="zh-CN"/>
              </w:rPr>
            </w:pPr>
            <w:r w:rsidRPr="00940CF3">
              <w:rPr>
                <w:rFonts w:ascii="Calibri" w:eastAsia="Times New Roman" w:hAnsi="Calibri" w:cs="Times New Roman"/>
                <w:b/>
                <w:bCs/>
                <w:color w:val="000000"/>
                <w:szCs w:val="20"/>
                <w:lang w:val="fr-FR" w:eastAsia="zh-CN"/>
              </w:rPr>
              <w:t>Remarque complémentaire</w:t>
            </w:r>
          </w:p>
        </w:tc>
      </w:tr>
      <w:tr w:rsidR="00940CF3" w:rsidRPr="00940CF3" w14:paraId="3661634D" w14:textId="77777777" w:rsidTr="0011561C">
        <w:trPr>
          <w:trHeight w:val="840"/>
          <w:jc w:val="center"/>
        </w:trPr>
        <w:tc>
          <w:tcPr>
            <w:tcW w:w="6936"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8E64E93" w14:textId="77777777" w:rsidR="00940CF3" w:rsidRPr="00940CF3" w:rsidRDefault="00940CF3" w:rsidP="00940CF3">
            <w:pPr>
              <w:spacing w:after="0" w:line="240" w:lineRule="auto"/>
              <w:jc w:val="left"/>
              <w:rPr>
                <w:rFonts w:ascii="Calibri" w:eastAsia="Times New Roman" w:hAnsi="Calibri" w:cs="Times New Roman"/>
                <w:color w:val="000000"/>
                <w:szCs w:val="20"/>
                <w:lang w:val="fr-FR" w:eastAsia="zh-CN"/>
              </w:rPr>
            </w:pPr>
            <w:r w:rsidRPr="00940CF3">
              <w:rPr>
                <w:rFonts w:ascii="Calibri" w:eastAsia="Times New Roman" w:hAnsi="Calibri" w:cs="Times New Roman"/>
                <w:color w:val="000000"/>
                <w:szCs w:val="20"/>
                <w:lang w:val="fr-FR" w:eastAsia="zh-CN"/>
              </w:rPr>
              <w:t xml:space="preserve">L'outil est vraiment très simple. Il serait certainement utile pour se couper des distractions durant une journée de travail par exemple. L'utilisateur doit avoir une certaine maturité. </w:t>
            </w:r>
            <w:r w:rsidRPr="00940CF3">
              <w:rPr>
                <w:rFonts w:ascii="Calibri" w:eastAsia="Times New Roman" w:hAnsi="Calibri" w:cs="Times New Roman"/>
                <w:b/>
                <w:bCs/>
                <w:color w:val="000000"/>
                <w:szCs w:val="20"/>
                <w:lang w:val="fr-FR" w:eastAsia="zh-CN"/>
              </w:rPr>
              <w:t>On a accès au code de l'application</w:t>
            </w:r>
          </w:p>
        </w:tc>
      </w:tr>
    </w:tbl>
    <w:p w14:paraId="4A3D1308" w14:textId="2A9D9B2A" w:rsidR="00B223D8" w:rsidRDefault="00B223D8" w:rsidP="009349DF"/>
    <w:p w14:paraId="7B566F86" w14:textId="77777777" w:rsidR="00B223D8" w:rsidRDefault="00B223D8">
      <w:pPr>
        <w:jc w:val="left"/>
      </w:pPr>
      <w:r>
        <w:br w:type="page"/>
      </w:r>
    </w:p>
    <w:p w14:paraId="77F223EB" w14:textId="42C3F617" w:rsidR="000F6B59" w:rsidRDefault="000F6B59" w:rsidP="000F6B59">
      <w:pPr>
        <w:pStyle w:val="Titre3"/>
      </w:pPr>
      <w:bookmarkStart w:id="10" w:name="_Toc512884444"/>
      <w:r>
        <w:lastRenderedPageBreak/>
        <w:t>Contrôle parental Mac os</w:t>
      </w:r>
      <w:bookmarkEnd w:id="10"/>
    </w:p>
    <w:p w14:paraId="72C4B821" w14:textId="77777777" w:rsidR="000F6B59" w:rsidRPr="000F6B59" w:rsidRDefault="000F6B59" w:rsidP="000F6B59"/>
    <w:tbl>
      <w:tblPr>
        <w:tblW w:w="7900" w:type="dxa"/>
        <w:jc w:val="center"/>
        <w:tblCellMar>
          <w:left w:w="70" w:type="dxa"/>
          <w:right w:w="70" w:type="dxa"/>
        </w:tblCellMar>
        <w:tblLook w:val="04A0" w:firstRow="1" w:lastRow="0" w:firstColumn="1" w:lastColumn="0" w:noHBand="0" w:noVBand="1"/>
      </w:tblPr>
      <w:tblGrid>
        <w:gridCol w:w="3536"/>
        <w:gridCol w:w="4364"/>
      </w:tblGrid>
      <w:tr w:rsidR="00223DCA" w:rsidRPr="00223DCA" w14:paraId="461680C0"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6F41387A" w14:textId="77777777" w:rsidR="00DC43A4" w:rsidRDefault="005A1F87" w:rsidP="00DC43A4">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E4EBEDE" wp14:editId="1DFD07B8">
                  <wp:extent cx="720000" cy="720000"/>
                  <wp:effectExtent l="0" t="0" r="0" b="0"/>
                  <wp:docPr id="6" name="Image 6" descr="../image%20applications/contrôle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applications/contrôleO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39427886" w14:textId="162CF1E5" w:rsidR="00416762" w:rsidRPr="00223DCA" w:rsidRDefault="00DC43A4" w:rsidP="007614B7">
            <w:pPr>
              <w:spacing w:after="0" w:line="240" w:lineRule="auto"/>
              <w:jc w:val="center"/>
              <w:rPr>
                <w:rFonts w:ascii="Calibri" w:eastAsia="Times New Roman" w:hAnsi="Calibri" w:cs="Times New Roman"/>
                <w:b/>
                <w:bCs/>
                <w:color w:val="000000"/>
                <w:sz w:val="24"/>
                <w:szCs w:val="24"/>
                <w:lang w:val="fr-FR" w:eastAsia="zh-CN"/>
              </w:rPr>
            </w:pPr>
            <w:r w:rsidRPr="00223DCA">
              <w:rPr>
                <w:rFonts w:ascii="Calibri" w:eastAsia="Times New Roman" w:hAnsi="Calibri" w:cs="Times New Roman"/>
                <w:b/>
                <w:bCs/>
                <w:color w:val="000000"/>
                <w:sz w:val="24"/>
                <w:szCs w:val="24"/>
                <w:lang w:val="fr-FR" w:eastAsia="zh-CN"/>
              </w:rPr>
              <w:t>Contrôle parental Mac os</w:t>
            </w:r>
            <w:r w:rsidR="00DC76B1">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7</w:t>
            </w:r>
            <w:r w:rsidR="00DC76B1">
              <w:rPr>
                <w:rFonts w:ascii="Calibri" w:eastAsia="Times New Roman" w:hAnsi="Calibri" w:cs="Times New Roman"/>
                <w:b/>
                <w:bCs/>
                <w:color w:val="000000"/>
                <w:sz w:val="24"/>
                <w:szCs w:val="24"/>
                <w:lang w:val="fr-FR" w:eastAsia="zh-CN"/>
              </w:rPr>
              <w:t>]</w:t>
            </w:r>
          </w:p>
        </w:tc>
      </w:tr>
      <w:tr w:rsidR="00E33C55" w:rsidRPr="00223DCA" w14:paraId="49E182B8" w14:textId="77777777" w:rsidTr="00223DCA">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685617F2" w14:textId="770705E5" w:rsidR="00E33C55"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223DCA" w:rsidRPr="00223DCA" w14:paraId="7596DCDD" w14:textId="77777777" w:rsidTr="00223DCA">
        <w:trPr>
          <w:trHeight w:val="84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60A4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L'utilisateur de la session administrateur donne des droits aux utilisateurs des autres sessions en activant le contrôle parental. </w:t>
            </w:r>
          </w:p>
        </w:tc>
      </w:tr>
      <w:tr w:rsidR="00056E8E" w:rsidRPr="00223DCA" w14:paraId="65A4F1E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7A40A7D"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2B332F2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056E8E" w:rsidRPr="00223DCA" w14:paraId="3C844E19" w14:textId="77777777" w:rsidTr="00056E8E">
        <w:trPr>
          <w:trHeight w:val="140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3E081F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56E579F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Assignation de plages horaires et de durée d'utilisation de l'ordinateur. Black-List/white-List) de sites web et limitation des sites web pour adultes. Blocage d'applications et de stores</w:t>
            </w:r>
          </w:p>
        </w:tc>
      </w:tr>
      <w:tr w:rsidR="00056E8E" w:rsidRPr="00223DCA" w14:paraId="689381F5"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3AB4E15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8365C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Application native </w:t>
            </w:r>
          </w:p>
        </w:tc>
      </w:tr>
      <w:tr w:rsidR="00056E8E" w:rsidRPr="00223DCA" w14:paraId="366D2793"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DED918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DF40B95"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w:t>
            </w:r>
          </w:p>
        </w:tc>
      </w:tr>
      <w:tr w:rsidR="00056E8E" w:rsidRPr="00223DCA" w14:paraId="74624DD8"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94011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0CFA2B7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fonctionne que sur la base de restrictions. L'utilisateur de la session contrôlée ne peut pas changer quoi que ce soit aux restrictions, il subit des interdits. </w:t>
            </w:r>
          </w:p>
        </w:tc>
      </w:tr>
      <w:tr w:rsidR="00056E8E" w:rsidRPr="00223DCA" w14:paraId="100AC14B" w14:textId="77777777" w:rsidTr="00056E8E">
        <w:trPr>
          <w:trHeight w:val="11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A513A98"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941E56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enfants particulièrement. Ce serait plutôt sur un ordinateur familial où il y a plusieurs sessions que le contrôle parental serait pertinent</w:t>
            </w:r>
          </w:p>
        </w:tc>
      </w:tr>
      <w:tr w:rsidR="00056E8E" w:rsidRPr="00223DCA" w14:paraId="68E42F1C"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7A60D0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084F650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est adaptable en fonction de ce que l'administrateur souhaite pour l'utilisateur</w:t>
            </w:r>
          </w:p>
        </w:tc>
      </w:tr>
      <w:tr w:rsidR="00056E8E" w:rsidRPr="00223DCA" w14:paraId="25502B1E"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14F0366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5E635F6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donne aucun contrôle. L'application interdit mais n'apprend pas à gérer </w:t>
            </w:r>
          </w:p>
        </w:tc>
      </w:tr>
      <w:tr w:rsidR="00056E8E" w:rsidRPr="00223DCA" w14:paraId="2A1A6998" w14:textId="77777777" w:rsidTr="00056E8E">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92EDE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4364" w:type="dxa"/>
            <w:tcBorders>
              <w:top w:val="nil"/>
              <w:left w:val="nil"/>
              <w:bottom w:val="single" w:sz="4" w:space="0" w:color="auto"/>
              <w:right w:val="single" w:sz="8" w:space="0" w:color="auto"/>
            </w:tcBorders>
            <w:shd w:val="clear" w:color="auto" w:fill="auto"/>
            <w:vAlign w:val="center"/>
            <w:hideMark/>
          </w:tcPr>
          <w:p w14:paraId="12BE504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Simple d'utilisation, mais beaucoup d'options</w:t>
            </w:r>
          </w:p>
        </w:tc>
      </w:tr>
      <w:tr w:rsidR="00056E8E" w:rsidRPr="00223DCA" w14:paraId="097BDE3D" w14:textId="77777777" w:rsidTr="00056E8E">
        <w:trPr>
          <w:trHeight w:val="56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251AFB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22CF65AA"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Les restrictions sont élaborées depuis la session administrateur de la machine</w:t>
            </w:r>
          </w:p>
        </w:tc>
      </w:tr>
      <w:tr w:rsidR="00056E8E" w:rsidRPr="00223DCA" w14:paraId="46AB72D9" w14:textId="77777777" w:rsidTr="00056E8E">
        <w:trPr>
          <w:trHeight w:val="560"/>
          <w:jc w:val="center"/>
        </w:trPr>
        <w:tc>
          <w:tcPr>
            <w:tcW w:w="3536" w:type="dxa"/>
            <w:tcBorders>
              <w:top w:val="nil"/>
              <w:left w:val="single" w:sz="8" w:space="0" w:color="auto"/>
              <w:bottom w:val="nil"/>
              <w:right w:val="single" w:sz="4" w:space="0" w:color="auto"/>
            </w:tcBorders>
            <w:shd w:val="clear" w:color="auto" w:fill="auto"/>
            <w:noWrap/>
            <w:vAlign w:val="center"/>
            <w:hideMark/>
          </w:tcPr>
          <w:p w14:paraId="70097577"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35EC55F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conserve les historiques de consultation de site </w:t>
            </w:r>
            <w:proofErr w:type="spellStart"/>
            <w:r w:rsidRPr="00223DCA">
              <w:rPr>
                <w:rFonts w:ascii="Calibri" w:eastAsia="Times New Roman" w:hAnsi="Calibri" w:cs="Times New Roman"/>
                <w:color w:val="000000"/>
                <w:szCs w:val="20"/>
                <w:lang w:val="fr-FR" w:eastAsia="zh-CN"/>
              </w:rPr>
              <w:t>webs</w:t>
            </w:r>
            <w:proofErr w:type="spellEnd"/>
          </w:p>
        </w:tc>
      </w:tr>
      <w:tr w:rsidR="00056E8E" w:rsidRPr="00223DCA" w14:paraId="05F4CC50"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hideMark/>
          </w:tcPr>
          <w:p w14:paraId="3A61C18E"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4364" w:type="dxa"/>
            <w:tcBorders>
              <w:top w:val="single" w:sz="4" w:space="0" w:color="auto"/>
              <w:left w:val="nil"/>
              <w:bottom w:val="nil"/>
              <w:right w:val="single" w:sz="8" w:space="0" w:color="auto"/>
            </w:tcBorders>
            <w:shd w:val="clear" w:color="auto" w:fill="auto"/>
            <w:vAlign w:val="center"/>
            <w:hideMark/>
          </w:tcPr>
          <w:p w14:paraId="534B2C71" w14:textId="2082D39E"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w:t>
            </w:r>
            <w:r w:rsidR="00DC3E9E">
              <w:rPr>
                <w:rFonts w:ascii="Calibri" w:eastAsia="Times New Roman" w:hAnsi="Calibri" w:cs="Times New Roman"/>
                <w:color w:val="000000"/>
                <w:szCs w:val="20"/>
                <w:lang w:val="fr-FR" w:eastAsia="zh-CN"/>
              </w:rPr>
              <w:t>Assez bon</w:t>
            </w:r>
          </w:p>
        </w:tc>
      </w:tr>
      <w:tr w:rsidR="00056E8E" w:rsidRPr="00223DCA" w14:paraId="7B0240F4"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1C69929B" w14:textId="55FD1B5B"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4364" w:type="dxa"/>
            <w:tcBorders>
              <w:top w:val="single" w:sz="4" w:space="0" w:color="auto"/>
              <w:left w:val="nil"/>
              <w:bottom w:val="nil"/>
              <w:right w:val="single" w:sz="8" w:space="0" w:color="auto"/>
            </w:tcBorders>
            <w:shd w:val="clear" w:color="auto" w:fill="auto"/>
            <w:vAlign w:val="center"/>
          </w:tcPr>
          <w:p w14:paraId="1929FE02" w14:textId="3803DD0D" w:rsidR="00DC3E9E" w:rsidRPr="00223DCA" w:rsidRDefault="00DC3E9E"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logiciel est compris dans le prix de l’OS</w:t>
            </w:r>
          </w:p>
        </w:tc>
      </w:tr>
      <w:tr w:rsidR="00056E8E" w:rsidRPr="00223DCA" w14:paraId="40E1FB52"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7969EED5" w14:textId="3873533A" w:rsidR="00C42B6F" w:rsidRDefault="00C42B6F" w:rsidP="00223DCA">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364" w:type="dxa"/>
            <w:tcBorders>
              <w:top w:val="single" w:sz="4" w:space="0" w:color="auto"/>
              <w:left w:val="nil"/>
              <w:bottom w:val="nil"/>
              <w:right w:val="single" w:sz="8" w:space="0" w:color="auto"/>
            </w:tcBorders>
            <w:shd w:val="clear" w:color="auto" w:fill="auto"/>
            <w:vAlign w:val="center"/>
          </w:tcPr>
          <w:p w14:paraId="6FFC6600" w14:textId="3B4CBB20" w:rsidR="00C42B6F" w:rsidRDefault="00C42B6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056E8E" w:rsidRPr="00223DCA" w14:paraId="27BBC13A" w14:textId="77777777" w:rsidTr="00056E8E">
        <w:trPr>
          <w:trHeight w:val="320"/>
          <w:jc w:val="center"/>
        </w:trPr>
        <w:tc>
          <w:tcPr>
            <w:tcW w:w="3536" w:type="dxa"/>
            <w:tcBorders>
              <w:top w:val="single" w:sz="4" w:space="0" w:color="auto"/>
              <w:left w:val="single" w:sz="8" w:space="0" w:color="auto"/>
              <w:bottom w:val="nil"/>
              <w:right w:val="single" w:sz="4" w:space="0" w:color="auto"/>
            </w:tcBorders>
            <w:shd w:val="clear" w:color="auto" w:fill="auto"/>
            <w:noWrap/>
            <w:vAlign w:val="center"/>
          </w:tcPr>
          <w:p w14:paraId="57D9A35B" w14:textId="68F095C6" w:rsidR="005E1546" w:rsidRDefault="005E1546"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nil"/>
              <w:right w:val="single" w:sz="8" w:space="0" w:color="auto"/>
            </w:tcBorders>
            <w:shd w:val="clear" w:color="auto" w:fill="auto"/>
            <w:vAlign w:val="center"/>
          </w:tcPr>
          <w:p w14:paraId="535CBC97" w14:textId="17F79F70" w:rsidR="005E1546" w:rsidRDefault="00063FCF"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contrôle parental fonctionne avec ou sans connexion internet</w:t>
            </w:r>
          </w:p>
        </w:tc>
      </w:tr>
      <w:tr w:rsidR="00223DCA" w:rsidRPr="00223DCA" w14:paraId="37B66B11" w14:textId="77777777" w:rsidTr="00223DCA">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B4EC3B3"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223DCA" w:rsidRPr="00223DCA" w14:paraId="7714125E" w14:textId="77777777" w:rsidTr="00223DCA">
        <w:trPr>
          <w:trHeight w:val="134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6C363820" w14:textId="1E44F72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Ce logiciel est très solide et permet de bien gérer d'un point de vue administrateur. Mais il ne permet pas à l'utilisateur de prendre conscience du temps qu'il passe sur telle ou telle application. L'idéal serait qu'il sorte des statistiques d'utilisations </w:t>
            </w:r>
            <w:r w:rsidR="001775F2">
              <w:rPr>
                <w:rFonts w:ascii="Calibri" w:eastAsia="Times New Roman" w:hAnsi="Calibri" w:cs="Times New Roman"/>
                <w:color w:val="000000"/>
                <w:szCs w:val="20"/>
                <w:lang w:val="fr-FR" w:eastAsia="zh-CN"/>
              </w:rPr>
              <w:t>et qu’il permette des alertes sans créer de blocage</w:t>
            </w:r>
          </w:p>
        </w:tc>
      </w:tr>
    </w:tbl>
    <w:p w14:paraId="11C366E6" w14:textId="385C07CC" w:rsidR="00B223D8" w:rsidRDefault="000F6B59" w:rsidP="000F6B59">
      <w:pPr>
        <w:pStyle w:val="Titre3"/>
      </w:pPr>
      <w:bookmarkStart w:id="11" w:name="_Toc512884445"/>
      <w:proofErr w:type="spellStart"/>
      <w:r>
        <w:lastRenderedPageBreak/>
        <w:t>Rescue</w:t>
      </w:r>
      <w:proofErr w:type="spellEnd"/>
      <w:r>
        <w:t xml:space="preserve"> Time</w:t>
      </w:r>
      <w:bookmarkEnd w:id="11"/>
    </w:p>
    <w:p w14:paraId="520EBAB5" w14:textId="77777777" w:rsidR="00BD2BA7" w:rsidRPr="00BD2BA7" w:rsidRDefault="00BD2BA7" w:rsidP="00BD2BA7"/>
    <w:tbl>
      <w:tblPr>
        <w:tblW w:w="8638" w:type="dxa"/>
        <w:jc w:val="center"/>
        <w:tblCellMar>
          <w:left w:w="70" w:type="dxa"/>
          <w:right w:w="70" w:type="dxa"/>
        </w:tblCellMar>
        <w:tblLook w:val="04A0" w:firstRow="1" w:lastRow="0" w:firstColumn="1" w:lastColumn="0" w:noHBand="0" w:noVBand="1"/>
      </w:tblPr>
      <w:tblGrid>
        <w:gridCol w:w="2826"/>
        <w:gridCol w:w="5812"/>
      </w:tblGrid>
      <w:tr w:rsidR="00DC43A4" w:rsidRPr="00223DCA" w14:paraId="09EAF181" w14:textId="77777777" w:rsidTr="00DC43A4">
        <w:trPr>
          <w:trHeight w:val="320"/>
          <w:jc w:val="center"/>
        </w:trPr>
        <w:tc>
          <w:tcPr>
            <w:tcW w:w="8638"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E2198AD" w14:textId="5E39A593" w:rsidR="00966AB7" w:rsidRPr="00223DCA" w:rsidRDefault="00850933"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043D418A" wp14:editId="6F1FD13C">
                  <wp:extent cx="719455" cy="683812"/>
                  <wp:effectExtent l="0" t="0" r="0" b="2540"/>
                  <wp:docPr id="7" name="Image 7" descr="../image%20applications/rescu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0applications/rescuetim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954"/>
                          <a:stretch/>
                        </pic:blipFill>
                        <pic:spPr bwMode="auto">
                          <a:xfrm>
                            <a:off x="0" y="0"/>
                            <a:ext cx="720000" cy="684330"/>
                          </a:xfrm>
                          <a:prstGeom prst="rect">
                            <a:avLst/>
                          </a:prstGeom>
                          <a:noFill/>
                          <a:ln>
                            <a:noFill/>
                          </a:ln>
                          <a:extLst>
                            <a:ext uri="{53640926-AAD7-44D8-BBD7-CCE9431645EC}">
                              <a14:shadowObscured xmlns:a14="http://schemas.microsoft.com/office/drawing/2010/main"/>
                            </a:ext>
                          </a:extLst>
                        </pic:spPr>
                      </pic:pic>
                    </a:graphicData>
                  </a:graphic>
                </wp:inline>
              </w:drawing>
            </w:r>
            <w:r w:rsidR="00DC76B1" w:rsidRPr="00DC76B1">
              <w:rPr>
                <w:rFonts w:ascii="Calibri" w:eastAsia="Times New Roman" w:hAnsi="Calibri" w:cs="Times New Roman"/>
                <w:b/>
                <w:bCs/>
                <w:color w:val="000000"/>
                <w:sz w:val="22"/>
                <w:lang w:val="fr-FR" w:eastAsia="zh-CN"/>
              </w:rPr>
              <w:t>[</w:t>
            </w:r>
            <w:r w:rsidR="007614B7">
              <w:rPr>
                <w:rFonts w:ascii="Calibri" w:eastAsia="Times New Roman" w:hAnsi="Calibri" w:cs="Times New Roman"/>
                <w:b/>
                <w:bCs/>
                <w:color w:val="000000"/>
                <w:sz w:val="22"/>
                <w:lang w:val="fr-FR" w:eastAsia="zh-CN"/>
              </w:rPr>
              <w:t>8</w:t>
            </w:r>
            <w:r w:rsidR="00DC76B1" w:rsidRPr="00DC76B1">
              <w:rPr>
                <w:rFonts w:ascii="Calibri" w:eastAsia="Times New Roman" w:hAnsi="Calibri" w:cs="Times New Roman"/>
                <w:b/>
                <w:bCs/>
                <w:color w:val="000000"/>
                <w:sz w:val="22"/>
                <w:lang w:val="fr-FR" w:eastAsia="zh-CN"/>
              </w:rPr>
              <w:t>]</w:t>
            </w:r>
          </w:p>
        </w:tc>
      </w:tr>
      <w:tr w:rsidR="00DC43A4" w:rsidRPr="00223DCA" w14:paraId="4245A84E" w14:textId="77777777" w:rsidTr="00DC43A4">
        <w:trPr>
          <w:trHeight w:val="340"/>
          <w:jc w:val="center"/>
        </w:trPr>
        <w:tc>
          <w:tcPr>
            <w:tcW w:w="8638"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153F8E60" w14:textId="4293D345" w:rsidR="00223DCA" w:rsidRPr="00223DCA" w:rsidRDefault="00E33C55" w:rsidP="00223DCA">
            <w:pPr>
              <w:spacing w:after="0" w:line="240" w:lineRule="auto"/>
              <w:jc w:val="center"/>
              <w:rPr>
                <w:rFonts w:ascii="Calibri" w:eastAsia="Times New Roman" w:hAnsi="Calibri" w:cs="Times New Roman"/>
                <w:b/>
                <w:bCs/>
                <w:color w:val="000000"/>
                <w:szCs w:val="20"/>
                <w:lang w:val="fr-FR" w:eastAsia="zh-CN"/>
              </w:rPr>
            </w:pPr>
            <w:r>
              <w:rPr>
                <w:rFonts w:ascii="Calibri" w:eastAsia="Times New Roman" w:hAnsi="Calibri" w:cs="Times New Roman"/>
                <w:b/>
                <w:bCs/>
                <w:color w:val="000000"/>
                <w:szCs w:val="20"/>
                <w:lang w:val="fr-FR" w:eastAsia="zh-CN"/>
              </w:rPr>
              <w:t>Utilisation</w:t>
            </w:r>
          </w:p>
        </w:tc>
      </w:tr>
      <w:tr w:rsidR="00DC43A4" w:rsidRPr="00223DCA" w14:paraId="6512FB71" w14:textId="77777777" w:rsidTr="00DC43A4">
        <w:trPr>
          <w:trHeight w:val="1038"/>
          <w:jc w:val="center"/>
        </w:trPr>
        <w:tc>
          <w:tcPr>
            <w:tcW w:w="8638"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556915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L'utilisateur installe l'application sur son appareil. Ensuite il paramètre la surveillance sur la page web. L'application répertorie tout le temps passé sur chaque application par l'utilisateur. Elle permet de fixer des objectifs et en fonction de ceux-ci, elle affiche des alertes. L'application ne bloque rien</w:t>
            </w:r>
          </w:p>
        </w:tc>
      </w:tr>
      <w:tr w:rsidR="00DC43A4" w:rsidRPr="00223DCA" w14:paraId="1C087F61"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000000" w:fill="DDEBF7"/>
            <w:noWrap/>
            <w:vAlign w:val="bottom"/>
            <w:hideMark/>
          </w:tcPr>
          <w:p w14:paraId="2444FE69"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Critère</w:t>
            </w:r>
          </w:p>
        </w:tc>
        <w:tc>
          <w:tcPr>
            <w:tcW w:w="5812" w:type="dxa"/>
            <w:tcBorders>
              <w:top w:val="nil"/>
              <w:left w:val="nil"/>
              <w:bottom w:val="single" w:sz="4" w:space="0" w:color="auto"/>
              <w:right w:val="single" w:sz="8" w:space="0" w:color="auto"/>
            </w:tcBorders>
            <w:shd w:val="clear" w:color="000000" w:fill="DDEBF7"/>
            <w:noWrap/>
            <w:vAlign w:val="bottom"/>
            <w:hideMark/>
          </w:tcPr>
          <w:p w14:paraId="05E0CC41" w14:textId="77777777" w:rsidR="00223DCA" w:rsidRPr="00223DCA" w:rsidRDefault="00223DCA" w:rsidP="00223DCA">
            <w:pPr>
              <w:spacing w:after="0" w:line="240" w:lineRule="auto"/>
              <w:jc w:val="left"/>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Observation</w:t>
            </w:r>
          </w:p>
        </w:tc>
      </w:tr>
      <w:tr w:rsidR="00DC43A4" w:rsidRPr="00223DCA" w14:paraId="12F99FF2"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0B74B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Blocage</w:t>
            </w:r>
          </w:p>
        </w:tc>
        <w:tc>
          <w:tcPr>
            <w:tcW w:w="5812" w:type="dxa"/>
            <w:tcBorders>
              <w:top w:val="nil"/>
              <w:left w:val="nil"/>
              <w:bottom w:val="single" w:sz="4" w:space="0" w:color="auto"/>
              <w:right w:val="single" w:sz="8" w:space="0" w:color="auto"/>
            </w:tcBorders>
            <w:shd w:val="clear" w:color="auto" w:fill="auto"/>
            <w:vAlign w:val="center"/>
            <w:hideMark/>
          </w:tcPr>
          <w:p w14:paraId="0B889CF2"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Ne bloque </w:t>
            </w:r>
            <w:proofErr w:type="gramStart"/>
            <w:r w:rsidRPr="00223DCA">
              <w:rPr>
                <w:rFonts w:ascii="Calibri" w:eastAsia="Times New Roman" w:hAnsi="Calibri" w:cs="Times New Roman"/>
                <w:color w:val="000000"/>
                <w:szCs w:val="20"/>
                <w:lang w:val="fr-FR" w:eastAsia="zh-CN"/>
              </w:rPr>
              <w:t>rien,  fournit</w:t>
            </w:r>
            <w:proofErr w:type="gramEnd"/>
            <w:r w:rsidRPr="00223DCA">
              <w:rPr>
                <w:rFonts w:ascii="Calibri" w:eastAsia="Times New Roman" w:hAnsi="Calibri" w:cs="Times New Roman"/>
                <w:color w:val="000000"/>
                <w:szCs w:val="20"/>
                <w:lang w:val="fr-FR" w:eastAsia="zh-CN"/>
              </w:rPr>
              <w:t xml:space="preserve"> des statistiques</w:t>
            </w:r>
          </w:p>
        </w:tc>
      </w:tr>
      <w:tr w:rsidR="00DC43A4" w:rsidRPr="00223DCA" w14:paraId="0069233B"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D79CAF4"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Orienté web/natif/mobile</w:t>
            </w:r>
          </w:p>
        </w:tc>
        <w:tc>
          <w:tcPr>
            <w:tcW w:w="5812" w:type="dxa"/>
            <w:tcBorders>
              <w:top w:val="nil"/>
              <w:left w:val="nil"/>
              <w:bottom w:val="single" w:sz="4" w:space="0" w:color="auto"/>
              <w:right w:val="single" w:sz="8" w:space="0" w:color="auto"/>
            </w:tcBorders>
            <w:shd w:val="clear" w:color="auto" w:fill="auto"/>
            <w:vAlign w:val="center"/>
            <w:hideMark/>
          </w:tcPr>
          <w:p w14:paraId="146BA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Application native dont les statistiques sont disponibles sur une page web</w:t>
            </w:r>
          </w:p>
        </w:tc>
      </w:tr>
      <w:tr w:rsidR="00DC43A4" w:rsidRPr="00223DCA" w14:paraId="502EC44B" w14:textId="77777777" w:rsidTr="00DC43A4">
        <w:trPr>
          <w:trHeight w:val="56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5C793C5D"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Plateforme</w:t>
            </w:r>
          </w:p>
        </w:tc>
        <w:tc>
          <w:tcPr>
            <w:tcW w:w="5812" w:type="dxa"/>
            <w:tcBorders>
              <w:top w:val="nil"/>
              <w:left w:val="nil"/>
              <w:bottom w:val="single" w:sz="4" w:space="0" w:color="auto"/>
              <w:right w:val="single" w:sz="8" w:space="0" w:color="auto"/>
            </w:tcBorders>
            <w:shd w:val="clear" w:color="auto" w:fill="auto"/>
            <w:vAlign w:val="center"/>
            <w:hideMark/>
          </w:tcPr>
          <w:p w14:paraId="320DA2E4" w14:textId="2EBEB63B"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Fonctionne sur Mac os, Linux, Windows et Android</w:t>
            </w:r>
            <w:r w:rsidR="004570D7">
              <w:rPr>
                <w:rFonts w:ascii="Calibri" w:eastAsia="Times New Roman" w:hAnsi="Calibri" w:cs="Times New Roman"/>
                <w:color w:val="000000"/>
                <w:szCs w:val="20"/>
                <w:lang w:val="fr-FR" w:eastAsia="zh-CN"/>
              </w:rPr>
              <w:t>. Une version iOS est en cours de développement</w:t>
            </w:r>
          </w:p>
        </w:tc>
      </w:tr>
      <w:tr w:rsidR="00DC43A4" w:rsidRPr="00223DCA" w14:paraId="070FE592" w14:textId="77777777" w:rsidTr="00DC43A4">
        <w:trPr>
          <w:trHeight w:val="809"/>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2D2D455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ou restrictions</w:t>
            </w:r>
          </w:p>
        </w:tc>
        <w:tc>
          <w:tcPr>
            <w:tcW w:w="5812" w:type="dxa"/>
            <w:tcBorders>
              <w:top w:val="nil"/>
              <w:left w:val="nil"/>
              <w:bottom w:val="single" w:sz="4" w:space="0" w:color="auto"/>
              <w:right w:val="single" w:sz="8" w:space="0" w:color="auto"/>
            </w:tcBorders>
            <w:shd w:val="clear" w:color="auto" w:fill="auto"/>
            <w:vAlign w:val="center"/>
            <w:hideMark/>
          </w:tcPr>
          <w:p w14:paraId="3CC9069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Base volontaire. Le "</w:t>
            </w:r>
            <w:proofErr w:type="spellStart"/>
            <w:r w:rsidRPr="00223DCA">
              <w:rPr>
                <w:rFonts w:ascii="Calibri" w:eastAsia="Times New Roman" w:hAnsi="Calibri" w:cs="Times New Roman"/>
                <w:color w:val="000000"/>
                <w:szCs w:val="20"/>
                <w:lang w:val="fr-FR" w:eastAsia="zh-CN"/>
              </w:rPr>
              <w:t>dashboard</w:t>
            </w:r>
            <w:proofErr w:type="spellEnd"/>
            <w:r w:rsidRPr="00223DCA">
              <w:rPr>
                <w:rFonts w:ascii="Calibri" w:eastAsia="Times New Roman" w:hAnsi="Calibri" w:cs="Times New Roman"/>
                <w:color w:val="000000"/>
                <w:szCs w:val="20"/>
                <w:lang w:val="fr-FR" w:eastAsia="zh-CN"/>
              </w:rPr>
              <w:t xml:space="preserve">" ne bloque rien, il permet de fixer des objectifs donne des alertes. </w:t>
            </w:r>
            <w:proofErr w:type="gramStart"/>
            <w:r w:rsidRPr="00223DCA">
              <w:rPr>
                <w:rFonts w:ascii="Calibri" w:eastAsia="Times New Roman" w:hAnsi="Calibri" w:cs="Times New Roman"/>
                <w:color w:val="000000"/>
                <w:szCs w:val="20"/>
                <w:lang w:val="fr-FR" w:eastAsia="zh-CN"/>
              </w:rPr>
              <w:t>Ex:</w:t>
            </w:r>
            <w:proofErr w:type="gramEnd"/>
            <w:r w:rsidRPr="00223DCA">
              <w:rPr>
                <w:rFonts w:ascii="Calibri" w:eastAsia="Times New Roman" w:hAnsi="Calibri" w:cs="Times New Roman"/>
                <w:color w:val="000000"/>
                <w:szCs w:val="20"/>
                <w:lang w:val="fr-FR" w:eastAsia="zh-CN"/>
              </w:rPr>
              <w:t xml:space="preserve"> Objectif, &lt;2h sur </w:t>
            </w:r>
            <w:proofErr w:type="spellStart"/>
            <w:r w:rsidRPr="00223DCA">
              <w:rPr>
                <w:rFonts w:ascii="Calibri" w:eastAsia="Times New Roman" w:hAnsi="Calibri" w:cs="Times New Roman"/>
                <w:color w:val="000000"/>
                <w:szCs w:val="20"/>
                <w:lang w:val="fr-FR" w:eastAsia="zh-CN"/>
              </w:rPr>
              <w:t>facebook</w:t>
            </w:r>
            <w:proofErr w:type="spellEnd"/>
            <w:r w:rsidRPr="00223DCA">
              <w:rPr>
                <w:rFonts w:ascii="Calibri" w:eastAsia="Times New Roman" w:hAnsi="Calibri" w:cs="Times New Roman"/>
                <w:color w:val="000000"/>
                <w:szCs w:val="20"/>
                <w:lang w:val="fr-FR" w:eastAsia="zh-CN"/>
              </w:rPr>
              <w:t>. Si le temps est atteint, une alerte approche</w:t>
            </w:r>
          </w:p>
        </w:tc>
      </w:tr>
      <w:tr w:rsidR="00DC43A4" w:rsidRPr="00223DCA" w14:paraId="4BA08093" w14:textId="77777777" w:rsidTr="00DC43A4">
        <w:trPr>
          <w:trHeight w:val="320"/>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07E6C36C"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Public cible</w:t>
            </w:r>
          </w:p>
        </w:tc>
        <w:tc>
          <w:tcPr>
            <w:tcW w:w="5812" w:type="dxa"/>
            <w:tcBorders>
              <w:top w:val="nil"/>
              <w:left w:val="nil"/>
              <w:bottom w:val="single" w:sz="4" w:space="0" w:color="auto"/>
              <w:right w:val="single" w:sz="8" w:space="0" w:color="auto"/>
            </w:tcBorders>
            <w:shd w:val="clear" w:color="auto" w:fill="auto"/>
            <w:vAlign w:val="center"/>
            <w:hideMark/>
          </w:tcPr>
          <w:p w14:paraId="3AE3AE3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Tout public</w:t>
            </w:r>
          </w:p>
        </w:tc>
      </w:tr>
      <w:tr w:rsidR="00DC43A4" w:rsidRPr="00223DCA" w14:paraId="7F966ED3" w14:textId="77777777" w:rsidTr="00DC43A4">
        <w:trPr>
          <w:trHeight w:val="586"/>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6771718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Paramétrer en fonction de l'âge</w:t>
            </w:r>
          </w:p>
        </w:tc>
        <w:tc>
          <w:tcPr>
            <w:tcW w:w="5812" w:type="dxa"/>
            <w:tcBorders>
              <w:top w:val="nil"/>
              <w:left w:val="nil"/>
              <w:bottom w:val="single" w:sz="4" w:space="0" w:color="auto"/>
              <w:right w:val="single" w:sz="8" w:space="0" w:color="auto"/>
            </w:tcBorders>
            <w:shd w:val="clear" w:color="auto" w:fill="auto"/>
            <w:vAlign w:val="center"/>
            <w:hideMark/>
          </w:tcPr>
          <w:p w14:paraId="061C1D2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Oui, le parent pourrait fixer des objectifs pour l'enfant, et ce dernier ne verrait que les alertes.</w:t>
            </w:r>
          </w:p>
        </w:tc>
      </w:tr>
      <w:tr w:rsidR="00DC43A4" w:rsidRPr="00223DCA" w14:paraId="199219F9"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49268DD0"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Redonne le contrôle</w:t>
            </w:r>
          </w:p>
        </w:tc>
        <w:tc>
          <w:tcPr>
            <w:tcW w:w="5812" w:type="dxa"/>
            <w:tcBorders>
              <w:top w:val="nil"/>
              <w:left w:val="nil"/>
              <w:bottom w:val="single" w:sz="4" w:space="0" w:color="auto"/>
              <w:right w:val="single" w:sz="8" w:space="0" w:color="auto"/>
            </w:tcBorders>
            <w:shd w:val="clear" w:color="auto" w:fill="auto"/>
            <w:vAlign w:val="center"/>
            <w:hideMark/>
          </w:tcPr>
          <w:p w14:paraId="671B337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Il redonne le contrôle grâce aux alertes, cela met l'utilisateur devant un choix. </w:t>
            </w:r>
          </w:p>
        </w:tc>
      </w:tr>
      <w:tr w:rsidR="00DC43A4" w:rsidRPr="00223DCA" w14:paraId="2452DDEB" w14:textId="77777777" w:rsidTr="00DC43A4">
        <w:trPr>
          <w:trHeight w:val="572"/>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4FB32B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Difficulté de prise en main</w:t>
            </w:r>
          </w:p>
        </w:tc>
        <w:tc>
          <w:tcPr>
            <w:tcW w:w="5812" w:type="dxa"/>
            <w:tcBorders>
              <w:top w:val="nil"/>
              <w:left w:val="nil"/>
              <w:bottom w:val="single" w:sz="4" w:space="0" w:color="auto"/>
              <w:right w:val="single" w:sz="8" w:space="0" w:color="auto"/>
            </w:tcBorders>
            <w:shd w:val="clear" w:color="auto" w:fill="auto"/>
            <w:vAlign w:val="center"/>
            <w:hideMark/>
          </w:tcPr>
          <w:p w14:paraId="03D52E03"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Il y a quelques options à décider, et il faut indiquer pour certain sites web s'ils sont sources de distraction ou non</w:t>
            </w:r>
          </w:p>
        </w:tc>
      </w:tr>
      <w:tr w:rsidR="00DC43A4" w:rsidRPr="00223DCA" w14:paraId="1AFD7616" w14:textId="77777777" w:rsidTr="00DC43A4">
        <w:trPr>
          <w:trHeight w:val="488"/>
          <w:jc w:val="center"/>
        </w:trPr>
        <w:tc>
          <w:tcPr>
            <w:tcW w:w="2826" w:type="dxa"/>
            <w:tcBorders>
              <w:top w:val="nil"/>
              <w:left w:val="single" w:sz="8" w:space="0" w:color="auto"/>
              <w:bottom w:val="single" w:sz="4" w:space="0" w:color="auto"/>
              <w:right w:val="single" w:sz="4" w:space="0" w:color="auto"/>
            </w:tcBorders>
            <w:shd w:val="clear" w:color="auto" w:fill="auto"/>
            <w:noWrap/>
            <w:vAlign w:val="center"/>
            <w:hideMark/>
          </w:tcPr>
          <w:p w14:paraId="1A183606"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Administration depuis la même machine</w:t>
            </w:r>
          </w:p>
        </w:tc>
        <w:tc>
          <w:tcPr>
            <w:tcW w:w="5812" w:type="dxa"/>
            <w:tcBorders>
              <w:top w:val="nil"/>
              <w:left w:val="nil"/>
              <w:bottom w:val="single" w:sz="4" w:space="0" w:color="auto"/>
              <w:right w:val="single" w:sz="8" w:space="0" w:color="auto"/>
            </w:tcBorders>
            <w:shd w:val="clear" w:color="auto" w:fill="auto"/>
            <w:vAlign w:val="center"/>
            <w:hideMark/>
          </w:tcPr>
          <w:p w14:paraId="2DDD39C1"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 xml:space="preserve">L'application est installée sur une machine, et on peut voir les statistiques sur une page web. </w:t>
            </w:r>
          </w:p>
        </w:tc>
      </w:tr>
      <w:tr w:rsidR="00DC43A4" w:rsidRPr="00223DCA" w14:paraId="55EAE52F" w14:textId="77777777" w:rsidTr="00DC43A4">
        <w:trPr>
          <w:trHeight w:val="840"/>
          <w:jc w:val="center"/>
        </w:trPr>
        <w:tc>
          <w:tcPr>
            <w:tcW w:w="2826" w:type="dxa"/>
            <w:tcBorders>
              <w:top w:val="nil"/>
              <w:left w:val="single" w:sz="8" w:space="0" w:color="auto"/>
              <w:bottom w:val="nil"/>
              <w:right w:val="single" w:sz="4" w:space="0" w:color="auto"/>
            </w:tcBorders>
            <w:shd w:val="clear" w:color="auto" w:fill="auto"/>
            <w:noWrap/>
            <w:vAlign w:val="center"/>
            <w:hideMark/>
          </w:tcPr>
          <w:p w14:paraId="08A7DCB9"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Fournit des statistiques d'utilisation</w:t>
            </w:r>
          </w:p>
        </w:tc>
        <w:tc>
          <w:tcPr>
            <w:tcW w:w="5812" w:type="dxa"/>
            <w:tcBorders>
              <w:top w:val="nil"/>
              <w:left w:val="nil"/>
              <w:bottom w:val="nil"/>
              <w:right w:val="single" w:sz="8" w:space="0" w:color="auto"/>
            </w:tcBorders>
            <w:shd w:val="clear" w:color="auto" w:fill="auto"/>
            <w:vAlign w:val="center"/>
            <w:hideMark/>
          </w:tcPr>
          <w:p w14:paraId="2ACB578F"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Donne des statistiques à la seconde près sur le temps passé sur les pages web, les applications.</w:t>
            </w:r>
          </w:p>
        </w:tc>
      </w:tr>
      <w:tr w:rsidR="00DC43A4" w:rsidRPr="00223DCA" w14:paraId="52F98008" w14:textId="77777777" w:rsidTr="00DC43A4">
        <w:trPr>
          <w:trHeight w:val="361"/>
          <w:jc w:val="center"/>
        </w:trPr>
        <w:tc>
          <w:tcPr>
            <w:tcW w:w="2826" w:type="dxa"/>
            <w:tcBorders>
              <w:top w:val="single" w:sz="4" w:space="0" w:color="auto"/>
              <w:left w:val="single" w:sz="8" w:space="0" w:color="auto"/>
              <w:bottom w:val="nil"/>
              <w:right w:val="single" w:sz="4" w:space="0" w:color="auto"/>
            </w:tcBorders>
            <w:shd w:val="clear" w:color="auto" w:fill="auto"/>
            <w:noWrap/>
            <w:vAlign w:val="center"/>
            <w:hideMark/>
          </w:tcPr>
          <w:p w14:paraId="2F672CE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Avis des utilisateurs</w:t>
            </w:r>
          </w:p>
        </w:tc>
        <w:tc>
          <w:tcPr>
            <w:tcW w:w="5812" w:type="dxa"/>
            <w:tcBorders>
              <w:top w:val="single" w:sz="4" w:space="0" w:color="auto"/>
              <w:left w:val="nil"/>
              <w:bottom w:val="nil"/>
              <w:right w:val="single" w:sz="8" w:space="0" w:color="auto"/>
            </w:tcBorders>
            <w:shd w:val="clear" w:color="auto" w:fill="auto"/>
            <w:vAlign w:val="center"/>
            <w:hideMark/>
          </w:tcPr>
          <w:p w14:paraId="2432FBFB" w14:textId="77777777" w:rsidR="00223DCA" w:rsidRP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Très bon logiciel</w:t>
            </w:r>
          </w:p>
        </w:tc>
      </w:tr>
      <w:tr w:rsidR="00DC43A4" w:rsidRPr="00223DCA" w14:paraId="0DEE9CEA"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772EA989" w14:textId="10A2F063"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5812" w:type="dxa"/>
            <w:tcBorders>
              <w:top w:val="single" w:sz="4" w:space="0" w:color="auto"/>
              <w:left w:val="nil"/>
              <w:bottom w:val="nil"/>
              <w:right w:val="single" w:sz="8" w:space="0" w:color="auto"/>
            </w:tcBorders>
            <w:shd w:val="clear" w:color="auto" w:fill="auto"/>
            <w:vAlign w:val="center"/>
          </w:tcPr>
          <w:p w14:paraId="542AEDB8" w14:textId="55ECAEE0" w:rsidR="009D0DDD" w:rsidRPr="00223DCA" w:rsidRDefault="009D0DD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Parties gratuites et payantes</w:t>
            </w:r>
          </w:p>
        </w:tc>
      </w:tr>
      <w:tr w:rsidR="00DC43A4" w:rsidRPr="00223DCA" w14:paraId="1EEC0767"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1119B2A0" w14:textId="5FE4AF77"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Open source</w:t>
            </w:r>
          </w:p>
        </w:tc>
        <w:tc>
          <w:tcPr>
            <w:tcW w:w="5812" w:type="dxa"/>
            <w:tcBorders>
              <w:top w:val="single" w:sz="4" w:space="0" w:color="auto"/>
              <w:left w:val="nil"/>
              <w:bottom w:val="nil"/>
              <w:right w:val="single" w:sz="8" w:space="0" w:color="auto"/>
            </w:tcBorders>
            <w:shd w:val="clear" w:color="auto" w:fill="auto"/>
            <w:vAlign w:val="center"/>
          </w:tcPr>
          <w:p w14:paraId="21E66637" w14:textId="632C5925" w:rsidR="00E92603" w:rsidRDefault="00E9260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DC43A4" w:rsidRPr="00223DCA" w14:paraId="7DB73DBB" w14:textId="77777777" w:rsidTr="00DC43A4">
        <w:trPr>
          <w:trHeight w:val="320"/>
          <w:jc w:val="center"/>
        </w:trPr>
        <w:tc>
          <w:tcPr>
            <w:tcW w:w="2826" w:type="dxa"/>
            <w:tcBorders>
              <w:top w:val="single" w:sz="4" w:space="0" w:color="auto"/>
              <w:left w:val="single" w:sz="8" w:space="0" w:color="auto"/>
              <w:bottom w:val="nil"/>
              <w:right w:val="single" w:sz="4" w:space="0" w:color="auto"/>
            </w:tcBorders>
            <w:shd w:val="clear" w:color="auto" w:fill="auto"/>
            <w:noWrap/>
            <w:vAlign w:val="center"/>
          </w:tcPr>
          <w:p w14:paraId="374F7539" w14:textId="79C82518" w:rsidR="007F4823" w:rsidRDefault="007F4823"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5812" w:type="dxa"/>
            <w:tcBorders>
              <w:top w:val="single" w:sz="4" w:space="0" w:color="auto"/>
              <w:left w:val="nil"/>
              <w:bottom w:val="nil"/>
              <w:right w:val="single" w:sz="8" w:space="0" w:color="auto"/>
            </w:tcBorders>
            <w:shd w:val="clear" w:color="auto" w:fill="auto"/>
            <w:vAlign w:val="center"/>
          </w:tcPr>
          <w:p w14:paraId="7E50D2E3" w14:textId="4D2C0241" w:rsidR="007F4823" w:rsidRDefault="009133BD" w:rsidP="00223DCA">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 l’utilisation n’est pas monitorée. Sauf en partie payante</w:t>
            </w:r>
          </w:p>
        </w:tc>
      </w:tr>
      <w:tr w:rsidR="00DC43A4" w:rsidRPr="00223DCA" w14:paraId="62709F04" w14:textId="77777777" w:rsidTr="00DC43A4">
        <w:trPr>
          <w:trHeight w:val="320"/>
          <w:jc w:val="center"/>
        </w:trPr>
        <w:tc>
          <w:tcPr>
            <w:tcW w:w="8638"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48B1A76B" w14:textId="77777777" w:rsidR="00223DCA" w:rsidRPr="00223DCA" w:rsidRDefault="00223DCA" w:rsidP="00223DCA">
            <w:pPr>
              <w:spacing w:after="0" w:line="240" w:lineRule="auto"/>
              <w:jc w:val="center"/>
              <w:rPr>
                <w:rFonts w:ascii="Calibri" w:eastAsia="Times New Roman" w:hAnsi="Calibri" w:cs="Times New Roman"/>
                <w:b/>
                <w:bCs/>
                <w:color w:val="000000"/>
                <w:szCs w:val="20"/>
                <w:lang w:val="fr-FR" w:eastAsia="zh-CN"/>
              </w:rPr>
            </w:pPr>
            <w:r w:rsidRPr="00223DCA">
              <w:rPr>
                <w:rFonts w:ascii="Calibri" w:eastAsia="Times New Roman" w:hAnsi="Calibri" w:cs="Times New Roman"/>
                <w:b/>
                <w:bCs/>
                <w:color w:val="000000"/>
                <w:szCs w:val="20"/>
                <w:lang w:val="fr-FR" w:eastAsia="zh-CN"/>
              </w:rPr>
              <w:t>Remarque complémentaire</w:t>
            </w:r>
          </w:p>
        </w:tc>
      </w:tr>
      <w:tr w:rsidR="00DC43A4" w:rsidRPr="00223DCA" w14:paraId="0326BB85" w14:textId="77777777" w:rsidTr="00DC43A4">
        <w:trPr>
          <w:trHeight w:val="1840"/>
          <w:jc w:val="center"/>
        </w:trPr>
        <w:tc>
          <w:tcPr>
            <w:tcW w:w="8638"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02A153BE" w14:textId="6012D8F3" w:rsidR="00223DCA" w:rsidRDefault="00223DCA" w:rsidP="00223DCA">
            <w:pPr>
              <w:spacing w:after="0" w:line="240" w:lineRule="auto"/>
              <w:jc w:val="left"/>
              <w:rPr>
                <w:rFonts w:ascii="Calibri" w:eastAsia="Times New Roman" w:hAnsi="Calibri" w:cs="Times New Roman"/>
                <w:color w:val="000000"/>
                <w:szCs w:val="20"/>
                <w:lang w:val="fr-FR" w:eastAsia="zh-CN"/>
              </w:rPr>
            </w:pPr>
            <w:r w:rsidRPr="00223DCA">
              <w:rPr>
                <w:rFonts w:ascii="Calibri" w:eastAsia="Times New Roman" w:hAnsi="Calibri" w:cs="Times New Roman"/>
                <w:color w:val="000000"/>
                <w:szCs w:val="20"/>
                <w:lang w:val="fr-FR" w:eastAsia="zh-CN"/>
              </w:rPr>
              <w:t>Cette application correspond beaucoup à ce que l'on souhaite faire : Redonner le contrôle</w:t>
            </w:r>
            <w:r w:rsidR="00BA3EAF">
              <w:rPr>
                <w:rFonts w:ascii="Calibri" w:eastAsia="Times New Roman" w:hAnsi="Calibri" w:cs="Times New Roman"/>
                <w:color w:val="000000"/>
                <w:szCs w:val="20"/>
                <w:lang w:val="fr-FR" w:eastAsia="zh-CN"/>
              </w:rPr>
              <w:t>.</w:t>
            </w:r>
          </w:p>
          <w:p w14:paraId="5ACD7955" w14:textId="4977C37B" w:rsidR="00BA3EAF" w:rsidRDefault="00BA3EAF" w:rsidP="007614B7">
            <w:pPr>
              <w:spacing w:after="0" w:line="240" w:lineRule="auto"/>
              <w:jc w:val="left"/>
              <w:rPr>
                <w:rFonts w:ascii="Calibri" w:eastAsia="Times New Roman" w:hAnsi="Calibri" w:cs="Times New Roman"/>
                <w:color w:val="000000"/>
                <w:szCs w:val="20"/>
                <w:lang w:val="fr-FR" w:eastAsia="zh-CN"/>
              </w:rPr>
            </w:pPr>
            <w:r w:rsidRPr="00B65135">
              <w:rPr>
                <w:rFonts w:ascii="Calibri" w:eastAsia="Times New Roman" w:hAnsi="Calibri" w:cs="Times New Roman"/>
                <w:b/>
                <w:bCs/>
                <w:color w:val="000000"/>
                <w:szCs w:val="20"/>
                <w:lang w:val="fr-FR" w:eastAsia="zh-CN"/>
              </w:rPr>
              <w:t>Une API est disponible</w:t>
            </w:r>
            <w:r>
              <w:rPr>
                <w:rFonts w:ascii="Calibri" w:eastAsia="Times New Roman" w:hAnsi="Calibri" w:cs="Times New Roman"/>
                <w:color w:val="000000"/>
                <w:szCs w:val="20"/>
                <w:lang w:val="fr-FR" w:eastAsia="zh-CN"/>
              </w:rPr>
              <w:t xml:space="preserve"> pour travailler avec les données récupérées par ce </w:t>
            </w:r>
            <w:proofErr w:type="spellStart"/>
            <w:r>
              <w:rPr>
                <w:rFonts w:ascii="Calibri" w:eastAsia="Times New Roman" w:hAnsi="Calibri" w:cs="Times New Roman"/>
                <w:color w:val="000000"/>
                <w:szCs w:val="20"/>
                <w:lang w:val="fr-FR" w:eastAsia="zh-CN"/>
              </w:rPr>
              <w:t>dashboard</w:t>
            </w:r>
            <w:proofErr w:type="spellEnd"/>
            <w:r>
              <w:rPr>
                <w:rFonts w:ascii="Calibri" w:eastAsia="Times New Roman" w:hAnsi="Calibri" w:cs="Times New Roman"/>
                <w:color w:val="000000"/>
                <w:szCs w:val="20"/>
                <w:lang w:val="fr-FR" w:eastAsia="zh-CN"/>
              </w:rPr>
              <w:t>. Nous allons explorer les possibilités dans le chapitre « 2.5 tests technologiques »</w:t>
            </w:r>
            <w:r w:rsidR="00017AB2">
              <w:rPr>
                <w:rFonts w:ascii="Calibri" w:eastAsia="Times New Roman" w:hAnsi="Calibri" w:cs="Times New Roman"/>
                <w:color w:val="000000"/>
                <w:szCs w:val="20"/>
                <w:lang w:val="fr-FR" w:eastAsia="zh-CN"/>
              </w:rPr>
              <w:t>. La partie payante de l’application permet l’utilisation d’un bracelet paramétrable pour envoyer des décharges électriques en cas d’utilisation nocive d’application (à gérer en fonction des objectifs)</w:t>
            </w:r>
            <w:r w:rsidR="00401163">
              <w:rPr>
                <w:rFonts w:ascii="Calibri" w:eastAsia="Times New Roman" w:hAnsi="Calibri" w:cs="Times New Roman"/>
                <w:color w:val="000000"/>
                <w:szCs w:val="20"/>
                <w:lang w:val="fr-FR" w:eastAsia="zh-CN"/>
              </w:rPr>
              <w:t xml:space="preserve"> [</w:t>
            </w:r>
            <w:r w:rsidR="007614B7">
              <w:rPr>
                <w:rFonts w:ascii="Calibri" w:eastAsia="Times New Roman" w:hAnsi="Calibri" w:cs="Times New Roman"/>
                <w:color w:val="000000"/>
                <w:szCs w:val="20"/>
                <w:lang w:val="fr-FR" w:eastAsia="zh-CN"/>
              </w:rPr>
              <w:t>9</w:t>
            </w:r>
            <w:r w:rsidR="00401163">
              <w:rPr>
                <w:rFonts w:ascii="Calibri" w:eastAsia="Times New Roman" w:hAnsi="Calibri" w:cs="Times New Roman"/>
                <w:color w:val="000000"/>
                <w:szCs w:val="20"/>
                <w:lang w:val="fr-FR" w:eastAsia="zh-CN"/>
              </w:rPr>
              <w:t>]</w:t>
            </w:r>
            <w:r w:rsidR="00542469">
              <w:rPr>
                <w:rFonts w:ascii="Calibri" w:eastAsia="Times New Roman" w:hAnsi="Calibri" w:cs="Times New Roman"/>
                <w:color w:val="000000"/>
                <w:szCs w:val="20"/>
                <w:lang w:val="fr-FR" w:eastAsia="zh-CN"/>
              </w:rPr>
              <w:t xml:space="preserve">. Le nom de </w:t>
            </w:r>
            <w:proofErr w:type="spellStart"/>
            <w:r w:rsidR="00542469">
              <w:rPr>
                <w:rFonts w:ascii="Calibri" w:eastAsia="Times New Roman" w:hAnsi="Calibri" w:cs="Times New Roman"/>
                <w:color w:val="000000"/>
                <w:szCs w:val="20"/>
                <w:lang w:val="fr-FR" w:eastAsia="zh-CN"/>
              </w:rPr>
              <w:t>l’app</w:t>
            </w:r>
            <w:proofErr w:type="spellEnd"/>
            <w:r w:rsidR="00542469">
              <w:rPr>
                <w:rFonts w:ascii="Calibri" w:eastAsia="Times New Roman" w:hAnsi="Calibri" w:cs="Times New Roman"/>
                <w:color w:val="000000"/>
                <w:szCs w:val="20"/>
                <w:lang w:val="fr-FR" w:eastAsia="zh-CN"/>
              </w:rPr>
              <w:t xml:space="preserve"> est « </w:t>
            </w:r>
            <w:proofErr w:type="spellStart"/>
            <w:r w:rsidR="00542469">
              <w:rPr>
                <w:rFonts w:ascii="Calibri" w:eastAsia="Times New Roman" w:hAnsi="Calibri" w:cs="Times New Roman"/>
                <w:color w:val="000000"/>
                <w:szCs w:val="20"/>
                <w:lang w:val="fr-FR" w:eastAsia="zh-CN"/>
              </w:rPr>
              <w:t>Pavlok</w:t>
            </w:r>
            <w:proofErr w:type="spellEnd"/>
            <w:r w:rsidR="00542469">
              <w:rPr>
                <w:rFonts w:ascii="Calibri" w:eastAsia="Times New Roman" w:hAnsi="Calibri" w:cs="Times New Roman"/>
                <w:color w:val="000000"/>
                <w:szCs w:val="20"/>
                <w:lang w:val="fr-FR" w:eastAsia="zh-CN"/>
              </w:rPr>
              <w:t> »</w:t>
            </w:r>
            <w:r w:rsidR="004343FC">
              <w:rPr>
                <w:rFonts w:ascii="Calibri" w:eastAsia="Times New Roman" w:hAnsi="Calibri" w:cs="Times New Roman"/>
                <w:color w:val="000000"/>
                <w:szCs w:val="20"/>
                <w:lang w:val="fr-FR" w:eastAsia="zh-CN"/>
              </w:rPr>
              <w:t xml:space="preserve">. </w:t>
            </w:r>
            <w:proofErr w:type="gramStart"/>
            <w:r w:rsidR="004343FC">
              <w:rPr>
                <w:rFonts w:ascii="Calibri" w:eastAsia="Times New Roman" w:hAnsi="Calibri" w:cs="Times New Roman"/>
                <w:color w:val="000000"/>
                <w:szCs w:val="20"/>
                <w:lang w:val="fr-FR" w:eastAsia="zh-CN"/>
              </w:rPr>
              <w:t>Plusieurs autres plugin</w:t>
            </w:r>
            <w:proofErr w:type="gramEnd"/>
            <w:r w:rsidR="004343FC">
              <w:rPr>
                <w:rFonts w:ascii="Calibri" w:eastAsia="Times New Roman" w:hAnsi="Calibri" w:cs="Times New Roman"/>
                <w:color w:val="000000"/>
                <w:szCs w:val="20"/>
                <w:lang w:val="fr-FR" w:eastAsia="zh-CN"/>
              </w:rPr>
              <w:t xml:space="preserve"> utilisent les données</w:t>
            </w:r>
            <w:r w:rsidR="009E4C9B">
              <w:rPr>
                <w:rFonts w:ascii="Calibri" w:eastAsia="Times New Roman" w:hAnsi="Calibri" w:cs="Times New Roman"/>
                <w:color w:val="000000"/>
                <w:szCs w:val="20"/>
                <w:lang w:val="fr-FR" w:eastAsia="zh-CN"/>
              </w:rPr>
              <w:t>.</w:t>
            </w:r>
          </w:p>
          <w:p w14:paraId="159152EB" w14:textId="16067428" w:rsidR="00782967" w:rsidRPr="00223DCA" w:rsidRDefault="00782967" w:rsidP="003E4B39">
            <w:pPr>
              <w:spacing w:after="0" w:line="240" w:lineRule="auto"/>
              <w:jc w:val="left"/>
              <w:rPr>
                <w:rFonts w:ascii="Calibri" w:eastAsia="Times New Roman" w:hAnsi="Calibri" w:cs="Times New Roman"/>
                <w:color w:val="000000"/>
                <w:szCs w:val="20"/>
                <w:lang w:val="fr-FR" w:eastAsia="zh-CN"/>
              </w:rPr>
            </w:pPr>
          </w:p>
        </w:tc>
      </w:tr>
    </w:tbl>
    <w:p w14:paraId="6C4A988F" w14:textId="77777777" w:rsidR="00782967" w:rsidRDefault="00782967">
      <w:pPr>
        <w:jc w:val="center"/>
      </w:pPr>
      <w:r>
        <w:br w:type="page"/>
      </w:r>
    </w:p>
    <w:p w14:paraId="04CBA03C" w14:textId="25C31F22" w:rsidR="00782967" w:rsidRDefault="00782967" w:rsidP="00782967">
      <w:pPr>
        <w:pStyle w:val="Titre3"/>
      </w:pPr>
      <w:bookmarkStart w:id="12" w:name="_Toc512884446"/>
      <w:r>
        <w:lastRenderedPageBreak/>
        <w:t>Moment</w:t>
      </w:r>
      <w:bookmarkEnd w:id="12"/>
    </w:p>
    <w:p w14:paraId="12CEE20F" w14:textId="77777777" w:rsidR="00782967" w:rsidRPr="00782967" w:rsidRDefault="00782967" w:rsidP="00782967"/>
    <w:tbl>
      <w:tblPr>
        <w:tblW w:w="7904" w:type="dxa"/>
        <w:jc w:val="center"/>
        <w:tblCellMar>
          <w:left w:w="70" w:type="dxa"/>
          <w:right w:w="70" w:type="dxa"/>
        </w:tblCellMar>
        <w:tblLook w:val="04A0" w:firstRow="1" w:lastRow="0" w:firstColumn="1" w:lastColumn="0" w:noHBand="0" w:noVBand="1"/>
      </w:tblPr>
      <w:tblGrid>
        <w:gridCol w:w="4552"/>
        <w:gridCol w:w="3352"/>
      </w:tblGrid>
      <w:tr w:rsidR="001A5986" w:rsidRPr="001A5986" w14:paraId="772A70E7" w14:textId="77777777" w:rsidTr="00DC43A4">
        <w:trPr>
          <w:trHeight w:val="344"/>
          <w:jc w:val="center"/>
        </w:trPr>
        <w:tc>
          <w:tcPr>
            <w:tcW w:w="7904"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48E0CEF5" w14:textId="77777777" w:rsidR="006F6E62" w:rsidRDefault="006F6E62" w:rsidP="001A5986">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4E55AB5" wp14:editId="669A4F4B">
                  <wp:extent cx="720000" cy="720000"/>
                  <wp:effectExtent l="0" t="0" r="0" b="0"/>
                  <wp:docPr id="8" name="Image 8" descr="../image%20applications/mo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0applications/mom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52468A0A" w14:textId="2FA35B12" w:rsidR="001A5986" w:rsidRPr="001A5986" w:rsidRDefault="001A5986" w:rsidP="007614B7">
            <w:pPr>
              <w:spacing w:after="0" w:line="240" w:lineRule="auto"/>
              <w:jc w:val="center"/>
              <w:rPr>
                <w:rFonts w:ascii="Calibri" w:eastAsia="Times New Roman" w:hAnsi="Calibri" w:cs="Times New Roman"/>
                <w:b/>
                <w:bCs/>
                <w:color w:val="000000"/>
                <w:sz w:val="24"/>
                <w:szCs w:val="24"/>
                <w:lang w:val="fr-FR" w:eastAsia="zh-CN"/>
              </w:rPr>
            </w:pPr>
            <w:r w:rsidRPr="001A5986">
              <w:rPr>
                <w:rFonts w:ascii="Calibri" w:eastAsia="Times New Roman" w:hAnsi="Calibri" w:cs="Times New Roman"/>
                <w:b/>
                <w:bCs/>
                <w:color w:val="000000"/>
                <w:sz w:val="24"/>
                <w:szCs w:val="24"/>
                <w:lang w:val="fr-FR" w:eastAsia="zh-CN"/>
              </w:rPr>
              <w:t>Moment</w:t>
            </w:r>
            <w:r w:rsidR="00620447">
              <w:rPr>
                <w:rFonts w:ascii="Calibri" w:eastAsia="Times New Roman" w:hAnsi="Calibri" w:cs="Times New Roman"/>
                <w:b/>
                <w:bCs/>
                <w:color w:val="000000"/>
                <w:sz w:val="24"/>
                <w:szCs w:val="24"/>
                <w:lang w:val="fr-FR" w:eastAsia="zh-CN"/>
              </w:rPr>
              <w:t xml:space="preserve"> [</w:t>
            </w:r>
            <w:r w:rsidR="007614B7">
              <w:rPr>
                <w:rFonts w:ascii="Calibri" w:eastAsia="Times New Roman" w:hAnsi="Calibri" w:cs="Times New Roman"/>
                <w:b/>
                <w:bCs/>
                <w:color w:val="000000"/>
                <w:sz w:val="24"/>
                <w:szCs w:val="24"/>
                <w:lang w:val="fr-FR" w:eastAsia="zh-CN"/>
              </w:rPr>
              <w:t>10</w:t>
            </w:r>
            <w:r w:rsidR="00620447">
              <w:rPr>
                <w:rFonts w:ascii="Calibri" w:eastAsia="Times New Roman" w:hAnsi="Calibri" w:cs="Times New Roman"/>
                <w:b/>
                <w:bCs/>
                <w:color w:val="000000"/>
                <w:sz w:val="24"/>
                <w:szCs w:val="24"/>
                <w:lang w:val="fr-FR" w:eastAsia="zh-CN"/>
              </w:rPr>
              <w:t>]</w:t>
            </w:r>
          </w:p>
        </w:tc>
      </w:tr>
      <w:tr w:rsidR="001A5986" w:rsidRPr="001A5986" w14:paraId="02D68160" w14:textId="77777777" w:rsidTr="000F6B59">
        <w:trPr>
          <w:trHeight w:val="340"/>
          <w:jc w:val="center"/>
        </w:trPr>
        <w:tc>
          <w:tcPr>
            <w:tcW w:w="7904"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323A54D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Utilisation</w:t>
            </w:r>
          </w:p>
        </w:tc>
      </w:tr>
      <w:tr w:rsidR="001A5986" w:rsidRPr="001A5986" w14:paraId="4D009659" w14:textId="77777777" w:rsidTr="000F6B59">
        <w:trPr>
          <w:trHeight w:val="840"/>
          <w:jc w:val="center"/>
        </w:trPr>
        <w:tc>
          <w:tcPr>
            <w:tcW w:w="790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A2DE03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L'utilisateur télécharge l'application sur son produit iOS. Il l'ouvre et il autorise les accès par </w:t>
            </w:r>
            <w:proofErr w:type="spellStart"/>
            <w:r w:rsidRPr="001A5986">
              <w:rPr>
                <w:rFonts w:ascii="Calibri" w:eastAsia="Times New Roman" w:hAnsi="Calibri" w:cs="Times New Roman"/>
                <w:color w:val="000000"/>
                <w:szCs w:val="20"/>
                <w:lang w:val="fr-FR" w:eastAsia="zh-CN"/>
              </w:rPr>
              <w:t>l'app</w:t>
            </w:r>
            <w:proofErr w:type="spellEnd"/>
            <w:r w:rsidRPr="001A5986">
              <w:rPr>
                <w:rFonts w:ascii="Calibri" w:eastAsia="Times New Roman" w:hAnsi="Calibri" w:cs="Times New Roman"/>
                <w:color w:val="000000"/>
                <w:szCs w:val="20"/>
                <w:lang w:val="fr-FR" w:eastAsia="zh-CN"/>
              </w:rPr>
              <w:t xml:space="preserve"> aux photos ainsi qu'à la localisation. Une fois fait, il doit encore activer le traçage des </w:t>
            </w:r>
            <w:proofErr w:type="spellStart"/>
            <w:r w:rsidRPr="001A5986">
              <w:rPr>
                <w:rFonts w:ascii="Calibri" w:eastAsia="Times New Roman" w:hAnsi="Calibri" w:cs="Times New Roman"/>
                <w:color w:val="000000"/>
                <w:szCs w:val="20"/>
                <w:lang w:val="fr-FR" w:eastAsia="zh-CN"/>
              </w:rPr>
              <w:t>apps</w:t>
            </w:r>
            <w:proofErr w:type="spellEnd"/>
            <w:r w:rsidRPr="001A5986">
              <w:rPr>
                <w:rFonts w:ascii="Calibri" w:eastAsia="Times New Roman" w:hAnsi="Calibri" w:cs="Times New Roman"/>
                <w:color w:val="000000"/>
                <w:szCs w:val="20"/>
                <w:lang w:val="fr-FR" w:eastAsia="zh-CN"/>
              </w:rPr>
              <w:t xml:space="preserve"> utilisées.</w:t>
            </w:r>
          </w:p>
        </w:tc>
      </w:tr>
      <w:tr w:rsidR="001A5986" w:rsidRPr="001A5986" w14:paraId="093BA685"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000000" w:fill="DDEBF7"/>
            <w:noWrap/>
            <w:vAlign w:val="bottom"/>
            <w:hideMark/>
          </w:tcPr>
          <w:p w14:paraId="2A94AD6C"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Critère</w:t>
            </w:r>
          </w:p>
        </w:tc>
        <w:tc>
          <w:tcPr>
            <w:tcW w:w="3352" w:type="dxa"/>
            <w:tcBorders>
              <w:top w:val="nil"/>
              <w:left w:val="nil"/>
              <w:bottom w:val="single" w:sz="4" w:space="0" w:color="auto"/>
              <w:right w:val="single" w:sz="8" w:space="0" w:color="auto"/>
            </w:tcBorders>
            <w:shd w:val="clear" w:color="000000" w:fill="DDEBF7"/>
            <w:noWrap/>
            <w:vAlign w:val="bottom"/>
            <w:hideMark/>
          </w:tcPr>
          <w:p w14:paraId="24CDE0F4" w14:textId="77777777" w:rsidR="001A5986" w:rsidRPr="001A5986" w:rsidRDefault="001A5986" w:rsidP="001A5986">
            <w:pPr>
              <w:spacing w:after="0" w:line="240" w:lineRule="auto"/>
              <w:jc w:val="left"/>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Observation</w:t>
            </w:r>
          </w:p>
        </w:tc>
      </w:tr>
      <w:tr w:rsidR="001A5986" w:rsidRPr="001A5986" w14:paraId="32D2E6A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06FE06E"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Blocage</w:t>
            </w:r>
          </w:p>
        </w:tc>
        <w:tc>
          <w:tcPr>
            <w:tcW w:w="3352" w:type="dxa"/>
            <w:tcBorders>
              <w:top w:val="nil"/>
              <w:left w:val="nil"/>
              <w:bottom w:val="single" w:sz="4" w:space="0" w:color="auto"/>
              <w:right w:val="single" w:sz="8" w:space="0" w:color="auto"/>
            </w:tcBorders>
            <w:shd w:val="clear" w:color="auto" w:fill="auto"/>
            <w:vAlign w:val="center"/>
            <w:hideMark/>
          </w:tcPr>
          <w:p w14:paraId="6F01CAED"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Ne bloque rien, monitore</w:t>
            </w:r>
          </w:p>
        </w:tc>
      </w:tr>
      <w:tr w:rsidR="001A5986" w:rsidRPr="001A5986" w14:paraId="162C741F"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FE848F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Orienté web/natif/mobile</w:t>
            </w:r>
          </w:p>
        </w:tc>
        <w:tc>
          <w:tcPr>
            <w:tcW w:w="3352" w:type="dxa"/>
            <w:tcBorders>
              <w:top w:val="nil"/>
              <w:left w:val="nil"/>
              <w:bottom w:val="single" w:sz="4" w:space="0" w:color="auto"/>
              <w:right w:val="single" w:sz="8" w:space="0" w:color="auto"/>
            </w:tcBorders>
            <w:shd w:val="clear" w:color="auto" w:fill="auto"/>
            <w:vAlign w:val="center"/>
            <w:hideMark/>
          </w:tcPr>
          <w:p w14:paraId="6D4549C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Application native pour iOS. Monitore les applications, non pas les sites web. </w:t>
            </w:r>
          </w:p>
        </w:tc>
      </w:tr>
      <w:tr w:rsidR="001A5986" w:rsidRPr="001A5986" w14:paraId="5539406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6F837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Plateforme</w:t>
            </w:r>
          </w:p>
        </w:tc>
        <w:tc>
          <w:tcPr>
            <w:tcW w:w="3352" w:type="dxa"/>
            <w:tcBorders>
              <w:top w:val="nil"/>
              <w:left w:val="nil"/>
              <w:bottom w:val="single" w:sz="4" w:space="0" w:color="auto"/>
              <w:right w:val="single" w:sz="8" w:space="0" w:color="auto"/>
            </w:tcBorders>
            <w:shd w:val="clear" w:color="auto" w:fill="auto"/>
            <w:vAlign w:val="center"/>
            <w:hideMark/>
          </w:tcPr>
          <w:p w14:paraId="4B13E4B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iOS</w:t>
            </w:r>
          </w:p>
        </w:tc>
      </w:tr>
      <w:tr w:rsidR="001A5986" w:rsidRPr="001A5986" w14:paraId="7796C18E" w14:textId="77777777" w:rsidTr="000F6B59">
        <w:trPr>
          <w:trHeight w:val="56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1069858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Base volontaire ou restrictions</w:t>
            </w:r>
          </w:p>
        </w:tc>
        <w:tc>
          <w:tcPr>
            <w:tcW w:w="3352" w:type="dxa"/>
            <w:tcBorders>
              <w:top w:val="nil"/>
              <w:left w:val="nil"/>
              <w:bottom w:val="single" w:sz="4" w:space="0" w:color="auto"/>
              <w:right w:val="single" w:sz="8" w:space="0" w:color="auto"/>
            </w:tcBorders>
            <w:shd w:val="clear" w:color="auto" w:fill="auto"/>
            <w:vAlign w:val="center"/>
            <w:hideMark/>
          </w:tcPr>
          <w:p w14:paraId="3B34E73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Base volontaire. Ce n'est que du monitoring. Pas de blocage. </w:t>
            </w:r>
          </w:p>
        </w:tc>
      </w:tr>
      <w:tr w:rsidR="001A5986" w:rsidRPr="001A5986" w14:paraId="18C8590A"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6D8C549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Public cible</w:t>
            </w:r>
          </w:p>
        </w:tc>
        <w:tc>
          <w:tcPr>
            <w:tcW w:w="3352" w:type="dxa"/>
            <w:tcBorders>
              <w:top w:val="nil"/>
              <w:left w:val="nil"/>
              <w:bottom w:val="single" w:sz="4" w:space="0" w:color="auto"/>
              <w:right w:val="single" w:sz="8" w:space="0" w:color="auto"/>
            </w:tcBorders>
            <w:shd w:val="clear" w:color="auto" w:fill="auto"/>
            <w:vAlign w:val="center"/>
            <w:hideMark/>
          </w:tcPr>
          <w:p w14:paraId="3B968711"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Toute personne utilisant un produit avec iOS</w:t>
            </w:r>
          </w:p>
        </w:tc>
      </w:tr>
      <w:tr w:rsidR="001A5986" w:rsidRPr="001A5986" w14:paraId="214A4FCC"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590CA18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Paramétrer en fonction de l'âge</w:t>
            </w:r>
          </w:p>
        </w:tc>
        <w:tc>
          <w:tcPr>
            <w:tcW w:w="3352" w:type="dxa"/>
            <w:tcBorders>
              <w:top w:val="nil"/>
              <w:left w:val="nil"/>
              <w:bottom w:val="single" w:sz="4" w:space="0" w:color="auto"/>
              <w:right w:val="single" w:sz="8" w:space="0" w:color="auto"/>
            </w:tcBorders>
            <w:shd w:val="clear" w:color="auto" w:fill="auto"/>
            <w:vAlign w:val="center"/>
            <w:hideMark/>
          </w:tcPr>
          <w:p w14:paraId="549CE000"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Non</w:t>
            </w:r>
          </w:p>
        </w:tc>
      </w:tr>
      <w:tr w:rsidR="001A5986" w:rsidRPr="001A5986" w14:paraId="005D2037"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3AE3F8E3"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Redonne le contrôle</w:t>
            </w:r>
          </w:p>
        </w:tc>
        <w:tc>
          <w:tcPr>
            <w:tcW w:w="3352" w:type="dxa"/>
            <w:tcBorders>
              <w:top w:val="nil"/>
              <w:left w:val="nil"/>
              <w:bottom w:val="single" w:sz="4" w:space="0" w:color="auto"/>
              <w:right w:val="single" w:sz="8" w:space="0" w:color="auto"/>
            </w:tcBorders>
            <w:shd w:val="clear" w:color="auto" w:fill="auto"/>
            <w:vAlign w:val="center"/>
            <w:hideMark/>
          </w:tcPr>
          <w:p w14:paraId="56CFE3A5"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Oui, car il peut donner des alertes </w:t>
            </w:r>
          </w:p>
        </w:tc>
      </w:tr>
      <w:tr w:rsidR="001A5986" w:rsidRPr="001A5986" w14:paraId="7A8459DD"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0FA9875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Difficulté de prise en main</w:t>
            </w:r>
          </w:p>
        </w:tc>
        <w:tc>
          <w:tcPr>
            <w:tcW w:w="3352" w:type="dxa"/>
            <w:tcBorders>
              <w:top w:val="nil"/>
              <w:left w:val="nil"/>
              <w:bottom w:val="single" w:sz="4" w:space="0" w:color="auto"/>
              <w:right w:val="single" w:sz="8" w:space="0" w:color="auto"/>
            </w:tcBorders>
            <w:shd w:val="clear" w:color="auto" w:fill="auto"/>
            <w:vAlign w:val="center"/>
            <w:hideMark/>
          </w:tcPr>
          <w:p w14:paraId="75B9F8A2"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Très simple</w:t>
            </w:r>
          </w:p>
        </w:tc>
      </w:tr>
      <w:tr w:rsidR="001A5986" w:rsidRPr="001A5986" w14:paraId="2B063911" w14:textId="77777777" w:rsidTr="000F6B59">
        <w:trPr>
          <w:trHeight w:val="320"/>
          <w:jc w:val="center"/>
        </w:trPr>
        <w:tc>
          <w:tcPr>
            <w:tcW w:w="4552" w:type="dxa"/>
            <w:tcBorders>
              <w:top w:val="nil"/>
              <w:left w:val="single" w:sz="8" w:space="0" w:color="auto"/>
              <w:bottom w:val="single" w:sz="4" w:space="0" w:color="auto"/>
              <w:right w:val="single" w:sz="4" w:space="0" w:color="auto"/>
            </w:tcBorders>
            <w:shd w:val="clear" w:color="auto" w:fill="auto"/>
            <w:noWrap/>
            <w:vAlign w:val="center"/>
            <w:hideMark/>
          </w:tcPr>
          <w:p w14:paraId="42785ECF"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Administration depuis la même machine</w:t>
            </w:r>
          </w:p>
        </w:tc>
        <w:tc>
          <w:tcPr>
            <w:tcW w:w="3352" w:type="dxa"/>
            <w:tcBorders>
              <w:top w:val="nil"/>
              <w:left w:val="nil"/>
              <w:bottom w:val="single" w:sz="4" w:space="0" w:color="auto"/>
              <w:right w:val="single" w:sz="8" w:space="0" w:color="auto"/>
            </w:tcBorders>
            <w:shd w:val="clear" w:color="auto" w:fill="auto"/>
            <w:vAlign w:val="center"/>
            <w:hideMark/>
          </w:tcPr>
          <w:p w14:paraId="1ED9F7D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Les statistiques apparaissent sur le mobile </w:t>
            </w:r>
          </w:p>
        </w:tc>
      </w:tr>
      <w:tr w:rsidR="001A5986" w:rsidRPr="001A5986" w14:paraId="100560EC" w14:textId="77777777" w:rsidTr="000F6B59">
        <w:trPr>
          <w:trHeight w:val="320"/>
          <w:jc w:val="center"/>
        </w:trPr>
        <w:tc>
          <w:tcPr>
            <w:tcW w:w="4552" w:type="dxa"/>
            <w:tcBorders>
              <w:top w:val="nil"/>
              <w:left w:val="single" w:sz="8" w:space="0" w:color="auto"/>
              <w:bottom w:val="nil"/>
              <w:right w:val="single" w:sz="4" w:space="0" w:color="auto"/>
            </w:tcBorders>
            <w:shd w:val="clear" w:color="auto" w:fill="auto"/>
            <w:noWrap/>
            <w:vAlign w:val="center"/>
            <w:hideMark/>
          </w:tcPr>
          <w:p w14:paraId="28C816F8"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Fournit des statistiques d'utilisation</w:t>
            </w:r>
          </w:p>
        </w:tc>
        <w:tc>
          <w:tcPr>
            <w:tcW w:w="3352" w:type="dxa"/>
            <w:tcBorders>
              <w:top w:val="nil"/>
              <w:left w:val="nil"/>
              <w:bottom w:val="nil"/>
              <w:right w:val="single" w:sz="8" w:space="0" w:color="auto"/>
            </w:tcBorders>
            <w:shd w:val="clear" w:color="auto" w:fill="auto"/>
            <w:vAlign w:val="center"/>
            <w:hideMark/>
          </w:tcPr>
          <w:p w14:paraId="1F26011C"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Oui</w:t>
            </w:r>
          </w:p>
        </w:tc>
      </w:tr>
      <w:tr w:rsidR="001A5986" w:rsidRPr="001A5986" w14:paraId="2D99CAC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hideMark/>
          </w:tcPr>
          <w:p w14:paraId="3963F7BB"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Avis des utilisateurs</w:t>
            </w:r>
          </w:p>
        </w:tc>
        <w:tc>
          <w:tcPr>
            <w:tcW w:w="3352" w:type="dxa"/>
            <w:tcBorders>
              <w:top w:val="single" w:sz="4" w:space="0" w:color="auto"/>
              <w:left w:val="nil"/>
              <w:bottom w:val="nil"/>
              <w:right w:val="single" w:sz="8" w:space="0" w:color="auto"/>
            </w:tcBorders>
            <w:shd w:val="clear" w:color="auto" w:fill="auto"/>
            <w:vAlign w:val="center"/>
            <w:hideMark/>
          </w:tcPr>
          <w:p w14:paraId="4B238B0A" w14:textId="77777777"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Bonne application (4/5 sur </w:t>
            </w:r>
            <w:proofErr w:type="spellStart"/>
            <w:r w:rsidRPr="001A5986">
              <w:rPr>
                <w:rFonts w:ascii="Calibri" w:eastAsia="Times New Roman" w:hAnsi="Calibri" w:cs="Times New Roman"/>
                <w:color w:val="000000"/>
                <w:szCs w:val="20"/>
                <w:lang w:val="fr-FR" w:eastAsia="zh-CN"/>
              </w:rPr>
              <w:t>l'apple</w:t>
            </w:r>
            <w:proofErr w:type="spellEnd"/>
            <w:r w:rsidRPr="001A5986">
              <w:rPr>
                <w:rFonts w:ascii="Calibri" w:eastAsia="Times New Roman" w:hAnsi="Calibri" w:cs="Times New Roman"/>
                <w:color w:val="000000"/>
                <w:szCs w:val="20"/>
                <w:lang w:val="fr-FR" w:eastAsia="zh-CN"/>
              </w:rPr>
              <w:t xml:space="preserve"> store)</w:t>
            </w:r>
          </w:p>
        </w:tc>
      </w:tr>
      <w:tr w:rsidR="00030F01" w:rsidRPr="001A5986" w14:paraId="4B0E0903"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64E1AF5B" w14:textId="747CA329"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Payant</w:t>
            </w:r>
          </w:p>
        </w:tc>
        <w:tc>
          <w:tcPr>
            <w:tcW w:w="3352" w:type="dxa"/>
            <w:tcBorders>
              <w:top w:val="single" w:sz="4" w:space="0" w:color="auto"/>
              <w:left w:val="nil"/>
              <w:bottom w:val="nil"/>
              <w:right w:val="single" w:sz="8" w:space="0" w:color="auto"/>
            </w:tcBorders>
            <w:shd w:val="clear" w:color="auto" w:fill="auto"/>
            <w:vAlign w:val="center"/>
          </w:tcPr>
          <w:p w14:paraId="41112D92" w14:textId="6C8C4B63" w:rsidR="00030F01" w:rsidRPr="001A5986" w:rsidRDefault="00030F01"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Gratuit</w:t>
            </w:r>
          </w:p>
        </w:tc>
      </w:tr>
      <w:tr w:rsidR="00732DD4" w:rsidRPr="001A5986" w14:paraId="22005476" w14:textId="77777777" w:rsidTr="000F6B59">
        <w:trPr>
          <w:trHeight w:val="348"/>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7E086965" w14:textId="01B4F841" w:rsidR="00732DD4" w:rsidRDefault="00732DD4" w:rsidP="001A5986">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352" w:type="dxa"/>
            <w:tcBorders>
              <w:top w:val="single" w:sz="4" w:space="0" w:color="auto"/>
              <w:left w:val="nil"/>
              <w:bottom w:val="nil"/>
              <w:right w:val="single" w:sz="8" w:space="0" w:color="auto"/>
            </w:tcBorders>
            <w:shd w:val="clear" w:color="auto" w:fill="auto"/>
            <w:vAlign w:val="center"/>
          </w:tcPr>
          <w:p w14:paraId="23C04413" w14:textId="16A490BC" w:rsidR="00732DD4" w:rsidRDefault="00732DD4"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7F4823" w:rsidRPr="001A5986" w14:paraId="36B45B80" w14:textId="77777777" w:rsidTr="000F6B59">
        <w:trPr>
          <w:trHeight w:val="320"/>
          <w:jc w:val="center"/>
        </w:trPr>
        <w:tc>
          <w:tcPr>
            <w:tcW w:w="4552" w:type="dxa"/>
            <w:tcBorders>
              <w:top w:val="single" w:sz="4" w:space="0" w:color="auto"/>
              <w:left w:val="single" w:sz="8" w:space="0" w:color="auto"/>
              <w:bottom w:val="nil"/>
              <w:right w:val="single" w:sz="4" w:space="0" w:color="auto"/>
            </w:tcBorders>
            <w:shd w:val="clear" w:color="auto" w:fill="auto"/>
            <w:noWrap/>
            <w:vAlign w:val="center"/>
          </w:tcPr>
          <w:p w14:paraId="41843750" w14:textId="40270A60" w:rsidR="007F4823" w:rsidRDefault="007F4823"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Offline</w:t>
            </w:r>
          </w:p>
        </w:tc>
        <w:tc>
          <w:tcPr>
            <w:tcW w:w="3352" w:type="dxa"/>
            <w:tcBorders>
              <w:top w:val="single" w:sz="4" w:space="0" w:color="auto"/>
              <w:left w:val="nil"/>
              <w:bottom w:val="nil"/>
              <w:right w:val="single" w:sz="8" w:space="0" w:color="auto"/>
            </w:tcBorders>
            <w:shd w:val="clear" w:color="auto" w:fill="auto"/>
            <w:vAlign w:val="center"/>
          </w:tcPr>
          <w:p w14:paraId="084ABFFF" w14:textId="13D2091E" w:rsidR="007F4823" w:rsidRDefault="00AA499E" w:rsidP="001A5986">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L’utilisation est la même offline</w:t>
            </w:r>
          </w:p>
        </w:tc>
      </w:tr>
      <w:tr w:rsidR="001A5986" w:rsidRPr="001A5986" w14:paraId="436226E3" w14:textId="77777777" w:rsidTr="000F6B59">
        <w:trPr>
          <w:trHeight w:val="320"/>
          <w:jc w:val="center"/>
        </w:trPr>
        <w:tc>
          <w:tcPr>
            <w:tcW w:w="7904"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04634D" w14:textId="77777777" w:rsidR="001A5986" w:rsidRPr="001A5986" w:rsidRDefault="001A5986" w:rsidP="001A5986">
            <w:pPr>
              <w:spacing w:after="0" w:line="240" w:lineRule="auto"/>
              <w:jc w:val="center"/>
              <w:rPr>
                <w:rFonts w:ascii="Calibri" w:eastAsia="Times New Roman" w:hAnsi="Calibri" w:cs="Times New Roman"/>
                <w:b/>
                <w:bCs/>
                <w:color w:val="000000"/>
                <w:szCs w:val="20"/>
                <w:lang w:val="fr-FR" w:eastAsia="zh-CN"/>
              </w:rPr>
            </w:pPr>
            <w:r w:rsidRPr="001A5986">
              <w:rPr>
                <w:rFonts w:ascii="Calibri" w:eastAsia="Times New Roman" w:hAnsi="Calibri" w:cs="Times New Roman"/>
                <w:b/>
                <w:bCs/>
                <w:color w:val="000000"/>
                <w:szCs w:val="20"/>
                <w:lang w:val="fr-FR" w:eastAsia="zh-CN"/>
              </w:rPr>
              <w:t>Remarque complémentaire</w:t>
            </w:r>
          </w:p>
        </w:tc>
      </w:tr>
      <w:tr w:rsidR="001A5986" w:rsidRPr="001A5986" w14:paraId="27ACD1D2" w14:textId="77777777" w:rsidTr="000F6B59">
        <w:trPr>
          <w:trHeight w:val="960"/>
          <w:jc w:val="center"/>
        </w:trPr>
        <w:tc>
          <w:tcPr>
            <w:tcW w:w="7904"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77AA8DC" w14:textId="3A506EFB" w:rsidR="001A5986" w:rsidRPr="001A5986" w:rsidRDefault="001A5986" w:rsidP="001A5986">
            <w:pPr>
              <w:spacing w:after="0" w:line="240" w:lineRule="auto"/>
              <w:jc w:val="left"/>
              <w:rPr>
                <w:rFonts w:ascii="Calibri" w:eastAsia="Times New Roman" w:hAnsi="Calibri" w:cs="Times New Roman"/>
                <w:color w:val="000000"/>
                <w:szCs w:val="20"/>
                <w:lang w:val="fr-FR" w:eastAsia="zh-CN"/>
              </w:rPr>
            </w:pPr>
            <w:r w:rsidRPr="001A5986">
              <w:rPr>
                <w:rFonts w:ascii="Calibri" w:eastAsia="Times New Roman" w:hAnsi="Calibri" w:cs="Times New Roman"/>
                <w:color w:val="000000"/>
                <w:szCs w:val="20"/>
                <w:lang w:val="fr-FR" w:eastAsia="zh-CN"/>
              </w:rPr>
              <w:t xml:space="preserve">L'application affiche le temps passé par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Et elle donne un fil rouge pour la journée. Cependant elle n'est pas capable de filtrer le contenu web. Par contre, étant donné que les réseaux sociaux ont une </w:t>
            </w:r>
            <w:proofErr w:type="spellStart"/>
            <w:r w:rsidRPr="001A5986">
              <w:rPr>
                <w:rFonts w:ascii="Calibri" w:eastAsia="Times New Roman" w:hAnsi="Calibri" w:cs="Times New Roman"/>
                <w:color w:val="000000"/>
                <w:szCs w:val="20"/>
                <w:lang w:val="fr-FR" w:eastAsia="zh-CN"/>
              </w:rPr>
              <w:t>app</w:t>
            </w:r>
            <w:proofErr w:type="spellEnd"/>
            <w:r w:rsidRPr="001A5986">
              <w:rPr>
                <w:rFonts w:ascii="Calibri" w:eastAsia="Times New Roman" w:hAnsi="Calibri" w:cs="Times New Roman"/>
                <w:color w:val="000000"/>
                <w:szCs w:val="20"/>
                <w:lang w:val="fr-FR" w:eastAsia="zh-CN"/>
              </w:rPr>
              <w:t xml:space="preserve"> en général, c'est tout de même intéressant si les gens l'utilisent.</w:t>
            </w:r>
            <w:r w:rsidR="0098494E">
              <w:rPr>
                <w:rFonts w:ascii="Calibri" w:eastAsia="Times New Roman" w:hAnsi="Calibri" w:cs="Times New Roman"/>
                <w:color w:val="000000"/>
                <w:szCs w:val="20"/>
                <w:lang w:val="fr-FR" w:eastAsia="zh-CN"/>
              </w:rPr>
              <w:t xml:space="preserve"> Le produit est très semblable à </w:t>
            </w:r>
            <w:proofErr w:type="spellStart"/>
            <w:r w:rsidR="0098494E">
              <w:rPr>
                <w:rFonts w:ascii="Calibri" w:eastAsia="Times New Roman" w:hAnsi="Calibri" w:cs="Times New Roman"/>
                <w:color w:val="000000"/>
                <w:szCs w:val="20"/>
                <w:lang w:val="fr-FR" w:eastAsia="zh-CN"/>
              </w:rPr>
              <w:t>Rescue</w:t>
            </w:r>
            <w:proofErr w:type="spellEnd"/>
            <w:r w:rsidR="0098494E">
              <w:rPr>
                <w:rFonts w:ascii="Calibri" w:eastAsia="Times New Roman" w:hAnsi="Calibri" w:cs="Times New Roman"/>
                <w:color w:val="000000"/>
                <w:szCs w:val="20"/>
                <w:lang w:val="fr-FR" w:eastAsia="zh-CN"/>
              </w:rPr>
              <w:t xml:space="preserve"> Time, sauf qu’il est créé pour iOS</w:t>
            </w:r>
            <w:r w:rsidR="00C14C15">
              <w:rPr>
                <w:rFonts w:ascii="Calibri" w:eastAsia="Times New Roman" w:hAnsi="Calibri" w:cs="Times New Roman"/>
                <w:color w:val="000000"/>
                <w:szCs w:val="20"/>
                <w:lang w:val="fr-FR" w:eastAsia="zh-CN"/>
              </w:rPr>
              <w:t>. Une version Android est en cours de développement.</w:t>
            </w:r>
            <w:r w:rsidR="00452C5D">
              <w:rPr>
                <w:rFonts w:ascii="Calibri" w:eastAsia="Times New Roman" w:hAnsi="Calibri" w:cs="Times New Roman"/>
                <w:color w:val="000000"/>
                <w:szCs w:val="20"/>
                <w:lang w:val="fr-FR" w:eastAsia="zh-CN"/>
              </w:rPr>
              <w:t xml:space="preserve"> L’application compte le nombre de fois que l’on </w:t>
            </w:r>
            <w:proofErr w:type="spellStart"/>
            <w:r w:rsidR="00452C5D">
              <w:rPr>
                <w:rFonts w:ascii="Calibri" w:eastAsia="Times New Roman" w:hAnsi="Calibri" w:cs="Times New Roman"/>
                <w:color w:val="000000"/>
                <w:szCs w:val="20"/>
                <w:lang w:val="fr-FR" w:eastAsia="zh-CN"/>
              </w:rPr>
              <w:t>dévérouille</w:t>
            </w:r>
            <w:proofErr w:type="spellEnd"/>
            <w:r w:rsidR="00452C5D">
              <w:rPr>
                <w:rFonts w:ascii="Calibri" w:eastAsia="Times New Roman" w:hAnsi="Calibri" w:cs="Times New Roman"/>
                <w:color w:val="000000"/>
                <w:szCs w:val="20"/>
                <w:lang w:val="fr-FR" w:eastAsia="zh-CN"/>
              </w:rPr>
              <w:t xml:space="preserve"> le smartphone.</w:t>
            </w:r>
          </w:p>
        </w:tc>
      </w:tr>
    </w:tbl>
    <w:p w14:paraId="23F23C90" w14:textId="77777777" w:rsidR="009A501D" w:rsidRDefault="009A501D">
      <w:pPr>
        <w:jc w:val="left"/>
      </w:pPr>
      <w:r>
        <w:br w:type="page"/>
      </w:r>
    </w:p>
    <w:p w14:paraId="2D40FF26" w14:textId="41AC4C41" w:rsidR="0036334C" w:rsidRDefault="0036334C" w:rsidP="0036334C">
      <w:pPr>
        <w:pStyle w:val="Titre3"/>
      </w:pPr>
      <w:bookmarkStart w:id="13" w:name="_Toc512884447"/>
      <w:r>
        <w:lastRenderedPageBreak/>
        <w:t>Contrôle parental Swisscom</w:t>
      </w:r>
      <w:bookmarkEnd w:id="13"/>
    </w:p>
    <w:p w14:paraId="09F63388" w14:textId="77777777" w:rsidR="0036334C" w:rsidRPr="0036334C" w:rsidRDefault="0036334C" w:rsidP="0036334C"/>
    <w:tbl>
      <w:tblPr>
        <w:tblW w:w="7900" w:type="dxa"/>
        <w:jc w:val="center"/>
        <w:tblCellMar>
          <w:left w:w="70" w:type="dxa"/>
          <w:right w:w="70" w:type="dxa"/>
        </w:tblCellMar>
        <w:tblLook w:val="04A0" w:firstRow="1" w:lastRow="0" w:firstColumn="1" w:lastColumn="0" w:noHBand="0" w:noVBand="1"/>
      </w:tblPr>
      <w:tblGrid>
        <w:gridCol w:w="3042"/>
        <w:gridCol w:w="4858"/>
      </w:tblGrid>
      <w:tr w:rsidR="00991A6B" w:rsidRPr="00991A6B" w14:paraId="30C02ED9"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14C04FC0" w14:textId="23489D71" w:rsidR="00991A6B" w:rsidRPr="00991A6B" w:rsidRDefault="003023CC"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4BFB11A3" wp14:editId="31B4D21C">
                  <wp:extent cx="990371" cy="683812"/>
                  <wp:effectExtent l="0" t="0" r="635" b="2540"/>
                  <wp:docPr id="9" name="Image 9"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620447" w:rsidRPr="004D019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11</w:t>
            </w:r>
            <w:r w:rsidR="00620447" w:rsidRPr="004D0197">
              <w:rPr>
                <w:rFonts w:ascii="Calibri" w:eastAsia="Times New Roman" w:hAnsi="Calibri" w:cs="Times New Roman"/>
                <w:b/>
                <w:bCs/>
                <w:color w:val="000000"/>
                <w:sz w:val="28"/>
                <w:szCs w:val="28"/>
                <w:lang w:val="fr-FR" w:eastAsia="zh-CN"/>
              </w:rPr>
              <w:t>]</w:t>
            </w:r>
          </w:p>
        </w:tc>
      </w:tr>
      <w:tr w:rsidR="00991A6B" w:rsidRPr="00991A6B" w14:paraId="32449296" w14:textId="77777777" w:rsidTr="00991A6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7D21A37"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Fonctionnement</w:t>
            </w:r>
          </w:p>
        </w:tc>
      </w:tr>
      <w:tr w:rsidR="00991A6B" w:rsidRPr="00991A6B" w14:paraId="3B4131F7" w14:textId="77777777" w:rsidTr="00991A6B">
        <w:trPr>
          <w:trHeight w:val="1620"/>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BB85FD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L'utilisateur choisit les appareils sur lesquels il veut activer le contrôle parental. Celui-ci consiste dans cette version standard à limiter les heures de navigation sur internet individuellement. Un créneau horaire peut être défini selon les jours de la semaine et du weekend ainsi que le temps total. Ce contrôle est paramétrable sur la </w:t>
            </w:r>
            <w:proofErr w:type="spellStart"/>
            <w:r w:rsidRPr="00991A6B">
              <w:rPr>
                <w:rFonts w:ascii="Calibri" w:eastAsia="Times New Roman" w:hAnsi="Calibri" w:cs="Times New Roman"/>
                <w:color w:val="000000"/>
                <w:szCs w:val="20"/>
                <w:lang w:val="fr-FR" w:eastAsia="zh-CN"/>
              </w:rPr>
              <w:t>swisscom</w:t>
            </w:r>
            <w:proofErr w:type="spellEnd"/>
            <w:r w:rsidRPr="00991A6B">
              <w:rPr>
                <w:rFonts w:ascii="Calibri" w:eastAsia="Times New Roman" w:hAnsi="Calibri" w:cs="Times New Roman"/>
                <w:color w:val="000000"/>
                <w:szCs w:val="20"/>
                <w:lang w:val="fr-FR" w:eastAsia="zh-CN"/>
              </w:rPr>
              <w:t xml:space="preserve"> TV box. Les émissions contenant des limites d'âge peuvent également être bloquées par un PIN que seules les personnes autorisées connaissent.</w:t>
            </w:r>
          </w:p>
        </w:tc>
      </w:tr>
      <w:tr w:rsidR="001E7CCA" w:rsidRPr="00991A6B" w14:paraId="517E5879"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000000" w:fill="DDEBF7"/>
            <w:noWrap/>
            <w:vAlign w:val="bottom"/>
            <w:hideMark/>
          </w:tcPr>
          <w:p w14:paraId="4F26A46D"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Critère</w:t>
            </w:r>
          </w:p>
        </w:tc>
        <w:tc>
          <w:tcPr>
            <w:tcW w:w="4858" w:type="dxa"/>
            <w:tcBorders>
              <w:top w:val="nil"/>
              <w:left w:val="nil"/>
              <w:bottom w:val="single" w:sz="4" w:space="0" w:color="auto"/>
              <w:right w:val="single" w:sz="8" w:space="0" w:color="auto"/>
            </w:tcBorders>
            <w:shd w:val="clear" w:color="000000" w:fill="DDEBF7"/>
            <w:noWrap/>
            <w:vAlign w:val="bottom"/>
            <w:hideMark/>
          </w:tcPr>
          <w:p w14:paraId="187EBF52" w14:textId="77777777" w:rsidR="00991A6B" w:rsidRPr="00991A6B" w:rsidRDefault="00991A6B" w:rsidP="00991A6B">
            <w:pPr>
              <w:spacing w:after="0" w:line="240" w:lineRule="auto"/>
              <w:jc w:val="left"/>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Observation</w:t>
            </w:r>
          </w:p>
        </w:tc>
      </w:tr>
      <w:tr w:rsidR="001E7CCA" w:rsidRPr="00991A6B" w14:paraId="59E5A7EA"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714EFD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Blocage</w:t>
            </w:r>
          </w:p>
        </w:tc>
        <w:tc>
          <w:tcPr>
            <w:tcW w:w="4858" w:type="dxa"/>
            <w:tcBorders>
              <w:top w:val="nil"/>
              <w:left w:val="nil"/>
              <w:bottom w:val="single" w:sz="4" w:space="0" w:color="auto"/>
              <w:right w:val="single" w:sz="8" w:space="0" w:color="auto"/>
            </w:tcBorders>
            <w:shd w:val="clear" w:color="auto" w:fill="auto"/>
            <w:vAlign w:val="center"/>
            <w:hideMark/>
          </w:tcPr>
          <w:p w14:paraId="794151A2"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Bloque la navigation sur internet et certains contenus</w:t>
            </w:r>
          </w:p>
        </w:tc>
      </w:tr>
      <w:tr w:rsidR="001E7CCA" w:rsidRPr="00991A6B" w14:paraId="73DA58EA"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5A67A3C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web/natif/mobile</w:t>
            </w:r>
          </w:p>
        </w:tc>
        <w:tc>
          <w:tcPr>
            <w:tcW w:w="4858" w:type="dxa"/>
            <w:tcBorders>
              <w:top w:val="nil"/>
              <w:left w:val="nil"/>
              <w:bottom w:val="single" w:sz="4" w:space="0" w:color="auto"/>
              <w:right w:val="single" w:sz="8" w:space="0" w:color="auto"/>
            </w:tcBorders>
            <w:shd w:val="clear" w:color="auto" w:fill="auto"/>
            <w:vAlign w:val="center"/>
            <w:hideMark/>
          </w:tcPr>
          <w:p w14:paraId="55031F7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Orienté web</w:t>
            </w:r>
          </w:p>
        </w:tc>
      </w:tr>
      <w:tr w:rsidR="001E7CCA" w:rsidRPr="00991A6B" w14:paraId="2E1D673D" w14:textId="77777777" w:rsidTr="001E7CCA">
        <w:trPr>
          <w:trHeight w:val="705"/>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A91F68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Plateforme</w:t>
            </w:r>
          </w:p>
        </w:tc>
        <w:tc>
          <w:tcPr>
            <w:tcW w:w="4858" w:type="dxa"/>
            <w:tcBorders>
              <w:top w:val="nil"/>
              <w:left w:val="nil"/>
              <w:bottom w:val="single" w:sz="4" w:space="0" w:color="auto"/>
              <w:right w:val="single" w:sz="8" w:space="0" w:color="auto"/>
            </w:tcBorders>
            <w:shd w:val="clear" w:color="auto" w:fill="auto"/>
            <w:vAlign w:val="center"/>
            <w:hideMark/>
          </w:tcPr>
          <w:p w14:paraId="6CAC6EA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Fonctionne pour tout ordinateur, tablette et smartphone pouvant se connecter à internet</w:t>
            </w:r>
          </w:p>
        </w:tc>
      </w:tr>
      <w:tr w:rsidR="001E7CCA" w:rsidRPr="00991A6B" w14:paraId="2C5D92D0" w14:textId="77777777" w:rsidTr="001E7CCA">
        <w:trPr>
          <w:trHeight w:val="11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390E6B19"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Base volontaire ou restrictions</w:t>
            </w:r>
          </w:p>
        </w:tc>
        <w:tc>
          <w:tcPr>
            <w:tcW w:w="4858" w:type="dxa"/>
            <w:tcBorders>
              <w:top w:val="nil"/>
              <w:left w:val="nil"/>
              <w:bottom w:val="single" w:sz="4" w:space="0" w:color="auto"/>
              <w:right w:val="single" w:sz="8" w:space="0" w:color="auto"/>
            </w:tcBorders>
            <w:shd w:val="clear" w:color="auto" w:fill="auto"/>
            <w:vAlign w:val="center"/>
            <w:hideMark/>
          </w:tcPr>
          <w:p w14:paraId="792F730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1E7CCA" w:rsidRPr="00991A6B" w14:paraId="7C44E546"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CD60E5B"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Public cible</w:t>
            </w:r>
          </w:p>
        </w:tc>
        <w:tc>
          <w:tcPr>
            <w:tcW w:w="4858" w:type="dxa"/>
            <w:tcBorders>
              <w:top w:val="nil"/>
              <w:left w:val="nil"/>
              <w:bottom w:val="single" w:sz="4" w:space="0" w:color="auto"/>
              <w:right w:val="single" w:sz="8" w:space="0" w:color="auto"/>
            </w:tcBorders>
            <w:shd w:val="clear" w:color="auto" w:fill="auto"/>
            <w:vAlign w:val="center"/>
            <w:hideMark/>
          </w:tcPr>
          <w:p w14:paraId="5AF175E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Les enfants particulièrement</w:t>
            </w:r>
            <w:r w:rsidRPr="00991A6B">
              <w:rPr>
                <w:rFonts w:ascii="Calibri" w:eastAsia="Times New Roman" w:hAnsi="Calibri" w:cs="Times New Roman"/>
                <w:color w:val="000000"/>
                <w:szCs w:val="20"/>
                <w:lang w:val="fr-FR" w:eastAsia="zh-CN"/>
              </w:rPr>
              <w:br/>
              <w:t>et les adolescents</w:t>
            </w:r>
          </w:p>
        </w:tc>
      </w:tr>
      <w:tr w:rsidR="001E7CCA" w:rsidRPr="00991A6B" w14:paraId="6C47F27C" w14:textId="77777777" w:rsidTr="001E7CCA">
        <w:trPr>
          <w:trHeight w:val="1004"/>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A1C9D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Paramétrer en fonction de l'âge</w:t>
            </w:r>
          </w:p>
        </w:tc>
        <w:tc>
          <w:tcPr>
            <w:tcW w:w="4858" w:type="dxa"/>
            <w:tcBorders>
              <w:top w:val="nil"/>
              <w:left w:val="nil"/>
              <w:bottom w:val="single" w:sz="4" w:space="0" w:color="auto"/>
              <w:right w:val="single" w:sz="8" w:space="0" w:color="auto"/>
            </w:tcBorders>
            <w:shd w:val="clear" w:color="auto" w:fill="auto"/>
            <w:vAlign w:val="center"/>
            <w:hideMark/>
          </w:tcPr>
          <w:p w14:paraId="36DD8BC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Navigation internet -&gt; Pas directement. Si l'enfant utilise toujours les mêmes appareils, alors le contrôle est indirectement associé à l'âge.</w:t>
            </w:r>
            <w:r w:rsidRPr="00991A6B">
              <w:rPr>
                <w:rFonts w:ascii="Calibri" w:eastAsia="Times New Roman" w:hAnsi="Calibri" w:cs="Times New Roman"/>
                <w:color w:val="000000"/>
                <w:szCs w:val="20"/>
                <w:lang w:val="fr-FR" w:eastAsia="zh-CN"/>
              </w:rPr>
              <w:br/>
              <w:t>Blocage de contenu lié à l'âge -&gt; Oui</w:t>
            </w:r>
          </w:p>
        </w:tc>
      </w:tr>
      <w:tr w:rsidR="001E7CCA" w:rsidRPr="00991A6B" w14:paraId="3CF789B7" w14:textId="77777777" w:rsidTr="001E7CCA">
        <w:trPr>
          <w:trHeight w:val="56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1F2E6AC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Redonne le contrôle</w:t>
            </w:r>
          </w:p>
        </w:tc>
        <w:tc>
          <w:tcPr>
            <w:tcW w:w="4858" w:type="dxa"/>
            <w:tcBorders>
              <w:top w:val="nil"/>
              <w:left w:val="nil"/>
              <w:bottom w:val="single" w:sz="4" w:space="0" w:color="auto"/>
              <w:right w:val="single" w:sz="8" w:space="0" w:color="auto"/>
            </w:tcBorders>
            <w:shd w:val="clear" w:color="auto" w:fill="auto"/>
            <w:vAlign w:val="center"/>
            <w:hideMark/>
          </w:tcPr>
          <w:p w14:paraId="52C3CF60"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Ne donne aucun contrôle. Le service</w:t>
            </w:r>
            <w:r w:rsidRPr="00991A6B">
              <w:rPr>
                <w:rFonts w:ascii="Calibri" w:eastAsia="Times New Roman" w:hAnsi="Calibri" w:cs="Times New Roman"/>
                <w:color w:val="000000"/>
                <w:szCs w:val="20"/>
                <w:lang w:val="fr-FR" w:eastAsia="zh-CN"/>
              </w:rPr>
              <w:br/>
              <w:t xml:space="preserve">interdit mais n'apprend pas à gérer </w:t>
            </w:r>
          </w:p>
        </w:tc>
      </w:tr>
      <w:tr w:rsidR="001E7CCA" w:rsidRPr="00991A6B" w14:paraId="768F1888" w14:textId="77777777" w:rsidTr="001E7CCA">
        <w:trPr>
          <w:trHeight w:val="32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7F6B0446"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Difficulté de prise en main</w:t>
            </w:r>
          </w:p>
        </w:tc>
        <w:tc>
          <w:tcPr>
            <w:tcW w:w="4858" w:type="dxa"/>
            <w:tcBorders>
              <w:top w:val="nil"/>
              <w:left w:val="nil"/>
              <w:bottom w:val="single" w:sz="4" w:space="0" w:color="auto"/>
              <w:right w:val="single" w:sz="8" w:space="0" w:color="auto"/>
            </w:tcBorders>
            <w:shd w:val="clear" w:color="auto" w:fill="auto"/>
            <w:vAlign w:val="center"/>
            <w:hideMark/>
          </w:tcPr>
          <w:p w14:paraId="478FE69E"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Très facile à utiliser</w:t>
            </w:r>
          </w:p>
        </w:tc>
      </w:tr>
      <w:tr w:rsidR="001E7CCA" w:rsidRPr="00991A6B" w14:paraId="5DFAD674" w14:textId="77777777" w:rsidTr="001E7CCA">
        <w:trPr>
          <w:trHeight w:val="840"/>
          <w:jc w:val="center"/>
        </w:trPr>
        <w:tc>
          <w:tcPr>
            <w:tcW w:w="3042" w:type="dxa"/>
            <w:tcBorders>
              <w:top w:val="nil"/>
              <w:left w:val="single" w:sz="8" w:space="0" w:color="auto"/>
              <w:bottom w:val="single" w:sz="4" w:space="0" w:color="auto"/>
              <w:right w:val="single" w:sz="4" w:space="0" w:color="auto"/>
            </w:tcBorders>
            <w:shd w:val="clear" w:color="auto" w:fill="auto"/>
            <w:noWrap/>
            <w:vAlign w:val="center"/>
            <w:hideMark/>
          </w:tcPr>
          <w:p w14:paraId="6AAD112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Administration depuis la même machine</w:t>
            </w:r>
          </w:p>
        </w:tc>
        <w:tc>
          <w:tcPr>
            <w:tcW w:w="4858" w:type="dxa"/>
            <w:tcBorders>
              <w:top w:val="nil"/>
              <w:left w:val="nil"/>
              <w:bottom w:val="single" w:sz="4" w:space="0" w:color="auto"/>
              <w:right w:val="single" w:sz="8" w:space="0" w:color="auto"/>
            </w:tcBorders>
            <w:shd w:val="clear" w:color="auto" w:fill="auto"/>
            <w:vAlign w:val="center"/>
            <w:hideMark/>
          </w:tcPr>
          <w:p w14:paraId="0C77761C"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w:t>
            </w:r>
            <w:proofErr w:type="spellStart"/>
            <w:r w:rsidRPr="00991A6B">
              <w:rPr>
                <w:rFonts w:ascii="Calibri" w:eastAsia="Times New Roman" w:hAnsi="Calibri" w:cs="Times New Roman"/>
                <w:color w:val="000000"/>
                <w:szCs w:val="20"/>
                <w:lang w:val="fr-FR" w:eastAsia="zh-CN"/>
              </w:rPr>
              <w:t>gateway</w:t>
            </w:r>
            <w:proofErr w:type="spellEnd"/>
            <w:r w:rsidRPr="00991A6B">
              <w:rPr>
                <w:rFonts w:ascii="Calibri" w:eastAsia="Times New Roman" w:hAnsi="Calibri" w:cs="Times New Roman"/>
                <w:color w:val="000000"/>
                <w:szCs w:val="20"/>
                <w:lang w:val="fr-FR" w:eastAsia="zh-CN"/>
              </w:rPr>
              <w:t xml:space="preserve"> est paramétrée via une interface web donc administrable depuis n'importe quelle machine</w:t>
            </w:r>
          </w:p>
        </w:tc>
      </w:tr>
      <w:tr w:rsidR="001E7CCA" w:rsidRPr="00991A6B" w14:paraId="5A9160BC" w14:textId="77777777" w:rsidTr="001E7CCA">
        <w:trPr>
          <w:trHeight w:val="320"/>
          <w:jc w:val="center"/>
        </w:trPr>
        <w:tc>
          <w:tcPr>
            <w:tcW w:w="3042" w:type="dxa"/>
            <w:tcBorders>
              <w:top w:val="nil"/>
              <w:left w:val="single" w:sz="8" w:space="0" w:color="auto"/>
              <w:bottom w:val="nil"/>
              <w:right w:val="single" w:sz="4" w:space="0" w:color="auto"/>
            </w:tcBorders>
            <w:shd w:val="clear" w:color="auto" w:fill="auto"/>
            <w:noWrap/>
            <w:vAlign w:val="center"/>
            <w:hideMark/>
          </w:tcPr>
          <w:p w14:paraId="7B020883"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Fournit des statistiques d'utilisation</w:t>
            </w:r>
          </w:p>
        </w:tc>
        <w:tc>
          <w:tcPr>
            <w:tcW w:w="4858" w:type="dxa"/>
            <w:tcBorders>
              <w:top w:val="nil"/>
              <w:left w:val="nil"/>
              <w:bottom w:val="nil"/>
              <w:right w:val="single" w:sz="8" w:space="0" w:color="auto"/>
            </w:tcBorders>
            <w:shd w:val="clear" w:color="auto" w:fill="auto"/>
            <w:vAlign w:val="center"/>
            <w:hideMark/>
          </w:tcPr>
          <w:p w14:paraId="180D8AC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Non, il ne fournit pas de statistiques</w:t>
            </w:r>
          </w:p>
        </w:tc>
      </w:tr>
      <w:tr w:rsidR="001E7CCA" w:rsidRPr="00991A6B" w14:paraId="32DD6A3A" w14:textId="77777777" w:rsidTr="001E7CCA">
        <w:trPr>
          <w:trHeight w:val="32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1638FCD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Avis des utilisateurs</w:t>
            </w:r>
          </w:p>
        </w:tc>
        <w:tc>
          <w:tcPr>
            <w:tcW w:w="4858" w:type="dxa"/>
            <w:tcBorders>
              <w:top w:val="single" w:sz="4" w:space="0" w:color="auto"/>
              <w:left w:val="nil"/>
              <w:bottom w:val="nil"/>
              <w:right w:val="single" w:sz="8" w:space="0" w:color="auto"/>
            </w:tcBorders>
            <w:shd w:val="clear" w:color="auto" w:fill="auto"/>
            <w:vAlign w:val="center"/>
            <w:hideMark/>
          </w:tcPr>
          <w:p w14:paraId="2348973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Aucun avis disponible</w:t>
            </w:r>
          </w:p>
        </w:tc>
      </w:tr>
      <w:tr w:rsidR="001E7CCA" w:rsidRPr="00991A6B" w14:paraId="38DDE83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7340FFB8"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Payant</w:t>
            </w:r>
          </w:p>
        </w:tc>
        <w:tc>
          <w:tcPr>
            <w:tcW w:w="4858" w:type="dxa"/>
            <w:tcBorders>
              <w:top w:val="single" w:sz="4" w:space="0" w:color="auto"/>
              <w:left w:val="nil"/>
              <w:bottom w:val="nil"/>
              <w:right w:val="single" w:sz="8" w:space="0" w:color="auto"/>
            </w:tcBorders>
            <w:shd w:val="clear" w:color="auto" w:fill="auto"/>
            <w:vAlign w:val="center"/>
            <w:hideMark/>
          </w:tcPr>
          <w:p w14:paraId="1F9F2F14"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La fonctionnalité est comprise dans l'abonnement </w:t>
            </w:r>
            <w:proofErr w:type="spellStart"/>
            <w:r w:rsidRPr="00991A6B">
              <w:rPr>
                <w:rFonts w:ascii="Calibri" w:eastAsia="Times New Roman" w:hAnsi="Calibri" w:cs="Times New Roman"/>
                <w:color w:val="000000"/>
                <w:szCs w:val="20"/>
                <w:lang w:val="fr-FR" w:eastAsia="zh-CN"/>
              </w:rPr>
              <w:t>swisscom</w:t>
            </w:r>
            <w:proofErr w:type="spellEnd"/>
          </w:p>
        </w:tc>
      </w:tr>
      <w:tr w:rsidR="001E7CCA" w:rsidRPr="00991A6B" w14:paraId="299A22CA"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tcPr>
          <w:p w14:paraId="3ADB2CF4" w14:textId="193577BA"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4858" w:type="dxa"/>
            <w:tcBorders>
              <w:top w:val="single" w:sz="4" w:space="0" w:color="auto"/>
              <w:left w:val="nil"/>
              <w:bottom w:val="nil"/>
              <w:right w:val="single" w:sz="8" w:space="0" w:color="auto"/>
            </w:tcBorders>
            <w:shd w:val="clear" w:color="auto" w:fill="auto"/>
            <w:vAlign w:val="center"/>
          </w:tcPr>
          <w:p w14:paraId="05585AA5" w14:textId="333ED3F7" w:rsidR="00732DD4" w:rsidRPr="00991A6B" w:rsidRDefault="00732DD4" w:rsidP="00991A6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1E7CCA" w:rsidRPr="00991A6B" w14:paraId="05B8A596" w14:textId="77777777" w:rsidTr="001E7CCA">
        <w:trPr>
          <w:trHeight w:val="560"/>
          <w:jc w:val="center"/>
        </w:trPr>
        <w:tc>
          <w:tcPr>
            <w:tcW w:w="3042" w:type="dxa"/>
            <w:tcBorders>
              <w:top w:val="single" w:sz="4" w:space="0" w:color="auto"/>
              <w:left w:val="single" w:sz="8" w:space="0" w:color="auto"/>
              <w:bottom w:val="nil"/>
              <w:right w:val="single" w:sz="4" w:space="0" w:color="auto"/>
            </w:tcBorders>
            <w:shd w:val="clear" w:color="auto" w:fill="auto"/>
            <w:noWrap/>
            <w:vAlign w:val="center"/>
            <w:hideMark/>
          </w:tcPr>
          <w:p w14:paraId="34222035" w14:textId="77777777" w:rsidR="00991A6B" w:rsidRPr="00991A6B" w:rsidRDefault="00991A6B" w:rsidP="00991A6B">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Offline</w:t>
            </w:r>
          </w:p>
        </w:tc>
        <w:tc>
          <w:tcPr>
            <w:tcW w:w="4858" w:type="dxa"/>
            <w:tcBorders>
              <w:top w:val="single" w:sz="4" w:space="0" w:color="auto"/>
              <w:left w:val="nil"/>
              <w:bottom w:val="nil"/>
              <w:right w:val="single" w:sz="8" w:space="0" w:color="auto"/>
            </w:tcBorders>
            <w:shd w:val="clear" w:color="auto" w:fill="auto"/>
            <w:vAlign w:val="center"/>
            <w:hideMark/>
          </w:tcPr>
          <w:p w14:paraId="1C3A5AC3" w14:textId="50B70A0A" w:rsidR="00991A6B" w:rsidRPr="00991A6B" w:rsidRDefault="00991A6B" w:rsidP="0051017A">
            <w:pPr>
              <w:spacing w:after="0" w:line="240" w:lineRule="auto"/>
              <w:jc w:val="left"/>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Est inutile en hors ligne puisqu’il monitore</w:t>
            </w:r>
            <w:r w:rsidR="0051017A">
              <w:rPr>
                <w:rFonts w:ascii="Calibri" w:eastAsia="Times New Roman" w:hAnsi="Calibri" w:cs="Times New Roman"/>
                <w:color w:val="000000"/>
                <w:szCs w:val="20"/>
                <w:lang w:val="fr-FR" w:eastAsia="zh-CN"/>
              </w:rPr>
              <w:t xml:space="preserve"> </w:t>
            </w:r>
            <w:r w:rsidRPr="00991A6B">
              <w:rPr>
                <w:rFonts w:ascii="Calibri" w:eastAsia="Times New Roman" w:hAnsi="Calibri" w:cs="Times New Roman"/>
                <w:color w:val="000000"/>
                <w:szCs w:val="20"/>
                <w:lang w:val="fr-FR" w:eastAsia="zh-CN"/>
              </w:rPr>
              <w:t>uniquement ce qui est en ligne</w:t>
            </w:r>
          </w:p>
        </w:tc>
      </w:tr>
      <w:tr w:rsidR="00991A6B" w:rsidRPr="00991A6B" w14:paraId="1CC7C6DE" w14:textId="77777777" w:rsidTr="00991A6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17B52E8E" w14:textId="77777777" w:rsidR="00991A6B" w:rsidRPr="00991A6B" w:rsidRDefault="00991A6B" w:rsidP="00991A6B">
            <w:pPr>
              <w:spacing w:after="0" w:line="240" w:lineRule="auto"/>
              <w:jc w:val="center"/>
              <w:rPr>
                <w:rFonts w:ascii="Calibri" w:eastAsia="Times New Roman" w:hAnsi="Calibri" w:cs="Times New Roman"/>
                <w:b/>
                <w:bCs/>
                <w:color w:val="000000"/>
                <w:szCs w:val="20"/>
                <w:lang w:val="fr-FR" w:eastAsia="zh-CN"/>
              </w:rPr>
            </w:pPr>
            <w:r w:rsidRPr="00991A6B">
              <w:rPr>
                <w:rFonts w:ascii="Calibri" w:eastAsia="Times New Roman" w:hAnsi="Calibri" w:cs="Times New Roman"/>
                <w:b/>
                <w:bCs/>
                <w:color w:val="000000"/>
                <w:szCs w:val="20"/>
                <w:lang w:val="fr-FR" w:eastAsia="zh-CN"/>
              </w:rPr>
              <w:t>Remarque complémentaire</w:t>
            </w:r>
          </w:p>
        </w:tc>
      </w:tr>
      <w:tr w:rsidR="00991A6B" w:rsidRPr="00991A6B" w14:paraId="2151C09F" w14:textId="77777777" w:rsidTr="00991A6B">
        <w:trPr>
          <w:trHeight w:val="87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3724FEDA" w14:textId="77777777" w:rsidR="00991A6B" w:rsidRPr="00991A6B" w:rsidRDefault="00991A6B" w:rsidP="00991A6B">
            <w:pPr>
              <w:spacing w:after="0" w:line="240" w:lineRule="auto"/>
              <w:jc w:val="center"/>
              <w:rPr>
                <w:rFonts w:ascii="Calibri" w:eastAsia="Times New Roman" w:hAnsi="Calibri" w:cs="Times New Roman"/>
                <w:color w:val="000000"/>
                <w:szCs w:val="20"/>
                <w:lang w:val="fr-FR" w:eastAsia="zh-CN"/>
              </w:rPr>
            </w:pPr>
            <w:r w:rsidRPr="00991A6B">
              <w:rPr>
                <w:rFonts w:ascii="Calibri" w:eastAsia="Times New Roman" w:hAnsi="Calibri" w:cs="Times New Roman"/>
                <w:color w:val="000000"/>
                <w:szCs w:val="20"/>
                <w:lang w:val="fr-FR" w:eastAsia="zh-CN"/>
              </w:rPr>
              <w:t xml:space="preserve">Ce contrôle parental est facile d'utilisation. Par contre, il ne permet pas de filtrer spécifiquement le contenu (mis à part le blocage du contenu limité par l'âge). Internet </w:t>
            </w:r>
            <w:proofErr w:type="spellStart"/>
            <w:r w:rsidRPr="00991A6B">
              <w:rPr>
                <w:rFonts w:ascii="Calibri" w:eastAsia="Times New Roman" w:hAnsi="Calibri" w:cs="Times New Roman"/>
                <w:color w:val="000000"/>
                <w:szCs w:val="20"/>
                <w:lang w:val="fr-FR" w:eastAsia="zh-CN"/>
              </w:rPr>
              <w:t>security</w:t>
            </w:r>
            <w:proofErr w:type="spellEnd"/>
            <w:r w:rsidRPr="00991A6B">
              <w:rPr>
                <w:rFonts w:ascii="Calibri" w:eastAsia="Times New Roman" w:hAnsi="Calibri" w:cs="Times New Roman"/>
                <w:color w:val="000000"/>
                <w:szCs w:val="20"/>
                <w:lang w:val="fr-FR" w:eastAsia="zh-CN"/>
              </w:rPr>
              <w:t xml:space="preserve"> permet un contrôle beaucoup plus approfondi, c'est le prochain service analysé.</w:t>
            </w:r>
          </w:p>
        </w:tc>
      </w:tr>
    </w:tbl>
    <w:p w14:paraId="6116BFC1" w14:textId="1173F823" w:rsidR="00991A6B" w:rsidRDefault="000B1626" w:rsidP="000B1626">
      <w:pPr>
        <w:pStyle w:val="Titre3"/>
      </w:pPr>
      <w:bookmarkStart w:id="14" w:name="_Toc512884448"/>
      <w:r>
        <w:lastRenderedPageBreak/>
        <w:t>Internet Security Swisscom</w:t>
      </w:r>
      <w:bookmarkEnd w:id="14"/>
    </w:p>
    <w:p w14:paraId="29030AA4" w14:textId="77777777" w:rsidR="000B1626" w:rsidRPr="000B1626" w:rsidRDefault="000B1626" w:rsidP="000B1626"/>
    <w:tbl>
      <w:tblPr>
        <w:tblW w:w="7900" w:type="dxa"/>
        <w:jc w:val="center"/>
        <w:tblCellMar>
          <w:left w:w="70" w:type="dxa"/>
          <w:right w:w="70" w:type="dxa"/>
        </w:tblCellMar>
        <w:tblLook w:val="04A0" w:firstRow="1" w:lastRow="0" w:firstColumn="1" w:lastColumn="0" w:noHBand="0" w:noVBand="1"/>
      </w:tblPr>
      <w:tblGrid>
        <w:gridCol w:w="4423"/>
        <w:gridCol w:w="3477"/>
      </w:tblGrid>
      <w:tr w:rsidR="00475FAB" w:rsidRPr="00475FAB" w14:paraId="43ABAF2A" w14:textId="77777777" w:rsidTr="00DC43A4">
        <w:trPr>
          <w:trHeight w:val="320"/>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2F2F2" w:themeFill="background1" w:themeFillShade="F2"/>
            <w:noWrap/>
            <w:vAlign w:val="bottom"/>
            <w:hideMark/>
          </w:tcPr>
          <w:p w14:paraId="3C41CEEA" w14:textId="4F10BDE0" w:rsidR="00475FAB" w:rsidRPr="00475FAB" w:rsidRDefault="00284E14" w:rsidP="007614B7">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noProof/>
                <w:color w:val="000000"/>
                <w:sz w:val="24"/>
                <w:szCs w:val="24"/>
                <w:lang w:val="fr-FR" w:eastAsia="zh-CN"/>
              </w:rPr>
              <w:drawing>
                <wp:inline distT="0" distB="0" distL="0" distR="0" wp14:anchorId="2A18CCF8" wp14:editId="5A6F882E">
                  <wp:extent cx="990371" cy="683812"/>
                  <wp:effectExtent l="0" t="0" r="635" b="2540"/>
                  <wp:docPr id="10" name="Image 10" descr="../image%20applications/Logo_Swis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20applications/Logo_Swisscom.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954"/>
                          <a:stretch/>
                        </pic:blipFill>
                        <pic:spPr bwMode="auto">
                          <a:xfrm>
                            <a:off x="0" y="0"/>
                            <a:ext cx="991121" cy="684330"/>
                          </a:xfrm>
                          <a:prstGeom prst="rect">
                            <a:avLst/>
                          </a:prstGeom>
                          <a:noFill/>
                          <a:ln>
                            <a:noFill/>
                          </a:ln>
                          <a:extLst>
                            <a:ext uri="{53640926-AAD7-44D8-BBD7-CCE9431645EC}">
                              <a14:shadowObscured xmlns:a14="http://schemas.microsoft.com/office/drawing/2010/main"/>
                            </a:ext>
                          </a:extLst>
                        </pic:spPr>
                      </pic:pic>
                    </a:graphicData>
                  </a:graphic>
                </wp:inline>
              </w:drawing>
            </w:r>
            <w:r w:rsidR="00227837" w:rsidRPr="00227837">
              <w:rPr>
                <w:rFonts w:ascii="Calibri" w:eastAsia="Times New Roman" w:hAnsi="Calibri" w:cs="Times New Roman"/>
                <w:b/>
                <w:bCs/>
                <w:color w:val="000000"/>
                <w:sz w:val="28"/>
                <w:szCs w:val="28"/>
                <w:lang w:val="fr-FR" w:eastAsia="zh-CN"/>
              </w:rPr>
              <w:t>[</w:t>
            </w:r>
            <w:r w:rsidR="007614B7">
              <w:rPr>
                <w:rFonts w:ascii="Calibri" w:eastAsia="Times New Roman" w:hAnsi="Calibri" w:cs="Times New Roman"/>
                <w:b/>
                <w:bCs/>
                <w:color w:val="000000"/>
                <w:sz w:val="28"/>
                <w:szCs w:val="28"/>
                <w:lang w:val="fr-FR" w:eastAsia="zh-CN"/>
              </w:rPr>
              <w:t>12</w:t>
            </w:r>
            <w:r w:rsidR="00227837" w:rsidRPr="00227837">
              <w:rPr>
                <w:rFonts w:ascii="Calibri" w:eastAsia="Times New Roman" w:hAnsi="Calibri" w:cs="Times New Roman"/>
                <w:b/>
                <w:bCs/>
                <w:color w:val="000000"/>
                <w:sz w:val="28"/>
                <w:szCs w:val="28"/>
                <w:lang w:val="fr-FR" w:eastAsia="zh-CN"/>
              </w:rPr>
              <w:t>]</w:t>
            </w:r>
          </w:p>
        </w:tc>
      </w:tr>
      <w:tr w:rsidR="00475FAB" w:rsidRPr="00475FAB" w14:paraId="3B0C8E0F" w14:textId="77777777" w:rsidTr="00475FAB">
        <w:trPr>
          <w:trHeight w:val="340"/>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2C6BB50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475FAB" w:rsidRPr="00475FAB" w14:paraId="3D7D83C7" w14:textId="77777777" w:rsidTr="00475FAB">
        <w:trPr>
          <w:trHeight w:val="1605"/>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BB297F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L'utilisateur installe cette application sur la machine que l'enfant ou l'adolescent utilise depuis le compte administrateur. L'application définit le contenu non-accessible par catégories et par sites spécifiques. Elle permet aussi de définir les horaires de navigation sur internet et d'accès à la machine même.</w:t>
            </w:r>
          </w:p>
        </w:tc>
      </w:tr>
      <w:tr w:rsidR="00475FAB" w:rsidRPr="00475FAB" w14:paraId="50DCF63F"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000000" w:fill="DDEBF7"/>
            <w:noWrap/>
            <w:vAlign w:val="bottom"/>
            <w:hideMark/>
          </w:tcPr>
          <w:p w14:paraId="13352C0F"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3477" w:type="dxa"/>
            <w:tcBorders>
              <w:top w:val="nil"/>
              <w:left w:val="nil"/>
              <w:bottom w:val="single" w:sz="4" w:space="0" w:color="auto"/>
              <w:right w:val="single" w:sz="8" w:space="0" w:color="auto"/>
            </w:tcBorders>
            <w:shd w:val="clear" w:color="000000" w:fill="DDEBF7"/>
            <w:noWrap/>
            <w:vAlign w:val="bottom"/>
            <w:hideMark/>
          </w:tcPr>
          <w:p w14:paraId="79E7E8DA" w14:textId="77777777" w:rsidR="00475FAB" w:rsidRPr="00475FAB" w:rsidRDefault="00475FAB" w:rsidP="00475FAB">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475FAB" w:rsidRPr="00475FAB" w14:paraId="5951FE30"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7DF9CE3"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3477" w:type="dxa"/>
            <w:tcBorders>
              <w:top w:val="nil"/>
              <w:left w:val="nil"/>
              <w:bottom w:val="single" w:sz="4" w:space="0" w:color="auto"/>
              <w:right w:val="single" w:sz="8" w:space="0" w:color="auto"/>
            </w:tcBorders>
            <w:shd w:val="clear" w:color="auto" w:fill="auto"/>
            <w:vAlign w:val="center"/>
            <w:hideMark/>
          </w:tcPr>
          <w:p w14:paraId="68928D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Bloque l'accès à l'ordinateur, les heures de navigation sur internet et certains contenus</w:t>
            </w:r>
          </w:p>
        </w:tc>
      </w:tr>
      <w:tr w:rsidR="00475FAB" w:rsidRPr="00475FAB" w14:paraId="60A275F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3991573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3477" w:type="dxa"/>
            <w:tcBorders>
              <w:top w:val="nil"/>
              <w:left w:val="nil"/>
              <w:bottom w:val="single" w:sz="4" w:space="0" w:color="auto"/>
              <w:right w:val="single" w:sz="8" w:space="0" w:color="auto"/>
            </w:tcBorders>
            <w:shd w:val="clear" w:color="auto" w:fill="auto"/>
            <w:vAlign w:val="center"/>
            <w:hideMark/>
          </w:tcPr>
          <w:p w14:paraId="17CAF840"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Application native</w:t>
            </w:r>
          </w:p>
        </w:tc>
      </w:tr>
      <w:tr w:rsidR="00475FAB" w:rsidRPr="00475FAB" w14:paraId="7D64FD57"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53950A0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3477" w:type="dxa"/>
            <w:tcBorders>
              <w:top w:val="nil"/>
              <w:left w:val="nil"/>
              <w:bottom w:val="single" w:sz="4" w:space="0" w:color="auto"/>
              <w:right w:val="single" w:sz="8" w:space="0" w:color="auto"/>
            </w:tcBorders>
            <w:shd w:val="clear" w:color="auto" w:fill="auto"/>
            <w:vAlign w:val="center"/>
            <w:hideMark/>
          </w:tcPr>
          <w:p w14:paraId="17ADB0D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Fonctionne sur ordinateur, tablette et smartphone (fonctionnalités différentes)</w:t>
            </w:r>
          </w:p>
        </w:tc>
      </w:tr>
      <w:tr w:rsidR="00475FAB" w:rsidRPr="00475FAB" w14:paraId="1E5CB41C" w14:textId="77777777" w:rsidTr="00475FAB">
        <w:trPr>
          <w:trHeight w:val="11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2657F46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3477" w:type="dxa"/>
            <w:tcBorders>
              <w:top w:val="nil"/>
              <w:left w:val="nil"/>
              <w:bottom w:val="single" w:sz="4" w:space="0" w:color="auto"/>
              <w:right w:val="single" w:sz="8" w:space="0" w:color="auto"/>
            </w:tcBorders>
            <w:shd w:val="clear" w:color="auto" w:fill="auto"/>
            <w:vAlign w:val="center"/>
            <w:hideMark/>
          </w:tcPr>
          <w:p w14:paraId="17471E2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Ne fonctionne que sur la base de restrictions. L'utilisateur du réseau contrôlé ne peut pas changer quoi que ce soit aux restrictions, il subit des interdits. </w:t>
            </w:r>
          </w:p>
        </w:tc>
      </w:tr>
      <w:tr w:rsidR="00475FAB" w:rsidRPr="00475FAB" w14:paraId="7B2D3F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57645E6"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3477" w:type="dxa"/>
            <w:tcBorders>
              <w:top w:val="nil"/>
              <w:left w:val="nil"/>
              <w:bottom w:val="single" w:sz="4" w:space="0" w:color="auto"/>
              <w:right w:val="single" w:sz="8" w:space="0" w:color="auto"/>
            </w:tcBorders>
            <w:shd w:val="clear" w:color="auto" w:fill="auto"/>
            <w:vAlign w:val="center"/>
            <w:hideMark/>
          </w:tcPr>
          <w:p w14:paraId="05647D72"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enfants particulièrement</w:t>
            </w:r>
            <w:r w:rsidRPr="00475FAB">
              <w:rPr>
                <w:rFonts w:ascii="Calibri" w:eastAsia="Times New Roman" w:hAnsi="Calibri" w:cs="Times New Roman"/>
                <w:color w:val="000000"/>
                <w:szCs w:val="20"/>
                <w:lang w:val="fr-FR" w:eastAsia="zh-CN"/>
              </w:rPr>
              <w:br/>
              <w:t>et les adolescents</w:t>
            </w:r>
          </w:p>
        </w:tc>
      </w:tr>
      <w:tr w:rsidR="00475FAB" w:rsidRPr="00475FAB" w14:paraId="3AD4BA1B"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11F0B1B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3477" w:type="dxa"/>
            <w:tcBorders>
              <w:top w:val="nil"/>
              <w:left w:val="nil"/>
              <w:bottom w:val="single" w:sz="4" w:space="0" w:color="auto"/>
              <w:right w:val="single" w:sz="8" w:space="0" w:color="auto"/>
            </w:tcBorders>
            <w:shd w:val="clear" w:color="auto" w:fill="auto"/>
            <w:vAlign w:val="center"/>
            <w:hideMark/>
          </w:tcPr>
          <w:p w14:paraId="59DE28E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w:t>
            </w:r>
          </w:p>
        </w:tc>
      </w:tr>
      <w:tr w:rsidR="00475FAB" w:rsidRPr="00475FAB" w14:paraId="0B65F2AC"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0DF4658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3477" w:type="dxa"/>
            <w:tcBorders>
              <w:top w:val="nil"/>
              <w:left w:val="nil"/>
              <w:bottom w:val="single" w:sz="4" w:space="0" w:color="auto"/>
              <w:right w:val="single" w:sz="8" w:space="0" w:color="auto"/>
            </w:tcBorders>
            <w:shd w:val="clear" w:color="auto" w:fill="auto"/>
            <w:vAlign w:val="center"/>
            <w:hideMark/>
          </w:tcPr>
          <w:p w14:paraId="73E74C45"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Ne donne aucun contrôle. L'application</w:t>
            </w:r>
            <w:r w:rsidRPr="00475FAB">
              <w:rPr>
                <w:rFonts w:ascii="Calibri" w:eastAsia="Times New Roman" w:hAnsi="Calibri" w:cs="Times New Roman"/>
                <w:color w:val="000000"/>
                <w:szCs w:val="20"/>
                <w:lang w:val="fr-FR" w:eastAsia="zh-CN"/>
              </w:rPr>
              <w:br/>
              <w:t xml:space="preserve">interdit mais n'apprend pas à gérer </w:t>
            </w:r>
          </w:p>
        </w:tc>
      </w:tr>
      <w:tr w:rsidR="00475FAB" w:rsidRPr="00475FAB" w14:paraId="46FBCC37" w14:textId="77777777" w:rsidTr="00475FAB">
        <w:trPr>
          <w:trHeight w:val="32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611B70D9"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Difficulté de prise en main</w:t>
            </w:r>
          </w:p>
        </w:tc>
        <w:tc>
          <w:tcPr>
            <w:tcW w:w="3477" w:type="dxa"/>
            <w:tcBorders>
              <w:top w:val="nil"/>
              <w:left w:val="nil"/>
              <w:bottom w:val="single" w:sz="4" w:space="0" w:color="auto"/>
              <w:right w:val="single" w:sz="8" w:space="0" w:color="auto"/>
            </w:tcBorders>
            <w:shd w:val="clear" w:color="auto" w:fill="auto"/>
            <w:vAlign w:val="center"/>
            <w:hideMark/>
          </w:tcPr>
          <w:p w14:paraId="74C50FC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Facile à utiliser</w:t>
            </w:r>
          </w:p>
        </w:tc>
      </w:tr>
      <w:tr w:rsidR="00475FAB" w:rsidRPr="00475FAB" w14:paraId="5B4F858B" w14:textId="77777777" w:rsidTr="00475FAB">
        <w:trPr>
          <w:trHeight w:val="560"/>
          <w:jc w:val="center"/>
        </w:trPr>
        <w:tc>
          <w:tcPr>
            <w:tcW w:w="4423" w:type="dxa"/>
            <w:tcBorders>
              <w:top w:val="nil"/>
              <w:left w:val="single" w:sz="8" w:space="0" w:color="auto"/>
              <w:bottom w:val="single" w:sz="4" w:space="0" w:color="auto"/>
              <w:right w:val="single" w:sz="4" w:space="0" w:color="auto"/>
            </w:tcBorders>
            <w:shd w:val="clear" w:color="auto" w:fill="auto"/>
            <w:noWrap/>
            <w:vAlign w:val="center"/>
            <w:hideMark/>
          </w:tcPr>
          <w:p w14:paraId="44D6425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3477" w:type="dxa"/>
            <w:tcBorders>
              <w:top w:val="nil"/>
              <w:left w:val="nil"/>
              <w:bottom w:val="single" w:sz="4" w:space="0" w:color="auto"/>
              <w:right w:val="single" w:sz="8" w:space="0" w:color="auto"/>
            </w:tcBorders>
            <w:shd w:val="clear" w:color="auto" w:fill="auto"/>
            <w:vAlign w:val="center"/>
            <w:hideMark/>
          </w:tcPr>
          <w:p w14:paraId="6ABC77D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Les restrictions sont élaborées depuis la session administrateur de la machine</w:t>
            </w:r>
          </w:p>
        </w:tc>
      </w:tr>
      <w:tr w:rsidR="00475FAB" w:rsidRPr="00475FAB" w14:paraId="4DF2DA45" w14:textId="77777777" w:rsidTr="00475FAB">
        <w:trPr>
          <w:trHeight w:val="320"/>
          <w:jc w:val="center"/>
        </w:trPr>
        <w:tc>
          <w:tcPr>
            <w:tcW w:w="4423" w:type="dxa"/>
            <w:tcBorders>
              <w:top w:val="nil"/>
              <w:left w:val="single" w:sz="8" w:space="0" w:color="auto"/>
              <w:bottom w:val="nil"/>
              <w:right w:val="single" w:sz="4" w:space="0" w:color="auto"/>
            </w:tcBorders>
            <w:shd w:val="clear" w:color="auto" w:fill="auto"/>
            <w:noWrap/>
            <w:vAlign w:val="center"/>
            <w:hideMark/>
          </w:tcPr>
          <w:p w14:paraId="14C3160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3477" w:type="dxa"/>
            <w:tcBorders>
              <w:top w:val="nil"/>
              <w:left w:val="nil"/>
              <w:bottom w:val="nil"/>
              <w:right w:val="single" w:sz="8" w:space="0" w:color="auto"/>
            </w:tcBorders>
            <w:shd w:val="clear" w:color="auto" w:fill="auto"/>
            <w:vAlign w:val="center"/>
            <w:hideMark/>
          </w:tcPr>
          <w:p w14:paraId="1B3150BB"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Non, il ne fournit pas de statistiques</w:t>
            </w:r>
          </w:p>
        </w:tc>
      </w:tr>
      <w:tr w:rsidR="00475FAB" w:rsidRPr="00475FAB" w14:paraId="5CE2B06C" w14:textId="77777777" w:rsidTr="00475FAB">
        <w:trPr>
          <w:trHeight w:val="32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8AC55B7"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Avis des utilisateurs</w:t>
            </w:r>
          </w:p>
        </w:tc>
        <w:tc>
          <w:tcPr>
            <w:tcW w:w="3477" w:type="dxa"/>
            <w:tcBorders>
              <w:top w:val="single" w:sz="4" w:space="0" w:color="auto"/>
              <w:left w:val="nil"/>
              <w:bottom w:val="nil"/>
              <w:right w:val="single" w:sz="8" w:space="0" w:color="auto"/>
            </w:tcBorders>
            <w:shd w:val="clear" w:color="auto" w:fill="auto"/>
            <w:vAlign w:val="center"/>
            <w:hideMark/>
          </w:tcPr>
          <w:p w14:paraId="066146B8"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Bonne application (4.4/5 sur </w:t>
            </w:r>
            <w:proofErr w:type="spellStart"/>
            <w:r w:rsidRPr="00475FAB">
              <w:rPr>
                <w:rFonts w:ascii="Calibri" w:eastAsia="Times New Roman" w:hAnsi="Calibri" w:cs="Times New Roman"/>
                <w:color w:val="000000"/>
                <w:szCs w:val="20"/>
                <w:lang w:val="fr-FR" w:eastAsia="zh-CN"/>
              </w:rPr>
              <w:t>google</w:t>
            </w:r>
            <w:proofErr w:type="spellEnd"/>
            <w:r w:rsidRPr="00475FAB">
              <w:rPr>
                <w:rFonts w:ascii="Calibri" w:eastAsia="Times New Roman" w:hAnsi="Calibri" w:cs="Times New Roman"/>
                <w:color w:val="000000"/>
                <w:szCs w:val="20"/>
                <w:lang w:val="fr-FR" w:eastAsia="zh-CN"/>
              </w:rPr>
              <w:t xml:space="preserve"> </w:t>
            </w:r>
            <w:proofErr w:type="spellStart"/>
            <w:r w:rsidRPr="00475FAB">
              <w:rPr>
                <w:rFonts w:ascii="Calibri" w:eastAsia="Times New Roman" w:hAnsi="Calibri" w:cs="Times New Roman"/>
                <w:color w:val="000000"/>
                <w:szCs w:val="20"/>
                <w:lang w:val="fr-FR" w:eastAsia="zh-CN"/>
              </w:rPr>
              <w:t>play</w:t>
            </w:r>
            <w:proofErr w:type="spellEnd"/>
            <w:r w:rsidRPr="00475FAB">
              <w:rPr>
                <w:rFonts w:ascii="Calibri" w:eastAsia="Times New Roman" w:hAnsi="Calibri" w:cs="Times New Roman"/>
                <w:color w:val="000000"/>
                <w:szCs w:val="20"/>
                <w:lang w:val="fr-FR" w:eastAsia="zh-CN"/>
              </w:rPr>
              <w:t>)</w:t>
            </w:r>
          </w:p>
        </w:tc>
      </w:tr>
      <w:tr w:rsidR="00475FAB" w:rsidRPr="00475FAB" w14:paraId="0F9086B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7F97062F"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Payant</w:t>
            </w:r>
          </w:p>
        </w:tc>
        <w:tc>
          <w:tcPr>
            <w:tcW w:w="3477" w:type="dxa"/>
            <w:tcBorders>
              <w:top w:val="single" w:sz="4" w:space="0" w:color="auto"/>
              <w:left w:val="nil"/>
              <w:bottom w:val="nil"/>
              <w:right w:val="single" w:sz="8" w:space="0" w:color="auto"/>
            </w:tcBorders>
            <w:shd w:val="clear" w:color="auto" w:fill="auto"/>
            <w:vAlign w:val="center"/>
            <w:hideMark/>
          </w:tcPr>
          <w:p w14:paraId="5FD528F1"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La fonctionnalité est gratuite pendant 6 mois et ensuite payante</w:t>
            </w:r>
          </w:p>
        </w:tc>
      </w:tr>
      <w:tr w:rsidR="0080148C" w:rsidRPr="00475FAB" w14:paraId="30AE8F3A"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tcPr>
          <w:p w14:paraId="2F055A52" w14:textId="33B96316"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proofErr w:type="spellStart"/>
            <w:r>
              <w:rPr>
                <w:rFonts w:ascii="Calibri" w:eastAsia="Times New Roman" w:hAnsi="Calibri" w:cs="Times New Roman"/>
                <w:color w:val="000000"/>
                <w:szCs w:val="20"/>
                <w:lang w:val="fr-FR" w:eastAsia="zh-CN"/>
              </w:rPr>
              <w:t>Opensource</w:t>
            </w:r>
            <w:proofErr w:type="spellEnd"/>
          </w:p>
        </w:tc>
        <w:tc>
          <w:tcPr>
            <w:tcW w:w="3477" w:type="dxa"/>
            <w:tcBorders>
              <w:top w:val="single" w:sz="4" w:space="0" w:color="auto"/>
              <w:left w:val="nil"/>
              <w:bottom w:val="nil"/>
              <w:right w:val="single" w:sz="8" w:space="0" w:color="auto"/>
            </w:tcBorders>
            <w:shd w:val="clear" w:color="auto" w:fill="auto"/>
            <w:vAlign w:val="center"/>
          </w:tcPr>
          <w:p w14:paraId="7B66C55E" w14:textId="6A1B139D" w:rsidR="0080148C" w:rsidRPr="00475FAB" w:rsidRDefault="0080148C" w:rsidP="00475FAB">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w:t>
            </w:r>
          </w:p>
        </w:tc>
      </w:tr>
      <w:tr w:rsidR="00475FAB" w:rsidRPr="00475FAB" w14:paraId="7A288C6C" w14:textId="77777777" w:rsidTr="00475FAB">
        <w:trPr>
          <w:trHeight w:val="560"/>
          <w:jc w:val="center"/>
        </w:trPr>
        <w:tc>
          <w:tcPr>
            <w:tcW w:w="4423" w:type="dxa"/>
            <w:tcBorders>
              <w:top w:val="single" w:sz="4" w:space="0" w:color="auto"/>
              <w:left w:val="single" w:sz="8" w:space="0" w:color="auto"/>
              <w:bottom w:val="nil"/>
              <w:right w:val="single" w:sz="4" w:space="0" w:color="auto"/>
            </w:tcBorders>
            <w:shd w:val="clear" w:color="auto" w:fill="auto"/>
            <w:noWrap/>
            <w:vAlign w:val="center"/>
            <w:hideMark/>
          </w:tcPr>
          <w:p w14:paraId="368DA454"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3477" w:type="dxa"/>
            <w:tcBorders>
              <w:top w:val="single" w:sz="4" w:space="0" w:color="auto"/>
              <w:left w:val="nil"/>
              <w:bottom w:val="nil"/>
              <w:right w:val="single" w:sz="8" w:space="0" w:color="auto"/>
            </w:tcBorders>
            <w:shd w:val="clear" w:color="auto" w:fill="auto"/>
            <w:vAlign w:val="center"/>
            <w:hideMark/>
          </w:tcPr>
          <w:p w14:paraId="72E5EFAC" w14:textId="77777777" w:rsidR="00475FAB" w:rsidRPr="00475FAB" w:rsidRDefault="00475FAB" w:rsidP="00475FAB">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Utile car restreint également l'accès à la machine et pas seulement internet.</w:t>
            </w:r>
          </w:p>
        </w:tc>
      </w:tr>
      <w:tr w:rsidR="00475FAB" w:rsidRPr="00475FAB" w14:paraId="14D2B13C" w14:textId="77777777" w:rsidTr="00475FAB">
        <w:trPr>
          <w:trHeight w:val="320"/>
          <w:jc w:val="center"/>
        </w:trPr>
        <w:tc>
          <w:tcPr>
            <w:tcW w:w="7900" w:type="dxa"/>
            <w:gridSpan w:val="2"/>
            <w:tcBorders>
              <w:top w:val="single" w:sz="4" w:space="0" w:color="auto"/>
              <w:left w:val="single" w:sz="8" w:space="0" w:color="auto"/>
              <w:bottom w:val="single" w:sz="4" w:space="0" w:color="auto"/>
              <w:right w:val="single" w:sz="8" w:space="0" w:color="000000"/>
            </w:tcBorders>
            <w:shd w:val="clear" w:color="000000" w:fill="DDEBF7"/>
            <w:vAlign w:val="bottom"/>
            <w:hideMark/>
          </w:tcPr>
          <w:p w14:paraId="009FFDA7" w14:textId="77777777" w:rsidR="00475FAB" w:rsidRPr="00475FAB" w:rsidRDefault="00475FAB" w:rsidP="00475FAB">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Remarque complémentaire</w:t>
            </w:r>
          </w:p>
        </w:tc>
      </w:tr>
      <w:tr w:rsidR="00475FAB" w:rsidRPr="00475FAB" w14:paraId="1EF9C4E0" w14:textId="77777777" w:rsidTr="00475FAB">
        <w:trPr>
          <w:trHeight w:val="990"/>
          <w:jc w:val="center"/>
        </w:trPr>
        <w:tc>
          <w:tcPr>
            <w:tcW w:w="790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71E5FBCC" w14:textId="77777777" w:rsidR="00475FAB" w:rsidRPr="00475FAB" w:rsidRDefault="00475FAB" w:rsidP="00475FAB">
            <w:pPr>
              <w:spacing w:after="0" w:line="240" w:lineRule="auto"/>
              <w:jc w:val="center"/>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 xml:space="preserve">Cette application est également très utile pour la protection des données et contre les sites </w:t>
            </w:r>
            <w:proofErr w:type="spellStart"/>
            <w:r w:rsidRPr="00475FAB">
              <w:rPr>
                <w:rFonts w:ascii="Calibri" w:eastAsia="Times New Roman" w:hAnsi="Calibri" w:cs="Times New Roman"/>
                <w:color w:val="000000"/>
                <w:szCs w:val="20"/>
                <w:lang w:val="fr-FR" w:eastAsia="zh-CN"/>
              </w:rPr>
              <w:t>webs</w:t>
            </w:r>
            <w:proofErr w:type="spellEnd"/>
            <w:r w:rsidRPr="00475FAB">
              <w:rPr>
                <w:rFonts w:ascii="Calibri" w:eastAsia="Times New Roman" w:hAnsi="Calibri" w:cs="Times New Roman"/>
                <w:color w:val="000000"/>
                <w:szCs w:val="20"/>
                <w:lang w:val="fr-FR" w:eastAsia="zh-CN"/>
              </w:rPr>
              <w:t xml:space="preserve"> dangereux ainsi que les virus. </w:t>
            </w:r>
          </w:p>
        </w:tc>
      </w:tr>
    </w:tbl>
    <w:p w14:paraId="4C6A5A4C" w14:textId="21D5592E" w:rsidR="00991A6B" w:rsidRDefault="00475FAB" w:rsidP="00475FAB">
      <w:pPr>
        <w:jc w:val="left"/>
        <w:rPr>
          <w:rFonts w:eastAsiaTheme="majorEastAsia" w:cstheme="majorBidi"/>
          <w:b/>
          <w:color w:val="000000" w:themeColor="text1"/>
          <w:sz w:val="24"/>
          <w:szCs w:val="26"/>
        </w:rPr>
      </w:pPr>
      <w:r>
        <w:rPr>
          <w:rFonts w:eastAsiaTheme="majorEastAsia" w:cstheme="majorBidi"/>
          <w:b/>
          <w:color w:val="000000" w:themeColor="text1"/>
          <w:sz w:val="24"/>
          <w:szCs w:val="26"/>
        </w:rPr>
        <w:br w:type="page"/>
      </w:r>
    </w:p>
    <w:p w14:paraId="6EF6A1C6" w14:textId="5D265E08" w:rsidR="00E512AF" w:rsidRDefault="00E512AF" w:rsidP="00366DCF">
      <w:pPr>
        <w:pStyle w:val="Titre3"/>
      </w:pPr>
      <w:bookmarkStart w:id="15" w:name="_Toc512884449"/>
      <w:r>
        <w:lastRenderedPageBreak/>
        <w:t>Synthèse</w:t>
      </w:r>
      <w:bookmarkEnd w:id="15"/>
    </w:p>
    <w:p w14:paraId="1BCB4CC9" w14:textId="1CF91656" w:rsidR="00C4481F" w:rsidRDefault="00990248" w:rsidP="00C4481F">
      <w:r>
        <w:t>Durant ces recherches</w:t>
      </w:r>
      <w:r w:rsidR="00A7779C">
        <w:t xml:space="preserve"> n</w:t>
      </w:r>
      <w:r w:rsidR="005B0249">
        <w:t>ous avons pu constater que les applications existantes permettent de réaliser déjà un bon monitoring ou contrôle par rapport à ce que fait l’</w:t>
      </w:r>
      <w:r w:rsidR="00693F81">
        <w:t>utilisateur.</w:t>
      </w:r>
      <w:r w:rsidR="00801DD5">
        <w:t xml:space="preserve"> Nous trouvons des produits qui interdisent l’accès à des ressources, d’autres qui informent</w:t>
      </w:r>
      <w:r w:rsidR="001903FF">
        <w:t xml:space="preserve"> l’utilisateur de son utilisation</w:t>
      </w:r>
      <w:r w:rsidR="00801DD5">
        <w:t>.</w:t>
      </w:r>
    </w:p>
    <w:p w14:paraId="41E88061" w14:textId="1EF45632" w:rsidR="00801DD5" w:rsidRDefault="00801DD5" w:rsidP="00C4481F">
      <w:r>
        <w:t xml:space="preserve">La plupart de ces produits sont gratuits, voir même </w:t>
      </w:r>
      <w:proofErr w:type="spellStart"/>
      <w:r>
        <w:t>opensource</w:t>
      </w:r>
      <w:proofErr w:type="spellEnd"/>
      <w:r>
        <w:t xml:space="preserve">. </w:t>
      </w:r>
      <w:r w:rsidR="00A964D1">
        <w:t>L’application « </w:t>
      </w:r>
      <w:proofErr w:type="spellStart"/>
      <w:r w:rsidR="007747F9">
        <w:t>Rescue</w:t>
      </w:r>
      <w:proofErr w:type="spellEnd"/>
      <w:r w:rsidR="007747F9">
        <w:t xml:space="preserve"> T</w:t>
      </w:r>
      <w:r w:rsidR="00A964D1">
        <w:t>ime » nous semble être celle qui est la plus complète. Elle permet dans la version gratuite</w:t>
      </w:r>
      <w:r w:rsidR="002A2AB8">
        <w:t xml:space="preserve"> de</w:t>
      </w:r>
      <w:r w:rsidR="00A964D1">
        <w:t> :</w:t>
      </w:r>
    </w:p>
    <w:p w14:paraId="6728558F" w14:textId="70494D81" w:rsidR="00A964D1" w:rsidRDefault="00A964D1" w:rsidP="000B5F13">
      <w:pPr>
        <w:pStyle w:val="Pardeliste"/>
        <w:numPr>
          <w:ilvl w:val="0"/>
          <w:numId w:val="13"/>
        </w:numPr>
      </w:pPr>
      <w:r>
        <w:t xml:space="preserve">Sortir des </w:t>
      </w:r>
      <w:r w:rsidR="00113E5B">
        <w:t>statistiques d’utilisation des applications desktop ou encore des pages web visitées (rappo</w:t>
      </w:r>
      <w:r w:rsidR="00553570">
        <w:t>rts journaliers)</w:t>
      </w:r>
      <w:r w:rsidR="00D527C2">
        <w:t xml:space="preserve"> sur une page web</w:t>
      </w:r>
    </w:p>
    <w:p w14:paraId="6B0E6B52" w14:textId="3B52F7FD" w:rsidR="00113E5B" w:rsidRDefault="00113E5B" w:rsidP="000B5F13">
      <w:pPr>
        <w:pStyle w:val="Pardeliste"/>
        <w:numPr>
          <w:ilvl w:val="0"/>
          <w:numId w:val="13"/>
        </w:numPr>
      </w:pPr>
      <w:r>
        <w:t>Créer des alertes</w:t>
      </w:r>
    </w:p>
    <w:p w14:paraId="21BB0C8E" w14:textId="56CCC556" w:rsidR="00113E5B" w:rsidRDefault="00113E5B" w:rsidP="000B5F13">
      <w:pPr>
        <w:pStyle w:val="Pardeliste"/>
        <w:numPr>
          <w:ilvl w:val="0"/>
          <w:numId w:val="13"/>
        </w:numPr>
      </w:pPr>
      <w:r>
        <w:t xml:space="preserve">Classer les occupations par niveaux de productivité (mail = productif, </w:t>
      </w:r>
      <w:proofErr w:type="spellStart"/>
      <w:r>
        <w:t>Spotify</w:t>
      </w:r>
      <w:proofErr w:type="spellEnd"/>
      <w:proofErr w:type="gramStart"/>
      <w:r>
        <w:t> !=</w:t>
      </w:r>
      <w:proofErr w:type="gramEnd"/>
      <w:r>
        <w:t xml:space="preserve"> distraction)</w:t>
      </w:r>
      <w:r w:rsidR="00CA5797">
        <w:t>, selon l’appréciation de l’utilisateur</w:t>
      </w:r>
    </w:p>
    <w:p w14:paraId="12F608E8" w14:textId="04B62F42" w:rsidR="00113E5B" w:rsidRDefault="008259DB" w:rsidP="00C050D8">
      <w:r>
        <w:t>La version</w:t>
      </w:r>
      <w:r w:rsidR="00C050D8">
        <w:t xml:space="preserve"> payante</w:t>
      </w:r>
      <w:r w:rsidR="007614B7">
        <w:t xml:space="preserve"> [13]</w:t>
      </w:r>
      <w:r w:rsidR="00C050D8">
        <w:t xml:space="preserve"> permet de :</w:t>
      </w:r>
    </w:p>
    <w:p w14:paraId="390775D8" w14:textId="2609F187" w:rsidR="00C050D8" w:rsidRDefault="00C050D8" w:rsidP="000B5F13">
      <w:pPr>
        <w:pStyle w:val="Pardeliste"/>
        <w:numPr>
          <w:ilvl w:val="0"/>
          <w:numId w:val="14"/>
        </w:numPr>
      </w:pPr>
      <w:r>
        <w:t>Monitorer le temps Offline</w:t>
      </w:r>
    </w:p>
    <w:p w14:paraId="0C1F40E9" w14:textId="6FBA4CA3" w:rsidR="00C050D8" w:rsidRDefault="00C050D8" w:rsidP="000B5F13">
      <w:pPr>
        <w:pStyle w:val="Pardeliste"/>
        <w:numPr>
          <w:ilvl w:val="0"/>
          <w:numId w:val="14"/>
        </w:numPr>
      </w:pPr>
      <w:r>
        <w:t>Bloquer des sites web</w:t>
      </w:r>
      <w:r w:rsidR="00711049">
        <w:t xml:space="preserve"> pendant une durée déterminée (comme self control)</w:t>
      </w:r>
    </w:p>
    <w:p w14:paraId="02F159E0" w14:textId="6D44BD54" w:rsidR="00693F81" w:rsidRDefault="00711049" w:rsidP="000B5F13">
      <w:pPr>
        <w:pStyle w:val="Pardeliste"/>
        <w:numPr>
          <w:ilvl w:val="0"/>
          <w:numId w:val="14"/>
        </w:numPr>
      </w:pPr>
      <w:r>
        <w:t>Avoir des rapports d’utilisations plus détaillés</w:t>
      </w:r>
    </w:p>
    <w:p w14:paraId="012036F5" w14:textId="4350C6E1" w:rsidR="008B0A8D" w:rsidRDefault="008B0A8D" w:rsidP="000B5F13">
      <w:pPr>
        <w:pStyle w:val="Pardeliste"/>
        <w:numPr>
          <w:ilvl w:val="0"/>
          <w:numId w:val="14"/>
        </w:numPr>
      </w:pPr>
      <w:r>
        <w:t>Créer des alertes personnalisées</w:t>
      </w:r>
    </w:p>
    <w:p w14:paraId="18A1C869" w14:textId="0ED1B477" w:rsidR="001F4A1B" w:rsidRDefault="007A4705" w:rsidP="007614B7">
      <w:pPr>
        <w:jc w:val="left"/>
        <w:rPr>
          <w:rFonts w:ascii="Calibri" w:eastAsia="Times New Roman" w:hAnsi="Calibri" w:cs="Times New Roman"/>
          <w:color w:val="000000"/>
          <w:szCs w:val="20"/>
          <w:lang w:val="fr-FR" w:eastAsia="zh-CN"/>
        </w:rPr>
      </w:pPr>
      <w:r>
        <w:t xml:space="preserve">Le tout pour 9$ par mois ou 72$ par </w:t>
      </w:r>
      <w:r w:rsidR="007614B7">
        <w:t>année.</w:t>
      </w:r>
    </w:p>
    <w:p w14:paraId="270D0035" w14:textId="5CE1B535" w:rsidR="00787635" w:rsidRDefault="00787635" w:rsidP="00161854">
      <w:r>
        <w:t>Nous trouvons que cette applica</w:t>
      </w:r>
      <w:r w:rsidR="00161854">
        <w:t>tion est puissante complète et efficace. Nous allons nous inspirer des fonctions suivantes pour notre projet :</w:t>
      </w:r>
    </w:p>
    <w:p w14:paraId="59F193A9" w14:textId="7AD75F57" w:rsidR="00161854" w:rsidRDefault="00161854" w:rsidP="003D251E">
      <w:pPr>
        <w:pStyle w:val="Pardeliste"/>
        <w:numPr>
          <w:ilvl w:val="0"/>
          <w:numId w:val="40"/>
        </w:numPr>
      </w:pPr>
      <w:r>
        <w:t>Récupération du temps que l’utilisateur pas</w:t>
      </w:r>
      <w:r w:rsidR="00260F9A">
        <w:t>se sur chacune de ses activités</w:t>
      </w:r>
    </w:p>
    <w:p w14:paraId="33717F79" w14:textId="20861D4B" w:rsidR="00260F9A" w:rsidRDefault="00260F9A" w:rsidP="003D251E">
      <w:pPr>
        <w:pStyle w:val="Pardeliste"/>
        <w:numPr>
          <w:ilvl w:val="0"/>
          <w:numId w:val="40"/>
        </w:numPr>
      </w:pPr>
      <w:r>
        <w:t>Création de graphiques d’utilisation</w:t>
      </w:r>
    </w:p>
    <w:p w14:paraId="0ED73485" w14:textId="60B56864" w:rsidR="001B35FB" w:rsidRDefault="00912447" w:rsidP="003D251E">
      <w:pPr>
        <w:pStyle w:val="Pardeliste"/>
        <w:numPr>
          <w:ilvl w:val="0"/>
          <w:numId w:val="40"/>
        </w:numPr>
      </w:pPr>
      <w:r>
        <w:t>Création d’objectifs et d’alertes personnalisées</w:t>
      </w:r>
    </w:p>
    <w:p w14:paraId="78EFF2D3" w14:textId="0073F260" w:rsidR="00F92D8A" w:rsidRDefault="00F92D8A" w:rsidP="005E1F19">
      <w:pPr>
        <w:jc w:val="left"/>
      </w:pPr>
      <w:r>
        <w:t xml:space="preserve">Voici un tableau semblable à ceux créés pour les technologiques mais il est rempli ce qui se </w:t>
      </w:r>
      <w:r w:rsidR="005E1F19">
        <w:t>caractérise</w:t>
      </w:r>
      <w:r>
        <w:t xml:space="preserve"> l’</w:t>
      </w:r>
      <w:r w:rsidR="00814ACF">
        <w:t>application SAS :</w:t>
      </w:r>
    </w:p>
    <w:tbl>
      <w:tblPr>
        <w:tblW w:w="7900" w:type="dxa"/>
        <w:jc w:val="center"/>
        <w:tblCellMar>
          <w:left w:w="70" w:type="dxa"/>
          <w:right w:w="70" w:type="dxa"/>
        </w:tblCellMar>
        <w:tblLook w:val="04A0" w:firstRow="1" w:lastRow="0" w:firstColumn="1" w:lastColumn="0" w:noHBand="0" w:noVBand="1"/>
      </w:tblPr>
      <w:tblGrid>
        <w:gridCol w:w="3536"/>
        <w:gridCol w:w="4364"/>
      </w:tblGrid>
      <w:tr w:rsidR="003C5E88" w:rsidRPr="00475FAB" w14:paraId="414384F4" w14:textId="77777777" w:rsidTr="00DE284C">
        <w:trPr>
          <w:trHeight w:val="282"/>
          <w:jc w:val="center"/>
        </w:trPr>
        <w:tc>
          <w:tcPr>
            <w:tcW w:w="7900" w:type="dxa"/>
            <w:gridSpan w:val="2"/>
            <w:tcBorders>
              <w:top w:val="single" w:sz="8" w:space="0" w:color="auto"/>
              <w:left w:val="single" w:sz="8" w:space="0" w:color="auto"/>
              <w:bottom w:val="single" w:sz="4" w:space="0" w:color="auto"/>
              <w:right w:val="single" w:sz="8" w:space="0" w:color="000000"/>
            </w:tcBorders>
            <w:shd w:val="clear" w:color="000000" w:fill="FFF2CC"/>
            <w:noWrap/>
            <w:vAlign w:val="bottom"/>
            <w:hideMark/>
          </w:tcPr>
          <w:p w14:paraId="5E5A177A" w14:textId="52158D49" w:rsidR="003C5E88" w:rsidRPr="00475FAB" w:rsidRDefault="003C5E88" w:rsidP="00F82202">
            <w:pPr>
              <w:spacing w:after="0" w:line="240" w:lineRule="auto"/>
              <w:jc w:val="center"/>
              <w:rPr>
                <w:rFonts w:ascii="Calibri" w:eastAsia="Times New Roman" w:hAnsi="Calibri" w:cs="Times New Roman"/>
                <w:b/>
                <w:bCs/>
                <w:color w:val="000000"/>
                <w:sz w:val="24"/>
                <w:szCs w:val="24"/>
                <w:lang w:val="fr-FR" w:eastAsia="zh-CN"/>
              </w:rPr>
            </w:pPr>
            <w:r>
              <w:rPr>
                <w:rFonts w:ascii="Calibri" w:eastAsia="Times New Roman" w:hAnsi="Calibri" w:cs="Times New Roman"/>
                <w:b/>
                <w:bCs/>
                <w:color w:val="000000"/>
                <w:sz w:val="24"/>
                <w:szCs w:val="24"/>
                <w:lang w:val="fr-FR" w:eastAsia="zh-CN"/>
              </w:rPr>
              <w:t>SAS</w:t>
            </w:r>
          </w:p>
        </w:tc>
      </w:tr>
      <w:tr w:rsidR="003C5E88" w:rsidRPr="00475FAB" w14:paraId="626B1BB1" w14:textId="77777777" w:rsidTr="00DE284C">
        <w:trPr>
          <w:trHeight w:val="237"/>
          <w:jc w:val="center"/>
        </w:trPr>
        <w:tc>
          <w:tcPr>
            <w:tcW w:w="7900" w:type="dxa"/>
            <w:gridSpan w:val="2"/>
            <w:tcBorders>
              <w:top w:val="single" w:sz="4" w:space="0" w:color="auto"/>
              <w:left w:val="single" w:sz="8" w:space="0" w:color="auto"/>
              <w:bottom w:val="nil"/>
              <w:right w:val="single" w:sz="8" w:space="0" w:color="000000"/>
            </w:tcBorders>
            <w:shd w:val="clear" w:color="000000" w:fill="DDEBF7"/>
            <w:noWrap/>
            <w:vAlign w:val="bottom"/>
            <w:hideMark/>
          </w:tcPr>
          <w:p w14:paraId="5650521E" w14:textId="77777777" w:rsidR="003C5E88" w:rsidRPr="00475FAB" w:rsidRDefault="003C5E88" w:rsidP="00F82202">
            <w:pPr>
              <w:spacing w:after="0" w:line="240" w:lineRule="auto"/>
              <w:jc w:val="center"/>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Fonctionnement</w:t>
            </w:r>
          </w:p>
        </w:tc>
      </w:tr>
      <w:tr w:rsidR="003C5E88" w:rsidRPr="00475FAB" w14:paraId="52C07A8C" w14:textId="77777777" w:rsidTr="003C5E88">
        <w:trPr>
          <w:trHeight w:val="492"/>
          <w:jc w:val="center"/>
        </w:trPr>
        <w:tc>
          <w:tcPr>
            <w:tcW w:w="790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2124A7D" w14:textId="2E1ADD0D" w:rsidR="003C5E88" w:rsidRPr="00475FAB" w:rsidRDefault="003802DA"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Le superviseur envoie une invitation de monitoring à l’utilisateur. Ce dernier accepte l’invitation. Le logiciel récupère les informations des activités de l’utilisateur. Le superviseur et l’utilisateur peuvent consulter ces informations. Le superviseur peut mettre un temps limite d’utilisation, et l’utilisateur verra une barre passant du vert au rouge évoluer en fonction du temps.</w:t>
            </w:r>
          </w:p>
        </w:tc>
      </w:tr>
      <w:tr w:rsidR="00DE284C" w:rsidRPr="00475FAB" w14:paraId="2BF758C6"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000000" w:fill="DDEBF7"/>
            <w:noWrap/>
            <w:vAlign w:val="bottom"/>
            <w:hideMark/>
          </w:tcPr>
          <w:p w14:paraId="3D2A1E3B"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Critère</w:t>
            </w:r>
          </w:p>
        </w:tc>
        <w:tc>
          <w:tcPr>
            <w:tcW w:w="4364" w:type="dxa"/>
            <w:tcBorders>
              <w:top w:val="nil"/>
              <w:left w:val="nil"/>
              <w:bottom w:val="single" w:sz="4" w:space="0" w:color="auto"/>
              <w:right w:val="single" w:sz="8" w:space="0" w:color="auto"/>
            </w:tcBorders>
            <w:shd w:val="clear" w:color="000000" w:fill="DDEBF7"/>
            <w:noWrap/>
            <w:vAlign w:val="bottom"/>
            <w:hideMark/>
          </w:tcPr>
          <w:p w14:paraId="13D6A151" w14:textId="77777777" w:rsidR="003C5E88" w:rsidRPr="00475FAB" w:rsidRDefault="003C5E88" w:rsidP="00F82202">
            <w:pPr>
              <w:spacing w:after="0" w:line="240" w:lineRule="auto"/>
              <w:jc w:val="left"/>
              <w:rPr>
                <w:rFonts w:ascii="Calibri" w:eastAsia="Times New Roman" w:hAnsi="Calibri" w:cs="Times New Roman"/>
                <w:b/>
                <w:bCs/>
                <w:color w:val="000000"/>
                <w:szCs w:val="20"/>
                <w:lang w:val="fr-FR" w:eastAsia="zh-CN"/>
              </w:rPr>
            </w:pPr>
            <w:r w:rsidRPr="00475FAB">
              <w:rPr>
                <w:rFonts w:ascii="Calibri" w:eastAsia="Times New Roman" w:hAnsi="Calibri" w:cs="Times New Roman"/>
                <w:b/>
                <w:bCs/>
                <w:color w:val="000000"/>
                <w:szCs w:val="20"/>
                <w:lang w:val="fr-FR" w:eastAsia="zh-CN"/>
              </w:rPr>
              <w:t>Observation</w:t>
            </w:r>
          </w:p>
        </w:tc>
      </w:tr>
      <w:tr w:rsidR="00DE284C" w:rsidRPr="00475FAB" w14:paraId="3D53B44B" w14:textId="77777777" w:rsidTr="00DE284C">
        <w:trPr>
          <w:trHeight w:val="36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B156E2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Blocage</w:t>
            </w:r>
          </w:p>
        </w:tc>
        <w:tc>
          <w:tcPr>
            <w:tcW w:w="4364" w:type="dxa"/>
            <w:tcBorders>
              <w:top w:val="nil"/>
              <w:left w:val="nil"/>
              <w:bottom w:val="single" w:sz="4" w:space="0" w:color="auto"/>
              <w:right w:val="single" w:sz="8" w:space="0" w:color="auto"/>
            </w:tcBorders>
            <w:shd w:val="clear" w:color="auto" w:fill="auto"/>
            <w:vAlign w:val="center"/>
            <w:hideMark/>
          </w:tcPr>
          <w:p w14:paraId="1030DB24" w14:textId="0CC201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Ne bloque pas</w:t>
            </w:r>
          </w:p>
        </w:tc>
      </w:tr>
      <w:tr w:rsidR="00DE284C" w:rsidRPr="00475FAB" w14:paraId="566DB3D8"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F386E46"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Orienté web/natif/mobile</w:t>
            </w:r>
          </w:p>
        </w:tc>
        <w:tc>
          <w:tcPr>
            <w:tcW w:w="4364" w:type="dxa"/>
            <w:tcBorders>
              <w:top w:val="nil"/>
              <w:left w:val="nil"/>
              <w:bottom w:val="single" w:sz="4" w:space="0" w:color="auto"/>
              <w:right w:val="single" w:sz="8" w:space="0" w:color="auto"/>
            </w:tcBorders>
            <w:shd w:val="clear" w:color="auto" w:fill="auto"/>
            <w:vAlign w:val="center"/>
            <w:hideMark/>
          </w:tcPr>
          <w:p w14:paraId="42EB42C7" w14:textId="09B92119"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Fonctionne comme application desktop</w:t>
            </w:r>
          </w:p>
        </w:tc>
      </w:tr>
      <w:tr w:rsidR="00DE284C" w:rsidRPr="00475FAB" w14:paraId="11AF5F60" w14:textId="77777777" w:rsidTr="00DE284C">
        <w:trPr>
          <w:trHeight w:val="33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4999405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Plateforme</w:t>
            </w:r>
          </w:p>
        </w:tc>
        <w:tc>
          <w:tcPr>
            <w:tcW w:w="4364" w:type="dxa"/>
            <w:tcBorders>
              <w:top w:val="nil"/>
              <w:left w:val="nil"/>
              <w:bottom w:val="single" w:sz="4" w:space="0" w:color="auto"/>
              <w:right w:val="single" w:sz="8" w:space="0" w:color="auto"/>
            </w:tcBorders>
            <w:shd w:val="clear" w:color="auto" w:fill="auto"/>
            <w:vAlign w:val="center"/>
            <w:hideMark/>
          </w:tcPr>
          <w:p w14:paraId="1746C990" w14:textId="51AD0C5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Windows, Mac OS</w:t>
            </w:r>
          </w:p>
        </w:tc>
      </w:tr>
      <w:tr w:rsidR="00DE284C" w:rsidRPr="00475FAB" w14:paraId="17033DD6" w14:textId="77777777" w:rsidTr="00DE284C">
        <w:trPr>
          <w:trHeight w:val="39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0FEA92FC"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Base volontaire ou restrictions</w:t>
            </w:r>
          </w:p>
        </w:tc>
        <w:tc>
          <w:tcPr>
            <w:tcW w:w="4364" w:type="dxa"/>
            <w:tcBorders>
              <w:top w:val="nil"/>
              <w:left w:val="nil"/>
              <w:bottom w:val="single" w:sz="4" w:space="0" w:color="auto"/>
              <w:right w:val="single" w:sz="8" w:space="0" w:color="auto"/>
            </w:tcBorders>
            <w:shd w:val="clear" w:color="auto" w:fill="auto"/>
            <w:vAlign w:val="center"/>
            <w:hideMark/>
          </w:tcPr>
          <w:p w14:paraId="35158E5C" w14:textId="76BF630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Base volontaire</w:t>
            </w:r>
          </w:p>
        </w:tc>
      </w:tr>
      <w:tr w:rsidR="00DE284C" w:rsidRPr="00475FAB" w14:paraId="6D61CE6D" w14:textId="77777777" w:rsidTr="00DE284C">
        <w:trPr>
          <w:trHeight w:val="292"/>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267E91F"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Public cible</w:t>
            </w:r>
          </w:p>
        </w:tc>
        <w:tc>
          <w:tcPr>
            <w:tcW w:w="4364" w:type="dxa"/>
            <w:tcBorders>
              <w:top w:val="nil"/>
              <w:left w:val="nil"/>
              <w:bottom w:val="single" w:sz="4" w:space="0" w:color="auto"/>
              <w:right w:val="single" w:sz="8" w:space="0" w:color="auto"/>
            </w:tcBorders>
            <w:shd w:val="clear" w:color="auto" w:fill="auto"/>
            <w:vAlign w:val="center"/>
            <w:hideMark/>
          </w:tcPr>
          <w:p w14:paraId="176734D0" w14:textId="27472CA8"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Enfant et adolescents</w:t>
            </w:r>
          </w:p>
        </w:tc>
      </w:tr>
      <w:tr w:rsidR="00DE284C" w:rsidRPr="00475FAB" w14:paraId="0809395C" w14:textId="77777777" w:rsidTr="00DE284C">
        <w:trPr>
          <w:trHeight w:val="320"/>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5C3914A5"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Paramétrer en fonction de l'âge</w:t>
            </w:r>
          </w:p>
        </w:tc>
        <w:tc>
          <w:tcPr>
            <w:tcW w:w="4364" w:type="dxa"/>
            <w:tcBorders>
              <w:top w:val="nil"/>
              <w:left w:val="nil"/>
              <w:bottom w:val="single" w:sz="4" w:space="0" w:color="auto"/>
              <w:right w:val="single" w:sz="8" w:space="0" w:color="auto"/>
            </w:tcBorders>
            <w:shd w:val="clear" w:color="auto" w:fill="auto"/>
            <w:vAlign w:val="center"/>
            <w:hideMark/>
          </w:tcPr>
          <w:p w14:paraId="14D9F142" w14:textId="61CC17CF"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 possibilité de créer des objectifs adaptés à l’âge</w:t>
            </w:r>
            <w:r w:rsidR="00E37453">
              <w:rPr>
                <w:rFonts w:ascii="Calibri" w:eastAsia="Times New Roman" w:hAnsi="Calibri" w:cs="Times New Roman"/>
                <w:color w:val="000000"/>
                <w:szCs w:val="20"/>
                <w:lang w:val="fr-FR" w:eastAsia="zh-CN"/>
              </w:rPr>
              <w:t xml:space="preserve"> (barre d’utilisation)</w:t>
            </w:r>
          </w:p>
        </w:tc>
      </w:tr>
      <w:tr w:rsidR="00DE284C" w:rsidRPr="00475FAB" w14:paraId="369CFA70" w14:textId="77777777" w:rsidTr="00DE284C">
        <w:trPr>
          <w:trHeight w:val="264"/>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64EA43BB"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Redonne le contrôle</w:t>
            </w:r>
          </w:p>
        </w:tc>
        <w:tc>
          <w:tcPr>
            <w:tcW w:w="4364" w:type="dxa"/>
            <w:tcBorders>
              <w:top w:val="nil"/>
              <w:left w:val="nil"/>
              <w:bottom w:val="single" w:sz="4" w:space="0" w:color="auto"/>
              <w:right w:val="single" w:sz="8" w:space="0" w:color="auto"/>
            </w:tcBorders>
            <w:shd w:val="clear" w:color="auto" w:fill="auto"/>
            <w:vAlign w:val="center"/>
            <w:hideMark/>
          </w:tcPr>
          <w:p w14:paraId="0A353773" w14:textId="18A09250"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58C1DA1B" w14:textId="77777777" w:rsidTr="00DE284C">
        <w:trPr>
          <w:trHeight w:val="418"/>
          <w:jc w:val="center"/>
        </w:trPr>
        <w:tc>
          <w:tcPr>
            <w:tcW w:w="3536" w:type="dxa"/>
            <w:tcBorders>
              <w:top w:val="nil"/>
              <w:left w:val="single" w:sz="8" w:space="0" w:color="auto"/>
              <w:bottom w:val="single" w:sz="4" w:space="0" w:color="auto"/>
              <w:right w:val="single" w:sz="4" w:space="0" w:color="auto"/>
            </w:tcBorders>
            <w:shd w:val="clear" w:color="auto" w:fill="auto"/>
            <w:noWrap/>
            <w:vAlign w:val="center"/>
            <w:hideMark/>
          </w:tcPr>
          <w:p w14:paraId="71056C77"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Administration depuis la même machine</w:t>
            </w:r>
          </w:p>
        </w:tc>
        <w:tc>
          <w:tcPr>
            <w:tcW w:w="4364" w:type="dxa"/>
            <w:tcBorders>
              <w:top w:val="nil"/>
              <w:left w:val="nil"/>
              <w:bottom w:val="single" w:sz="4" w:space="0" w:color="auto"/>
              <w:right w:val="single" w:sz="8" w:space="0" w:color="auto"/>
            </w:tcBorders>
            <w:shd w:val="clear" w:color="auto" w:fill="auto"/>
            <w:vAlign w:val="center"/>
            <w:hideMark/>
          </w:tcPr>
          <w:p w14:paraId="781F02F8" w14:textId="6F7011D5" w:rsidR="003C5E88" w:rsidRPr="00475FAB" w:rsidRDefault="0088288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Non, c’est possible depuis une autre machine</w:t>
            </w:r>
          </w:p>
        </w:tc>
      </w:tr>
      <w:tr w:rsidR="00DE284C" w:rsidRPr="00475FAB" w14:paraId="74B1DF65" w14:textId="77777777" w:rsidTr="00DE284C">
        <w:trPr>
          <w:trHeight w:val="320"/>
          <w:jc w:val="center"/>
        </w:trPr>
        <w:tc>
          <w:tcPr>
            <w:tcW w:w="3536" w:type="dxa"/>
            <w:tcBorders>
              <w:top w:val="nil"/>
              <w:left w:val="single" w:sz="8" w:space="0" w:color="auto"/>
              <w:bottom w:val="nil"/>
              <w:right w:val="single" w:sz="4" w:space="0" w:color="auto"/>
            </w:tcBorders>
            <w:shd w:val="clear" w:color="auto" w:fill="auto"/>
            <w:noWrap/>
            <w:vAlign w:val="center"/>
            <w:hideMark/>
          </w:tcPr>
          <w:p w14:paraId="1FD91AF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Fournit des statistiques d'utilisation</w:t>
            </w:r>
          </w:p>
        </w:tc>
        <w:tc>
          <w:tcPr>
            <w:tcW w:w="4364" w:type="dxa"/>
            <w:tcBorders>
              <w:top w:val="nil"/>
              <w:left w:val="nil"/>
              <w:bottom w:val="nil"/>
              <w:right w:val="single" w:sz="8" w:space="0" w:color="auto"/>
            </w:tcBorders>
            <w:shd w:val="clear" w:color="auto" w:fill="auto"/>
            <w:vAlign w:val="center"/>
            <w:hideMark/>
          </w:tcPr>
          <w:p w14:paraId="66EB8749" w14:textId="20085C94" w:rsidR="003C5E88" w:rsidRPr="00475FAB" w:rsidRDefault="001B35FB" w:rsidP="00F82202">
            <w:pPr>
              <w:spacing w:after="0" w:line="240" w:lineRule="auto"/>
              <w:jc w:val="left"/>
              <w:rPr>
                <w:rFonts w:ascii="Calibri" w:eastAsia="Times New Roman" w:hAnsi="Calibri" w:cs="Times New Roman"/>
                <w:color w:val="000000"/>
                <w:szCs w:val="20"/>
                <w:lang w:val="fr-FR" w:eastAsia="zh-CN"/>
              </w:rPr>
            </w:pPr>
            <w:r>
              <w:rPr>
                <w:rFonts w:ascii="Calibri" w:eastAsia="Times New Roman" w:hAnsi="Calibri" w:cs="Times New Roman"/>
                <w:color w:val="000000"/>
                <w:szCs w:val="20"/>
                <w:lang w:val="fr-FR" w:eastAsia="zh-CN"/>
              </w:rPr>
              <w:t>Oui</w:t>
            </w:r>
          </w:p>
        </w:tc>
      </w:tr>
      <w:tr w:rsidR="00DE284C" w:rsidRPr="00475FAB" w14:paraId="7DCEC246" w14:textId="77777777" w:rsidTr="00DE284C">
        <w:trPr>
          <w:trHeight w:val="298"/>
          <w:jc w:val="center"/>
        </w:trPr>
        <w:tc>
          <w:tcPr>
            <w:tcW w:w="353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EE527B2" w14:textId="77777777" w:rsidR="003C5E88" w:rsidRPr="00475FAB" w:rsidRDefault="003C5E88" w:rsidP="00F82202">
            <w:pPr>
              <w:spacing w:after="0" w:line="240" w:lineRule="auto"/>
              <w:jc w:val="left"/>
              <w:rPr>
                <w:rFonts w:ascii="Calibri" w:eastAsia="Times New Roman" w:hAnsi="Calibri" w:cs="Times New Roman"/>
                <w:color w:val="000000"/>
                <w:szCs w:val="20"/>
                <w:lang w:val="fr-FR" w:eastAsia="zh-CN"/>
              </w:rPr>
            </w:pPr>
            <w:r w:rsidRPr="00475FAB">
              <w:rPr>
                <w:rFonts w:ascii="Calibri" w:eastAsia="Times New Roman" w:hAnsi="Calibri" w:cs="Times New Roman"/>
                <w:color w:val="000000"/>
                <w:szCs w:val="20"/>
                <w:lang w:val="fr-FR" w:eastAsia="zh-CN"/>
              </w:rPr>
              <w:t>Offline</w:t>
            </w:r>
          </w:p>
        </w:tc>
        <w:tc>
          <w:tcPr>
            <w:tcW w:w="4364" w:type="dxa"/>
            <w:tcBorders>
              <w:top w:val="single" w:sz="4" w:space="0" w:color="auto"/>
              <w:left w:val="nil"/>
              <w:bottom w:val="single" w:sz="4" w:space="0" w:color="auto"/>
              <w:right w:val="single" w:sz="8" w:space="0" w:color="auto"/>
            </w:tcBorders>
            <w:shd w:val="clear" w:color="auto" w:fill="auto"/>
            <w:vAlign w:val="center"/>
            <w:hideMark/>
          </w:tcPr>
          <w:p w14:paraId="7830A8F5" w14:textId="5AB14C17" w:rsidR="003C5E88" w:rsidRPr="00475FAB" w:rsidRDefault="00151F7E" w:rsidP="00F82202">
            <w:pPr>
              <w:spacing w:after="0" w:line="240" w:lineRule="auto"/>
              <w:jc w:val="left"/>
              <w:rPr>
                <w:rFonts w:ascii="Calibri" w:eastAsia="Times New Roman" w:hAnsi="Calibri" w:cs="Times New Roman"/>
                <w:color w:val="000000"/>
                <w:szCs w:val="20"/>
                <w:lang w:val="fr-FR" w:eastAsia="zh-CN"/>
              </w:rPr>
            </w:pPr>
            <w:r w:rsidRPr="00281533">
              <w:rPr>
                <w:rFonts w:ascii="Calibri" w:eastAsia="Times New Roman" w:hAnsi="Calibri" w:cs="Times New Roman"/>
                <w:color w:val="FF0000"/>
                <w:szCs w:val="20"/>
                <w:lang w:val="fr-FR" w:eastAsia="zh-CN"/>
              </w:rPr>
              <w:t>Non</w:t>
            </w:r>
          </w:p>
        </w:tc>
      </w:tr>
    </w:tbl>
    <w:p w14:paraId="64472394" w14:textId="77777777" w:rsidR="00EA07A4" w:rsidRDefault="00EA07A4" w:rsidP="00DC1F84">
      <w:pPr>
        <w:pStyle w:val="Titre2"/>
      </w:pPr>
      <w:bookmarkStart w:id="16" w:name="_Toc512884450"/>
      <w:r>
        <w:lastRenderedPageBreak/>
        <w:t>Tests technologiques</w:t>
      </w:r>
      <w:bookmarkEnd w:id="16"/>
    </w:p>
    <w:p w14:paraId="2CC54519" w14:textId="77777777" w:rsidR="00D81283" w:rsidRDefault="00D81283" w:rsidP="00D81283">
      <w:pPr>
        <w:rPr>
          <w:szCs w:val="20"/>
        </w:rPr>
      </w:pPr>
      <w:r w:rsidRPr="00B554A4">
        <w:rPr>
          <w:szCs w:val="20"/>
        </w:rPr>
        <w:t xml:space="preserve">Cette section présente les différents tests technologiques menés lors de la phase d'analyse afin de déterminer les fonctionnalités </w:t>
      </w:r>
      <w:r>
        <w:rPr>
          <w:szCs w:val="20"/>
        </w:rPr>
        <w:t>techniquement faisables</w:t>
      </w:r>
      <w:r w:rsidRPr="00B554A4">
        <w:rPr>
          <w:szCs w:val="20"/>
        </w:rPr>
        <w:t>.</w:t>
      </w:r>
      <w:r>
        <w:rPr>
          <w:szCs w:val="20"/>
        </w:rPr>
        <w:t xml:space="preserve"> La première partie concerne les processus tournant sur la machine de l'utilisateur du système. La seconde partie se penche sur la récupération du trafic internet. Deux petits programmes écrits en langage java ont été développés afin d'effectuer ces tests technologiques. Trois aspects différents des programmes sont mentionnés dans ce contexte : la compatibilité des </w:t>
      </w:r>
      <w:proofErr w:type="spellStart"/>
      <w:r>
        <w:rPr>
          <w:szCs w:val="20"/>
        </w:rPr>
        <w:t>devices</w:t>
      </w:r>
      <w:proofErr w:type="spellEnd"/>
      <w:r>
        <w:rPr>
          <w:szCs w:val="20"/>
        </w:rPr>
        <w:t xml:space="preserve"> et systèmes d'exploitation, les informations récupérées par le programme et l'utilisation d'éventuelles librairies.</w:t>
      </w:r>
    </w:p>
    <w:p w14:paraId="4866E211" w14:textId="2DFB7214" w:rsidR="009E15A0" w:rsidRDefault="009E15A0" w:rsidP="009E15A0">
      <w:pPr>
        <w:pStyle w:val="Titre3"/>
      </w:pPr>
      <w:bookmarkStart w:id="17" w:name="_Toc512884451"/>
      <w:r>
        <w:t>Analyse des processus</w:t>
      </w:r>
      <w:bookmarkEnd w:id="17"/>
    </w:p>
    <w:p w14:paraId="2AE0639B" w14:textId="77777777" w:rsidR="00D81283" w:rsidRDefault="00D81283" w:rsidP="00D81283">
      <w:pPr>
        <w:rPr>
          <w:szCs w:val="20"/>
        </w:rPr>
      </w:pPr>
      <w:r>
        <w:rPr>
          <w:szCs w:val="20"/>
        </w:rPr>
        <w:t>Le premier test implémente la récupération d'une liste des processus tournant sur un ordinateur portable. Concrètement pour le projet, les noms d'exécutables ainsi que leur chemin sur la machine sont analysés pour connaître la nature des applications qui tournent sur la machine (</w:t>
      </w:r>
      <w:proofErr w:type="spellStart"/>
      <w:proofErr w:type="gramStart"/>
      <w:r>
        <w:rPr>
          <w:szCs w:val="20"/>
        </w:rPr>
        <w:t>jeux,réseaux</w:t>
      </w:r>
      <w:proofErr w:type="spellEnd"/>
      <w:proofErr w:type="gramEnd"/>
      <w:r>
        <w:rPr>
          <w:szCs w:val="20"/>
        </w:rPr>
        <w:t xml:space="preserve"> sociaux,...).</w:t>
      </w:r>
    </w:p>
    <w:p w14:paraId="04CAEFE3" w14:textId="59EBB2BD" w:rsidR="00D81283" w:rsidRPr="00FA7DFE" w:rsidRDefault="00D81283" w:rsidP="00FA7DFE">
      <w:pPr>
        <w:pStyle w:val="Titre4"/>
      </w:pPr>
      <w:r w:rsidRPr="00FA7DFE">
        <w:t xml:space="preserve">Compatibilité des </w:t>
      </w:r>
      <w:proofErr w:type="spellStart"/>
      <w:r w:rsidRPr="00FA7DFE">
        <w:t>devices</w:t>
      </w:r>
      <w:proofErr w:type="spellEnd"/>
      <w:r w:rsidRPr="00FA7DFE">
        <w:t xml:space="preserve"> et systèmes d'exploitation</w:t>
      </w:r>
    </w:p>
    <w:p w14:paraId="786194FA" w14:textId="77777777" w:rsidR="00D81283" w:rsidRDefault="00D81283" w:rsidP="00D81283">
      <w:pPr>
        <w:rPr>
          <w:szCs w:val="20"/>
        </w:rPr>
      </w:pPr>
      <w:r>
        <w:rPr>
          <w:szCs w:val="20"/>
        </w:rPr>
        <w:t>Le programme a été testé et fonctionne sur les systèmes d'exploitation suivants :</w:t>
      </w:r>
    </w:p>
    <w:p w14:paraId="529D3FE4" w14:textId="77777777" w:rsidR="00D81283" w:rsidRDefault="00D81283" w:rsidP="003D251E">
      <w:pPr>
        <w:pStyle w:val="Pardeliste"/>
        <w:numPr>
          <w:ilvl w:val="0"/>
          <w:numId w:val="46"/>
        </w:numPr>
        <w:jc w:val="left"/>
        <w:rPr>
          <w:szCs w:val="20"/>
        </w:rPr>
      </w:pPr>
      <w:r>
        <w:rPr>
          <w:szCs w:val="20"/>
        </w:rPr>
        <w:t>Windows 10</w:t>
      </w:r>
    </w:p>
    <w:p w14:paraId="75A8FE71" w14:textId="77777777" w:rsidR="00D81283" w:rsidRDefault="00D81283" w:rsidP="003D251E">
      <w:pPr>
        <w:pStyle w:val="Pardeliste"/>
        <w:numPr>
          <w:ilvl w:val="0"/>
          <w:numId w:val="46"/>
        </w:numPr>
        <w:jc w:val="left"/>
        <w:rPr>
          <w:szCs w:val="20"/>
        </w:rPr>
      </w:pPr>
      <w:r>
        <w:rPr>
          <w:szCs w:val="20"/>
        </w:rPr>
        <w:t>Mac OSX</w:t>
      </w:r>
    </w:p>
    <w:p w14:paraId="6F36357A" w14:textId="77777777" w:rsidR="00D81283" w:rsidRDefault="00D81283" w:rsidP="003D251E">
      <w:pPr>
        <w:pStyle w:val="Pardeliste"/>
        <w:numPr>
          <w:ilvl w:val="0"/>
          <w:numId w:val="46"/>
        </w:numPr>
        <w:jc w:val="left"/>
        <w:rPr>
          <w:szCs w:val="20"/>
        </w:rPr>
      </w:pPr>
      <w:r>
        <w:rPr>
          <w:szCs w:val="20"/>
        </w:rPr>
        <w:t>Kali Linux Rolling</w:t>
      </w:r>
    </w:p>
    <w:p w14:paraId="0DAE700D" w14:textId="77777777" w:rsidR="00D81283" w:rsidRDefault="00D81283" w:rsidP="00D81283">
      <w:pPr>
        <w:rPr>
          <w:szCs w:val="20"/>
        </w:rPr>
      </w:pPr>
      <w:r w:rsidRPr="009E1CD3">
        <w:rPr>
          <w:szCs w:val="20"/>
        </w:rPr>
        <w:t>Une liste des pro</w:t>
      </w:r>
      <w:r>
        <w:rPr>
          <w:szCs w:val="20"/>
        </w:rPr>
        <w:t>cessus peut également</w:t>
      </w:r>
      <w:r w:rsidRPr="009E1CD3">
        <w:rPr>
          <w:szCs w:val="20"/>
        </w:rPr>
        <w:t xml:space="preserve"> être récupérée sur des appareils mobiles, notamment avec le langage C#. Ce langage est utilisé par </w:t>
      </w:r>
      <w:proofErr w:type="spellStart"/>
      <w:r w:rsidRPr="009E1CD3">
        <w:rPr>
          <w:szCs w:val="20"/>
        </w:rPr>
        <w:t>Xamarin</w:t>
      </w:r>
      <w:proofErr w:type="spellEnd"/>
      <w:r w:rsidRPr="009E1CD3">
        <w:rPr>
          <w:szCs w:val="20"/>
        </w:rPr>
        <w:t xml:space="preserve"> pour le développement d'application cross-</w:t>
      </w:r>
      <w:proofErr w:type="spellStart"/>
      <w:r w:rsidRPr="009E1CD3">
        <w:rPr>
          <w:szCs w:val="20"/>
        </w:rPr>
        <w:t>plateform</w:t>
      </w:r>
      <w:proofErr w:type="spellEnd"/>
      <w:r w:rsidRPr="009E1CD3">
        <w:rPr>
          <w:szCs w:val="20"/>
        </w:rPr>
        <w:t>. Sur Android, on peut aussi utiliser le langage java. En ce qui concerne IOS, l'accès aux informations système semble plus complexe car à partir de la version I</w:t>
      </w:r>
      <w:r>
        <w:rPr>
          <w:szCs w:val="20"/>
        </w:rPr>
        <w:t>OS 9, l'accès aux données des</w:t>
      </w:r>
      <w:r w:rsidRPr="009E1CD3">
        <w:rPr>
          <w:szCs w:val="20"/>
        </w:rPr>
        <w:t xml:space="preserve"> applications est très restreint.</w:t>
      </w:r>
    </w:p>
    <w:p w14:paraId="780D5765" w14:textId="77777777" w:rsidR="00D81283" w:rsidRPr="009E1CD3" w:rsidRDefault="00D81283" w:rsidP="00D81283">
      <w:pPr>
        <w:rPr>
          <w:szCs w:val="20"/>
        </w:rPr>
      </w:pPr>
      <w:r>
        <w:rPr>
          <w:szCs w:val="20"/>
        </w:rPr>
        <w:t xml:space="preserve">En estimant que la récupération de la liste des processus sur IOS prendrait trop de ressources par rapport à la durée du projet et qu'un appareil </w:t>
      </w:r>
      <w:proofErr w:type="spellStart"/>
      <w:r>
        <w:rPr>
          <w:szCs w:val="20"/>
        </w:rPr>
        <w:t>android</w:t>
      </w:r>
      <w:proofErr w:type="spellEnd"/>
      <w:r>
        <w:rPr>
          <w:szCs w:val="20"/>
        </w:rPr>
        <w:t xml:space="preserve"> peut aussi obtenir la liste des processus avec du java ou du </w:t>
      </w:r>
      <w:proofErr w:type="spellStart"/>
      <w:r>
        <w:rPr>
          <w:szCs w:val="20"/>
        </w:rPr>
        <w:t>c#</w:t>
      </w:r>
      <w:proofErr w:type="spellEnd"/>
      <w:r>
        <w:rPr>
          <w:szCs w:val="20"/>
        </w:rPr>
        <w:t xml:space="preserve"> (très similaire à java), il n'a pas été jugé nécessaire d'implémenter des tests technologiques sur un téléphone mobile.</w:t>
      </w:r>
    </w:p>
    <w:p w14:paraId="32DEB222" w14:textId="4F3EE3AA" w:rsidR="00D81283" w:rsidRPr="00FA7DFE" w:rsidRDefault="00D81283" w:rsidP="00FA7DFE">
      <w:pPr>
        <w:pStyle w:val="Titre4"/>
      </w:pPr>
      <w:r w:rsidRPr="00FA7DFE">
        <w:t>Versions/Utilisation de librairie</w:t>
      </w:r>
    </w:p>
    <w:p w14:paraId="24648052" w14:textId="77777777" w:rsidR="00D81283" w:rsidRDefault="00D81283" w:rsidP="00D81283">
      <w:pPr>
        <w:rPr>
          <w:szCs w:val="20"/>
        </w:rPr>
      </w:pPr>
      <w:r w:rsidRPr="00241CE2">
        <w:rPr>
          <w:szCs w:val="20"/>
        </w:rPr>
        <w:t>Deux façons de récupérer les processus ont été implémentées</w:t>
      </w:r>
      <w:r>
        <w:rPr>
          <w:szCs w:val="20"/>
        </w:rPr>
        <w:t>.</w:t>
      </w:r>
    </w:p>
    <w:p w14:paraId="3E9B8595" w14:textId="77777777" w:rsidR="00D81283" w:rsidRDefault="00D81283" w:rsidP="00D81283">
      <w:pPr>
        <w:rPr>
          <w:szCs w:val="20"/>
        </w:rPr>
      </w:pPr>
      <w:r w:rsidRPr="00241CE2">
        <w:rPr>
          <w:szCs w:val="20"/>
        </w:rPr>
        <w:t xml:space="preserve">La première solution consiste à lancer une commande système depuis le programme java. Cependant, cette solution n'est pas générique. Il faut donc créer deux versions différentes : Une version pour </w:t>
      </w:r>
      <w:proofErr w:type="spellStart"/>
      <w:r w:rsidRPr="00241CE2">
        <w:rPr>
          <w:szCs w:val="20"/>
        </w:rPr>
        <w:t>windows</w:t>
      </w:r>
      <w:proofErr w:type="spellEnd"/>
      <w:r w:rsidRPr="00241CE2">
        <w:rPr>
          <w:szCs w:val="20"/>
        </w:rPr>
        <w:t xml:space="preserve"> et une</w:t>
      </w:r>
      <w:r>
        <w:rPr>
          <w:szCs w:val="20"/>
        </w:rPr>
        <w:t xml:space="preserve"> autre </w:t>
      </w:r>
      <w:r w:rsidRPr="00241CE2">
        <w:rPr>
          <w:szCs w:val="20"/>
        </w:rPr>
        <w:t>pour les systèmes UNIX (Mac OSX et Linux).</w:t>
      </w:r>
      <w:r>
        <w:rPr>
          <w:szCs w:val="20"/>
        </w:rPr>
        <w:t xml:space="preserve"> Le programme de test étant petit, la gestion des OS (Operating System) est gérée au travers de conditions dans le code. Dans le cas où cette option est choisie dans le cadre de ce projet, le code doit être séparé en plusieurs fichiers, un fichier relatif à un système </w:t>
      </w:r>
      <w:proofErr w:type="gramStart"/>
      <w:r>
        <w:rPr>
          <w:szCs w:val="20"/>
        </w:rPr>
        <w:t>d'exploitation.</w:t>
      </w:r>
      <w:r>
        <w:rPr>
          <w:szCs w:val="20"/>
        </w:rPr>
        <w:softHyphen/>
      </w:r>
      <w:proofErr w:type="gramEnd"/>
    </w:p>
    <w:p w14:paraId="6F607D04" w14:textId="2987C94A" w:rsidR="00D81283" w:rsidRDefault="00D81283" w:rsidP="00D81283">
      <w:pPr>
        <w:rPr>
          <w:szCs w:val="20"/>
        </w:rPr>
      </w:pPr>
      <w:r>
        <w:rPr>
          <w:noProof/>
          <w:szCs w:val="20"/>
          <w:lang w:val="fr-FR" w:eastAsia="zh-CN"/>
        </w:rPr>
        <mc:AlternateContent>
          <mc:Choice Requires="wpg">
            <w:drawing>
              <wp:anchor distT="0" distB="0" distL="114300" distR="114300" simplePos="0" relativeHeight="251680768" behindDoc="0" locked="0" layoutInCell="1" allowOverlap="1" wp14:anchorId="63A90520" wp14:editId="6BD546D1">
                <wp:simplePos x="0" y="0"/>
                <wp:positionH relativeFrom="column">
                  <wp:posOffset>-8745</wp:posOffset>
                </wp:positionH>
                <wp:positionV relativeFrom="paragraph">
                  <wp:posOffset>690880</wp:posOffset>
                </wp:positionV>
                <wp:extent cx="5762625" cy="2178050"/>
                <wp:effectExtent l="0" t="0" r="28575" b="0"/>
                <wp:wrapTopAndBottom/>
                <wp:docPr id="5" name="Groupe 5"/>
                <wp:cNvGraphicFramePr/>
                <a:graphic xmlns:a="http://schemas.openxmlformats.org/drawingml/2006/main">
                  <a:graphicData uri="http://schemas.microsoft.com/office/word/2010/wordprocessingGroup">
                    <wpg:wgp>
                      <wpg:cNvGrpSpPr/>
                      <wpg:grpSpPr>
                        <a:xfrm>
                          <a:off x="0" y="0"/>
                          <a:ext cx="5762625" cy="2178050"/>
                          <a:chOff x="0" y="0"/>
                          <a:chExt cx="5762625" cy="2178658"/>
                        </a:xfrm>
                      </wpg:grpSpPr>
                      <wpg:grpSp>
                        <wpg:cNvPr id="11" name="Groupe 11"/>
                        <wpg:cNvGrpSpPr/>
                        <wpg:grpSpPr>
                          <a:xfrm>
                            <a:off x="0" y="0"/>
                            <a:ext cx="5762625" cy="1959610"/>
                            <a:chOff x="0" y="408207"/>
                            <a:chExt cx="5762625" cy="1959610"/>
                          </a:xfrm>
                        </wpg:grpSpPr>
                        <wps:wsp>
                          <wps:cNvPr id="12" name="Zone de texte 2"/>
                          <wps:cNvSpPr txBox="1">
                            <a:spLocks noChangeArrowheads="1"/>
                          </wps:cNvSpPr>
                          <wps:spPr bwMode="auto">
                            <a:xfrm>
                              <a:off x="9054" y="455789"/>
                              <a:ext cx="2724150" cy="1905635"/>
                            </a:xfrm>
                            <a:prstGeom prst="rect">
                              <a:avLst/>
                            </a:prstGeom>
                            <a:solidFill>
                              <a:srgbClr val="FFFFFF"/>
                            </a:solidFill>
                            <a:ln w="9525">
                              <a:noFill/>
                              <a:miter lim="800000"/>
                              <a:headEnd/>
                              <a:tailEnd/>
                            </a:ln>
                          </wps:spPr>
                          <wps:txbx>
                            <w:txbxContent>
                              <w:p w14:paraId="3F63C557"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07333D" w:rsidRPr="006C4CE3" w:rsidRDefault="0007333D"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w:t>
                                </w:r>
                                <w:proofErr w:type="gramStart"/>
                                <w:r w:rsidRPr="006C4CE3">
                                  <w:rPr>
                                    <w:rFonts w:ascii="Courier New" w:hAnsi="Courier New" w:cs="Courier New"/>
                                    <w:color w:val="000000"/>
                                    <w:sz w:val="12"/>
                                    <w:szCs w:val="12"/>
                                    <w:lang w:val="en-US"/>
                                  </w:rPr>
                                  <w:t>processes :</w:t>
                                </w:r>
                                <w:proofErr w:type="gramEnd"/>
                                <w:r w:rsidRPr="006C4CE3">
                                  <w:rPr>
                                    <w:rFonts w:ascii="Courier New" w:hAnsi="Courier New" w:cs="Courier New"/>
                                    <w:color w:val="000000"/>
                                    <w:sz w:val="12"/>
                                    <w:szCs w:val="12"/>
                                    <w:lang w:val="en-US"/>
                                  </w:rPr>
                                  <w:t xml:space="preserve"> 192</w:t>
                                </w:r>
                              </w:p>
                            </w:txbxContent>
                          </wps:txbx>
                          <wps:bodyPr rot="0" vert="horz" wrap="square" lIns="91440" tIns="45720" rIns="91440" bIns="45720" anchor="t" anchorCtr="0">
                            <a:noAutofit/>
                          </wps:bodyPr>
                        </wps:wsp>
                        <wpg:grpSp>
                          <wpg:cNvPr id="14" name="Groupe 14"/>
                          <wpg:cNvGrpSpPr/>
                          <wpg:grpSpPr>
                            <a:xfrm>
                              <a:off x="0" y="408207"/>
                              <a:ext cx="5762625" cy="1959610"/>
                              <a:chOff x="9053" y="499239"/>
                              <a:chExt cx="5762625" cy="1959610"/>
                            </a:xfrm>
                          </wpg:grpSpPr>
                          <wps:wsp>
                            <wps:cNvPr id="16" name="Zone de texte 2"/>
                            <wps:cNvSpPr txBox="1">
                              <a:spLocks noChangeArrowheads="1"/>
                            </wps:cNvSpPr>
                            <wps:spPr bwMode="auto">
                              <a:xfrm>
                                <a:off x="9053" y="499239"/>
                                <a:ext cx="5762625" cy="1959610"/>
                              </a:xfrm>
                              <a:prstGeom prst="rect">
                                <a:avLst/>
                              </a:prstGeom>
                              <a:noFill/>
                              <a:ln w="9525">
                                <a:solidFill>
                                  <a:srgbClr val="000000"/>
                                </a:solidFill>
                                <a:miter lim="800000"/>
                                <a:headEnd/>
                                <a:tailEnd/>
                              </a:ln>
                            </wps:spPr>
                            <wps:txbx>
                              <w:txbxContent>
                                <w:p w14:paraId="14EC24A7" w14:textId="77777777" w:rsidR="0007333D" w:rsidRPr="00085D36" w:rsidRDefault="0007333D" w:rsidP="00D81283">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17" name="Zone de texte 17"/>
                            <wps:cNvSpPr txBox="1">
                              <a:spLocks noChangeArrowheads="1"/>
                            </wps:cNvSpPr>
                            <wps:spPr bwMode="auto">
                              <a:xfrm>
                                <a:off x="4483775" y="656756"/>
                                <a:ext cx="1281063" cy="297521"/>
                              </a:xfrm>
                              <a:prstGeom prst="rect">
                                <a:avLst/>
                              </a:prstGeom>
                              <a:noFill/>
                              <a:ln w="9525">
                                <a:noFill/>
                                <a:miter lim="800000"/>
                                <a:headEnd/>
                                <a:tailEnd/>
                              </a:ln>
                            </wps:spPr>
                            <wps:txbx>
                              <w:txbxContent>
                                <w:p w14:paraId="34A0CD9C" w14:textId="77777777" w:rsidR="0007333D" w:rsidRPr="00D21363" w:rsidRDefault="0007333D" w:rsidP="00D81283">
                                  <w:pPr>
                                    <w:spacing w:after="0" w:line="240" w:lineRule="auto"/>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noAutofit/>
                            </wps:bodyPr>
                          </wps:wsp>
                          <wps:wsp>
                            <wps:cNvPr id="27" name="Zone de texte 27"/>
                            <wps:cNvSpPr txBox="1">
                              <a:spLocks noChangeArrowheads="1"/>
                            </wps:cNvSpPr>
                            <wps:spPr bwMode="auto">
                              <a:xfrm>
                                <a:off x="1051951" y="650945"/>
                                <a:ext cx="1333697" cy="280160"/>
                              </a:xfrm>
                              <a:prstGeom prst="rect">
                                <a:avLst/>
                              </a:prstGeom>
                              <a:noFill/>
                              <a:ln w="9525">
                                <a:noFill/>
                                <a:miter lim="800000"/>
                                <a:headEnd/>
                                <a:tailEnd/>
                              </a:ln>
                            </wps:spPr>
                            <wps:txbx>
                              <w:txbxContent>
                                <w:p w14:paraId="538E0520" w14:textId="77777777" w:rsidR="0007333D" w:rsidRPr="00D21363" w:rsidRDefault="0007333D" w:rsidP="00D81283">
                                  <w:pPr>
                                    <w:spacing w:after="0" w:line="240" w:lineRule="auto"/>
                                    <w:jc w:val="center"/>
                                    <w:rPr>
                                      <w:color w:val="FF0000"/>
                                    </w:rPr>
                                  </w:pPr>
                                  <w:r w:rsidRPr="00D21363">
                                    <w:rPr>
                                      <w:color w:val="FF0000"/>
                                    </w:rPr>
                                    <w:t>Première solution</w:t>
                                  </w:r>
                                </w:p>
                              </w:txbxContent>
                            </wps:txbx>
                            <wps:bodyPr rot="0" vert="horz" wrap="square" lIns="91440" tIns="45720" rIns="91440" bIns="45720" anchor="ctr" anchorCtr="0">
                              <a:noAutofit/>
                            </wps:bodyPr>
                          </wps:wsp>
                        </wpg:grpSp>
                        <wps:wsp>
                          <wps:cNvPr id="28" name="Zone de texte 2"/>
                          <wps:cNvSpPr txBox="1">
                            <a:spLocks noChangeArrowheads="1"/>
                          </wps:cNvSpPr>
                          <wps:spPr bwMode="auto">
                            <a:xfrm>
                              <a:off x="2716040" y="461727"/>
                              <a:ext cx="3039745" cy="1905635"/>
                            </a:xfrm>
                            <a:prstGeom prst="rect">
                              <a:avLst/>
                            </a:prstGeom>
                            <a:noFill/>
                            <a:ln w="9525">
                              <a:noFill/>
                              <a:miter lim="800000"/>
                              <a:headEnd/>
                              <a:tailEnd/>
                            </a:ln>
                          </wps:spPr>
                          <wps:txbx>
                            <w:txbxContent>
                              <w:p w14:paraId="3E49C420" w14:textId="77777777" w:rsidR="0007333D" w:rsidRPr="00085D36" w:rsidRDefault="0007333D"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System Idle Process</w:t>
                                </w:r>
                              </w:p>
                              <w:p w14:paraId="686B969C"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unknown</w:t>
                                </w:r>
                              </w:p>
                              <w:p w14:paraId="027DCACC"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2ED9ABB5"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6F9D100D"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javaw.exe</w:t>
                                </w:r>
                              </w:p>
                              <w:p w14:paraId="2CD4650E"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C:\Program Files\Java\jre1.8.0_91\bin\javaw.exe</w:t>
                                </w:r>
                              </w:p>
                              <w:p w14:paraId="6B359BD5"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1152</w:t>
                                </w:r>
                              </w:p>
                              <w:p w14:paraId="02A81ABE"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06168EEB"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eclipse.exe</w:t>
                                </w:r>
                              </w:p>
                              <w:p w14:paraId="108AC3AB"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C:\Users\Nicolas\eclipse\java-mars\eclipse\eclipse.exe</w:t>
                                </w:r>
                              </w:p>
                              <w:p w14:paraId="3681365D"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160F4CF4"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1884</w:t>
                                </w:r>
                              </w:p>
                              <w:p w14:paraId="6407E4D6" w14:textId="77777777" w:rsidR="0007333D" w:rsidRPr="00085D36" w:rsidRDefault="0007333D"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07333D" w:rsidRPr="00085D36" w:rsidRDefault="0007333D"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w:t>
                                </w:r>
                                <w:proofErr w:type="gramStart"/>
                                <w:r w:rsidRPr="00085D36">
                                  <w:rPr>
                                    <w:rFonts w:ascii="Courier New" w:hAnsi="Courier New" w:cs="Courier New"/>
                                    <w:color w:val="000000"/>
                                    <w:sz w:val="12"/>
                                    <w:szCs w:val="12"/>
                                    <w:lang w:val="en-US"/>
                                  </w:rPr>
                                  <w:t>processes :</w:t>
                                </w:r>
                                <w:proofErr w:type="gramEnd"/>
                                <w:r w:rsidRPr="00085D36">
                                  <w:rPr>
                                    <w:rFonts w:ascii="Courier New" w:hAnsi="Courier New" w:cs="Courier New"/>
                                    <w:color w:val="000000"/>
                                    <w:sz w:val="12"/>
                                    <w:szCs w:val="12"/>
                                    <w:lang w:val="en-US"/>
                                  </w:rPr>
                                  <w:t xml:space="preserve"> 187</w:t>
                                </w:r>
                              </w:p>
                            </w:txbxContent>
                          </wps:txbx>
                          <wps:bodyPr rot="0" vert="horz" wrap="square" lIns="91440" tIns="45720" rIns="91440" bIns="45720" anchor="t" anchorCtr="0">
                            <a:noAutofit/>
                          </wps:bodyPr>
                        </wps:wsp>
                      </wpg:grpSp>
                      <wps:wsp>
                        <wps:cNvPr id="29" name="Zone de texte 29"/>
                        <wps:cNvSpPr txBox="1"/>
                        <wps:spPr>
                          <a:xfrm>
                            <a:off x="0" y="2009775"/>
                            <a:ext cx="5762625" cy="168883"/>
                          </a:xfrm>
                          <a:prstGeom prst="rect">
                            <a:avLst/>
                          </a:prstGeom>
                          <a:solidFill>
                            <a:prstClr val="white"/>
                          </a:solidFill>
                          <a:ln>
                            <a:noFill/>
                          </a:ln>
                          <a:effectLst/>
                        </wps:spPr>
                        <wps:txbx>
                          <w:txbxContent>
                            <w:p w14:paraId="61EDC8F5" w14:textId="7D33D86B" w:rsidR="0007333D" w:rsidRPr="00AD198C" w:rsidRDefault="0007333D" w:rsidP="00D81283">
                              <w:pPr>
                                <w:pStyle w:val="Lgende"/>
                                <w:rPr>
                                  <w:noProof/>
                                  <w:sz w:val="20"/>
                                  <w:szCs w:val="20"/>
                                </w:rPr>
                              </w:pPr>
                              <w:r>
                                <w:t>Résultats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A90520" id="Groupe 5" o:spid="_x0000_s1027" style="position:absolute;left:0;text-align:left;margin-left:-.7pt;margin-top:54.4pt;width:453.75pt;height:171.5pt;z-index:251680768;mso-height-relative:margin" coordsize="5762625,2178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">
                <v:group id="Groupe 11" o:spid="_x0000_s1028" style="position:absolute;width:5762625;height:1959610" coordorigin=",408207"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 id="_x0000_s1029" type="#_x0000_t202" style="position:absolute;left:9054;top:455789;width:2724150;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CRvwAA&#10;ANsAAAAPAAAAZHJzL2Rvd25yZXYueG1sRE/LqsIwEN0L/kMYwY1oqlxf1SheQXFb9QPGZmyLzaQ0&#10;ubb+vbkguJvDec5625pSPKl2hWUF41EEgji1uuBMwfVyGC5AOI+ssbRMCl7kYLvpdtYYa9twQs+z&#10;z0QIYRejgtz7KpbSpTkZdCNbEQfubmuDPsA6k7rGJoSbUk6iaCYNFhwacqxon1P6OP8ZBfdTM5gu&#10;m9vRX+fJz+wXi/nNvpTq99rdCoSn1n/FH/dJh/kT+P8lHCA3b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L/wJG/AAAA2wAAAA8AAAAAAAAAAAAAAAAAlwIAAGRycy9kb3ducmV2&#10;LnhtbFBLBQYAAAAABAAEAPUAAACDAwAAAAA=&#10;" stroked="f">
                    <v:textbox>
                      <w:txbxContent>
                        <w:p w14:paraId="3F63C557"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71965DF7"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First way</w:t>
                          </w:r>
                        </w:p>
                        <w:p w14:paraId="309FB1E3"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lang w:val="en-US"/>
                            </w:rPr>
                          </w:pPr>
                        </w:p>
                        <w:p w14:paraId="79780D54"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services.exe</w:t>
                          </w:r>
                          <w:r w:rsidRPr="006C4CE3">
                            <w:rPr>
                              <w:rFonts w:ascii="Courier New" w:hAnsi="Courier New" w:cs="Courier New"/>
                              <w:color w:val="000000"/>
                              <w:sz w:val="12"/>
                              <w:szCs w:val="12"/>
                              <w:lang w:val="en-US"/>
                            </w:rPr>
                            <w:softHyphen/>
                          </w:r>
                        </w:p>
                        <w:p w14:paraId="0DA454BE"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svchost.exe</w:t>
                          </w:r>
                        </w:p>
                        <w:p w14:paraId="7453AEFF"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MySQLNotifier.exe</w:t>
                          </w:r>
                        </w:p>
                        <w:p w14:paraId="496D72C2"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Telegram.exe</w:t>
                          </w:r>
                        </w:p>
                        <w:p w14:paraId="06D85BB7"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acrotray.exe</w:t>
                          </w:r>
                        </w:p>
                        <w:p w14:paraId="354329CA"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rPr>
                          </w:pPr>
                          <w:r w:rsidRPr="00342410">
                            <w:rPr>
                              <w:rFonts w:ascii="Courier New" w:hAnsi="Courier New" w:cs="Courier New"/>
                              <w:color w:val="000000"/>
                              <w:sz w:val="12"/>
                              <w:szCs w:val="12"/>
                            </w:rPr>
                            <w:t>chrome.exe</w:t>
                          </w:r>
                        </w:p>
                        <w:p w14:paraId="6CA6E799" w14:textId="77777777" w:rsidR="0007333D" w:rsidRPr="00342410" w:rsidRDefault="0007333D" w:rsidP="00D81283">
                          <w:pPr>
                            <w:autoSpaceDE w:val="0"/>
                            <w:autoSpaceDN w:val="0"/>
                            <w:adjustRightInd w:val="0"/>
                            <w:spacing w:after="0" w:line="240" w:lineRule="auto"/>
                            <w:rPr>
                              <w:rFonts w:ascii="Courier New" w:hAnsi="Courier New" w:cs="Courier New"/>
                              <w:sz w:val="12"/>
                              <w:szCs w:val="12"/>
                            </w:rPr>
                          </w:pPr>
                          <w:r>
                            <w:rPr>
                              <w:rFonts w:ascii="Courier New" w:hAnsi="Courier New" w:cs="Courier New"/>
                              <w:color w:val="000000"/>
                              <w:sz w:val="12"/>
                              <w:szCs w:val="12"/>
                            </w:rPr>
                            <w:t>...</w:t>
                          </w:r>
                        </w:p>
                        <w:p w14:paraId="5A0FC1C8"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342410">
                            <w:rPr>
                              <w:rFonts w:ascii="Courier New" w:hAnsi="Courier New" w:cs="Courier New"/>
                              <w:color w:val="000000"/>
                              <w:sz w:val="12"/>
                              <w:szCs w:val="12"/>
                            </w:rPr>
                            <w:t>explorer.exe</w:t>
                          </w:r>
                        </w:p>
                        <w:p w14:paraId="2989F065"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SearchUI.exe</w:t>
                          </w:r>
                          <w:r>
                            <w:rPr>
                              <w:rFonts w:ascii="Courier New" w:hAnsi="Courier New" w:cs="Courier New"/>
                              <w:color w:val="000000"/>
                              <w:sz w:val="12"/>
                              <w:szCs w:val="12"/>
                            </w:rPr>
                            <w:softHyphen/>
                          </w:r>
                        </w:p>
                        <w:p w14:paraId="2BD82B42"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chrome.exe</w:t>
                          </w:r>
                        </w:p>
                        <w:p w14:paraId="1F005147"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eclipse.exe</w:t>
                          </w:r>
                        </w:p>
                        <w:p w14:paraId="6A3AE383"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rPr>
                          </w:pPr>
                          <w:r w:rsidRPr="006C4CE3">
                            <w:rPr>
                              <w:rFonts w:ascii="Courier New" w:hAnsi="Courier New" w:cs="Courier New"/>
                              <w:color w:val="000000"/>
                              <w:sz w:val="12"/>
                              <w:szCs w:val="12"/>
                            </w:rPr>
                            <w:t>javaw.exe</w:t>
                          </w:r>
                        </w:p>
                        <w:p w14:paraId="703706CF"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tasklist.exe</w:t>
                          </w:r>
                        </w:p>
                        <w:p w14:paraId="0A0D1476" w14:textId="77777777" w:rsidR="0007333D" w:rsidRPr="006C4CE3" w:rsidRDefault="0007333D" w:rsidP="00D81283">
                          <w:pPr>
                            <w:autoSpaceDE w:val="0"/>
                            <w:autoSpaceDN w:val="0"/>
                            <w:adjustRightInd w:val="0"/>
                            <w:spacing w:after="0" w:line="240" w:lineRule="auto"/>
                            <w:rPr>
                              <w:rFonts w:ascii="Courier New" w:hAnsi="Courier New" w:cs="Courier New"/>
                              <w:sz w:val="12"/>
                              <w:szCs w:val="12"/>
                              <w:lang w:val="en-US"/>
                            </w:rPr>
                          </w:pPr>
                        </w:p>
                        <w:p w14:paraId="32D69DA7" w14:textId="77777777" w:rsidR="0007333D" w:rsidRPr="006C4CE3" w:rsidRDefault="0007333D" w:rsidP="00D81283">
                          <w:pPr>
                            <w:spacing w:line="240" w:lineRule="auto"/>
                            <w:rPr>
                              <w:rFonts w:ascii="Courier New" w:hAnsi="Courier New" w:cs="Courier New"/>
                              <w:sz w:val="12"/>
                              <w:szCs w:val="12"/>
                              <w:lang w:val="en-US"/>
                            </w:rPr>
                          </w:pPr>
                          <w:r w:rsidRPr="006C4CE3">
                            <w:rPr>
                              <w:rFonts w:ascii="Courier New" w:hAnsi="Courier New" w:cs="Courier New"/>
                              <w:color w:val="000000"/>
                              <w:sz w:val="12"/>
                              <w:szCs w:val="12"/>
                              <w:lang w:val="en-US"/>
                            </w:rPr>
                            <w:t xml:space="preserve"> Total number of </w:t>
                          </w:r>
                          <w:proofErr w:type="gramStart"/>
                          <w:r w:rsidRPr="006C4CE3">
                            <w:rPr>
                              <w:rFonts w:ascii="Courier New" w:hAnsi="Courier New" w:cs="Courier New"/>
                              <w:color w:val="000000"/>
                              <w:sz w:val="12"/>
                              <w:szCs w:val="12"/>
                              <w:lang w:val="en-US"/>
                            </w:rPr>
                            <w:t>processes :</w:t>
                          </w:r>
                          <w:proofErr w:type="gramEnd"/>
                          <w:r w:rsidRPr="006C4CE3">
                            <w:rPr>
                              <w:rFonts w:ascii="Courier New" w:hAnsi="Courier New" w:cs="Courier New"/>
                              <w:color w:val="000000"/>
                              <w:sz w:val="12"/>
                              <w:szCs w:val="12"/>
                              <w:lang w:val="en-US"/>
                            </w:rPr>
                            <w:t xml:space="preserve"> 192</w:t>
                          </w:r>
                        </w:p>
                      </w:txbxContent>
                    </v:textbox>
                  </v:shape>
                  <v:group id="Groupe 14" o:spid="_x0000_s1030" style="position:absolute;top:408207;width:5762625;height:1959610" coordorigin="9053,499239" coordsize="5762625,1959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_x0000_s1031" type="#_x0000_t202" style="position:absolute;left:9053;top:499239;width:5762625;height:1959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PVxQAA&#10;ANsAAAAPAAAAZHJzL2Rvd25yZXYueG1sRI9Ba8JAEIXvBf/DMkJvdaMBtdFNEG2hRxttex2zYxLM&#10;zobsNqb++m5B6G2G9743b9bZYBrRU+dqywqmkwgEcWF1zaWC4+H1aQnCeWSNjWVS8EMOsnT0sMZE&#10;2yu/U5/7UoQQdgkqqLxvEyldUZFBN7EtcdDOtjPow9qVUnd4DeGmkbMomkuDNYcLFba0rai45N8m&#10;1Jh9HePdPqfFAk/x7uX28Xz+bJR6HA+bFQhPg/833+k3Hbg5/P0SBpDp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Vw9XFAAAA2wAAAA8AAAAAAAAAAAAAAAAAlwIAAGRycy9k&#10;b3ducmV2LnhtbFBLBQYAAAAABAAEAPUAAACJAwAAAAA=&#10;" filled="f">
                      <v:textbox>
                        <w:txbxContent>
                          <w:p w14:paraId="14EC24A7" w14:textId="77777777" w:rsidR="0007333D" w:rsidRPr="00085D36" w:rsidRDefault="0007333D" w:rsidP="00D81283">
                            <w:pPr>
                              <w:spacing w:line="240" w:lineRule="auto"/>
                              <w:rPr>
                                <w:rFonts w:ascii="Courier New" w:hAnsi="Courier New" w:cs="Courier New"/>
                                <w:sz w:val="12"/>
                                <w:szCs w:val="12"/>
                                <w:lang w:val="en-US"/>
                              </w:rPr>
                            </w:pPr>
                          </w:p>
                        </w:txbxContent>
                      </v:textbox>
                    </v:shape>
                    <v:shape id="Zone de texte 17" o:spid="_x0000_s1032" type="#_x0000_t202" style="position:absolute;left:4483775;top:656756;width:1281063;height:29752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3TVQwAAA&#10;ANsAAAAPAAAAZHJzL2Rvd25yZXYueG1sRE/NisIwEL4L+w5hFrzINtWDLl1jWRYKInrw5wFmm7Ep&#10;NpPSxFrf3giCt/n4fmeZD7YRPXW+dqxgmqQgiEuna64UnI7F1zcIH5A1No5JwZ085KuP0RIz7W68&#10;p/4QKhFD2GeowITQZlL60pBFn7iWOHJn11kMEXaV1B3eYrht5CxN59JizbHBYEt/hsrL4WoVTEyb&#10;7rbn9X+h56W5bDwubL9Ravw5/P6ACDSEt/jlXus4fwHPX+IBcvU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3TVQwAAAANsAAAAPAAAAAAAAAAAAAAAAAJcCAABkcnMvZG93bnJl&#10;di54bWxQSwUGAAAAAAQABAD1AAAAhAMAAAAA&#10;" filled="f" stroked="f">
                      <v:textbox>
                        <w:txbxContent>
                          <w:p w14:paraId="34A0CD9C" w14:textId="77777777" w:rsidR="0007333D" w:rsidRPr="00D21363" w:rsidRDefault="0007333D" w:rsidP="00D81283">
                            <w:pPr>
                              <w:spacing w:after="0" w:line="240" w:lineRule="auto"/>
                              <w:jc w:val="center"/>
                              <w:rPr>
                                <w:color w:val="FF0000"/>
                              </w:rPr>
                            </w:pPr>
                            <w:r>
                              <w:rPr>
                                <w:color w:val="FF0000"/>
                              </w:rPr>
                              <w:t>Deuxième</w:t>
                            </w:r>
                            <w:r w:rsidRPr="00D21363">
                              <w:rPr>
                                <w:color w:val="FF0000"/>
                              </w:rPr>
                              <w:t xml:space="preserve"> solution</w:t>
                            </w:r>
                          </w:p>
                        </w:txbxContent>
                      </v:textbox>
                    </v:shape>
                    <v:shape id="Zone de texte 27" o:spid="_x0000_s1033" type="#_x0000_t202" style="position:absolute;left:1051951;top:650945;width:1333697;height:280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f/twQAA&#10;ANsAAAAPAAAAZHJzL2Rvd25yZXYueG1sRI/NqsIwFIT3gu8QjuBGrqkuVHqNchGEIrrw5wHObY5N&#10;sTkpTaz17Y0guBxm5htmue5sJVpqfOlYwWScgCDOnS65UHA5b38WIHxA1lg5JgVP8rBe9XtLTLV7&#10;8JHaUyhEhLBPUYEJoU6l9Lkhi37sauLoXV1jMUTZFFI3+IhwW8lpksykxZLjgsGaNoby2+luFYxM&#10;nRz21+x/q2e5ue08zm27U2o46P5+QQTqwjf8aWdawXQO7y/xB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6bH/7cEAAADbAAAADwAAAAAAAAAAAAAAAACXAgAAZHJzL2Rvd25y&#10;ZXYueG1sUEsFBgAAAAAEAAQA9QAAAIUDAAAAAA==&#10;" filled="f" stroked="f">
                      <v:textbox>
                        <w:txbxContent>
                          <w:p w14:paraId="538E0520" w14:textId="77777777" w:rsidR="0007333D" w:rsidRPr="00D21363" w:rsidRDefault="0007333D" w:rsidP="00D81283">
                            <w:pPr>
                              <w:spacing w:after="0" w:line="240" w:lineRule="auto"/>
                              <w:jc w:val="center"/>
                              <w:rPr>
                                <w:color w:val="FF0000"/>
                              </w:rPr>
                            </w:pPr>
                            <w:r w:rsidRPr="00D21363">
                              <w:rPr>
                                <w:color w:val="FF0000"/>
                              </w:rPr>
                              <w:t>Première solution</w:t>
                            </w:r>
                          </w:p>
                        </w:txbxContent>
                      </v:textbox>
                    </v:shape>
                  </v:group>
                  <v:shape id="_x0000_s1034" type="#_x0000_t202" style="position:absolute;left:2716040;top:461727;width:3039745;height:19056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3E49C420" w14:textId="77777777" w:rsidR="0007333D" w:rsidRPr="00085D36" w:rsidRDefault="0007333D" w:rsidP="00D81283">
                          <w:pPr>
                            <w:autoSpaceDE w:val="0"/>
                            <w:autoSpaceDN w:val="0"/>
                            <w:adjustRightInd w:val="0"/>
                            <w:spacing w:after="0" w:line="240" w:lineRule="auto"/>
                            <w:rPr>
                              <w:rFonts w:ascii="Courier New" w:hAnsi="Courier New" w:cs="Courier New"/>
                              <w:sz w:val="12"/>
                              <w:szCs w:val="12"/>
                              <w:lang w:val="en-US"/>
                            </w:rPr>
                          </w:pPr>
                          <w:r w:rsidRPr="00342410">
                            <w:rPr>
                              <w:rFonts w:ascii="Courier New" w:hAnsi="Courier New" w:cs="Courier New"/>
                              <w:color w:val="000000"/>
                              <w:sz w:val="12"/>
                              <w:szCs w:val="12"/>
                              <w:lang w:val="en-US"/>
                            </w:rPr>
                            <w:t>********************************************</w:t>
                          </w:r>
                        </w:p>
                        <w:p w14:paraId="2EF5E6A7"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Second way</w:t>
                          </w:r>
                        </w:p>
                        <w:p w14:paraId="2A9E6525"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
                        <w:p w14:paraId="199AF311"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System Idle Process</w:t>
                          </w:r>
                        </w:p>
                        <w:p w14:paraId="686B969C"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unknown</w:t>
                          </w:r>
                        </w:p>
                        <w:p w14:paraId="027DCACC"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2ED9ABB5"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0</w:t>
                          </w:r>
                        </w:p>
                        <w:p w14:paraId="6F9D100D"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
                        <w:p w14:paraId="777DB6A2"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javaw.exe</w:t>
                          </w:r>
                        </w:p>
                        <w:p w14:paraId="2CD4650E"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C:\Program Files\Java\jre1.8.0_91\bin\javaw.exe</w:t>
                          </w:r>
                        </w:p>
                        <w:p w14:paraId="6B359BD5"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1152</w:t>
                          </w:r>
                        </w:p>
                        <w:p w14:paraId="02A81ABE"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06168EEB"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lang w:val="en-US"/>
                            </w:rPr>
                          </w:pPr>
                        </w:p>
                        <w:p w14:paraId="2A758113"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000000"/>
                              <w:sz w:val="12"/>
                              <w:szCs w:val="12"/>
                              <w:lang w:val="en-US"/>
                            </w:rPr>
                            <w:t>...</w:t>
                          </w:r>
                        </w:p>
                        <w:p w14:paraId="78E58D1B"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
                        <w:p w14:paraId="19634640"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r w:rsidRPr="00A731EE">
                            <w:rPr>
                              <w:rFonts w:ascii="Courier New" w:hAnsi="Courier New" w:cs="Courier New"/>
                              <w:color w:val="000000"/>
                              <w:sz w:val="12"/>
                              <w:szCs w:val="12"/>
                              <w:lang w:val="en-US"/>
                            </w:rPr>
                            <w:t xml:space="preserve">Process </w:t>
                          </w:r>
                          <w:proofErr w:type="gramStart"/>
                          <w:r w:rsidRPr="00A731EE">
                            <w:rPr>
                              <w:rFonts w:ascii="Courier New" w:hAnsi="Courier New" w:cs="Courier New"/>
                              <w:color w:val="000000"/>
                              <w:sz w:val="12"/>
                              <w:szCs w:val="12"/>
                              <w:lang w:val="en-US"/>
                            </w:rPr>
                            <w:t>name :</w:t>
                          </w:r>
                          <w:proofErr w:type="gramEnd"/>
                          <w:r w:rsidRPr="00A731EE">
                            <w:rPr>
                              <w:rFonts w:ascii="Courier New" w:hAnsi="Courier New" w:cs="Courier New"/>
                              <w:color w:val="000000"/>
                              <w:sz w:val="12"/>
                              <w:szCs w:val="12"/>
                              <w:lang w:val="en-US"/>
                            </w:rPr>
                            <w:t xml:space="preserve"> eclipse.exe</w:t>
                          </w:r>
                        </w:p>
                        <w:p w14:paraId="108AC3AB"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gramStart"/>
                          <w:r w:rsidRPr="00A731EE">
                            <w:rPr>
                              <w:rFonts w:ascii="Courier New" w:hAnsi="Courier New" w:cs="Courier New"/>
                              <w:color w:val="000000"/>
                              <w:sz w:val="12"/>
                              <w:szCs w:val="12"/>
                              <w:lang w:val="en-US"/>
                            </w:rPr>
                            <w:t>Path :</w:t>
                          </w:r>
                          <w:proofErr w:type="gramEnd"/>
                          <w:r w:rsidRPr="00A731EE">
                            <w:rPr>
                              <w:rFonts w:ascii="Courier New" w:hAnsi="Courier New" w:cs="Courier New"/>
                              <w:color w:val="000000"/>
                              <w:sz w:val="12"/>
                              <w:szCs w:val="12"/>
                              <w:lang w:val="en-US"/>
                            </w:rPr>
                            <w:t xml:space="preserve"> C:\Users\Nicolas\eclipse\java-mars\eclipse\eclipse.exe</w:t>
                          </w:r>
                        </w:p>
                        <w:p w14:paraId="3681365D" w14:textId="77777777" w:rsidR="0007333D" w:rsidRPr="00A731EE" w:rsidRDefault="0007333D" w:rsidP="00D81283">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A731EE">
                            <w:rPr>
                              <w:rFonts w:ascii="Courier New" w:hAnsi="Courier New" w:cs="Courier New"/>
                              <w:color w:val="000000"/>
                              <w:sz w:val="12"/>
                              <w:szCs w:val="12"/>
                              <w:lang w:val="en-US"/>
                            </w:rPr>
                            <w: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10912</w:t>
                          </w:r>
                        </w:p>
                        <w:p w14:paraId="160F4CF4" w14:textId="77777777" w:rsidR="0007333D" w:rsidRDefault="0007333D" w:rsidP="00D81283">
                          <w:pPr>
                            <w:autoSpaceDE w:val="0"/>
                            <w:autoSpaceDN w:val="0"/>
                            <w:adjustRightInd w:val="0"/>
                            <w:spacing w:after="0" w:line="240" w:lineRule="auto"/>
                            <w:rPr>
                              <w:rFonts w:ascii="Courier New" w:hAnsi="Courier New" w:cs="Courier New"/>
                              <w:color w:val="000000"/>
                              <w:sz w:val="12"/>
                              <w:szCs w:val="12"/>
                              <w:lang w:val="en-US"/>
                            </w:rPr>
                          </w:pPr>
                          <w:proofErr w:type="spellStart"/>
                          <w:proofErr w:type="gramStart"/>
                          <w:r w:rsidRPr="00A731EE">
                            <w:rPr>
                              <w:rFonts w:ascii="Courier New" w:hAnsi="Courier New" w:cs="Courier New"/>
                              <w:color w:val="000000"/>
                              <w:sz w:val="12"/>
                              <w:szCs w:val="12"/>
                              <w:lang w:val="en-US"/>
                            </w:rPr>
                            <w:t>ParentProcessID</w:t>
                          </w:r>
                          <w:proofErr w:type="spellEnd"/>
                          <w:r w:rsidRPr="00A731EE">
                            <w:rPr>
                              <w:rFonts w:ascii="Courier New" w:hAnsi="Courier New" w:cs="Courier New"/>
                              <w:color w:val="000000"/>
                              <w:sz w:val="12"/>
                              <w:szCs w:val="12"/>
                              <w:lang w:val="en-US"/>
                            </w:rPr>
                            <w:t xml:space="preserve"> :</w:t>
                          </w:r>
                          <w:proofErr w:type="gramEnd"/>
                          <w:r w:rsidRPr="00A731EE">
                            <w:rPr>
                              <w:rFonts w:ascii="Courier New" w:hAnsi="Courier New" w:cs="Courier New"/>
                              <w:color w:val="000000"/>
                              <w:sz w:val="12"/>
                              <w:szCs w:val="12"/>
                              <w:lang w:val="en-US"/>
                            </w:rPr>
                            <w:t xml:space="preserve"> 1884</w:t>
                          </w:r>
                        </w:p>
                        <w:p w14:paraId="6407E4D6" w14:textId="77777777" w:rsidR="0007333D" w:rsidRPr="00085D36" w:rsidRDefault="0007333D" w:rsidP="00D81283">
                          <w:pPr>
                            <w:autoSpaceDE w:val="0"/>
                            <w:autoSpaceDN w:val="0"/>
                            <w:adjustRightInd w:val="0"/>
                            <w:spacing w:after="0" w:line="240" w:lineRule="auto"/>
                            <w:rPr>
                              <w:rFonts w:ascii="Courier New" w:hAnsi="Courier New" w:cs="Courier New"/>
                              <w:color w:val="000000"/>
                              <w:sz w:val="12"/>
                              <w:szCs w:val="12"/>
                              <w:lang w:val="en-US"/>
                            </w:rPr>
                          </w:pPr>
                        </w:p>
                        <w:p w14:paraId="1DE2C86D" w14:textId="77777777" w:rsidR="0007333D" w:rsidRPr="00085D36" w:rsidRDefault="0007333D" w:rsidP="00D81283">
                          <w:pPr>
                            <w:spacing w:line="240" w:lineRule="auto"/>
                            <w:rPr>
                              <w:sz w:val="12"/>
                              <w:szCs w:val="12"/>
                              <w:lang w:val="en-US"/>
                            </w:rPr>
                          </w:pPr>
                          <w:r w:rsidRPr="00085D36">
                            <w:rPr>
                              <w:rFonts w:ascii="Courier New" w:hAnsi="Courier New" w:cs="Courier New"/>
                              <w:color w:val="000000"/>
                              <w:sz w:val="12"/>
                              <w:szCs w:val="12"/>
                              <w:lang w:val="en-US"/>
                            </w:rPr>
                            <w:t xml:space="preserve"> Total number of </w:t>
                          </w:r>
                          <w:proofErr w:type="gramStart"/>
                          <w:r w:rsidRPr="00085D36">
                            <w:rPr>
                              <w:rFonts w:ascii="Courier New" w:hAnsi="Courier New" w:cs="Courier New"/>
                              <w:color w:val="000000"/>
                              <w:sz w:val="12"/>
                              <w:szCs w:val="12"/>
                              <w:lang w:val="en-US"/>
                            </w:rPr>
                            <w:t>processes :</w:t>
                          </w:r>
                          <w:proofErr w:type="gramEnd"/>
                          <w:r w:rsidRPr="00085D36">
                            <w:rPr>
                              <w:rFonts w:ascii="Courier New" w:hAnsi="Courier New" w:cs="Courier New"/>
                              <w:color w:val="000000"/>
                              <w:sz w:val="12"/>
                              <w:szCs w:val="12"/>
                              <w:lang w:val="en-US"/>
                            </w:rPr>
                            <w:t xml:space="preserve"> 187</w:t>
                          </w:r>
                        </w:p>
                      </w:txbxContent>
                    </v:textbox>
                  </v:shape>
                </v:group>
                <v:shape id="Zone de texte 29" o:spid="_x0000_s1035" type="#_x0000_t202" style="position:absolute;top:2009775;width:5762625;height:1688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61EDC8F5" w14:textId="7D33D86B" w:rsidR="0007333D" w:rsidRPr="00AD198C" w:rsidRDefault="0007333D" w:rsidP="00D81283">
                        <w:pPr>
                          <w:pStyle w:val="Lgende"/>
                          <w:rPr>
                            <w:noProof/>
                            <w:sz w:val="20"/>
                            <w:szCs w:val="20"/>
                          </w:rPr>
                        </w:pPr>
                        <w:r>
                          <w:t>Résultats de la récupération des processus []</w:t>
                        </w:r>
                      </w:p>
                    </w:txbxContent>
                  </v:textbox>
                </v:shape>
                <w10:wrap type="topAndBottom"/>
              </v:group>
            </w:pict>
          </mc:Fallback>
        </mc:AlternateContent>
      </w:r>
      <w:r w:rsidRPr="00995F9C">
        <w:rPr>
          <w:szCs w:val="20"/>
        </w:rPr>
        <w:t xml:space="preserve">La deuxième solution utilise une librairie java nommé </w:t>
      </w:r>
      <w:proofErr w:type="spellStart"/>
      <w:r w:rsidRPr="00995F9C">
        <w:rPr>
          <w:i/>
          <w:szCs w:val="20"/>
        </w:rPr>
        <w:t>oshi</w:t>
      </w:r>
      <w:proofErr w:type="spellEnd"/>
      <w:r w:rsidRPr="00995F9C">
        <w:rPr>
          <w:szCs w:val="20"/>
        </w:rPr>
        <w:t xml:space="preserve"> qui fournit aux développeurs des informations sur le système d'exploitation. Cette solution est moins rapid</w:t>
      </w:r>
      <w:r>
        <w:rPr>
          <w:szCs w:val="20"/>
        </w:rPr>
        <w:t>e mais offre des options de tri</w:t>
      </w:r>
      <w:r w:rsidRPr="00995F9C">
        <w:rPr>
          <w:szCs w:val="20"/>
        </w:rPr>
        <w:t xml:space="preserve"> intéressantes de même que d'autres données importantes liées aux processus détectés, telles que le </w:t>
      </w:r>
      <w:proofErr w:type="spellStart"/>
      <w:r w:rsidRPr="00995F9C">
        <w:rPr>
          <w:szCs w:val="20"/>
        </w:rPr>
        <w:t>processID</w:t>
      </w:r>
      <w:proofErr w:type="spellEnd"/>
      <w:r w:rsidRPr="00995F9C">
        <w:rPr>
          <w:szCs w:val="20"/>
        </w:rPr>
        <w:t xml:space="preserve"> ou le chemin de l'exécutable par exemple.</w:t>
      </w:r>
      <w:r w:rsidR="009B0426">
        <w:rPr>
          <w:szCs w:val="20"/>
        </w:rPr>
        <w:t xml:space="preserve"> La figure ci-dessous affiche les deux résultats obtenus.</w:t>
      </w:r>
    </w:p>
    <w:p w14:paraId="4080A5DF" w14:textId="77777777" w:rsidR="00FA7DFE" w:rsidRDefault="00A8187A">
      <w:pPr>
        <w:jc w:val="left"/>
      </w:pPr>
      <w:r>
        <w:rPr>
          <w:noProof/>
          <w:szCs w:val="20"/>
          <w:lang w:val="fr-FR" w:eastAsia="zh-CN"/>
        </w:rPr>
        <w:lastRenderedPageBreak/>
        <mc:AlternateContent>
          <mc:Choice Requires="wpg">
            <w:drawing>
              <wp:anchor distT="0" distB="0" distL="114300" distR="114300" simplePos="0" relativeHeight="251682816" behindDoc="0" locked="0" layoutInCell="1" allowOverlap="1" wp14:anchorId="09BC71E1" wp14:editId="66728F78">
                <wp:simplePos x="0" y="0"/>
                <wp:positionH relativeFrom="column">
                  <wp:posOffset>-3810</wp:posOffset>
                </wp:positionH>
                <wp:positionV relativeFrom="paragraph">
                  <wp:posOffset>222443</wp:posOffset>
                </wp:positionV>
                <wp:extent cx="5762625" cy="7239000"/>
                <wp:effectExtent l="0" t="0" r="28575" b="0"/>
                <wp:wrapTopAndBottom/>
                <wp:docPr id="30" name="Groupe 30"/>
                <wp:cNvGraphicFramePr/>
                <a:graphic xmlns:a="http://schemas.openxmlformats.org/drawingml/2006/main">
                  <a:graphicData uri="http://schemas.microsoft.com/office/word/2010/wordprocessingGroup">
                    <wpg:wgp>
                      <wpg:cNvGrpSpPr/>
                      <wpg:grpSpPr>
                        <a:xfrm>
                          <a:off x="0" y="0"/>
                          <a:ext cx="5762625" cy="7239000"/>
                          <a:chOff x="0" y="0"/>
                          <a:chExt cx="5762625" cy="7239000"/>
                        </a:xfrm>
                      </wpg:grpSpPr>
                      <wpg:grpSp>
                        <wpg:cNvPr id="31" name="Groupe 31"/>
                        <wpg:cNvGrpSpPr/>
                        <wpg:grpSpPr>
                          <a:xfrm>
                            <a:off x="0" y="0"/>
                            <a:ext cx="5762625" cy="6912610"/>
                            <a:chOff x="0" y="0"/>
                            <a:chExt cx="5762625" cy="6912610"/>
                          </a:xfrm>
                        </wpg:grpSpPr>
                        <wps:wsp>
                          <wps:cNvPr id="32" name="Zone de texte 2"/>
                          <wps:cNvSpPr txBox="1">
                            <a:spLocks noChangeArrowheads="1"/>
                          </wps:cNvSpPr>
                          <wps:spPr bwMode="auto">
                            <a:xfrm>
                              <a:off x="0" y="0"/>
                              <a:ext cx="5762625" cy="6912610"/>
                            </a:xfrm>
                            <a:prstGeom prst="rect">
                              <a:avLst/>
                            </a:prstGeom>
                            <a:solidFill>
                              <a:srgbClr val="FFFFFF"/>
                            </a:solidFill>
                            <a:ln w="9525">
                              <a:solidFill>
                                <a:srgbClr val="000000"/>
                              </a:solidFill>
                              <a:miter lim="800000"/>
                              <a:headEnd/>
                              <a:tailEnd/>
                            </a:ln>
                          </wps:spPr>
                          <wps:txbx>
                            <w:txbxContent>
                              <w:p w14:paraId="2BB55E60"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57F8A13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oshi.SystemInfo</w:t>
                                </w:r>
                                <w:proofErr w:type="spellEnd"/>
                                <w:proofErr w:type="gramEnd"/>
                                <w:r w:rsidRPr="007F5FC5">
                                  <w:rPr>
                                    <w:rFonts w:ascii="Consolas" w:hAnsi="Consolas" w:cs="Consolas"/>
                                    <w:color w:val="000000"/>
                                    <w:sz w:val="12"/>
                                    <w:szCs w:val="12"/>
                                    <w:lang w:val="en-US"/>
                                  </w:rPr>
                                  <w:t>;</w:t>
                                </w:r>
                              </w:p>
                              <w:p w14:paraId="784D3535"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.os.OSProcess</w:t>
                                </w:r>
                                <w:proofErr w:type="spellEnd"/>
                                <w:r w:rsidRPr="007F5FC5">
                                  <w:rPr>
                                    <w:rFonts w:ascii="Consolas" w:hAnsi="Consolas" w:cs="Consolas"/>
                                    <w:color w:val="000000"/>
                                    <w:sz w:val="12"/>
                                    <w:szCs w:val="12"/>
                                    <w:lang w:val="en-US"/>
                                  </w:rPr>
                                  <w:t>;</w:t>
                                </w:r>
                              </w:p>
                              <w:p w14:paraId="44FF32F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.os.OperatingSystem</w:t>
                                </w:r>
                                <w:proofErr w:type="spellEnd"/>
                                <w:r w:rsidRPr="007F5FC5">
                                  <w:rPr>
                                    <w:rFonts w:ascii="Consolas" w:hAnsi="Consolas" w:cs="Consolas"/>
                                    <w:color w:val="000000"/>
                                    <w:sz w:val="12"/>
                                    <w:szCs w:val="12"/>
                                    <w:lang w:val="en-US"/>
                                  </w:rPr>
                                  <w:t>;</w:t>
                                </w:r>
                              </w:p>
                              <w:p w14:paraId="0D53A36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5CB130B6"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java.io.*;</w:t>
                                </w:r>
                              </w:p>
                              <w:p w14:paraId="14A6A517"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w:t>
                                </w:r>
                                <w:proofErr w:type="spellStart"/>
                                <w:r w:rsidRPr="007F5FC5">
                                  <w:rPr>
                                    <w:rFonts w:ascii="Consolas" w:hAnsi="Consolas" w:cs="Consolas"/>
                                    <w:color w:val="000000"/>
                                    <w:sz w:val="12"/>
                                    <w:szCs w:val="12"/>
                                  </w:rPr>
                                  <w:t>java.util.regex</w:t>
                                </w:r>
                                <w:proofErr w:type="spellEnd"/>
                                <w:r w:rsidRPr="007F5FC5">
                                  <w:rPr>
                                    <w:rFonts w:ascii="Consolas" w:hAnsi="Consolas" w:cs="Consolas"/>
                                    <w:color w:val="000000"/>
                                    <w:sz w:val="12"/>
                                    <w:szCs w:val="12"/>
                                  </w:rPr>
                                  <w:t>.*;</w:t>
                                </w:r>
                              </w:p>
                              <w:p w14:paraId="58181734"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p>
                              <w:p w14:paraId="2F3F1A6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ListProcesses</w:t>
                                </w:r>
                                <w:proofErr w:type="spellEnd"/>
                                <w:r w:rsidRPr="007F5FC5">
                                  <w:rPr>
                                    <w:rFonts w:ascii="Consolas" w:hAnsi="Consolas" w:cs="Consolas"/>
                                    <w:color w:val="000000"/>
                                    <w:sz w:val="12"/>
                                    <w:szCs w:val="12"/>
                                    <w:lang w:val="en-US"/>
                                  </w:rPr>
                                  <w:t xml:space="preserve"> {</w:t>
                                </w:r>
                              </w:p>
                              <w:p w14:paraId="22E4CC9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3E88A6C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w:t>
                                </w:r>
                                <w:proofErr w:type="gramStart"/>
                                <w:r w:rsidRPr="007F5FC5">
                                  <w:rPr>
                                    <w:rFonts w:ascii="Consolas" w:hAnsi="Consolas" w:cs="Consolas"/>
                                    <w:color w:val="000000"/>
                                    <w:sz w:val="12"/>
                                    <w:szCs w:val="12"/>
                                    <w:lang w:val="en-US"/>
                                  </w:rPr>
                                  <w:t>String[</w:t>
                                </w:r>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args</w:t>
                                </w:r>
                                <w:proofErr w:type="spellEnd"/>
                                <w:r w:rsidRPr="007F5FC5">
                                  <w:rPr>
                                    <w:rFonts w:ascii="Consolas" w:hAnsi="Consolas" w:cs="Consolas"/>
                                    <w:color w:val="000000"/>
                                    <w:sz w:val="12"/>
                                    <w:szCs w:val="12"/>
                                    <w:lang w:val="en-US"/>
                                  </w:rPr>
                                  <w:t>) {</w:t>
                                </w:r>
                              </w:p>
                              <w:p w14:paraId="1B72DA7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System.</w:t>
                                </w:r>
                                <w:r w:rsidRPr="007F5FC5">
                                  <w:rPr>
                                    <w:rFonts w:ascii="Consolas" w:hAnsi="Consolas" w:cs="Consolas"/>
                                    <w:i/>
                                    <w:iCs/>
                                    <w:color w:val="000000"/>
                                    <w:sz w:val="12"/>
                                    <w:szCs w:val="12"/>
                                    <w:lang w:val="en-US"/>
                                  </w:rPr>
                                  <w:t>getProperty</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"Username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si</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p>
                              <w:p w14:paraId="71A9AB3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os</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roofErr w:type="spellEnd"/>
                                <w:proofErr w:type="gramEnd"/>
                                <w:r w:rsidRPr="007F5FC5">
                                  <w:rPr>
                                    <w:rFonts w:ascii="Consolas" w:hAnsi="Consolas" w:cs="Consolas"/>
                                    <w:color w:val="000000"/>
                                    <w:sz w:val="12"/>
                                    <w:szCs w:val="12"/>
                                    <w:lang w:val="en-US"/>
                                  </w:rPr>
                                  <w:t>();</w:t>
                                </w:r>
                              </w:p>
                              <w:p w14:paraId="151AEE0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452A0BC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roofErr w:type="spellEnd"/>
                                <w:proofErr w:type="gramEnd"/>
                                <w:r w:rsidRPr="007F5FC5">
                                  <w:rPr>
                                    <w:rFonts w:ascii="Consolas" w:hAnsi="Consolas" w:cs="Consolas"/>
                                    <w:color w:val="000000"/>
                                    <w:sz w:val="12"/>
                                    <w:szCs w:val="12"/>
                                    <w:lang w:val="en-US"/>
                                  </w:rPr>
                                  <w:t>();</w:t>
                                </w:r>
                              </w:p>
                              <w:p w14:paraId="41745D77"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xml:space="preserve">" OS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\n"</w:t>
                                </w:r>
                                <w:r w:rsidRPr="007F5FC5">
                                  <w:rPr>
                                    <w:rFonts w:ascii="Consolas" w:hAnsi="Consolas" w:cs="Consolas"/>
                                    <w:color w:val="000000"/>
                                    <w:sz w:val="12"/>
                                    <w:szCs w:val="12"/>
                                    <w:lang w:val="en-US"/>
                                  </w:rPr>
                                  <w:t>);</w:t>
                                </w:r>
                              </w:p>
                              <w:p w14:paraId="28327F6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1F0457D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ps</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eo</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comm</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387DABC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InputStreamReader</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roofErr w:type="spellEnd"/>
                                <w:r w:rsidRPr="007F5FC5">
                                  <w:rPr>
                                    <w:rFonts w:ascii="Consolas" w:hAnsi="Consolas" w:cs="Consolas"/>
                                    <w:color w:val="000000"/>
                                    <w:sz w:val="12"/>
                                    <w:szCs w:val="12"/>
                                    <w:lang w:val="en-US"/>
                                  </w:rPr>
                                  <w:t>()));</w:t>
                                </w:r>
                              </w:p>
                              <w:p w14:paraId="4834869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 xml:space="preserve"> = 0;</w:t>
                                </w:r>
                              </w:p>
                              <w:p w14:paraId="221CA57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40040F0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proofErr w:type="spellStart"/>
                                <w:r w:rsidRPr="007F5FC5">
                                  <w:rPr>
                                    <w:rFonts w:ascii="Consolas" w:hAnsi="Consolas" w:cs="Consolas"/>
                                    <w:color w:val="6A3E3E"/>
                                    <w:sz w:val="12"/>
                                    <w:szCs w:val="12"/>
                                    <w:lang w:val="en-US"/>
                                  </w:rPr>
                                  <w:t>pattern</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Pattern.</w:t>
                                </w:r>
                                <w:r w:rsidRPr="007F5FC5">
                                  <w:rPr>
                                    <w:rFonts w:ascii="Consolas" w:hAnsi="Consolas" w:cs="Consolas"/>
                                    <w:i/>
                                    <w:iCs/>
                                    <w:color w:val="000000"/>
                                    <w:sz w:val="12"/>
                                    <w:szCs w:val="12"/>
                                    <w:lang w:val="en-US"/>
                                  </w:rPr>
                                  <w:t>compile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2A00FF"/>
                                    <w:sz w:val="12"/>
                                    <w:szCs w:val="12"/>
                                    <w:lang w:val="en-US"/>
                                  </w:rPr>
                                  <w:t>".*.exe</w:t>
                                </w:r>
                                <w:proofErr w:type="gram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5690B8A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proofErr w:type="spellStart"/>
                                <w:r w:rsidRPr="007F5FC5">
                                  <w:rPr>
                                    <w:rFonts w:ascii="Consolas" w:hAnsi="Consolas" w:cs="Consolas"/>
                                    <w:color w:val="6A3E3E"/>
                                    <w:sz w:val="12"/>
                                    <w:szCs w:val="12"/>
                                    <w:lang w:val="en-US"/>
                                  </w:rPr>
                                  <w:t>matcher</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w:t>
                                </w:r>
                                <w:proofErr w:type="spellEnd"/>
                                <w:r w:rsidRPr="007F5FC5">
                                  <w:rPr>
                                    <w:rFonts w:ascii="Consolas" w:hAnsi="Consolas" w:cs="Consolas"/>
                                    <w:color w:val="000000"/>
                                    <w:sz w:val="12"/>
                                    <w:szCs w:val="12"/>
                                    <w:lang w:val="en-US"/>
                                  </w:rPr>
                                  <w:t>(0));</w:t>
                                </w:r>
                                <w:r>
                                  <w:rPr>
                                    <w:rFonts w:ascii="Consolas" w:hAnsi="Consolas" w:cs="Consolas"/>
                                    <w:color w:val="000000"/>
                                    <w:sz w:val="12"/>
                                    <w:szCs w:val="12"/>
                                    <w:lang w:val="en-US"/>
                                  </w:rPr>
                                  <w:softHyphen/>
                                </w:r>
                              </w:p>
                              <w:p w14:paraId="4E59CCB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660E6F2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134EFB7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6D8F139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24F03E4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4CC3F2E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OSProcess</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w:t>
                                </w:r>
                                <w:proofErr w:type="spellEnd"/>
                                <w:r w:rsidRPr="007F5FC5">
                                  <w:rPr>
                                    <w:rFonts w:ascii="Consolas" w:hAnsi="Consolas" w:cs="Consolas"/>
                                    <w:color w:val="000000"/>
                                    <w:sz w:val="12"/>
                                    <w:szCs w:val="12"/>
                                    <w:lang w:val="en-US"/>
                                  </w:rPr>
                                  <w:t>(0,OperatingSystem.ProcessSort.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 xml:space="preserve"> = 0;</w:t>
                                </w:r>
                              </w:p>
                              <w:p w14:paraId="125662B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pwn</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pwp</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 0;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&lt; </w:t>
                                </w:r>
                                <w:proofErr w:type="spellStart"/>
                                <w:proofErr w:type="gramStart"/>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w:t>
                                </w:r>
                              </w:p>
                              <w:p w14:paraId="1F49BF1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"Process </w:t>
                                </w:r>
                                <w:proofErr w:type="gramStart"/>
                                <w:r w:rsidRPr="007F5FC5">
                                  <w:rPr>
                                    <w:rFonts w:ascii="Consolas" w:hAnsi="Consolas" w:cs="Consolas"/>
                                    <w:color w:val="2A00FF"/>
                                    <w:sz w:val="12"/>
                                    <w:szCs w:val="12"/>
                                    <w:lang w:val="en-US"/>
                                  </w:rPr>
                                  <w:t>name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6B3515F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gramStart"/>
                                <w:r w:rsidRPr="007F5FC5">
                                  <w:rPr>
                                    <w:rFonts w:ascii="Consolas" w:hAnsi="Consolas" w:cs="Consolas"/>
                                    <w:color w:val="2A00FF"/>
                                    <w:sz w:val="12"/>
                                    <w:szCs w:val="12"/>
                                    <w:lang w:val="en-US"/>
                                  </w:rPr>
                                  <w:t>Path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6E99B16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getProcessID</w:t>
                                </w:r>
                                <w:proofErr w:type="spellEnd"/>
                                <w:r w:rsidRPr="007F5FC5">
                                  <w:rPr>
                                    <w:rFonts w:ascii="Consolas" w:hAnsi="Consolas" w:cs="Consolas"/>
                                    <w:color w:val="000000"/>
                                    <w:sz w:val="12"/>
                                    <w:szCs w:val="12"/>
                                    <w:lang w:val="en-US"/>
                                  </w:rPr>
                                  <w:t>());</w:t>
                                </w:r>
                              </w:p>
                              <w:p w14:paraId="1937874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ParentProcessID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getParentProcessID</w:t>
                                </w:r>
                                <w:proofErr w:type="spellEnd"/>
                                <w:r w:rsidRPr="007F5FC5">
                                  <w:rPr>
                                    <w:rFonts w:ascii="Consolas" w:hAnsi="Consolas" w:cs="Consolas"/>
                                    <w:color w:val="000000"/>
                                    <w:sz w:val="12"/>
                                    <w:szCs w:val="12"/>
                                    <w:lang w:val="en-US"/>
                                  </w:rPr>
                                  <w:t>());</w:t>
                                </w:r>
                              </w:p>
                              <w:p w14:paraId="024D4D9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 xml:space="preserve">(); </w:t>
                                </w:r>
                              </w:p>
                              <w:p w14:paraId="6AA6666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0CB47C3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030EADF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6535927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1137CB9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248AD7D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7D88425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rPr>
                                  <w:t>e</w:t>
                                </w:r>
                                <w:r w:rsidRPr="007F5FC5">
                                  <w:rPr>
                                    <w:rFonts w:ascii="Consolas" w:hAnsi="Consolas" w:cs="Consolas"/>
                                    <w:color w:val="000000"/>
                                    <w:sz w:val="12"/>
                                    <w:szCs w:val="12"/>
                                  </w:rPr>
                                  <w:t>.printStackTrace</w:t>
                                </w:r>
                                <w:proofErr w:type="spellEnd"/>
                                <w:proofErr w:type="gramEnd"/>
                                <w:r w:rsidRPr="007F5FC5">
                                  <w:rPr>
                                    <w:rFonts w:ascii="Consolas" w:hAnsi="Consolas" w:cs="Consolas"/>
                                    <w:color w:val="000000"/>
                                    <w:sz w:val="12"/>
                                    <w:szCs w:val="12"/>
                                  </w:rPr>
                                  <w:t>();</w:t>
                                </w:r>
                              </w:p>
                              <w:p w14:paraId="79F3FB0A"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07333D" w:rsidRPr="007F5FC5" w:rsidRDefault="0007333D" w:rsidP="00A8187A">
                                <w:pPr>
                                  <w:rPr>
                                    <w:sz w:val="12"/>
                                    <w:szCs w:val="12"/>
                                  </w:rPr>
                                </w:pPr>
                                <w:r w:rsidRPr="007F5FC5">
                                  <w:rPr>
                                    <w:rFonts w:ascii="Consolas" w:hAnsi="Consolas" w:cs="Consolas"/>
                                    <w:color w:val="000000"/>
                                    <w:sz w:val="12"/>
                                    <w:szCs w:val="12"/>
                                  </w:rPr>
                                  <w:t>}</w:t>
                                </w:r>
                              </w:p>
                            </w:txbxContent>
                          </wps:txbx>
                          <wps:bodyPr rot="0" vert="horz" wrap="square" lIns="91440" tIns="45720" rIns="91440" bIns="45720" anchor="t" anchorCtr="0">
                            <a:noAutofit/>
                          </wps:bodyPr>
                        </wps:wsp>
                        <wpg:grpSp>
                          <wpg:cNvPr id="33" name="Groupe 33"/>
                          <wpg:cNvGrpSpPr/>
                          <wpg:grpSpPr>
                            <a:xfrm>
                              <a:off x="0" y="2187245"/>
                              <a:ext cx="5762625" cy="2326233"/>
                              <a:chOff x="0" y="0"/>
                              <a:chExt cx="5762625" cy="2326233"/>
                            </a:xfrm>
                          </wpg:grpSpPr>
                          <wps:wsp>
                            <wps:cNvPr id="34" name="Rectangle 34"/>
                            <wps:cNvSpPr/>
                            <wps:spPr>
                              <a:xfrm>
                                <a:off x="0" y="0"/>
                                <a:ext cx="5762625" cy="232623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Zone de texte 35"/>
                            <wps:cNvSpPr txBox="1">
                              <a:spLocks noChangeArrowheads="1"/>
                            </wps:cNvSpPr>
                            <wps:spPr bwMode="auto">
                              <a:xfrm>
                                <a:off x="4454957" y="65837"/>
                                <a:ext cx="1245869" cy="267969"/>
                              </a:xfrm>
                              <a:prstGeom prst="rect">
                                <a:avLst/>
                              </a:prstGeom>
                              <a:noFill/>
                              <a:ln w="9525">
                                <a:noFill/>
                                <a:miter lim="800000"/>
                                <a:headEnd/>
                                <a:tailEnd/>
                              </a:ln>
                            </wps:spPr>
                            <wps:txbx>
                              <w:txbxContent>
                                <w:p w14:paraId="6FC1D7BC" w14:textId="77777777" w:rsidR="0007333D" w:rsidRPr="00D21363" w:rsidRDefault="0007333D" w:rsidP="00A8187A">
                                  <w:pPr>
                                    <w:spacing w:after="0"/>
                                    <w:jc w:val="center"/>
                                    <w:rPr>
                                      <w:color w:val="FF0000"/>
                                    </w:rPr>
                                  </w:pPr>
                                  <w:r w:rsidRPr="00D21363">
                                    <w:rPr>
                                      <w:color w:val="FF0000"/>
                                    </w:rPr>
                                    <w:t>Première solution</w:t>
                                  </w:r>
                                </w:p>
                              </w:txbxContent>
                            </wps:txbx>
                            <wps:bodyPr rot="0" vert="horz" wrap="square" lIns="91440" tIns="45720" rIns="91440" bIns="45720" anchor="ctr" anchorCtr="0">
                              <a:spAutoFit/>
                            </wps:bodyPr>
                          </wps:wsp>
                        </wpg:grpSp>
                        <wpg:grpSp>
                          <wpg:cNvPr id="36" name="Groupe 36"/>
                          <wpg:cNvGrpSpPr/>
                          <wpg:grpSpPr>
                            <a:xfrm>
                              <a:off x="0" y="4593946"/>
                              <a:ext cx="5762625" cy="1711756"/>
                              <a:chOff x="0" y="0"/>
                              <a:chExt cx="5762625" cy="1711756"/>
                            </a:xfrm>
                          </wpg:grpSpPr>
                          <wps:wsp>
                            <wps:cNvPr id="37" name="Rectangle 37"/>
                            <wps:cNvSpPr/>
                            <wps:spPr>
                              <a:xfrm>
                                <a:off x="0" y="0"/>
                                <a:ext cx="5762625" cy="171175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a:spLocks noChangeArrowheads="1"/>
                            </wps:cNvSpPr>
                            <wps:spPr bwMode="auto">
                              <a:xfrm>
                                <a:off x="4330599" y="65836"/>
                                <a:ext cx="1370329" cy="267969"/>
                              </a:xfrm>
                              <a:prstGeom prst="rect">
                                <a:avLst/>
                              </a:prstGeom>
                              <a:noFill/>
                              <a:ln w="9525">
                                <a:noFill/>
                                <a:miter lim="800000"/>
                                <a:headEnd/>
                                <a:tailEnd/>
                              </a:ln>
                            </wps:spPr>
                            <wps:txbx>
                              <w:txbxContent>
                                <w:p w14:paraId="568A4DB3" w14:textId="77777777" w:rsidR="0007333D" w:rsidRPr="00D21363" w:rsidRDefault="0007333D" w:rsidP="00A8187A">
                                  <w:pPr>
                                    <w:spacing w:after="0"/>
                                    <w:jc w:val="center"/>
                                    <w:rPr>
                                      <w:color w:val="FF0000"/>
                                    </w:rPr>
                                  </w:pPr>
                                  <w:r>
                                    <w:rPr>
                                      <w:color w:val="FF0000"/>
                                    </w:rPr>
                                    <w:t>Deuxième</w:t>
                                  </w:r>
                                  <w:r w:rsidRPr="00D21363">
                                    <w:rPr>
                                      <w:color w:val="FF0000"/>
                                    </w:rPr>
                                    <w:t xml:space="preserve"> solution</w:t>
                                  </w:r>
                                </w:p>
                              </w:txbxContent>
                            </wps:txbx>
                            <wps:bodyPr rot="0" vert="horz" wrap="square" lIns="91440" tIns="45720" rIns="91440" bIns="45720" anchor="ctr" anchorCtr="0">
                              <a:spAutoFit/>
                            </wps:bodyPr>
                          </wps:wsp>
                        </wpg:grpSp>
                      </wpg:grpSp>
                      <wps:wsp>
                        <wps:cNvPr id="39" name="Zone de texte 39"/>
                        <wps:cNvSpPr txBox="1"/>
                        <wps:spPr>
                          <a:xfrm>
                            <a:off x="0" y="6972300"/>
                            <a:ext cx="5762625" cy="266700"/>
                          </a:xfrm>
                          <a:prstGeom prst="rect">
                            <a:avLst/>
                          </a:prstGeom>
                          <a:solidFill>
                            <a:prstClr val="white"/>
                          </a:solidFill>
                          <a:ln>
                            <a:noFill/>
                          </a:ln>
                          <a:effectLst/>
                        </wps:spPr>
                        <wps:txbx>
                          <w:txbxContent>
                            <w:p w14:paraId="606BDAD5" w14:textId="7DB48360" w:rsidR="0007333D" w:rsidRPr="001306CB" w:rsidRDefault="0007333D" w:rsidP="00A8187A">
                              <w:pPr>
                                <w:pStyle w:val="Lgende"/>
                                <w:rPr>
                                  <w:noProof/>
                                  <w:sz w:val="20"/>
                                  <w:szCs w:val="20"/>
                                </w:rPr>
                              </w:pPr>
                              <w:r>
                                <w:t>Code de la récupération des processus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BC71E1" id="Groupe 30" o:spid="_x0000_s1036" style="position:absolute;margin-left:-.3pt;margin-top:17.5pt;width:453.75pt;height:570pt;z-index:251682816" coordsize="5762625,723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">
                <v:group id="Groupe 31" o:spid="_x0000_s1037" style="position:absolute;width:5762625;height:6912610" coordsize="5762625,69126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nEO+HDAAAA2wAAAA8A&#10;AAAAAAAAAAAAAAAAqQIAAGRycy9kb3ducmV2LnhtbFBLBQYAAAAABAAEAPoAAACZAwAAAAA=&#10;">
                  <v:shape id="_x0000_s1038" type="#_x0000_t202" style="position:absolute;width:5762625;height:6912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OtaxQAA&#10;ANsAAAAPAAAAZHJzL2Rvd25yZXYueG1sRI9La8MwEITvhfwHsYFeSiPnQZo6lkMptKS35kF6XayN&#10;bWKtHEl1nH8fFQI9DjPzDZOtetOIjpyvLSsYjxIQxIXVNZcK9ruP5wUIH5A1NpZJwZU8rPLBQ4ap&#10;thfeULcNpYgQ9ikqqEJoUyl9UZFBP7ItcfSO1hkMUbpSaoeXCDeNnCTJXBqsOS5U2NJ7RcVp+2sU&#10;LGbr7sd/Tb8PxfzYvIanl+7z7JR6HPZvSxCB+vAfvrfXWsF0An9f4g+Q+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c61rFAAAA2wAAAA8AAAAAAAAAAAAAAAAAlwIAAGRycy9k&#10;b3ducmV2LnhtbFBLBQYAAAAABAAEAPUAAACJAwAAAAA=&#10;">
                    <v:textbox>
                      <w:txbxContent>
                        <w:p w14:paraId="2BB55E60"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package</w:t>
                          </w:r>
                          <w:r w:rsidRPr="007F5FC5">
                            <w:rPr>
                              <w:rFonts w:ascii="Consolas" w:hAnsi="Consolas" w:cs="Consolas"/>
                              <w:color w:val="000000"/>
                              <w:sz w:val="12"/>
                              <w:szCs w:val="12"/>
                              <w:lang w:val="en-US"/>
                            </w:rPr>
                            <w:t xml:space="preserve"> test;</w:t>
                          </w:r>
                        </w:p>
                        <w:p w14:paraId="67F25D7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57F8A13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oshi.SystemInfo</w:t>
                          </w:r>
                          <w:proofErr w:type="spellEnd"/>
                          <w:proofErr w:type="gramEnd"/>
                          <w:r w:rsidRPr="007F5FC5">
                            <w:rPr>
                              <w:rFonts w:ascii="Consolas" w:hAnsi="Consolas" w:cs="Consolas"/>
                              <w:color w:val="000000"/>
                              <w:sz w:val="12"/>
                              <w:szCs w:val="12"/>
                              <w:lang w:val="en-US"/>
                            </w:rPr>
                            <w:t>;</w:t>
                          </w:r>
                        </w:p>
                        <w:p w14:paraId="784D3535"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.os.OSProcess</w:t>
                          </w:r>
                          <w:proofErr w:type="spellEnd"/>
                          <w:r w:rsidRPr="007F5FC5">
                            <w:rPr>
                              <w:rFonts w:ascii="Consolas" w:hAnsi="Consolas" w:cs="Consolas"/>
                              <w:color w:val="000000"/>
                              <w:sz w:val="12"/>
                              <w:szCs w:val="12"/>
                              <w:lang w:val="en-US"/>
                            </w:rPr>
                            <w:t>;</w:t>
                          </w:r>
                        </w:p>
                        <w:p w14:paraId="44FF32F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import</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oshi.software</w:t>
                          </w:r>
                          <w:proofErr w:type="gramEnd"/>
                          <w:r w:rsidRPr="007F5FC5">
                            <w:rPr>
                              <w:rFonts w:ascii="Consolas" w:hAnsi="Consolas" w:cs="Consolas"/>
                              <w:color w:val="000000"/>
                              <w:sz w:val="12"/>
                              <w:szCs w:val="12"/>
                              <w:lang w:val="en-US"/>
                            </w:rPr>
                            <w:t>.os.OperatingSystem</w:t>
                          </w:r>
                          <w:proofErr w:type="spellEnd"/>
                          <w:r w:rsidRPr="007F5FC5">
                            <w:rPr>
                              <w:rFonts w:ascii="Consolas" w:hAnsi="Consolas" w:cs="Consolas"/>
                              <w:color w:val="000000"/>
                              <w:sz w:val="12"/>
                              <w:szCs w:val="12"/>
                              <w:lang w:val="en-US"/>
                            </w:rPr>
                            <w:t>;</w:t>
                          </w:r>
                        </w:p>
                        <w:p w14:paraId="0D53A36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5CB130B6"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java.io.*;</w:t>
                          </w:r>
                        </w:p>
                        <w:p w14:paraId="14A6A517"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proofErr w:type="gramStart"/>
                          <w:r w:rsidRPr="007F5FC5">
                            <w:rPr>
                              <w:rFonts w:ascii="Consolas" w:hAnsi="Consolas" w:cs="Consolas"/>
                              <w:b/>
                              <w:bCs/>
                              <w:color w:val="7F0055"/>
                              <w:sz w:val="12"/>
                              <w:szCs w:val="12"/>
                            </w:rPr>
                            <w:t>import</w:t>
                          </w:r>
                          <w:proofErr w:type="gramEnd"/>
                          <w:r w:rsidRPr="007F5FC5">
                            <w:rPr>
                              <w:rFonts w:ascii="Consolas" w:hAnsi="Consolas" w:cs="Consolas"/>
                              <w:color w:val="000000"/>
                              <w:sz w:val="12"/>
                              <w:szCs w:val="12"/>
                            </w:rPr>
                            <w:t xml:space="preserve"> </w:t>
                          </w:r>
                          <w:proofErr w:type="spellStart"/>
                          <w:r w:rsidRPr="007F5FC5">
                            <w:rPr>
                              <w:rFonts w:ascii="Consolas" w:hAnsi="Consolas" w:cs="Consolas"/>
                              <w:color w:val="000000"/>
                              <w:sz w:val="12"/>
                              <w:szCs w:val="12"/>
                            </w:rPr>
                            <w:t>java.util.regex</w:t>
                          </w:r>
                          <w:proofErr w:type="spellEnd"/>
                          <w:r w:rsidRPr="007F5FC5">
                            <w:rPr>
                              <w:rFonts w:ascii="Consolas" w:hAnsi="Consolas" w:cs="Consolas"/>
                              <w:color w:val="000000"/>
                              <w:sz w:val="12"/>
                              <w:szCs w:val="12"/>
                            </w:rPr>
                            <w:t>.*;</w:t>
                          </w:r>
                        </w:p>
                        <w:p w14:paraId="58181734"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p>
                        <w:p w14:paraId="2F3F1A6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class</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ListProcesses</w:t>
                          </w:r>
                          <w:proofErr w:type="spellEnd"/>
                          <w:r w:rsidRPr="007F5FC5">
                            <w:rPr>
                              <w:rFonts w:ascii="Consolas" w:hAnsi="Consolas" w:cs="Consolas"/>
                              <w:color w:val="000000"/>
                              <w:sz w:val="12"/>
                              <w:szCs w:val="12"/>
                              <w:lang w:val="en-US"/>
                            </w:rPr>
                            <w:t xml:space="preserve"> {</w:t>
                          </w:r>
                        </w:p>
                        <w:p w14:paraId="22E4CC9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3E88A6C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public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static</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void</w:t>
                          </w:r>
                          <w:r w:rsidRPr="007F5FC5">
                            <w:rPr>
                              <w:rFonts w:ascii="Consolas" w:hAnsi="Consolas" w:cs="Consolas"/>
                              <w:color w:val="000000"/>
                              <w:sz w:val="12"/>
                              <w:szCs w:val="12"/>
                              <w:lang w:val="en-US"/>
                            </w:rPr>
                            <w:t xml:space="preserve"> main(</w:t>
                          </w:r>
                          <w:proofErr w:type="gramStart"/>
                          <w:r w:rsidRPr="007F5FC5">
                            <w:rPr>
                              <w:rFonts w:ascii="Consolas" w:hAnsi="Consolas" w:cs="Consolas"/>
                              <w:color w:val="000000"/>
                              <w:sz w:val="12"/>
                              <w:szCs w:val="12"/>
                              <w:lang w:val="en-US"/>
                            </w:rPr>
                            <w:t>String[</w:t>
                          </w:r>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args</w:t>
                          </w:r>
                          <w:proofErr w:type="spellEnd"/>
                          <w:r w:rsidRPr="007F5FC5">
                            <w:rPr>
                              <w:rFonts w:ascii="Consolas" w:hAnsi="Consolas" w:cs="Consolas"/>
                              <w:color w:val="000000"/>
                              <w:sz w:val="12"/>
                              <w:szCs w:val="12"/>
                              <w:lang w:val="en-US"/>
                            </w:rPr>
                            <w:t>) {</w:t>
                          </w:r>
                        </w:p>
                        <w:p w14:paraId="1B72DA7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try</w:t>
                          </w:r>
                          <w:r w:rsidRPr="007F5FC5">
                            <w:rPr>
                              <w:rFonts w:ascii="Consolas" w:hAnsi="Consolas" w:cs="Consolas"/>
                              <w:color w:val="000000"/>
                              <w:sz w:val="12"/>
                              <w:szCs w:val="12"/>
                              <w:lang w:val="en-US"/>
                            </w:rPr>
                            <w:t xml:space="preserve"> {</w:t>
                          </w:r>
                        </w:p>
                        <w:p w14:paraId="2032D2B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CB13D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System.</w:t>
                          </w:r>
                          <w:r w:rsidRPr="007F5FC5">
                            <w:rPr>
                              <w:rFonts w:ascii="Consolas" w:hAnsi="Consolas" w:cs="Consolas"/>
                              <w:i/>
                              <w:iCs/>
                              <w:color w:val="000000"/>
                              <w:sz w:val="12"/>
                              <w:szCs w:val="12"/>
                              <w:lang w:val="en-US"/>
                            </w:rPr>
                            <w:t>getProperty</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"user.name"</w:t>
                          </w:r>
                          <w:r w:rsidRPr="007F5FC5">
                            <w:rPr>
                              <w:rFonts w:ascii="Consolas" w:hAnsi="Consolas" w:cs="Consolas"/>
                              <w:color w:val="000000"/>
                              <w:sz w:val="12"/>
                              <w:szCs w:val="12"/>
                              <w:lang w:val="en-US"/>
                            </w:rPr>
                            <w:t>);</w:t>
                          </w:r>
                        </w:p>
                        <w:p w14:paraId="01C42880"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"Username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username</w:t>
                          </w:r>
                          <w:r w:rsidRPr="007F5FC5">
                            <w:rPr>
                              <w:rFonts w:ascii="Consolas" w:hAnsi="Consolas" w:cs="Consolas"/>
                              <w:color w:val="000000"/>
                              <w:sz w:val="12"/>
                              <w:szCs w:val="12"/>
                              <w:lang w:val="en-US"/>
                            </w:rPr>
                            <w:t>);</w:t>
                          </w:r>
                        </w:p>
                        <w:p w14:paraId="5D52555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AA1F10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si</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SystemInfo</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p>
                        <w:p w14:paraId="71A9AB3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os</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OperatingSystem</w:t>
                          </w:r>
                          <w:proofErr w:type="spellEnd"/>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si</w:t>
                          </w:r>
                          <w:r w:rsidRPr="007F5FC5">
                            <w:rPr>
                              <w:rFonts w:ascii="Consolas" w:hAnsi="Consolas" w:cs="Consolas"/>
                              <w:color w:val="000000"/>
                              <w:sz w:val="12"/>
                              <w:szCs w:val="12"/>
                              <w:lang w:val="en-US"/>
                            </w:rPr>
                            <w:t>.getOperatingSystem</w:t>
                          </w:r>
                          <w:proofErr w:type="spellEnd"/>
                          <w:proofErr w:type="gramEnd"/>
                          <w:r w:rsidRPr="007F5FC5">
                            <w:rPr>
                              <w:rFonts w:ascii="Consolas" w:hAnsi="Consolas" w:cs="Consolas"/>
                              <w:color w:val="000000"/>
                              <w:sz w:val="12"/>
                              <w:szCs w:val="12"/>
                              <w:lang w:val="en-US"/>
                            </w:rPr>
                            <w:t>();</w:t>
                          </w:r>
                        </w:p>
                        <w:p w14:paraId="151AEE0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452A0BC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Process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w:t>
                          </w:r>
                        </w:p>
                        <w:p w14:paraId="7911F86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.getFamily</w:t>
                          </w:r>
                          <w:proofErr w:type="spellEnd"/>
                          <w:proofErr w:type="gramEnd"/>
                          <w:r w:rsidRPr="007F5FC5">
                            <w:rPr>
                              <w:rFonts w:ascii="Consolas" w:hAnsi="Consolas" w:cs="Consolas"/>
                              <w:color w:val="000000"/>
                              <w:sz w:val="12"/>
                              <w:szCs w:val="12"/>
                              <w:lang w:val="en-US"/>
                            </w:rPr>
                            <w:t>();</w:t>
                          </w:r>
                        </w:p>
                        <w:p w14:paraId="41745D77"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operatingSystem</w:t>
                          </w:r>
                          <w:proofErr w:type="spellEnd"/>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 xml:space="preserve">" OS </w:t>
                          </w:r>
                          <w:proofErr w:type="gramStart"/>
                          <w:r w:rsidRPr="007F5FC5">
                            <w:rPr>
                              <w:rFonts w:ascii="Consolas" w:hAnsi="Consolas" w:cs="Consolas"/>
                              <w:color w:val="2A00FF"/>
                              <w:sz w:val="12"/>
                              <w:szCs w:val="12"/>
                              <w:lang w:val="en-US"/>
                            </w:rPr>
                            <w:t>detected !</w:t>
                          </w:r>
                          <w:proofErr w:type="gramEnd"/>
                          <w:r w:rsidRPr="007F5FC5">
                            <w:rPr>
                              <w:rFonts w:ascii="Consolas" w:hAnsi="Consolas" w:cs="Consolas"/>
                              <w:color w:val="2A00FF"/>
                              <w:sz w:val="12"/>
                              <w:szCs w:val="12"/>
                              <w:lang w:val="en-US"/>
                            </w:rPr>
                            <w:t>\n"</w:t>
                          </w:r>
                          <w:r w:rsidRPr="007F5FC5">
                            <w:rPr>
                              <w:rFonts w:ascii="Consolas" w:hAnsi="Consolas" w:cs="Consolas"/>
                              <w:color w:val="000000"/>
                              <w:sz w:val="12"/>
                              <w:szCs w:val="12"/>
                              <w:lang w:val="en-US"/>
                            </w:rPr>
                            <w:t>);</w:t>
                          </w:r>
                        </w:p>
                        <w:p w14:paraId="28327F6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344ECF8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"First way\n"</w:t>
                          </w:r>
                          <w:r w:rsidRPr="007F5FC5">
                            <w:rPr>
                              <w:rFonts w:ascii="Consolas" w:hAnsi="Consolas" w:cs="Consolas"/>
                              <w:color w:val="000000"/>
                              <w:sz w:val="12"/>
                              <w:szCs w:val="12"/>
                              <w:lang w:val="en-US"/>
                            </w:rPr>
                            <w:t>);</w:t>
                          </w:r>
                        </w:p>
                        <w:p w14:paraId="4E7CA64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1F0457D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04AA058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"tasklist.exe"</w:t>
                          </w:r>
                          <w:r w:rsidRPr="007F5FC5">
                            <w:rPr>
                              <w:rFonts w:ascii="Consolas" w:hAnsi="Consolas" w:cs="Consolas"/>
                              <w:color w:val="000000"/>
                              <w:sz w:val="12"/>
                              <w:szCs w:val="12"/>
                              <w:lang w:val="en-US"/>
                            </w:rPr>
                            <w:t>);</w:t>
                          </w:r>
                        </w:p>
                        <w:p w14:paraId="09A3F28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19AF12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Runtime.</w:t>
                          </w:r>
                          <w:r w:rsidRPr="007F5FC5">
                            <w:rPr>
                              <w:rFonts w:ascii="Consolas" w:hAnsi="Consolas" w:cs="Consolas"/>
                              <w:i/>
                              <w:iCs/>
                              <w:color w:val="000000"/>
                              <w:sz w:val="12"/>
                              <w:szCs w:val="12"/>
                              <w:lang w:val="en-US"/>
                            </w:rPr>
                            <w:t>getRuntime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000000"/>
                              <w:sz w:val="12"/>
                              <w:szCs w:val="12"/>
                              <w:lang w:val="en-US"/>
                            </w:rPr>
                            <w:t>).exec</w:t>
                          </w:r>
                          <w:proofErr w:type="gram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ps</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eo</w:t>
                          </w:r>
                          <w:proofErr w:type="spellEnd"/>
                          <w:r w:rsidRPr="007F5FC5">
                            <w:rPr>
                              <w:rFonts w:ascii="Consolas" w:hAnsi="Consolas" w:cs="Consolas"/>
                              <w:color w:val="2A00FF"/>
                              <w:sz w:val="12"/>
                              <w:szCs w:val="12"/>
                              <w:lang w:val="en-US"/>
                            </w:rPr>
                            <w:t xml:space="preserve"> </w:t>
                          </w:r>
                          <w:proofErr w:type="spellStart"/>
                          <w:r w:rsidRPr="007F5FC5">
                            <w:rPr>
                              <w:rFonts w:ascii="Consolas" w:hAnsi="Consolas" w:cs="Consolas"/>
                              <w:color w:val="2A00FF"/>
                              <w:sz w:val="12"/>
                              <w:szCs w:val="12"/>
                              <w:lang w:val="en-US"/>
                            </w:rPr>
                            <w:t>comm</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r w:rsidRPr="007F5FC5">
                            <w:rPr>
                              <w:rFonts w:ascii="Consolas" w:hAnsi="Consolas" w:cs="Consolas"/>
                              <w:color w:val="3F7F5F"/>
                              <w:sz w:val="12"/>
                              <w:szCs w:val="12"/>
                              <w:lang w:val="en-US"/>
                            </w:rPr>
                            <w:t xml:space="preserve">//another command is "top" on </w:t>
                          </w:r>
                          <w:r w:rsidRPr="007F5FC5">
                            <w:rPr>
                              <w:rFonts w:ascii="Consolas" w:hAnsi="Consolas" w:cs="Consolas"/>
                              <w:color w:val="3F7F5F"/>
                              <w:sz w:val="12"/>
                              <w:szCs w:val="12"/>
                              <w:u w:val="single"/>
                              <w:lang w:val="en-US"/>
                            </w:rPr>
                            <w:t>mac</w:t>
                          </w:r>
                          <w:r w:rsidRPr="007F5FC5">
                            <w:rPr>
                              <w:rFonts w:ascii="Consolas" w:hAnsi="Consolas" w:cs="Consolas"/>
                              <w:color w:val="3F7F5F"/>
                              <w:sz w:val="12"/>
                              <w:szCs w:val="12"/>
                              <w:lang w:val="en-US"/>
                            </w:rPr>
                            <w:t xml:space="preserve"> (live update)</w:t>
                          </w:r>
                        </w:p>
                        <w:p w14:paraId="6021C75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0AE9701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387DABC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BufferedReader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InputStreamReader</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p</w:t>
                          </w:r>
                          <w:r w:rsidRPr="007F5FC5">
                            <w:rPr>
                              <w:rFonts w:ascii="Consolas" w:hAnsi="Consolas" w:cs="Consolas"/>
                              <w:color w:val="000000"/>
                              <w:sz w:val="12"/>
                              <w:szCs w:val="12"/>
                              <w:lang w:val="en-US"/>
                            </w:rPr>
                            <w:t>.getInputStream</w:t>
                          </w:r>
                          <w:proofErr w:type="spellEnd"/>
                          <w:r w:rsidRPr="007F5FC5">
                            <w:rPr>
                              <w:rFonts w:ascii="Consolas" w:hAnsi="Consolas" w:cs="Consolas"/>
                              <w:color w:val="000000"/>
                              <w:sz w:val="12"/>
                              <w:szCs w:val="12"/>
                              <w:lang w:val="en-US"/>
                            </w:rPr>
                            <w:t>()));</w:t>
                          </w:r>
                        </w:p>
                        <w:p w14:paraId="4834869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String </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 xml:space="preserve"> = 0;</w:t>
                          </w:r>
                        </w:p>
                        <w:p w14:paraId="221CA57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40040F0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"Windows"</w:t>
                          </w:r>
                          <w:r w:rsidRPr="007F5FC5">
                            <w:rPr>
                              <w:rFonts w:ascii="Consolas" w:hAnsi="Consolas" w:cs="Consolas"/>
                              <w:color w:val="000000"/>
                              <w:sz w:val="12"/>
                              <w:szCs w:val="12"/>
                              <w:lang w:val="en-US"/>
                            </w:rPr>
                            <w:t>)) {</w:t>
                          </w:r>
                        </w:p>
                        <w:p w14:paraId="76C09E95"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Pattern </w:t>
                          </w:r>
                          <w:proofErr w:type="spellStart"/>
                          <w:r w:rsidRPr="007F5FC5">
                            <w:rPr>
                              <w:rFonts w:ascii="Consolas" w:hAnsi="Consolas" w:cs="Consolas"/>
                              <w:color w:val="6A3E3E"/>
                              <w:sz w:val="12"/>
                              <w:szCs w:val="12"/>
                              <w:lang w:val="en-US"/>
                            </w:rPr>
                            <w:t>pattern</w:t>
                          </w:r>
                          <w:proofErr w:type="spellEnd"/>
                          <w:r w:rsidRPr="007F5FC5">
                            <w:rPr>
                              <w:rFonts w:ascii="Consolas" w:hAnsi="Consolas" w:cs="Consolas"/>
                              <w:color w:val="000000"/>
                              <w:sz w:val="12"/>
                              <w:szCs w:val="12"/>
                              <w:lang w:val="en-US"/>
                            </w:rPr>
                            <w:t xml:space="preserve"> = </w:t>
                          </w:r>
                          <w:proofErr w:type="spellStart"/>
                          <w:r w:rsidRPr="007F5FC5">
                            <w:rPr>
                              <w:rFonts w:ascii="Consolas" w:hAnsi="Consolas" w:cs="Consolas"/>
                              <w:color w:val="000000"/>
                              <w:sz w:val="12"/>
                              <w:szCs w:val="12"/>
                              <w:lang w:val="en-US"/>
                            </w:rPr>
                            <w:t>Pattern.</w:t>
                          </w:r>
                          <w:r w:rsidRPr="007F5FC5">
                            <w:rPr>
                              <w:rFonts w:ascii="Consolas" w:hAnsi="Consolas" w:cs="Consolas"/>
                              <w:i/>
                              <w:iCs/>
                              <w:color w:val="000000"/>
                              <w:sz w:val="12"/>
                              <w:szCs w:val="12"/>
                              <w:lang w:val="en-US"/>
                            </w:rPr>
                            <w:t>compile</w:t>
                          </w:r>
                          <w:proofErr w:type="spellEnd"/>
                          <w:r w:rsidRPr="007F5FC5">
                            <w:rPr>
                              <w:rFonts w:ascii="Consolas" w:hAnsi="Consolas" w:cs="Consolas"/>
                              <w:color w:val="000000"/>
                              <w:sz w:val="12"/>
                              <w:szCs w:val="12"/>
                              <w:lang w:val="en-US"/>
                            </w:rPr>
                            <w:t>(</w:t>
                          </w:r>
                          <w:proofErr w:type="gramStart"/>
                          <w:r w:rsidRPr="007F5FC5">
                            <w:rPr>
                              <w:rFonts w:ascii="Consolas" w:hAnsi="Consolas" w:cs="Consolas"/>
                              <w:color w:val="2A00FF"/>
                              <w:sz w:val="12"/>
                              <w:szCs w:val="12"/>
                              <w:lang w:val="en-US"/>
                            </w:rPr>
                            <w:t>".*.exe</w:t>
                          </w:r>
                          <w:proofErr w:type="gram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5690B8A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0909E37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Matcher </w:t>
                          </w:r>
                          <w:proofErr w:type="spellStart"/>
                          <w:r w:rsidRPr="007F5FC5">
                            <w:rPr>
                              <w:rFonts w:ascii="Consolas" w:hAnsi="Consolas" w:cs="Consolas"/>
                              <w:color w:val="6A3E3E"/>
                              <w:sz w:val="12"/>
                              <w:szCs w:val="12"/>
                              <w:lang w:val="en-US"/>
                            </w:rPr>
                            <w:t>matcher</w:t>
                          </w:r>
                          <w:proofErr w:type="spellEnd"/>
                          <w:r w:rsidRPr="007F5FC5">
                            <w:rPr>
                              <w:rFonts w:ascii="Consolas" w:hAnsi="Consolas" w:cs="Consolas"/>
                              <w:color w:val="000000"/>
                              <w:sz w:val="12"/>
                              <w:szCs w:val="12"/>
                              <w:lang w:val="en-US"/>
                            </w:rPr>
                            <w:t xml:space="preserve"> = </w:t>
                          </w:r>
                          <w:proofErr w:type="spellStart"/>
                          <w:proofErr w:type="gramStart"/>
                          <w:r w:rsidRPr="007F5FC5">
                            <w:rPr>
                              <w:rFonts w:ascii="Consolas" w:hAnsi="Consolas" w:cs="Consolas"/>
                              <w:color w:val="6A3E3E"/>
                              <w:sz w:val="12"/>
                              <w:szCs w:val="12"/>
                              <w:lang w:val="en-US"/>
                            </w:rPr>
                            <w:t>pattern</w:t>
                          </w:r>
                          <w:r w:rsidRPr="007F5FC5">
                            <w:rPr>
                              <w:rFonts w:ascii="Consolas" w:hAnsi="Consolas" w:cs="Consolas"/>
                              <w:color w:val="000000"/>
                              <w:sz w:val="12"/>
                              <w:szCs w:val="12"/>
                              <w:lang w:val="en-US"/>
                            </w:rPr>
                            <w:t>.matcher</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5B6860E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.find</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matcher</w:t>
                          </w:r>
                          <w:r w:rsidRPr="007F5FC5">
                            <w:rPr>
                              <w:rFonts w:ascii="Consolas" w:hAnsi="Consolas" w:cs="Consolas"/>
                              <w:color w:val="000000"/>
                              <w:sz w:val="12"/>
                              <w:szCs w:val="12"/>
                              <w:lang w:val="en-US"/>
                            </w:rPr>
                            <w:t>.group</w:t>
                          </w:r>
                          <w:proofErr w:type="spellEnd"/>
                          <w:r w:rsidRPr="007F5FC5">
                            <w:rPr>
                              <w:rFonts w:ascii="Consolas" w:hAnsi="Consolas" w:cs="Consolas"/>
                              <w:color w:val="000000"/>
                              <w:sz w:val="12"/>
                              <w:szCs w:val="12"/>
                              <w:lang w:val="en-US"/>
                            </w:rPr>
                            <w:t>(0));</w:t>
                          </w:r>
                          <w:r>
                            <w:rPr>
                              <w:rFonts w:ascii="Consolas" w:hAnsi="Consolas" w:cs="Consolas"/>
                              <w:color w:val="000000"/>
                              <w:sz w:val="12"/>
                              <w:szCs w:val="12"/>
                              <w:lang w:val="en-US"/>
                            </w:rPr>
                            <w:softHyphen/>
                          </w:r>
                        </w:p>
                        <w:p w14:paraId="4E59CCB1"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660E6F2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2CBF91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else</w:t>
                          </w: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if</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r w:rsidRPr="007F5FC5">
                            <w:rPr>
                              <w:rFonts w:ascii="Consolas" w:hAnsi="Consolas" w:cs="Consolas"/>
                              <w:color w:val="2A00FF"/>
                              <w:sz w:val="12"/>
                              <w:szCs w:val="12"/>
                              <w:lang w:val="en-US"/>
                            </w:rPr>
                            <w:t>MacOS</w:t>
                          </w:r>
                          <w:proofErr w:type="spellEnd"/>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operatingSystem</w:t>
                          </w:r>
                          <w:r w:rsidRPr="007F5FC5">
                            <w:rPr>
                              <w:rFonts w:ascii="Consolas" w:hAnsi="Consolas" w:cs="Consolas"/>
                              <w:color w:val="000000"/>
                              <w:sz w:val="12"/>
                              <w:szCs w:val="12"/>
                              <w:lang w:val="en-US"/>
                            </w:rPr>
                            <w:t>.equals</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"Kali GNU/Linux"</w:t>
                          </w:r>
                          <w:r w:rsidRPr="007F5FC5">
                            <w:rPr>
                              <w:rFonts w:ascii="Consolas" w:hAnsi="Consolas" w:cs="Consolas"/>
                              <w:color w:val="000000"/>
                              <w:sz w:val="12"/>
                              <w:szCs w:val="12"/>
                              <w:lang w:val="en-US"/>
                            </w:rPr>
                            <w:t xml:space="preserve">)) </w:t>
                          </w:r>
                          <w:r>
                            <w:rPr>
                              <w:rFonts w:ascii="Consolas" w:hAnsi="Consolas" w:cs="Consolas"/>
                              <w:color w:val="000000"/>
                              <w:sz w:val="12"/>
                              <w:szCs w:val="12"/>
                              <w:lang w:val="en-US"/>
                            </w:rPr>
                            <w:t>{</w:t>
                          </w:r>
                        </w:p>
                        <w:p w14:paraId="76210A0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gramStart"/>
                          <w:r w:rsidRPr="007F5FC5">
                            <w:rPr>
                              <w:rFonts w:ascii="Consolas" w:hAnsi="Consolas" w:cs="Consolas"/>
                              <w:b/>
                              <w:bCs/>
                              <w:color w:val="7F0055"/>
                              <w:sz w:val="12"/>
                              <w:szCs w:val="12"/>
                              <w:lang w:val="en-US"/>
                            </w:rPr>
                            <w:t>while</w:t>
                          </w:r>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input</w:t>
                          </w:r>
                          <w:r w:rsidRPr="007F5FC5">
                            <w:rPr>
                              <w:rFonts w:ascii="Consolas" w:hAnsi="Consolas" w:cs="Consolas"/>
                              <w:color w:val="000000"/>
                              <w:sz w:val="12"/>
                              <w:szCs w:val="12"/>
                              <w:lang w:val="en-US"/>
                            </w:rPr>
                            <w:t>.readLine</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null</w:t>
                          </w:r>
                          <w:r w:rsidRPr="007F5FC5">
                            <w:rPr>
                              <w:rFonts w:ascii="Consolas" w:hAnsi="Consolas" w:cs="Consolas"/>
                              <w:color w:val="000000"/>
                              <w:sz w:val="12"/>
                              <w:szCs w:val="12"/>
                              <w:lang w:val="en-US"/>
                            </w:rPr>
                            <w:t>) {</w:t>
                          </w:r>
                        </w:p>
                        <w:p w14:paraId="6C8B953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line</w:t>
                          </w:r>
                          <w:r w:rsidRPr="007F5FC5">
                            <w:rPr>
                              <w:rFonts w:ascii="Consolas" w:hAnsi="Consolas" w:cs="Consolas"/>
                              <w:color w:val="000000"/>
                              <w:sz w:val="12"/>
                              <w:szCs w:val="12"/>
                              <w:lang w:val="en-US"/>
                            </w:rPr>
                            <w:t>);</w:t>
                          </w:r>
                        </w:p>
                        <w:p w14:paraId="41E8995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134EFB7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811D6C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3F6A56C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6D8F139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firstCounter</w:t>
                          </w:r>
                          <w:proofErr w:type="spellEnd"/>
                          <w:r w:rsidRPr="007F5FC5">
                            <w:rPr>
                              <w:rFonts w:ascii="Consolas" w:hAnsi="Consolas" w:cs="Consolas"/>
                              <w:color w:val="000000"/>
                              <w:sz w:val="12"/>
                              <w:szCs w:val="12"/>
                              <w:lang w:val="en-US"/>
                            </w:rPr>
                            <w:t>);</w:t>
                          </w:r>
                        </w:p>
                        <w:p w14:paraId="24F03E4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r w:rsidRPr="007F5FC5">
                            <w:rPr>
                              <w:rFonts w:ascii="Consolas" w:hAnsi="Consolas" w:cs="Consolas"/>
                              <w:color w:val="000000"/>
                              <w:sz w:val="12"/>
                              <w:szCs w:val="12"/>
                              <w:lang w:val="en-US"/>
                            </w:rPr>
                            <w:t>);</w:t>
                          </w:r>
                        </w:p>
                        <w:p w14:paraId="2F923EAD"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"Second way\n"</w:t>
                          </w:r>
                          <w:r w:rsidRPr="007F5FC5">
                            <w:rPr>
                              <w:rFonts w:ascii="Consolas" w:hAnsi="Consolas" w:cs="Consolas"/>
                              <w:color w:val="000000"/>
                              <w:sz w:val="12"/>
                              <w:szCs w:val="12"/>
                              <w:lang w:val="en-US"/>
                            </w:rPr>
                            <w:t>);</w:t>
                          </w:r>
                        </w:p>
                        <w:p w14:paraId="187B499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p>
                        <w:p w14:paraId="4CC3F2E9"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OSProcess</w:t>
                          </w:r>
                          <w:proofErr w:type="spellEnd"/>
                          <w:r w:rsidRPr="007F5FC5">
                            <w:rPr>
                              <w:rFonts w:ascii="Consolas" w:hAnsi="Consolas" w:cs="Consolas"/>
                              <w:color w:val="000000"/>
                              <w:sz w:val="12"/>
                              <w:szCs w:val="12"/>
                              <w:lang w:val="en-US"/>
                            </w:rPr>
                            <w:t>[</w:t>
                          </w:r>
                          <w:proofErr w:type="gramEnd"/>
                          <w:r w:rsidRPr="007F5FC5">
                            <w:rPr>
                              <w:rFonts w:ascii="Consolas" w:hAnsi="Consolas" w:cs="Consolas"/>
                              <w:color w:val="000000"/>
                              <w:sz w:val="12"/>
                              <w:szCs w:val="12"/>
                              <w:lang w:val="en-US"/>
                            </w:rPr>
                            <w:t xml:space="preserve">]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os</w:t>
                          </w:r>
                          <w:r w:rsidRPr="007F5FC5">
                            <w:rPr>
                              <w:rFonts w:ascii="Consolas" w:hAnsi="Consolas" w:cs="Consolas"/>
                              <w:color w:val="000000"/>
                              <w:sz w:val="12"/>
                              <w:szCs w:val="12"/>
                              <w:lang w:val="en-US"/>
                            </w:rPr>
                            <w:t>.getProcesses</w:t>
                          </w:r>
                          <w:proofErr w:type="spellEnd"/>
                          <w:r w:rsidRPr="007F5FC5">
                            <w:rPr>
                              <w:rFonts w:ascii="Consolas" w:hAnsi="Consolas" w:cs="Consolas"/>
                              <w:color w:val="000000"/>
                              <w:sz w:val="12"/>
                              <w:szCs w:val="12"/>
                              <w:lang w:val="en-US"/>
                            </w:rPr>
                            <w:t>(0,OperatingSystem.ProcessSort.</w:t>
                          </w:r>
                          <w:r w:rsidRPr="007F5FC5">
                            <w:rPr>
                              <w:rFonts w:ascii="Consolas" w:hAnsi="Consolas" w:cs="Consolas"/>
                              <w:b/>
                              <w:bCs/>
                              <w:i/>
                              <w:iCs/>
                              <w:color w:val="0000C0"/>
                              <w:sz w:val="12"/>
                              <w:szCs w:val="12"/>
                              <w:lang w:val="en-US"/>
                            </w:rPr>
                            <w:t>CPU</w:t>
                          </w:r>
                          <w:r w:rsidRPr="007F5FC5">
                            <w:rPr>
                              <w:rFonts w:ascii="Consolas" w:hAnsi="Consolas" w:cs="Consolas"/>
                              <w:color w:val="000000"/>
                              <w:sz w:val="12"/>
                              <w:szCs w:val="12"/>
                              <w:lang w:val="en-US"/>
                            </w:rPr>
                            <w:t>);</w:t>
                          </w:r>
                        </w:p>
                        <w:p w14:paraId="144ABD8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 xml:space="preserve"> = 0;</w:t>
                          </w:r>
                        </w:p>
                        <w:p w14:paraId="125662B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pwn</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"Processes_Names_list.txt"</w:t>
                          </w:r>
                          <w:r w:rsidRPr="007F5FC5">
                            <w:rPr>
                              <w:rFonts w:ascii="Consolas" w:hAnsi="Consolas" w:cs="Consolas"/>
                              <w:color w:val="000000"/>
                              <w:sz w:val="12"/>
                              <w:szCs w:val="12"/>
                              <w:lang w:val="en-US"/>
                            </w:rPr>
                            <w:t>)));</w:t>
                          </w:r>
                        </w:p>
                        <w:p w14:paraId="17163C4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pwp</w:t>
                          </w:r>
                          <w:proofErr w:type="spellEnd"/>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000000"/>
                              <w:sz w:val="12"/>
                              <w:szCs w:val="12"/>
                              <w:lang w:val="en-US"/>
                            </w:rPr>
                            <w:t>PrintWriter</w:t>
                          </w:r>
                          <w:proofErr w:type="spellEnd"/>
                          <w:r w:rsidRPr="007F5FC5">
                            <w:rPr>
                              <w:rFonts w:ascii="Consolas" w:hAnsi="Consolas" w:cs="Consolas"/>
                              <w:color w:val="000000"/>
                              <w:sz w:val="12"/>
                              <w:szCs w:val="12"/>
                              <w:lang w:val="en-US"/>
                            </w:rPr>
                            <w:t>(</w:t>
                          </w:r>
                          <w:proofErr w:type="gramEnd"/>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FileWriter</w:t>
                          </w:r>
                          <w:proofErr w:type="spellEnd"/>
                          <w:r w:rsidRPr="007F5FC5">
                            <w:rPr>
                              <w:rFonts w:ascii="Consolas" w:hAnsi="Consolas" w:cs="Consolas"/>
                              <w:color w:val="000000"/>
                              <w:sz w:val="12"/>
                              <w:szCs w:val="12"/>
                              <w:lang w:val="en-US"/>
                            </w:rPr>
                            <w:t>(</w:t>
                          </w:r>
                          <w:r w:rsidRPr="007F5FC5">
                            <w:rPr>
                              <w:rFonts w:ascii="Consolas" w:hAnsi="Consolas" w:cs="Consolas"/>
                              <w:b/>
                              <w:bCs/>
                              <w:color w:val="7F0055"/>
                              <w:sz w:val="12"/>
                              <w:szCs w:val="12"/>
                              <w:lang w:val="en-US"/>
                            </w:rPr>
                            <w:t>new</w:t>
                          </w:r>
                          <w:r w:rsidRPr="007F5FC5">
                            <w:rPr>
                              <w:rFonts w:ascii="Consolas" w:hAnsi="Consolas" w:cs="Consolas"/>
                              <w:color w:val="000000"/>
                              <w:sz w:val="12"/>
                              <w:szCs w:val="12"/>
                              <w:lang w:val="en-US"/>
                            </w:rPr>
                            <w:t xml:space="preserve"> File(</w:t>
                          </w:r>
                          <w:r w:rsidRPr="007F5FC5">
                            <w:rPr>
                              <w:rFonts w:ascii="Consolas" w:hAnsi="Consolas" w:cs="Consolas"/>
                              <w:color w:val="2A00FF"/>
                              <w:sz w:val="12"/>
                              <w:szCs w:val="12"/>
                              <w:lang w:val="en-US"/>
                            </w:rPr>
                            <w:t>"Processes_Pathes_list.txt"</w:t>
                          </w:r>
                          <w:r w:rsidRPr="007F5FC5">
                            <w:rPr>
                              <w:rFonts w:ascii="Consolas" w:hAnsi="Consolas" w:cs="Consolas"/>
                              <w:color w:val="000000"/>
                              <w:sz w:val="12"/>
                              <w:szCs w:val="12"/>
                              <w:lang w:val="en-US"/>
                            </w:rPr>
                            <w:t>)));</w:t>
                          </w:r>
                        </w:p>
                        <w:p w14:paraId="4B127CC7"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r w:rsidRPr="007F5FC5">
                            <w:rPr>
                              <w:rFonts w:ascii="Consolas" w:hAnsi="Consolas" w:cs="Consolas"/>
                              <w:b/>
                              <w:bCs/>
                              <w:color w:val="7F0055"/>
                              <w:sz w:val="12"/>
                              <w:szCs w:val="12"/>
                              <w:lang w:val="en-US"/>
                            </w:rPr>
                            <w:t>for</w:t>
                          </w:r>
                          <w:r w:rsidRPr="007F5FC5">
                            <w:rPr>
                              <w:rFonts w:ascii="Consolas" w:hAnsi="Consolas" w:cs="Consolas"/>
                              <w:color w:val="000000"/>
                              <w:sz w:val="12"/>
                              <w:szCs w:val="12"/>
                              <w:lang w:val="en-US"/>
                            </w:rPr>
                            <w:t xml:space="preserve"> (</w:t>
                          </w:r>
                          <w:proofErr w:type="spellStart"/>
                          <w:r w:rsidRPr="007F5FC5">
                            <w:rPr>
                              <w:rFonts w:ascii="Consolas" w:hAnsi="Consolas" w:cs="Consolas"/>
                              <w:b/>
                              <w:bCs/>
                              <w:color w:val="7F0055"/>
                              <w:sz w:val="12"/>
                              <w:szCs w:val="12"/>
                              <w:lang w:val="en-US"/>
                            </w:rPr>
                            <w:t>int</w:t>
                          </w:r>
                          <w:proofErr w:type="spell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 0;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xml:space="preserve"> &lt; </w:t>
                          </w:r>
                          <w:proofErr w:type="spellStart"/>
                          <w:proofErr w:type="gramStart"/>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r w:rsidRPr="007F5FC5">
                            <w:rPr>
                              <w:rFonts w:ascii="Consolas" w:hAnsi="Consolas" w:cs="Consolas"/>
                              <w:color w:val="0000C0"/>
                              <w:sz w:val="12"/>
                              <w:szCs w:val="12"/>
                              <w:lang w:val="en-US"/>
                            </w:rPr>
                            <w:t>length</w:t>
                          </w:r>
                          <w:proofErr w:type="spellEnd"/>
                          <w:proofErr w:type="gramEnd"/>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 {</w:t>
                          </w:r>
                        </w:p>
                        <w:p w14:paraId="1F49BF1A"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"Process </w:t>
                          </w:r>
                          <w:proofErr w:type="gramStart"/>
                          <w:r w:rsidRPr="007F5FC5">
                            <w:rPr>
                              <w:rFonts w:ascii="Consolas" w:hAnsi="Consolas" w:cs="Consolas"/>
                              <w:color w:val="2A00FF"/>
                              <w:sz w:val="12"/>
                              <w:szCs w:val="12"/>
                              <w:lang w:val="en-US"/>
                            </w:rPr>
                            <w:t>name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6B3515F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gramStart"/>
                          <w:r w:rsidRPr="007F5FC5">
                            <w:rPr>
                              <w:rFonts w:ascii="Consolas" w:hAnsi="Consolas" w:cs="Consolas"/>
                              <w:color w:val="2A00FF"/>
                              <w:sz w:val="12"/>
                              <w:szCs w:val="12"/>
                              <w:lang w:val="en-US"/>
                            </w:rPr>
                            <w:t>Path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6E99B16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getProcessID</w:t>
                          </w:r>
                          <w:proofErr w:type="spellEnd"/>
                          <w:r w:rsidRPr="007F5FC5">
                            <w:rPr>
                              <w:rFonts w:ascii="Consolas" w:hAnsi="Consolas" w:cs="Consolas"/>
                              <w:color w:val="000000"/>
                              <w:sz w:val="12"/>
                              <w:szCs w:val="12"/>
                              <w:lang w:val="en-US"/>
                            </w:rPr>
                            <w:t>());</w:t>
                          </w:r>
                        </w:p>
                        <w:p w14:paraId="19378746"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w:t>
                          </w:r>
                          <w:proofErr w:type="spellStart"/>
                          <w:proofErr w:type="gramStart"/>
                          <w:r w:rsidRPr="007F5FC5">
                            <w:rPr>
                              <w:rFonts w:ascii="Consolas" w:hAnsi="Consolas" w:cs="Consolas"/>
                              <w:color w:val="2A00FF"/>
                              <w:sz w:val="12"/>
                              <w:szCs w:val="12"/>
                              <w:lang w:val="en-US"/>
                            </w:rPr>
                            <w:t>ParentProcessID</w:t>
                          </w:r>
                          <w:proofErr w:type="spellEnd"/>
                          <w:r w:rsidRPr="007F5FC5">
                            <w:rPr>
                              <w:rFonts w:ascii="Consolas" w:hAnsi="Consolas" w:cs="Consolas"/>
                              <w:color w:val="2A00FF"/>
                              <w:sz w:val="12"/>
                              <w:szCs w:val="12"/>
                              <w:lang w:val="en-US"/>
                            </w:rPr>
                            <w:t xml:space="preserve">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getParentProcessID</w:t>
                          </w:r>
                          <w:proofErr w:type="spellEnd"/>
                          <w:r w:rsidRPr="007F5FC5">
                            <w:rPr>
                              <w:rFonts w:ascii="Consolas" w:hAnsi="Consolas" w:cs="Consolas"/>
                              <w:color w:val="000000"/>
                              <w:sz w:val="12"/>
                              <w:szCs w:val="12"/>
                              <w:lang w:val="en-US"/>
                            </w:rPr>
                            <w:t>());</w:t>
                          </w:r>
                        </w:p>
                        <w:p w14:paraId="024D4D98"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 xml:space="preserve">(); </w:t>
                          </w:r>
                        </w:p>
                        <w:p w14:paraId="6AA6666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getName</w:t>
                          </w:r>
                          <w:proofErr w:type="spellEnd"/>
                          <w:r w:rsidRPr="007F5FC5">
                            <w:rPr>
                              <w:rFonts w:ascii="Consolas" w:hAnsi="Consolas" w:cs="Consolas"/>
                              <w:color w:val="000000"/>
                              <w:sz w:val="12"/>
                              <w:szCs w:val="12"/>
                              <w:lang w:val="en-US"/>
                            </w:rPr>
                            <w:t>());</w:t>
                          </w:r>
                        </w:p>
                        <w:p w14:paraId="0CB47C3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.write</w:t>
                          </w:r>
                          <w:proofErr w:type="spellEnd"/>
                          <w:proofErr w:type="gramEnd"/>
                          <w:r w:rsidRPr="007F5FC5">
                            <w:rPr>
                              <w:rFonts w:ascii="Consolas" w:hAnsi="Consolas" w:cs="Consolas"/>
                              <w:color w:val="000000"/>
                              <w:sz w:val="12"/>
                              <w:szCs w:val="12"/>
                              <w:lang w:val="en-US"/>
                            </w:rPr>
                            <w:t>(</w:t>
                          </w:r>
                          <w:r w:rsidRPr="007F5FC5">
                            <w:rPr>
                              <w:rFonts w:ascii="Consolas" w:hAnsi="Consolas" w:cs="Consolas"/>
                              <w:color w:val="6A3E3E"/>
                              <w:sz w:val="12"/>
                              <w:szCs w:val="12"/>
                              <w:lang w:val="en-US"/>
                            </w:rPr>
                            <w:t>processes</w:t>
                          </w:r>
                          <w:r w:rsidRPr="007F5FC5">
                            <w:rPr>
                              <w:rFonts w:ascii="Consolas" w:hAnsi="Consolas" w:cs="Consolas"/>
                              <w:color w:val="000000"/>
                              <w:sz w:val="12"/>
                              <w:szCs w:val="12"/>
                              <w:lang w:val="en-US"/>
                            </w:rPr>
                            <w:t>[</w:t>
                          </w:r>
                          <w:proofErr w:type="spellStart"/>
                          <w:r w:rsidRPr="007F5FC5">
                            <w:rPr>
                              <w:rFonts w:ascii="Consolas" w:hAnsi="Consolas" w:cs="Consolas"/>
                              <w:color w:val="6A3E3E"/>
                              <w:sz w:val="12"/>
                              <w:szCs w:val="12"/>
                              <w:lang w:val="en-US"/>
                            </w:rPr>
                            <w:t>i</w:t>
                          </w:r>
                          <w:proofErr w:type="spellEnd"/>
                          <w:r w:rsidRPr="007F5FC5">
                            <w:rPr>
                              <w:rFonts w:ascii="Consolas" w:hAnsi="Consolas" w:cs="Consolas"/>
                              <w:color w:val="000000"/>
                              <w:sz w:val="12"/>
                              <w:szCs w:val="12"/>
                              <w:lang w:val="en-US"/>
                            </w:rPr>
                            <w:t>].</w:t>
                          </w:r>
                          <w:proofErr w:type="spellStart"/>
                          <w:r w:rsidRPr="007F5FC5">
                            <w:rPr>
                              <w:rFonts w:ascii="Consolas" w:hAnsi="Consolas" w:cs="Consolas"/>
                              <w:color w:val="000000"/>
                              <w:sz w:val="12"/>
                              <w:szCs w:val="12"/>
                              <w:lang w:val="en-US"/>
                            </w:rPr>
                            <w:t>getPath</w:t>
                          </w:r>
                          <w:proofErr w:type="spellEnd"/>
                          <w:r w:rsidRPr="007F5FC5">
                            <w:rPr>
                              <w:rFonts w:ascii="Consolas" w:hAnsi="Consolas" w:cs="Consolas"/>
                              <w:color w:val="000000"/>
                              <w:sz w:val="12"/>
                              <w:szCs w:val="12"/>
                              <w:lang w:val="en-US"/>
                            </w:rPr>
                            <w:t>());</w:t>
                          </w:r>
                        </w:p>
                        <w:p w14:paraId="030EADFE"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6535927B"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
                        <w:p w14:paraId="53417524"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pwn</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1137CB9C"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lang w:val="en-US"/>
                            </w:rPr>
                            <w:t>pwp</w:t>
                          </w:r>
                          <w:r w:rsidRPr="007F5FC5">
                            <w:rPr>
                              <w:rFonts w:ascii="Consolas" w:hAnsi="Consolas" w:cs="Consolas"/>
                              <w:color w:val="000000"/>
                              <w:sz w:val="12"/>
                              <w:szCs w:val="12"/>
                              <w:lang w:val="en-US"/>
                            </w:rPr>
                            <w:t>.close</w:t>
                          </w:r>
                          <w:proofErr w:type="spellEnd"/>
                          <w:proofErr w:type="gramEnd"/>
                          <w:r w:rsidRPr="007F5FC5">
                            <w:rPr>
                              <w:rFonts w:ascii="Consolas" w:hAnsi="Consolas" w:cs="Consolas"/>
                              <w:color w:val="000000"/>
                              <w:sz w:val="12"/>
                              <w:szCs w:val="12"/>
                              <w:lang w:val="en-US"/>
                            </w:rPr>
                            <w:t>();</w:t>
                          </w:r>
                        </w:p>
                        <w:p w14:paraId="248AD7DF"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 xml:space="preserve">"\n Total number of </w:t>
                          </w:r>
                          <w:proofErr w:type="gramStart"/>
                          <w:r w:rsidRPr="007F5FC5">
                            <w:rPr>
                              <w:rFonts w:ascii="Consolas" w:hAnsi="Consolas" w:cs="Consolas"/>
                              <w:color w:val="2A00FF"/>
                              <w:sz w:val="12"/>
                              <w:szCs w:val="12"/>
                              <w:lang w:val="en-US"/>
                            </w:rPr>
                            <w:t>processes :</w:t>
                          </w:r>
                          <w:proofErr w:type="gramEnd"/>
                          <w:r w:rsidRPr="007F5FC5">
                            <w:rPr>
                              <w:rFonts w:ascii="Consolas" w:hAnsi="Consolas" w:cs="Consolas"/>
                              <w:color w:val="2A00FF"/>
                              <w:sz w:val="12"/>
                              <w:szCs w:val="12"/>
                              <w:lang w:val="en-US"/>
                            </w:rPr>
                            <w:t xml:space="preserve"> "</w:t>
                          </w:r>
                          <w:r w:rsidRPr="007F5FC5">
                            <w:rPr>
                              <w:rFonts w:ascii="Consolas" w:hAnsi="Consolas" w:cs="Consolas"/>
                              <w:color w:val="000000"/>
                              <w:sz w:val="12"/>
                              <w:szCs w:val="12"/>
                              <w:lang w:val="en-US"/>
                            </w:rPr>
                            <w:t xml:space="preserve"> + </w:t>
                          </w:r>
                          <w:proofErr w:type="spellStart"/>
                          <w:r w:rsidRPr="007F5FC5">
                            <w:rPr>
                              <w:rFonts w:ascii="Consolas" w:hAnsi="Consolas" w:cs="Consolas"/>
                              <w:color w:val="6A3E3E"/>
                              <w:sz w:val="12"/>
                              <w:szCs w:val="12"/>
                              <w:lang w:val="en-US"/>
                            </w:rPr>
                            <w:t>secondCounter</w:t>
                          </w:r>
                          <w:proofErr w:type="spellEnd"/>
                          <w:r w:rsidRPr="007F5FC5">
                            <w:rPr>
                              <w:rFonts w:ascii="Consolas" w:hAnsi="Consolas" w:cs="Consolas"/>
                              <w:color w:val="000000"/>
                              <w:sz w:val="12"/>
                              <w:szCs w:val="12"/>
                              <w:lang w:val="en-US"/>
                            </w:rPr>
                            <w:t>);</w:t>
                          </w:r>
                        </w:p>
                        <w:p w14:paraId="7D884253"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 </w:t>
                          </w:r>
                          <w:r w:rsidRPr="007F5FC5">
                            <w:rPr>
                              <w:rFonts w:ascii="Consolas" w:hAnsi="Consolas" w:cs="Consolas"/>
                              <w:b/>
                              <w:bCs/>
                              <w:color w:val="7F0055"/>
                              <w:sz w:val="12"/>
                              <w:szCs w:val="12"/>
                              <w:lang w:val="en-US"/>
                            </w:rPr>
                            <w:t>catch</w:t>
                          </w:r>
                          <w:r w:rsidRPr="007F5FC5">
                            <w:rPr>
                              <w:rFonts w:ascii="Consolas" w:hAnsi="Consolas" w:cs="Consolas"/>
                              <w:color w:val="000000"/>
                              <w:sz w:val="12"/>
                              <w:szCs w:val="12"/>
                              <w:lang w:val="en-US"/>
                            </w:rPr>
                            <w:t xml:space="preserve"> (Exception </w:t>
                          </w:r>
                          <w:r w:rsidRPr="007F5FC5">
                            <w:rPr>
                              <w:rFonts w:ascii="Consolas" w:hAnsi="Consolas" w:cs="Consolas"/>
                              <w:color w:val="6A3E3E"/>
                              <w:sz w:val="12"/>
                              <w:szCs w:val="12"/>
                              <w:lang w:val="en-US"/>
                            </w:rPr>
                            <w:t>e</w:t>
                          </w:r>
                          <w:r w:rsidRPr="007F5FC5">
                            <w:rPr>
                              <w:rFonts w:ascii="Consolas" w:hAnsi="Consolas" w:cs="Consolas"/>
                              <w:color w:val="000000"/>
                              <w:sz w:val="12"/>
                              <w:szCs w:val="12"/>
                              <w:lang w:val="en-US"/>
                            </w:rPr>
                            <w:t>) {</w:t>
                          </w:r>
                        </w:p>
                        <w:p w14:paraId="6F6572D2" w14:textId="77777777" w:rsidR="0007333D" w:rsidRPr="007F5FC5" w:rsidRDefault="0007333D" w:rsidP="00A8187A">
                          <w:pPr>
                            <w:autoSpaceDE w:val="0"/>
                            <w:autoSpaceDN w:val="0"/>
                            <w:adjustRightInd w:val="0"/>
                            <w:spacing w:after="0" w:line="240" w:lineRule="auto"/>
                            <w:rPr>
                              <w:rFonts w:ascii="Consolas" w:hAnsi="Consolas" w:cs="Consolas"/>
                              <w:sz w:val="12"/>
                              <w:szCs w:val="12"/>
                              <w:lang w:val="en-US"/>
                            </w:rPr>
                          </w:pPr>
                          <w:r w:rsidRPr="007F5FC5">
                            <w:rPr>
                              <w:rFonts w:ascii="Consolas" w:hAnsi="Consolas" w:cs="Consolas"/>
                              <w:color w:val="000000"/>
                              <w:sz w:val="12"/>
                              <w:szCs w:val="12"/>
                              <w:lang w:val="en-US"/>
                            </w:rPr>
                            <w:t xml:space="preserve">            </w:t>
                          </w:r>
                          <w:proofErr w:type="spellStart"/>
                          <w:r w:rsidRPr="007F5FC5">
                            <w:rPr>
                              <w:rFonts w:ascii="Consolas" w:hAnsi="Consolas" w:cs="Consolas"/>
                              <w:color w:val="000000"/>
                              <w:sz w:val="12"/>
                              <w:szCs w:val="12"/>
                              <w:lang w:val="en-US"/>
                            </w:rPr>
                            <w:t>System.</w:t>
                          </w:r>
                          <w:r w:rsidRPr="007F5FC5">
                            <w:rPr>
                              <w:rFonts w:ascii="Consolas" w:hAnsi="Consolas" w:cs="Consolas"/>
                              <w:b/>
                              <w:bCs/>
                              <w:i/>
                              <w:iCs/>
                              <w:color w:val="0000C0"/>
                              <w:sz w:val="12"/>
                              <w:szCs w:val="12"/>
                              <w:lang w:val="en-US"/>
                            </w:rPr>
                            <w:t>out</w:t>
                          </w:r>
                          <w:r w:rsidRPr="007F5FC5">
                            <w:rPr>
                              <w:rFonts w:ascii="Consolas" w:hAnsi="Consolas" w:cs="Consolas"/>
                              <w:color w:val="000000"/>
                              <w:sz w:val="12"/>
                              <w:szCs w:val="12"/>
                              <w:lang w:val="en-US"/>
                            </w:rPr>
                            <w:t>.println</w:t>
                          </w:r>
                          <w:proofErr w:type="spellEnd"/>
                          <w:r w:rsidRPr="007F5FC5">
                            <w:rPr>
                              <w:rFonts w:ascii="Consolas" w:hAnsi="Consolas" w:cs="Consolas"/>
                              <w:color w:val="000000"/>
                              <w:sz w:val="12"/>
                              <w:szCs w:val="12"/>
                              <w:lang w:val="en-US"/>
                            </w:rPr>
                            <w:t>(</w:t>
                          </w:r>
                          <w:r w:rsidRPr="007F5FC5">
                            <w:rPr>
                              <w:rFonts w:ascii="Consolas" w:hAnsi="Consolas" w:cs="Consolas"/>
                              <w:color w:val="2A00FF"/>
                              <w:sz w:val="12"/>
                              <w:szCs w:val="12"/>
                              <w:lang w:val="en-US"/>
                            </w:rPr>
                            <w:t>"No command line opened"</w:t>
                          </w:r>
                          <w:r w:rsidRPr="007F5FC5">
                            <w:rPr>
                              <w:rFonts w:ascii="Consolas" w:hAnsi="Consolas" w:cs="Consolas"/>
                              <w:color w:val="000000"/>
                              <w:sz w:val="12"/>
                              <w:szCs w:val="12"/>
                              <w:lang w:val="en-US"/>
                            </w:rPr>
                            <w:t>);</w:t>
                          </w:r>
                        </w:p>
                        <w:p w14:paraId="21F2C81E"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lang w:val="en-US"/>
                            </w:rPr>
                            <w:t xml:space="preserve">            </w:t>
                          </w:r>
                          <w:proofErr w:type="spellStart"/>
                          <w:proofErr w:type="gramStart"/>
                          <w:r w:rsidRPr="007F5FC5">
                            <w:rPr>
                              <w:rFonts w:ascii="Consolas" w:hAnsi="Consolas" w:cs="Consolas"/>
                              <w:color w:val="6A3E3E"/>
                              <w:sz w:val="12"/>
                              <w:szCs w:val="12"/>
                            </w:rPr>
                            <w:t>e</w:t>
                          </w:r>
                          <w:r w:rsidRPr="007F5FC5">
                            <w:rPr>
                              <w:rFonts w:ascii="Consolas" w:hAnsi="Consolas" w:cs="Consolas"/>
                              <w:color w:val="000000"/>
                              <w:sz w:val="12"/>
                              <w:szCs w:val="12"/>
                            </w:rPr>
                            <w:t>.printStackTrace</w:t>
                          </w:r>
                          <w:proofErr w:type="spellEnd"/>
                          <w:proofErr w:type="gramEnd"/>
                          <w:r w:rsidRPr="007F5FC5">
                            <w:rPr>
                              <w:rFonts w:ascii="Consolas" w:hAnsi="Consolas" w:cs="Consolas"/>
                              <w:color w:val="000000"/>
                              <w:sz w:val="12"/>
                              <w:szCs w:val="12"/>
                            </w:rPr>
                            <w:t>();</w:t>
                          </w:r>
                        </w:p>
                        <w:p w14:paraId="79F3FB0A"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1FF2AE2A" w14:textId="77777777" w:rsidR="0007333D" w:rsidRPr="007F5FC5" w:rsidRDefault="0007333D" w:rsidP="00A8187A">
                          <w:pPr>
                            <w:autoSpaceDE w:val="0"/>
                            <w:autoSpaceDN w:val="0"/>
                            <w:adjustRightInd w:val="0"/>
                            <w:spacing w:after="0" w:line="240" w:lineRule="auto"/>
                            <w:rPr>
                              <w:rFonts w:ascii="Consolas" w:hAnsi="Consolas" w:cs="Consolas"/>
                              <w:sz w:val="12"/>
                              <w:szCs w:val="12"/>
                            </w:rPr>
                          </w:pPr>
                          <w:r w:rsidRPr="007F5FC5">
                            <w:rPr>
                              <w:rFonts w:ascii="Consolas" w:hAnsi="Consolas" w:cs="Consolas"/>
                              <w:color w:val="000000"/>
                              <w:sz w:val="12"/>
                              <w:szCs w:val="12"/>
                            </w:rPr>
                            <w:t xml:space="preserve">    }</w:t>
                          </w:r>
                        </w:p>
                        <w:p w14:paraId="3C103ABA" w14:textId="77777777" w:rsidR="0007333D" w:rsidRPr="007F5FC5" w:rsidRDefault="0007333D" w:rsidP="00A8187A">
                          <w:pPr>
                            <w:rPr>
                              <w:sz w:val="12"/>
                              <w:szCs w:val="12"/>
                            </w:rPr>
                          </w:pPr>
                          <w:r w:rsidRPr="007F5FC5">
                            <w:rPr>
                              <w:rFonts w:ascii="Consolas" w:hAnsi="Consolas" w:cs="Consolas"/>
                              <w:color w:val="000000"/>
                              <w:sz w:val="12"/>
                              <w:szCs w:val="12"/>
                            </w:rPr>
                            <w:t>}</w:t>
                          </w:r>
                        </w:p>
                      </w:txbxContent>
                    </v:textbox>
                  </v:shape>
                  <v:group id="Groupe 33" o:spid="_x0000_s1039" style="position:absolute;top:2187245;width:5762625;height:2326233" coordsize="5762625,23262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Rectangle 34" o:spid="_x0000_s1040" style="position:absolute;width:5762625;height:23262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shape id="Zone de texte 35" o:spid="_x0000_s1041" type="#_x0000_t202" style="position:absolute;left:4454957;top:65837;width:124586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vSPxgAA&#10;ANsAAAAPAAAAZHJzL2Rvd25yZXYueG1sRI9La8MwEITvhf4HsYXcGrkNCcGJHNpCaV6Xxu0ht8Va&#10;P1JrZSzFdv59FAj0OMzMN8xyNZhadNS6yrKCl3EEgjizuuJCwU/6+TwH4TyyxtoyKbiQg1Xy+LDE&#10;WNuev6k7+EIECLsYFZTeN7GULivJoBvbhjh4uW0N+iDbQuoW+wA3tXyNopk0WHFYKLGhj5Kyv8PZ&#10;KLBpns6/otOxP/9m75vdvjtua6nU6Gl4W4DwNPj/8L291gomU7h9CT9AJl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EvSPxgAAANsAAAAPAAAAAAAAAAAAAAAAAJcCAABkcnMv&#10;ZG93bnJldi54bWxQSwUGAAAAAAQABAD1AAAAigMAAAAA&#10;" filled="f" stroked="f">
                      <v:textbox style="mso-fit-shape-to-text:t">
                        <w:txbxContent>
                          <w:p w14:paraId="6FC1D7BC" w14:textId="77777777" w:rsidR="0007333D" w:rsidRPr="00D21363" w:rsidRDefault="0007333D" w:rsidP="00A8187A">
                            <w:pPr>
                              <w:spacing w:after="0"/>
                              <w:jc w:val="center"/>
                              <w:rPr>
                                <w:color w:val="FF0000"/>
                              </w:rPr>
                            </w:pPr>
                            <w:r w:rsidRPr="00D21363">
                              <w:rPr>
                                <w:color w:val="FF0000"/>
                              </w:rPr>
                              <w:t>Première solution</w:t>
                            </w:r>
                          </w:p>
                        </w:txbxContent>
                      </v:textbox>
                    </v:shape>
                  </v:group>
                  <v:group id="Groupe 36" o:spid="_x0000_s1042" style="position:absolute;top:4593946;width:5762625;height:1711756" coordsize="5762625,171175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rect id="Rectangle 37" o:spid="_x0000_s1043" style="position:absolute;width:5762625;height:17117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v:shape id="Zone de texte 38" o:spid="_x0000_s1044" type="#_x0000_t202" style="position:absolute;left:4330599;top:65836;width:1370329;height:2679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1sRwQAA&#10;ANsAAAAPAAAAZHJzL2Rvd25yZXYueG1sRE/LisIwFN0L/kO4gjtNVRikY5RREF+z0ToLd5fm2nZs&#10;bkoT287fm8WAy8N5L1adKUVDtSssK5iMIxDEqdUFZwquyXY0B+E8ssbSMin4IwerZb+3wFjbls/U&#10;XHwmQgi7GBXk3lexlC7NyaAb24o4cHdbG/QB1pnUNbYh3JRyGkUf0mDBoSHHijY5pY/L0yiwyT2Z&#10;76LfW/v8SdeH03dzO5ZSqeGg+/oE4anzb/G/e68VzMLY8CX8AL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RNbEcEAAADbAAAADwAAAAAAAAAAAAAAAACXAgAAZHJzL2Rvd25y&#10;ZXYueG1sUEsFBgAAAAAEAAQA9QAAAIUDAAAAAA==&#10;" filled="f" stroked="f">
                      <v:textbox style="mso-fit-shape-to-text:t">
                        <w:txbxContent>
                          <w:p w14:paraId="568A4DB3" w14:textId="77777777" w:rsidR="0007333D" w:rsidRPr="00D21363" w:rsidRDefault="0007333D" w:rsidP="00A8187A">
                            <w:pPr>
                              <w:spacing w:after="0"/>
                              <w:jc w:val="center"/>
                              <w:rPr>
                                <w:color w:val="FF0000"/>
                              </w:rPr>
                            </w:pPr>
                            <w:r>
                              <w:rPr>
                                <w:color w:val="FF0000"/>
                              </w:rPr>
                              <w:t>Deuxième</w:t>
                            </w:r>
                            <w:r w:rsidRPr="00D21363">
                              <w:rPr>
                                <w:color w:val="FF0000"/>
                              </w:rPr>
                              <w:t xml:space="preserve"> solution</w:t>
                            </w:r>
                          </w:p>
                        </w:txbxContent>
                      </v:textbox>
                    </v:shape>
                  </v:group>
                </v:group>
                <v:shape id="Zone de texte 39" o:spid="_x0000_s1045" type="#_x0000_t202" style="position:absolute;top:6972300;width:576262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47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yh9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m47xgAAANsAAAAPAAAAAAAAAAAAAAAAAJcCAABkcnMv&#10;ZG93bnJldi54bWxQSwUGAAAAAAQABAD1AAAAigMAAAAA&#10;" stroked="f">
                  <v:textbox style="mso-fit-shape-to-text:t" inset="0,0,0,0">
                    <w:txbxContent>
                      <w:p w14:paraId="606BDAD5" w14:textId="7DB48360" w:rsidR="0007333D" w:rsidRPr="001306CB" w:rsidRDefault="0007333D" w:rsidP="00A8187A">
                        <w:pPr>
                          <w:pStyle w:val="Lgende"/>
                          <w:rPr>
                            <w:noProof/>
                            <w:sz w:val="20"/>
                            <w:szCs w:val="20"/>
                          </w:rPr>
                        </w:pPr>
                        <w:r>
                          <w:t>Code de la récupération des processus []</w:t>
                        </w:r>
                      </w:p>
                    </w:txbxContent>
                  </v:textbox>
                </v:shape>
                <w10:wrap type="topAndBottom"/>
              </v:group>
            </w:pict>
          </mc:Fallback>
        </mc:AlternateContent>
      </w:r>
      <w:r>
        <w:t>La figure ci-dessous montre le contenu du fichier ListProcesses.java contenant les deux solutions du test.</w:t>
      </w:r>
    </w:p>
    <w:p w14:paraId="56A7EBF7" w14:textId="6D9DC29A" w:rsidR="00FA7DFE" w:rsidRPr="00FA7DFE" w:rsidRDefault="00FA7DFE" w:rsidP="00FA7DFE">
      <w:pPr>
        <w:pStyle w:val="Titre4"/>
      </w:pPr>
      <w:r w:rsidRPr="00FA7DFE">
        <w:t>Informations récupérées</w:t>
      </w:r>
    </w:p>
    <w:p w14:paraId="2E7DD086" w14:textId="0BDC08A4" w:rsidR="00D81283" w:rsidRPr="00FA7DFE" w:rsidRDefault="00FA7DFE" w:rsidP="00FA7DFE">
      <w:pPr>
        <w:rPr>
          <w:szCs w:val="20"/>
        </w:rPr>
      </w:pPr>
      <w:r>
        <w:rPr>
          <w:szCs w:val="20"/>
        </w:rPr>
        <w:t xml:space="preserve">Comme cité plus haut dans le sous-chapitre précédent, la quantité et la forme des informations récupérées sont </w:t>
      </w:r>
      <w:r>
        <w:rPr>
          <w:szCs w:val="20"/>
        </w:rPr>
        <w:softHyphen/>
      </w:r>
      <w:r>
        <w:rPr>
          <w:szCs w:val="20"/>
        </w:rPr>
        <w:softHyphen/>
        <w:t xml:space="preserve">dépendantes de l'utilisation d'une librairie et du système d'exploitation. Les informations récupérables sont les suivantes : Name, Path, </w:t>
      </w:r>
      <w:proofErr w:type="spellStart"/>
      <w:r>
        <w:rPr>
          <w:szCs w:val="20"/>
        </w:rPr>
        <w:t>ProcessID</w:t>
      </w:r>
      <w:proofErr w:type="spellEnd"/>
      <w:r>
        <w:rPr>
          <w:szCs w:val="20"/>
        </w:rPr>
        <w:t xml:space="preserve"> </w:t>
      </w:r>
      <w:proofErr w:type="gramStart"/>
      <w:r>
        <w:rPr>
          <w:szCs w:val="20"/>
        </w:rPr>
        <w:t xml:space="preserve">et  </w:t>
      </w:r>
      <w:proofErr w:type="spellStart"/>
      <w:r>
        <w:rPr>
          <w:szCs w:val="20"/>
        </w:rPr>
        <w:t>parentProcessID</w:t>
      </w:r>
      <w:proofErr w:type="spellEnd"/>
      <w:proofErr w:type="gramEnd"/>
      <w:r>
        <w:rPr>
          <w:szCs w:val="20"/>
        </w:rPr>
        <w:t xml:space="preserve">. Comme on peut le voir dans le code de la première solution de la figure 2, Windows 10 requiert un </w:t>
      </w:r>
      <w:proofErr w:type="spellStart"/>
      <w:r>
        <w:rPr>
          <w:szCs w:val="20"/>
        </w:rPr>
        <w:t>parsing</w:t>
      </w:r>
      <w:proofErr w:type="spellEnd"/>
      <w:r>
        <w:rPr>
          <w:szCs w:val="20"/>
        </w:rPr>
        <w:t xml:space="preserve"> pour ne récupérer que le nom de l'exécutable et non le chemin complet.</w:t>
      </w:r>
    </w:p>
    <w:p w14:paraId="1D1D1E08" w14:textId="1F92D763" w:rsidR="00742B05" w:rsidRDefault="00FA7DFE" w:rsidP="009E15A0">
      <w:pPr>
        <w:pStyle w:val="Titre3"/>
      </w:pPr>
      <w:bookmarkStart w:id="18" w:name="_Toc512884452"/>
      <w:r>
        <w:lastRenderedPageBreak/>
        <w:t>Analyse</w:t>
      </w:r>
      <w:r w:rsidR="009E15A0">
        <w:t xml:space="preserve"> des sites web visités</w:t>
      </w:r>
      <w:bookmarkEnd w:id="18"/>
    </w:p>
    <w:p w14:paraId="69B42C96" w14:textId="77777777" w:rsidR="00FA7DFE" w:rsidRDefault="00FA7DFE" w:rsidP="00FA7DFE">
      <w:pPr>
        <w:rPr>
          <w:szCs w:val="20"/>
        </w:rPr>
      </w:pPr>
      <w:r>
        <w:rPr>
          <w:szCs w:val="20"/>
        </w:rPr>
        <w:t xml:space="preserve">Le deuxième test implémente la récupération d'une liste des sites web sur un ordinateur portable. Concrètement pour le projet, les sites web avec leurs métadonnées et leur temps de visite sont analysés pour distinguer les catégories des sites visités (jeux en </w:t>
      </w:r>
      <w:proofErr w:type="spellStart"/>
      <w:proofErr w:type="gramStart"/>
      <w:r>
        <w:rPr>
          <w:szCs w:val="20"/>
        </w:rPr>
        <w:t>ligne,réseaux</w:t>
      </w:r>
      <w:proofErr w:type="spellEnd"/>
      <w:proofErr w:type="gramEnd"/>
      <w:r>
        <w:rPr>
          <w:szCs w:val="20"/>
        </w:rPr>
        <w:t xml:space="preserve"> sociaux,...).</w:t>
      </w:r>
    </w:p>
    <w:p w14:paraId="401F56B3" w14:textId="25A5B9F7" w:rsidR="00FA7DFE" w:rsidRDefault="00FA7DFE" w:rsidP="00FA7DFE">
      <w:pPr>
        <w:pStyle w:val="Titre4"/>
      </w:pPr>
      <w:r w:rsidRPr="00FA7DFE">
        <w:t>Compatibilité</w:t>
      </w:r>
      <w:r>
        <w:t xml:space="preserve"> des </w:t>
      </w:r>
      <w:proofErr w:type="spellStart"/>
      <w:r>
        <w:t>devices</w:t>
      </w:r>
      <w:proofErr w:type="spellEnd"/>
      <w:r>
        <w:t xml:space="preserve"> et systèmes d'exploitation</w:t>
      </w:r>
    </w:p>
    <w:p w14:paraId="0D4DF390" w14:textId="77777777" w:rsidR="00FA7DFE" w:rsidRDefault="00FA7DFE" w:rsidP="00FA7DFE">
      <w:pPr>
        <w:rPr>
          <w:szCs w:val="20"/>
        </w:rPr>
      </w:pPr>
      <w:r>
        <w:rPr>
          <w:szCs w:val="20"/>
        </w:rPr>
        <w:t xml:space="preserve">Le programme (première solution) a été testé et fonctionne sur le système d'exploitation Windows 10. Les autres systèmes d'exploitation (Linux et Mac) et </w:t>
      </w:r>
      <w:proofErr w:type="spellStart"/>
      <w:r>
        <w:rPr>
          <w:szCs w:val="20"/>
        </w:rPr>
        <w:t>devices</w:t>
      </w:r>
      <w:proofErr w:type="spellEnd"/>
      <w:r>
        <w:rPr>
          <w:szCs w:val="20"/>
        </w:rPr>
        <w:t xml:space="preserve"> n'ont pas été testés car cette solution a vite été considérée comme inadaptée pour ce projet. La deuxième solution utilise un navigateur internet donc elle est générique au niveau des systèmes d'exploitation des ordinateurs portables. Elle a également été testée sur </w:t>
      </w:r>
      <w:proofErr w:type="spellStart"/>
      <w:r>
        <w:rPr>
          <w:szCs w:val="20"/>
        </w:rPr>
        <w:t>windows</w:t>
      </w:r>
      <w:proofErr w:type="spellEnd"/>
      <w:r>
        <w:rPr>
          <w:szCs w:val="20"/>
        </w:rPr>
        <w:t xml:space="preserve"> 10. Pour ce qui est des téléphones mobiles, cette solution ne fonctionne que sur le navigateur Firefox sur un appareil Android. Estimant que le trafic web ne valant pas la peine d'être analyser sur des smartphones, aucun test technologique n'a été fait dans ce sens.</w:t>
      </w:r>
    </w:p>
    <w:p w14:paraId="02858953" w14:textId="27CB9EF0" w:rsidR="00FA7DFE" w:rsidRDefault="00FA7DFE" w:rsidP="00FA7DFE">
      <w:pPr>
        <w:pStyle w:val="Titre4"/>
      </w:pPr>
      <w:r>
        <w:t>Versions/Utilisation de librairie</w:t>
      </w:r>
    </w:p>
    <w:p w14:paraId="57F1D67F" w14:textId="77777777" w:rsidR="00FA7DFE" w:rsidRDefault="00FA7DFE" w:rsidP="00FA7DFE">
      <w:pPr>
        <w:rPr>
          <w:szCs w:val="20"/>
        </w:rPr>
      </w:pPr>
      <w:r w:rsidRPr="00241CE2">
        <w:rPr>
          <w:szCs w:val="20"/>
        </w:rPr>
        <w:t>Deux façons de r</w:t>
      </w:r>
      <w:r>
        <w:rPr>
          <w:szCs w:val="20"/>
        </w:rPr>
        <w:t>écupérer les sites web</w:t>
      </w:r>
      <w:r w:rsidRPr="00241CE2">
        <w:rPr>
          <w:szCs w:val="20"/>
        </w:rPr>
        <w:t xml:space="preserve"> ont été implémentées</w:t>
      </w:r>
      <w:r>
        <w:rPr>
          <w:szCs w:val="20"/>
        </w:rPr>
        <w:t>.</w:t>
      </w:r>
    </w:p>
    <w:p w14:paraId="73BE9975" w14:textId="77777777" w:rsidR="00FA7DFE" w:rsidRDefault="00FA7DFE" w:rsidP="00FA7DFE">
      <w:pPr>
        <w:rPr>
          <w:szCs w:val="20"/>
        </w:rPr>
      </w:pPr>
      <w:r w:rsidRPr="00E2366C">
        <w:rPr>
          <w:szCs w:val="20"/>
        </w:rPr>
        <w:t xml:space="preserve">La première solution utilise la librairie </w:t>
      </w:r>
      <w:proofErr w:type="spellStart"/>
      <w:r w:rsidRPr="00E2366C">
        <w:rPr>
          <w:szCs w:val="20"/>
        </w:rPr>
        <w:t>libpcap</w:t>
      </w:r>
      <w:proofErr w:type="spellEnd"/>
      <w:r w:rsidRPr="00E2366C">
        <w:rPr>
          <w:szCs w:val="20"/>
        </w:rPr>
        <w:t xml:space="preserve"> (utilisée par l'outil </w:t>
      </w:r>
      <w:proofErr w:type="spellStart"/>
      <w:r w:rsidRPr="00E2366C">
        <w:rPr>
          <w:szCs w:val="20"/>
        </w:rPr>
        <w:t>wireshark</w:t>
      </w:r>
      <w:proofErr w:type="spellEnd"/>
      <w:r w:rsidRPr="00E2366C">
        <w:rPr>
          <w:szCs w:val="20"/>
        </w:rPr>
        <w:t xml:space="preserve">) enrobée dans un </w:t>
      </w:r>
      <w:proofErr w:type="spellStart"/>
      <w:r w:rsidRPr="00E2366C">
        <w:rPr>
          <w:szCs w:val="20"/>
        </w:rPr>
        <w:t>wrapper</w:t>
      </w:r>
      <w:proofErr w:type="spellEnd"/>
      <w:r w:rsidRPr="00E2366C">
        <w:rPr>
          <w:szCs w:val="20"/>
        </w:rPr>
        <w:t xml:space="preserve"> java. Il en existe plusieurs sortes plus ou moins efficaces et faciles d'intégration dans un projet. La première librairie testée se nomme pcap4j. Elle </w:t>
      </w:r>
      <w:r>
        <w:rPr>
          <w:szCs w:val="20"/>
        </w:rPr>
        <w:t>n'</w:t>
      </w:r>
      <w:r w:rsidRPr="00E2366C">
        <w:rPr>
          <w:szCs w:val="20"/>
        </w:rPr>
        <w:t>est malheureusement pas utile pour ce projet car les protocoles que l'on désire capturer sont HTTP et HTTPS de la couche 7 du modèle OSI. Ces protocoles ne sont pas supportés</w:t>
      </w:r>
      <w:r>
        <w:rPr>
          <w:szCs w:val="20"/>
        </w:rPr>
        <w:t xml:space="preserve"> par cette librairie</w:t>
      </w:r>
      <w:r w:rsidRPr="00E2366C">
        <w:rPr>
          <w:szCs w:val="20"/>
        </w:rPr>
        <w:t>. La seconde librairie testé</w:t>
      </w:r>
      <w:r>
        <w:rPr>
          <w:szCs w:val="20"/>
        </w:rPr>
        <w:t xml:space="preserve">e se nomme </w:t>
      </w:r>
      <w:proofErr w:type="spellStart"/>
      <w:r>
        <w:rPr>
          <w:szCs w:val="20"/>
        </w:rPr>
        <w:t>jnetpcap</w:t>
      </w:r>
      <w:proofErr w:type="spellEnd"/>
      <w:r>
        <w:rPr>
          <w:szCs w:val="20"/>
        </w:rPr>
        <w:t xml:space="preserve">. </w:t>
      </w:r>
      <w:proofErr w:type="gramStart"/>
      <w:r>
        <w:rPr>
          <w:szCs w:val="20"/>
        </w:rPr>
        <w:t xml:space="preserve">L' </w:t>
      </w:r>
      <w:r w:rsidRPr="00E2366C">
        <w:rPr>
          <w:szCs w:val="20"/>
        </w:rPr>
        <w:t>inconvénient</w:t>
      </w:r>
      <w:proofErr w:type="gramEnd"/>
      <w:r w:rsidRPr="00E2366C">
        <w:rPr>
          <w:szCs w:val="20"/>
        </w:rPr>
        <w:t xml:space="preserve"> est qu'elle est capable de capturer le</w:t>
      </w:r>
      <w:r>
        <w:rPr>
          <w:szCs w:val="20"/>
        </w:rPr>
        <w:t xml:space="preserve">s protocoles HTTP et HTTPS, un protocole sécurisé et </w:t>
      </w:r>
      <w:r w:rsidRPr="00E2366C">
        <w:rPr>
          <w:szCs w:val="20"/>
        </w:rPr>
        <w:t>chiffré.</w:t>
      </w:r>
      <w:r>
        <w:rPr>
          <w:szCs w:val="20"/>
        </w:rPr>
        <w:t xml:space="preserve"> Cela signifie que le protocole HTTPS est capturable mais non-exploitable. C'est pour cette raison principalement que cette solution n'a pas été envisagée pour la suite du projet. De plus</w:t>
      </w:r>
      <w:r w:rsidRPr="002F736F">
        <w:rPr>
          <w:szCs w:val="20"/>
        </w:rPr>
        <w:t xml:space="preserve">, la manière de capturer le </w:t>
      </w:r>
      <w:proofErr w:type="spellStart"/>
      <w:r w:rsidRPr="002F736F">
        <w:rPr>
          <w:szCs w:val="20"/>
        </w:rPr>
        <w:t>traffic</w:t>
      </w:r>
      <w:proofErr w:type="spellEnd"/>
      <w:r w:rsidRPr="002F736F">
        <w:rPr>
          <w:szCs w:val="20"/>
        </w:rPr>
        <w:t xml:space="preserve"> web a été remise en cause. Lors de la capture de paquets sur le réseau, on obtient uniquement les entêtes HTTP mais </w:t>
      </w:r>
      <w:proofErr w:type="gramStart"/>
      <w:r w:rsidRPr="002F736F">
        <w:rPr>
          <w:szCs w:val="20"/>
        </w:rPr>
        <w:t>aucune informations</w:t>
      </w:r>
      <w:proofErr w:type="gramEnd"/>
      <w:r w:rsidRPr="002F736F">
        <w:rPr>
          <w:szCs w:val="20"/>
        </w:rPr>
        <w:t xml:space="preserve"> concernant les onglets sur lesquels l'utilisateur est actif ainsi que le temps passé sur ceux-ci individuellement. Grâce aux applications </w:t>
      </w:r>
      <w:proofErr w:type="spellStart"/>
      <w:r w:rsidRPr="002F736F">
        <w:rPr>
          <w:szCs w:val="20"/>
        </w:rPr>
        <w:t>Rescue</w:t>
      </w:r>
      <w:proofErr w:type="spellEnd"/>
      <w:r w:rsidRPr="002F736F">
        <w:rPr>
          <w:szCs w:val="20"/>
        </w:rPr>
        <w:t xml:space="preserve"> Time et le contrôle parental de Swisscom, on a pu découvrir une autre façon énormément plus efficace pour con</w:t>
      </w:r>
      <w:r>
        <w:rPr>
          <w:szCs w:val="20"/>
        </w:rPr>
        <w:t>trôler les sites sur lesquels navigue</w:t>
      </w:r>
      <w:r w:rsidRPr="002F736F">
        <w:rPr>
          <w:szCs w:val="20"/>
        </w:rPr>
        <w:t xml:space="preserve"> l'utilisateur.</w:t>
      </w:r>
      <w:r>
        <w:rPr>
          <w:szCs w:val="20"/>
        </w:rPr>
        <w:t xml:space="preserve"> Cette alternative est la deuxième solution décrite en dessous.</w:t>
      </w:r>
    </w:p>
    <w:p w14:paraId="7AE2F759" w14:textId="77777777" w:rsidR="00FA7DFE" w:rsidRDefault="00FA7DFE" w:rsidP="00FA7DFE">
      <w:pPr>
        <w:jc w:val="left"/>
        <w:rPr>
          <w:szCs w:val="20"/>
        </w:rPr>
      </w:pPr>
      <w:r w:rsidRPr="002F736F">
        <w:rPr>
          <w:szCs w:val="20"/>
        </w:rPr>
        <w:t xml:space="preserve">Cette deuxième méthode fonctionne grâce à une extension </w:t>
      </w:r>
      <w:proofErr w:type="spellStart"/>
      <w:r w:rsidRPr="002F736F">
        <w:rPr>
          <w:szCs w:val="20"/>
        </w:rPr>
        <w:t>google</w:t>
      </w:r>
      <w:proofErr w:type="spellEnd"/>
      <w:r w:rsidRPr="002F736F">
        <w:rPr>
          <w:szCs w:val="20"/>
        </w:rPr>
        <w:t xml:space="preserve"> chrome</w:t>
      </w:r>
      <w:r>
        <w:rPr>
          <w:szCs w:val="20"/>
        </w:rPr>
        <w:t xml:space="preserve">, composée de fichiers html, </w:t>
      </w:r>
      <w:proofErr w:type="spellStart"/>
      <w:r>
        <w:rPr>
          <w:szCs w:val="20"/>
        </w:rPr>
        <w:t>css</w:t>
      </w:r>
      <w:proofErr w:type="spellEnd"/>
      <w:r>
        <w:rPr>
          <w:szCs w:val="20"/>
        </w:rPr>
        <w:t xml:space="preserve"> et </w:t>
      </w:r>
      <w:proofErr w:type="spellStart"/>
      <w:r>
        <w:rPr>
          <w:szCs w:val="20"/>
        </w:rPr>
        <w:t>js</w:t>
      </w:r>
      <w:proofErr w:type="spellEnd"/>
      <w:r w:rsidRPr="002F736F">
        <w:rPr>
          <w:szCs w:val="20"/>
        </w:rPr>
        <w:t xml:space="preserve">. Cette extension est également développable sur d'autres navigateurs comme </w:t>
      </w:r>
      <w:proofErr w:type="spellStart"/>
      <w:r w:rsidRPr="002F736F">
        <w:rPr>
          <w:szCs w:val="20"/>
        </w:rPr>
        <w:t>firefox</w:t>
      </w:r>
      <w:proofErr w:type="spellEnd"/>
      <w:r w:rsidRPr="002F736F">
        <w:rPr>
          <w:szCs w:val="20"/>
        </w:rPr>
        <w:t xml:space="preserve"> par exemple. L'extension a accès directement aux onglet</w:t>
      </w:r>
      <w:r>
        <w:rPr>
          <w:szCs w:val="20"/>
        </w:rPr>
        <w:t xml:space="preserve">s du navigateur ainsi qu'aux </w:t>
      </w:r>
      <w:proofErr w:type="spellStart"/>
      <w:r>
        <w:rPr>
          <w:szCs w:val="20"/>
        </w:rPr>
        <w:t>URLs</w:t>
      </w:r>
      <w:proofErr w:type="spellEnd"/>
      <w:r>
        <w:rPr>
          <w:szCs w:val="20"/>
        </w:rPr>
        <w:t xml:space="preserve"> entrées</w:t>
      </w:r>
      <w:r w:rsidRPr="002F736F">
        <w:rPr>
          <w:szCs w:val="20"/>
        </w:rPr>
        <w:t>. Le temps aussi peut être analysé. A chaque changement/ouverture</w:t>
      </w:r>
      <w:r>
        <w:rPr>
          <w:szCs w:val="20"/>
        </w:rPr>
        <w:t>/fermeture</w:t>
      </w:r>
      <w:r w:rsidRPr="002F736F">
        <w:rPr>
          <w:szCs w:val="20"/>
        </w:rPr>
        <w:t xml:space="preserve"> d'onglet, l'extension récupère le temps passé sur l'onglet précédent et envoie ces information</w:t>
      </w:r>
      <w:r>
        <w:rPr>
          <w:szCs w:val="20"/>
        </w:rPr>
        <w:t>s à un serveur http local (dans ce test, codé en java)</w:t>
      </w:r>
      <w:r w:rsidRPr="002F736F">
        <w:rPr>
          <w:szCs w:val="20"/>
        </w:rPr>
        <w:t>.</w:t>
      </w:r>
    </w:p>
    <w:p w14:paraId="32224539" w14:textId="77777777" w:rsidR="00FA7DFE" w:rsidRDefault="00FA7DFE">
      <w:pPr>
        <w:jc w:val="left"/>
        <w:rPr>
          <w:szCs w:val="20"/>
        </w:rPr>
      </w:pPr>
      <w:r>
        <w:rPr>
          <w:szCs w:val="20"/>
        </w:rPr>
        <w:br w:type="page"/>
      </w:r>
    </w:p>
    <w:p w14:paraId="386F4D89" w14:textId="2CFFE944" w:rsidR="00912B8B" w:rsidRDefault="00FA7DFE">
      <w:pPr>
        <w:jc w:val="left"/>
      </w:pPr>
      <w:r>
        <w:rPr>
          <w:noProof/>
          <w:szCs w:val="20"/>
          <w:lang w:val="fr-FR" w:eastAsia="zh-CN"/>
        </w:rPr>
        <w:lastRenderedPageBreak/>
        <mc:AlternateContent>
          <mc:Choice Requires="wpg">
            <w:drawing>
              <wp:anchor distT="0" distB="0" distL="114300" distR="114300" simplePos="0" relativeHeight="251686912" behindDoc="0" locked="0" layoutInCell="1" allowOverlap="1" wp14:anchorId="6C3EC254" wp14:editId="0E302AA6">
                <wp:simplePos x="0" y="0"/>
                <wp:positionH relativeFrom="column">
                  <wp:posOffset>5412</wp:posOffset>
                </wp:positionH>
                <wp:positionV relativeFrom="paragraph">
                  <wp:posOffset>5629910</wp:posOffset>
                </wp:positionV>
                <wp:extent cx="5753735" cy="2526665"/>
                <wp:effectExtent l="0" t="0" r="18415" b="6985"/>
                <wp:wrapTopAndBottom/>
                <wp:docPr id="228" name="Groupe 228"/>
                <wp:cNvGraphicFramePr/>
                <a:graphic xmlns:a="http://schemas.openxmlformats.org/drawingml/2006/main">
                  <a:graphicData uri="http://schemas.microsoft.com/office/word/2010/wordprocessingGroup">
                    <wpg:wgp>
                      <wpg:cNvGrpSpPr/>
                      <wpg:grpSpPr>
                        <a:xfrm>
                          <a:off x="0" y="0"/>
                          <a:ext cx="5753735" cy="2526665"/>
                          <a:chOff x="0" y="0"/>
                          <a:chExt cx="5753735" cy="2526665"/>
                        </a:xfrm>
                      </wpg:grpSpPr>
                      <wps:wsp>
                        <wps:cNvPr id="225"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5078A055"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p>
                            <w:p w14:paraId="5B628FF7"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java.io.*</w:t>
                              </w:r>
                              <w:proofErr w:type="gramEnd"/>
                              <w:r w:rsidRPr="0037216B">
                                <w:rPr>
                                  <w:rFonts w:ascii="Consolas" w:hAnsi="Consolas" w:cs="Consolas"/>
                                  <w:color w:val="000000"/>
                                  <w:sz w:val="12"/>
                                  <w:szCs w:val="12"/>
                                  <w:lang w:val="en-US"/>
                                </w:rPr>
                                <w:t>;</w:t>
                              </w:r>
                            </w:p>
                            <w:p w14:paraId="6F39D6B6"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com.sun.net.httpserver.HttpExchange</w:t>
                              </w:r>
                              <w:proofErr w:type="spellEnd"/>
                              <w:r w:rsidRPr="0037216B">
                                <w:rPr>
                                  <w:rFonts w:ascii="Consolas" w:hAnsi="Consolas" w:cs="Consolas"/>
                                  <w:color w:val="000000"/>
                                  <w:sz w:val="12"/>
                                  <w:szCs w:val="12"/>
                                </w:rPr>
                                <w:t>;</w:t>
                              </w:r>
                            </w:p>
                            <w:p w14:paraId="18EEF81C"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com.sun.net.httpserver.HttpHandler</w:t>
                              </w:r>
                              <w:proofErr w:type="spellEnd"/>
                              <w:r w:rsidRPr="0037216B">
                                <w:rPr>
                                  <w:rFonts w:ascii="Consolas" w:hAnsi="Consolas" w:cs="Consolas"/>
                                  <w:color w:val="000000"/>
                                  <w:sz w:val="12"/>
                                  <w:szCs w:val="12"/>
                                </w:rPr>
                                <w:t>;</w:t>
                              </w:r>
                            </w:p>
                            <w:p w14:paraId="22B1048B"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
                            <w:p w14:paraId="7C080F13"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SniffHandler</w:t>
                              </w:r>
                              <w:proofErr w:type="spellEnd"/>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HttpHandler</w:t>
                              </w:r>
                              <w:proofErr w:type="spellEnd"/>
                              <w:r w:rsidRPr="0037216B">
                                <w:rPr>
                                  <w:rFonts w:ascii="Consolas" w:hAnsi="Consolas" w:cs="Consolas"/>
                                  <w:color w:val="000000"/>
                                  <w:sz w:val="12"/>
                                  <w:szCs w:val="12"/>
                                  <w:lang w:val="en-US"/>
                                </w:rPr>
                                <w:t xml:space="preserve"> {</w:t>
                              </w:r>
                            </w:p>
                            <w:p w14:paraId="5C375026"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p>
                            <w:p w14:paraId="510AB292"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handle(</w:t>
                              </w:r>
                              <w:proofErr w:type="spellStart"/>
                              <w:proofErr w:type="gramEnd"/>
                              <w:r w:rsidRPr="0037216B">
                                <w:rPr>
                                  <w:rFonts w:ascii="Consolas" w:hAnsi="Consolas" w:cs="Consolas"/>
                                  <w:color w:val="000000"/>
                                  <w:sz w:val="12"/>
                                  <w:szCs w:val="12"/>
                                  <w:lang w:val="en-US"/>
                                </w:rPr>
                                <w:t>HttpExchange</w:t>
                              </w:r>
                              <w:proofErr w:type="spellEnd"/>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IOException</w:t>
                              </w:r>
                              <w:proofErr w:type="spellEnd"/>
                              <w:r w:rsidRPr="0037216B">
                                <w:rPr>
                                  <w:rFonts w:ascii="Consolas" w:hAnsi="Consolas" w:cs="Consolas"/>
                                  <w:color w:val="000000"/>
                                  <w:sz w:val="12"/>
                                  <w:szCs w:val="12"/>
                                  <w:lang w:val="en-US"/>
                                </w:rPr>
                                <w:t xml:space="preserve"> {</w:t>
                              </w:r>
                            </w:p>
                            <w:p w14:paraId="755724F7"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.getRequestBody</w:t>
                              </w:r>
                              <w:proofErr w:type="spellEnd"/>
                              <w:proofErr w:type="gramEnd"/>
                              <w:r w:rsidRPr="0037216B">
                                <w:rPr>
                                  <w:rFonts w:ascii="Consolas" w:hAnsi="Consolas" w:cs="Consolas"/>
                                  <w:color w:val="000000"/>
                                  <w:sz w:val="12"/>
                                  <w:szCs w:val="12"/>
                                  <w:lang w:val="en-US"/>
                                </w:rPr>
                                <w:t xml:space="preserve">(),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br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w:t>
                              </w:r>
                            </w:p>
                            <w:p w14:paraId="39FE3278"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roofErr w:type="spellEnd"/>
                              <w:proofErr w:type="gramEnd"/>
                              <w:r w:rsidRPr="0037216B">
                                <w:rPr>
                                  <w:rFonts w:ascii="Consolas" w:hAnsi="Consolas" w:cs="Consolas"/>
                                  <w:color w:val="000000"/>
                                  <w:sz w:val="12"/>
                                  <w:szCs w:val="12"/>
                                  <w:lang w:val="en-US"/>
                                </w:rPr>
                                <w:t>();</w:t>
                              </w:r>
                            </w:p>
                            <w:p w14:paraId="67E2F1DE" w14:textId="77777777" w:rsidR="0007333D" w:rsidRDefault="0007333D"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proofErr w:type="spellEnd"/>
                              <w:r w:rsidRPr="0037216B">
                                <w:rPr>
                                  <w:rFonts w:ascii="Consolas" w:hAnsi="Consolas" w:cs="Consolas"/>
                                  <w:color w:val="000000"/>
                                  <w:sz w:val="12"/>
                                  <w:szCs w:val="12"/>
                                  <w:lang w:val="en-US"/>
                                </w:rPr>
                                <w:t>(</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p>
                            <w:p w14:paraId="44AC2FD1"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.sendResponseHeaders</w:t>
                              </w:r>
                              <w:proofErr w:type="spellEnd"/>
                              <w:proofErr w:type="gramEnd"/>
                              <w:r w:rsidRPr="0037216B">
                                <w:rPr>
                                  <w:rFonts w:ascii="Consolas" w:hAnsi="Consolas" w:cs="Consolas"/>
                                  <w:color w:val="000000"/>
                                  <w:sz w:val="12"/>
                                  <w:szCs w:val="12"/>
                                  <w:lang w:val="en-US"/>
                                </w:rPr>
                                <w:t xml:space="preserve">(200, </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roofErr w:type="spellEnd"/>
                              <w:r w:rsidRPr="0037216B">
                                <w:rPr>
                                  <w:rFonts w:ascii="Consolas" w:hAnsi="Consolas" w:cs="Consolas"/>
                                  <w:color w:val="000000"/>
                                  <w:sz w:val="12"/>
                                  <w:szCs w:val="12"/>
                                  <w:lang w:val="en-US"/>
                                </w:rPr>
                                <w:t>());</w:t>
                              </w:r>
                            </w:p>
                            <w:p w14:paraId="23143B88"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OutputStream</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os</w:t>
                              </w:r>
                              <w:proofErr w:type="spellEnd"/>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roofErr w:type="spellEnd"/>
                              <w:proofErr w:type="gramEnd"/>
                              <w:r w:rsidRPr="0037216B">
                                <w:rPr>
                                  <w:rFonts w:ascii="Consolas" w:hAnsi="Consolas" w:cs="Consolas"/>
                                  <w:color w:val="000000"/>
                                  <w:sz w:val="12"/>
                                  <w:szCs w:val="12"/>
                                  <w:lang w:val="en-US"/>
                                </w:rPr>
                                <w:t>();</w:t>
                              </w:r>
                            </w:p>
                            <w:p w14:paraId="5A3CA4B3"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proofErr w:type="spellEnd"/>
                              <w:proofErr w:type="gram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000000"/>
                                  <w:sz w:val="12"/>
                                  <w:szCs w:val="12"/>
                                  <w:lang w:val="en-US"/>
                                </w:rPr>
                                <w:t>getBytes</w:t>
                              </w:r>
                              <w:proofErr w:type="spellEnd"/>
                              <w:r w:rsidRPr="0037216B">
                                <w:rPr>
                                  <w:rFonts w:ascii="Consolas" w:hAnsi="Consolas" w:cs="Consolas"/>
                                  <w:color w:val="000000"/>
                                  <w:sz w:val="12"/>
                                  <w:szCs w:val="12"/>
                                  <w:lang w:val="en-US"/>
                                </w:rPr>
                                <w:t>());</w:t>
                              </w:r>
                            </w:p>
                            <w:p w14:paraId="63874E20"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rPr>
                                <w:t>os</w:t>
                              </w:r>
                              <w:r w:rsidRPr="0037216B">
                                <w:rPr>
                                  <w:rFonts w:ascii="Consolas" w:hAnsi="Consolas" w:cs="Consolas"/>
                                  <w:color w:val="000000"/>
                                  <w:sz w:val="12"/>
                                  <w:szCs w:val="12"/>
                                </w:rPr>
                                <w:t>.close</w:t>
                              </w:r>
                              <w:proofErr w:type="spellEnd"/>
                              <w:proofErr w:type="gramEnd"/>
                              <w:r w:rsidRPr="0037216B">
                                <w:rPr>
                                  <w:rFonts w:ascii="Consolas" w:hAnsi="Consolas" w:cs="Consolas"/>
                                  <w:color w:val="000000"/>
                                  <w:sz w:val="12"/>
                                  <w:szCs w:val="12"/>
                                </w:rPr>
                                <w:t>();</w:t>
                              </w:r>
                            </w:p>
                            <w:p w14:paraId="58CD1F6E"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
                            <w:p w14:paraId="193C63D4" w14:textId="77777777" w:rsidR="0007333D" w:rsidRPr="0037216B" w:rsidRDefault="0007333D"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wps:txbx>
                        <wps:bodyPr rot="0" vert="horz" wrap="square" lIns="91440" tIns="45720" rIns="91440" bIns="45720" anchor="t" anchorCtr="0">
                          <a:noAutofit/>
                        </wps:bodyPr>
                      </wps:wsp>
                      <wps:wsp>
                        <wps:cNvPr id="227" name="Zone de texte 227"/>
                        <wps:cNvSpPr txBox="1"/>
                        <wps:spPr>
                          <a:xfrm>
                            <a:off x="0" y="2259965"/>
                            <a:ext cx="5753735" cy="266700"/>
                          </a:xfrm>
                          <a:prstGeom prst="rect">
                            <a:avLst/>
                          </a:prstGeom>
                          <a:solidFill>
                            <a:prstClr val="white"/>
                          </a:solidFill>
                          <a:ln>
                            <a:noFill/>
                          </a:ln>
                          <a:effectLst/>
                        </wps:spPr>
                        <wps:txbx>
                          <w:txbxContent>
                            <w:p w14:paraId="58CE4CF8" w14:textId="3E9C690D" w:rsidR="0007333D" w:rsidRPr="00247977" w:rsidRDefault="0007333D" w:rsidP="00FA7DFE">
                              <w:pPr>
                                <w:pStyle w:val="Lgende"/>
                                <w:rPr>
                                  <w:noProof/>
                                  <w:sz w:val="20"/>
                                  <w:szCs w:val="20"/>
                                </w:rPr>
                              </w:pPr>
                              <w:r>
                                <w:t xml:space="preserve">Deuxième solution de </w:t>
                              </w:r>
                              <w:proofErr w:type="spellStart"/>
                              <w:r>
                                <w:t>sniffing</w:t>
                              </w:r>
                              <w:proofErr w:type="spellEnd"/>
                              <w:r>
                                <w:t xml:space="preserve"> web - SniffHandler.java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3EC254" id="Groupe 228" o:spid="_x0000_s1046" style="position:absolute;margin-left:.45pt;margin-top:443.3pt;width:453.05pt;height:198.95pt;z-index:251686912;mso-width-relative:margin;mso-height-relative:margin" coordsize="5753735,25266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">
                <v:shape id="_x0000_s1047"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N6KixgAA&#10;ANwAAAAPAAAAZHJzL2Rvd25yZXYueG1sRI9Ba8JAFITvQv/D8gpeim5MW7Wpq4hgsbdWpb0+ss8k&#10;mH0bd9cY/71bKHgcZuYbZrboTC1acr6yrGA0TEAQ51ZXXCjY79aDKQgfkDXWlknBlTws5g+9GWba&#10;Xvib2m0oRISwz1BBGUKTSenzkgz6oW2Io3ewzmCI0hVSO7xEuKllmiRjabDiuFBiQ6uS8uP2bBRM&#10;Xzbtr/98/vrJx4f6LTxN2o+TU6r/2C3fQQTqwj38395oBWn6Cn9n4hGQ8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N6KixgAAANwAAAAPAAAAAAAAAAAAAAAAAJcCAABkcnMv&#10;ZG93bnJldi54bWxQSwUGAAAAAAQABAD1AAAAigMAAAAA&#10;">
                  <v:textbox>
                    <w:txbxContent>
                      <w:p w14:paraId="5078A055"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package</w:t>
                        </w:r>
                        <w:r w:rsidRPr="0037216B">
                          <w:rPr>
                            <w:rFonts w:ascii="Consolas" w:hAnsi="Consolas" w:cs="Consolas"/>
                            <w:color w:val="000000"/>
                            <w:sz w:val="12"/>
                            <w:szCs w:val="12"/>
                            <w:lang w:val="en-US"/>
                          </w:rPr>
                          <w:t xml:space="preserve"> test;</w:t>
                        </w:r>
                      </w:p>
                      <w:p w14:paraId="3EABAEED"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p>
                      <w:p w14:paraId="5B628FF7"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import</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java.io.*</w:t>
                        </w:r>
                        <w:proofErr w:type="gramEnd"/>
                        <w:r w:rsidRPr="0037216B">
                          <w:rPr>
                            <w:rFonts w:ascii="Consolas" w:hAnsi="Consolas" w:cs="Consolas"/>
                            <w:color w:val="000000"/>
                            <w:sz w:val="12"/>
                            <w:szCs w:val="12"/>
                            <w:lang w:val="en-US"/>
                          </w:rPr>
                          <w:t>;</w:t>
                        </w:r>
                      </w:p>
                      <w:p w14:paraId="6F39D6B6"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com.sun.net.httpserver.HttpExchange</w:t>
                        </w:r>
                        <w:proofErr w:type="spellEnd"/>
                        <w:r w:rsidRPr="0037216B">
                          <w:rPr>
                            <w:rFonts w:ascii="Consolas" w:hAnsi="Consolas" w:cs="Consolas"/>
                            <w:color w:val="000000"/>
                            <w:sz w:val="12"/>
                            <w:szCs w:val="12"/>
                          </w:rPr>
                          <w:t>;</w:t>
                        </w:r>
                      </w:p>
                      <w:p w14:paraId="18EEF81C"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roofErr w:type="gramStart"/>
                        <w:r w:rsidRPr="0037216B">
                          <w:rPr>
                            <w:rFonts w:ascii="Consolas" w:hAnsi="Consolas" w:cs="Consolas"/>
                            <w:b/>
                            <w:bCs/>
                            <w:color w:val="7F0055"/>
                            <w:sz w:val="12"/>
                            <w:szCs w:val="12"/>
                          </w:rPr>
                          <w:t>import</w:t>
                        </w:r>
                        <w:proofErr w:type="gramEnd"/>
                        <w:r w:rsidRPr="0037216B">
                          <w:rPr>
                            <w:rFonts w:ascii="Consolas" w:hAnsi="Consolas" w:cs="Consolas"/>
                            <w:color w:val="000000"/>
                            <w:sz w:val="12"/>
                            <w:szCs w:val="12"/>
                          </w:rPr>
                          <w:t xml:space="preserve"> </w:t>
                        </w:r>
                        <w:proofErr w:type="spellStart"/>
                        <w:r w:rsidRPr="0037216B">
                          <w:rPr>
                            <w:rFonts w:ascii="Consolas" w:hAnsi="Consolas" w:cs="Consolas"/>
                            <w:color w:val="000000"/>
                            <w:sz w:val="12"/>
                            <w:szCs w:val="12"/>
                          </w:rPr>
                          <w:t>com.sun.net.httpserver.HttpHandler</w:t>
                        </w:r>
                        <w:proofErr w:type="spellEnd"/>
                        <w:r w:rsidRPr="0037216B">
                          <w:rPr>
                            <w:rFonts w:ascii="Consolas" w:hAnsi="Consolas" w:cs="Consolas"/>
                            <w:color w:val="000000"/>
                            <w:sz w:val="12"/>
                            <w:szCs w:val="12"/>
                          </w:rPr>
                          <w:t>;</w:t>
                        </w:r>
                      </w:p>
                      <w:p w14:paraId="22B1048B"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
                      <w:p w14:paraId="7C080F13"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class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SniffHandler</w:t>
                        </w:r>
                        <w:proofErr w:type="spellEnd"/>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implements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HttpHandler</w:t>
                        </w:r>
                        <w:proofErr w:type="spellEnd"/>
                        <w:r w:rsidRPr="0037216B">
                          <w:rPr>
                            <w:rFonts w:ascii="Consolas" w:hAnsi="Consolas" w:cs="Consolas"/>
                            <w:color w:val="000000"/>
                            <w:sz w:val="12"/>
                            <w:szCs w:val="12"/>
                            <w:lang w:val="en-US"/>
                          </w:rPr>
                          <w:t xml:space="preserve"> {</w:t>
                        </w:r>
                      </w:p>
                      <w:p w14:paraId="5C375026"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p>
                      <w:p w14:paraId="510AB292"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color w:val="646464"/>
                            <w:sz w:val="12"/>
                            <w:szCs w:val="12"/>
                            <w:lang w:val="en-US"/>
                          </w:rPr>
                          <w:t>@Override</w:t>
                        </w:r>
                      </w:p>
                      <w:p w14:paraId="2271730B"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public</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void</w:t>
                        </w:r>
                        <w:r w:rsidRPr="0037216B">
                          <w:rPr>
                            <w:rFonts w:ascii="Consolas" w:hAnsi="Consolas" w:cs="Consolas"/>
                            <w:color w:val="000000"/>
                            <w:sz w:val="12"/>
                            <w:szCs w:val="12"/>
                            <w:lang w:val="en-US"/>
                          </w:rPr>
                          <w:t xml:space="preserve"> </w:t>
                        </w:r>
                        <w:proofErr w:type="gramStart"/>
                        <w:r w:rsidRPr="0037216B">
                          <w:rPr>
                            <w:rFonts w:ascii="Consolas" w:hAnsi="Consolas" w:cs="Consolas"/>
                            <w:color w:val="000000"/>
                            <w:sz w:val="12"/>
                            <w:szCs w:val="12"/>
                            <w:lang w:val="en-US"/>
                          </w:rPr>
                          <w:t>handle(</w:t>
                        </w:r>
                        <w:proofErr w:type="spellStart"/>
                        <w:proofErr w:type="gramEnd"/>
                        <w:r w:rsidRPr="0037216B">
                          <w:rPr>
                            <w:rFonts w:ascii="Consolas" w:hAnsi="Consolas" w:cs="Consolas"/>
                            <w:color w:val="000000"/>
                            <w:sz w:val="12"/>
                            <w:szCs w:val="12"/>
                            <w:lang w:val="en-US"/>
                          </w:rPr>
                          <w:t>HttpExchange</w:t>
                        </w:r>
                        <w:proofErr w:type="spellEnd"/>
                        <w:r w:rsidRPr="0037216B">
                          <w:rPr>
                            <w:rFonts w:ascii="Consolas" w:hAnsi="Consolas" w:cs="Consolas"/>
                            <w:color w:val="000000"/>
                            <w:sz w:val="12"/>
                            <w:szCs w:val="12"/>
                            <w:lang w:val="en-US"/>
                          </w:rPr>
                          <w:t xml:space="preserve"> </w:t>
                        </w:r>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 xml:space="preserve">) </w:t>
                        </w:r>
                        <w:r w:rsidRPr="0037216B">
                          <w:rPr>
                            <w:rFonts w:ascii="Consolas" w:hAnsi="Consolas" w:cs="Consolas"/>
                            <w:b/>
                            <w:bCs/>
                            <w:color w:val="7F0055"/>
                            <w:sz w:val="12"/>
                            <w:szCs w:val="12"/>
                            <w:lang w:val="en-US"/>
                          </w:rPr>
                          <w:t>throws</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IOException</w:t>
                        </w:r>
                        <w:proofErr w:type="spellEnd"/>
                        <w:r w:rsidRPr="0037216B">
                          <w:rPr>
                            <w:rFonts w:ascii="Consolas" w:hAnsi="Consolas" w:cs="Consolas"/>
                            <w:color w:val="000000"/>
                            <w:sz w:val="12"/>
                            <w:szCs w:val="12"/>
                            <w:lang w:val="en-US"/>
                          </w:rPr>
                          <w:t xml:space="preserve"> {</w:t>
                        </w:r>
                      </w:p>
                      <w:p w14:paraId="755724F7"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InputStreamReader</w:t>
                        </w:r>
                        <w:proofErr w:type="spellEnd"/>
                        <w:r w:rsidRPr="0037216B">
                          <w:rPr>
                            <w:rFonts w:ascii="Consolas" w:hAnsi="Consolas" w:cs="Consolas"/>
                            <w:color w:val="000000"/>
                            <w:sz w:val="12"/>
                            <w:szCs w:val="12"/>
                            <w:lang w:val="en-US"/>
                          </w:rPr>
                          <w:t>(</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.getRequestBody</w:t>
                        </w:r>
                        <w:proofErr w:type="spellEnd"/>
                        <w:proofErr w:type="gramEnd"/>
                        <w:r w:rsidRPr="0037216B">
                          <w:rPr>
                            <w:rFonts w:ascii="Consolas" w:hAnsi="Consolas" w:cs="Consolas"/>
                            <w:color w:val="000000"/>
                            <w:sz w:val="12"/>
                            <w:szCs w:val="12"/>
                            <w:lang w:val="en-US"/>
                          </w:rPr>
                          <w:t xml:space="preserve">(), </w:t>
                        </w:r>
                        <w:r w:rsidRPr="0037216B">
                          <w:rPr>
                            <w:rFonts w:ascii="Consolas" w:hAnsi="Consolas" w:cs="Consolas"/>
                            <w:color w:val="2A00FF"/>
                            <w:sz w:val="12"/>
                            <w:szCs w:val="12"/>
                            <w:lang w:val="en-US"/>
                          </w:rPr>
                          <w:t>"utf-8"</w:t>
                        </w:r>
                        <w:r w:rsidRPr="0037216B">
                          <w:rPr>
                            <w:rFonts w:ascii="Consolas" w:hAnsi="Consolas" w:cs="Consolas"/>
                            <w:color w:val="000000"/>
                            <w:sz w:val="12"/>
                            <w:szCs w:val="12"/>
                            <w:lang w:val="en-US"/>
                          </w:rPr>
                          <w:t>);</w:t>
                        </w:r>
                      </w:p>
                      <w:p w14:paraId="2B320BDF"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br</w:t>
                        </w:r>
                        <w:proofErr w:type="spellEnd"/>
                        <w:r w:rsidRPr="0037216B">
                          <w:rPr>
                            <w:rFonts w:ascii="Consolas" w:hAnsi="Consolas" w:cs="Consolas"/>
                            <w:color w:val="000000"/>
                            <w:sz w:val="12"/>
                            <w:szCs w:val="12"/>
                            <w:lang w:val="en-US"/>
                          </w:rPr>
                          <w:t xml:space="preserve"> = </w:t>
                        </w:r>
                        <w:r w:rsidRPr="0037216B">
                          <w:rPr>
                            <w:rFonts w:ascii="Consolas" w:hAnsi="Consolas" w:cs="Consolas"/>
                            <w:b/>
                            <w:bCs/>
                            <w:color w:val="7F0055"/>
                            <w:sz w:val="12"/>
                            <w:szCs w:val="12"/>
                            <w:lang w:val="en-US"/>
                          </w:rPr>
                          <w:t>new</w:t>
                        </w: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BufferedReader</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isr</w:t>
                        </w:r>
                        <w:proofErr w:type="spellEnd"/>
                        <w:r w:rsidRPr="0037216B">
                          <w:rPr>
                            <w:rFonts w:ascii="Consolas" w:hAnsi="Consolas" w:cs="Consolas"/>
                            <w:color w:val="000000"/>
                            <w:sz w:val="12"/>
                            <w:szCs w:val="12"/>
                            <w:lang w:val="en-US"/>
                          </w:rPr>
                          <w:t>);</w:t>
                        </w:r>
                      </w:p>
                      <w:p w14:paraId="39FE3278"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br</w:t>
                        </w:r>
                        <w:r w:rsidRPr="0037216B">
                          <w:rPr>
                            <w:rFonts w:ascii="Consolas" w:hAnsi="Consolas" w:cs="Consolas"/>
                            <w:color w:val="000000"/>
                            <w:sz w:val="12"/>
                            <w:szCs w:val="12"/>
                            <w:lang w:val="en-US"/>
                          </w:rPr>
                          <w:t>.readLine</w:t>
                        </w:r>
                        <w:proofErr w:type="spellEnd"/>
                        <w:proofErr w:type="gramEnd"/>
                        <w:r w:rsidRPr="0037216B">
                          <w:rPr>
                            <w:rFonts w:ascii="Consolas" w:hAnsi="Consolas" w:cs="Consolas"/>
                            <w:color w:val="000000"/>
                            <w:sz w:val="12"/>
                            <w:szCs w:val="12"/>
                            <w:lang w:val="en-US"/>
                          </w:rPr>
                          <w:t>();</w:t>
                        </w:r>
                      </w:p>
                      <w:p w14:paraId="67E2F1DE" w14:textId="77777777" w:rsidR="0007333D" w:rsidRDefault="0007333D" w:rsidP="00FA7DFE">
                        <w:pPr>
                          <w:autoSpaceDE w:val="0"/>
                          <w:autoSpaceDN w:val="0"/>
                          <w:adjustRightInd w:val="0"/>
                          <w:spacing w:after="0" w:line="240" w:lineRule="auto"/>
                          <w:rPr>
                            <w:rFonts w:ascii="Consolas" w:hAnsi="Consolas" w:cs="Consolas"/>
                            <w:color w:val="000000"/>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System.</w:t>
                        </w:r>
                        <w:r w:rsidRPr="0037216B">
                          <w:rPr>
                            <w:rFonts w:ascii="Consolas" w:hAnsi="Consolas" w:cs="Consolas"/>
                            <w:b/>
                            <w:bCs/>
                            <w:i/>
                            <w:iCs/>
                            <w:color w:val="0000C0"/>
                            <w:sz w:val="12"/>
                            <w:szCs w:val="12"/>
                            <w:lang w:val="en-US"/>
                          </w:rPr>
                          <w:t>out</w:t>
                        </w:r>
                        <w:r w:rsidRPr="0037216B">
                          <w:rPr>
                            <w:rFonts w:ascii="Consolas" w:hAnsi="Consolas" w:cs="Consolas"/>
                            <w:color w:val="000000"/>
                            <w:sz w:val="12"/>
                            <w:szCs w:val="12"/>
                            <w:lang w:val="en-US"/>
                          </w:rPr>
                          <w:t>.println</w:t>
                        </w:r>
                        <w:proofErr w:type="spellEnd"/>
                        <w:r w:rsidRPr="0037216B">
                          <w:rPr>
                            <w:rFonts w:ascii="Consolas" w:hAnsi="Consolas" w:cs="Consolas"/>
                            <w:color w:val="000000"/>
                            <w:sz w:val="12"/>
                            <w:szCs w:val="12"/>
                            <w:lang w:val="en-US"/>
                          </w:rPr>
                          <w:t>(</w:t>
                        </w:r>
                        <w:r w:rsidRPr="0037216B">
                          <w:rPr>
                            <w:rFonts w:ascii="Consolas" w:hAnsi="Consolas" w:cs="Consolas"/>
                            <w:color w:val="6A3E3E"/>
                            <w:sz w:val="12"/>
                            <w:szCs w:val="12"/>
                            <w:lang w:val="en-US"/>
                          </w:rPr>
                          <w:t>line</w:t>
                        </w:r>
                        <w:r w:rsidRPr="0037216B">
                          <w:rPr>
                            <w:rFonts w:ascii="Consolas" w:hAnsi="Consolas" w:cs="Consolas"/>
                            <w:color w:val="000000"/>
                            <w:sz w:val="12"/>
                            <w:szCs w:val="12"/>
                            <w:lang w:val="en-US"/>
                          </w:rPr>
                          <w:t>);</w:t>
                        </w:r>
                      </w:p>
                      <w:p w14:paraId="0865CE68"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p>
                      <w:p w14:paraId="44AC2FD1"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String </w:t>
                        </w:r>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 xml:space="preserve"> = </w:t>
                        </w:r>
                        <w:r w:rsidRPr="0037216B">
                          <w:rPr>
                            <w:rFonts w:ascii="Consolas" w:hAnsi="Consolas" w:cs="Consolas"/>
                            <w:color w:val="2A00FF"/>
                            <w:sz w:val="12"/>
                            <w:szCs w:val="12"/>
                            <w:lang w:val="en-US"/>
                          </w:rPr>
                          <w:t>"OK"</w:t>
                        </w:r>
                        <w:r w:rsidRPr="0037216B">
                          <w:rPr>
                            <w:rFonts w:ascii="Consolas" w:hAnsi="Consolas" w:cs="Consolas"/>
                            <w:color w:val="000000"/>
                            <w:sz w:val="12"/>
                            <w:szCs w:val="12"/>
                            <w:lang w:val="en-US"/>
                          </w:rPr>
                          <w:t>;</w:t>
                        </w:r>
                      </w:p>
                      <w:p w14:paraId="1CB33C12"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.sendResponseHeaders</w:t>
                        </w:r>
                        <w:proofErr w:type="spellEnd"/>
                        <w:proofErr w:type="gramEnd"/>
                        <w:r w:rsidRPr="0037216B">
                          <w:rPr>
                            <w:rFonts w:ascii="Consolas" w:hAnsi="Consolas" w:cs="Consolas"/>
                            <w:color w:val="000000"/>
                            <w:sz w:val="12"/>
                            <w:szCs w:val="12"/>
                            <w:lang w:val="en-US"/>
                          </w:rPr>
                          <w:t xml:space="preserve">(200, </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.length</w:t>
                        </w:r>
                        <w:proofErr w:type="spellEnd"/>
                        <w:r w:rsidRPr="0037216B">
                          <w:rPr>
                            <w:rFonts w:ascii="Consolas" w:hAnsi="Consolas" w:cs="Consolas"/>
                            <w:color w:val="000000"/>
                            <w:sz w:val="12"/>
                            <w:szCs w:val="12"/>
                            <w:lang w:val="en-US"/>
                          </w:rPr>
                          <w:t>());</w:t>
                        </w:r>
                      </w:p>
                      <w:p w14:paraId="23143B88"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r w:rsidRPr="0037216B">
                          <w:rPr>
                            <w:rFonts w:ascii="Consolas" w:hAnsi="Consolas" w:cs="Consolas"/>
                            <w:color w:val="000000"/>
                            <w:sz w:val="12"/>
                            <w:szCs w:val="12"/>
                            <w:lang w:val="en-US"/>
                          </w:rPr>
                          <w:t>OutputStream</w:t>
                        </w:r>
                        <w:proofErr w:type="spellEnd"/>
                        <w:r w:rsidRPr="0037216B">
                          <w:rPr>
                            <w:rFonts w:ascii="Consolas" w:hAnsi="Consolas" w:cs="Consolas"/>
                            <w:color w:val="000000"/>
                            <w:sz w:val="12"/>
                            <w:szCs w:val="12"/>
                            <w:lang w:val="en-US"/>
                          </w:rPr>
                          <w:t xml:space="preserve"> </w:t>
                        </w:r>
                        <w:proofErr w:type="spellStart"/>
                        <w:r w:rsidRPr="0037216B">
                          <w:rPr>
                            <w:rFonts w:ascii="Consolas" w:hAnsi="Consolas" w:cs="Consolas"/>
                            <w:color w:val="6A3E3E"/>
                            <w:sz w:val="12"/>
                            <w:szCs w:val="12"/>
                            <w:lang w:val="en-US"/>
                          </w:rPr>
                          <w:t>os</w:t>
                        </w:r>
                        <w:proofErr w:type="spellEnd"/>
                        <w:r w:rsidRPr="0037216B">
                          <w:rPr>
                            <w:rFonts w:ascii="Consolas" w:hAnsi="Consolas" w:cs="Consolas"/>
                            <w:color w:val="000000"/>
                            <w:sz w:val="12"/>
                            <w:szCs w:val="12"/>
                            <w:lang w:val="en-US"/>
                          </w:rPr>
                          <w:t xml:space="preserve"> = </w:t>
                        </w:r>
                        <w:proofErr w:type="spellStart"/>
                        <w:proofErr w:type="gramStart"/>
                        <w:r w:rsidRPr="0037216B">
                          <w:rPr>
                            <w:rFonts w:ascii="Consolas" w:hAnsi="Consolas" w:cs="Consolas"/>
                            <w:color w:val="6A3E3E"/>
                            <w:sz w:val="12"/>
                            <w:szCs w:val="12"/>
                            <w:lang w:val="en-US"/>
                          </w:rPr>
                          <w:t>he</w:t>
                        </w:r>
                        <w:r w:rsidRPr="0037216B">
                          <w:rPr>
                            <w:rFonts w:ascii="Consolas" w:hAnsi="Consolas" w:cs="Consolas"/>
                            <w:color w:val="000000"/>
                            <w:sz w:val="12"/>
                            <w:szCs w:val="12"/>
                            <w:lang w:val="en-US"/>
                          </w:rPr>
                          <w:t>.getResponseBody</w:t>
                        </w:r>
                        <w:proofErr w:type="spellEnd"/>
                        <w:proofErr w:type="gramEnd"/>
                        <w:r w:rsidRPr="0037216B">
                          <w:rPr>
                            <w:rFonts w:ascii="Consolas" w:hAnsi="Consolas" w:cs="Consolas"/>
                            <w:color w:val="000000"/>
                            <w:sz w:val="12"/>
                            <w:szCs w:val="12"/>
                            <w:lang w:val="en-US"/>
                          </w:rPr>
                          <w:t>();</w:t>
                        </w:r>
                      </w:p>
                      <w:p w14:paraId="5A3CA4B3" w14:textId="77777777" w:rsidR="0007333D" w:rsidRPr="0037216B" w:rsidRDefault="0007333D" w:rsidP="00FA7DFE">
                        <w:pPr>
                          <w:autoSpaceDE w:val="0"/>
                          <w:autoSpaceDN w:val="0"/>
                          <w:adjustRightInd w:val="0"/>
                          <w:spacing w:after="0" w:line="240" w:lineRule="auto"/>
                          <w:rPr>
                            <w:rFonts w:ascii="Consolas" w:hAnsi="Consolas" w:cs="Consolas"/>
                            <w:sz w:val="12"/>
                            <w:szCs w:val="12"/>
                            <w:lang w:val="en-US"/>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lang w:val="en-US"/>
                          </w:rPr>
                          <w:t>os</w:t>
                        </w:r>
                        <w:r w:rsidRPr="0037216B">
                          <w:rPr>
                            <w:rFonts w:ascii="Consolas" w:hAnsi="Consolas" w:cs="Consolas"/>
                            <w:color w:val="000000"/>
                            <w:sz w:val="12"/>
                            <w:szCs w:val="12"/>
                            <w:lang w:val="en-US"/>
                          </w:rPr>
                          <w:t>.write</w:t>
                        </w:r>
                        <w:proofErr w:type="spellEnd"/>
                        <w:proofErr w:type="gramEnd"/>
                        <w:r w:rsidRPr="0037216B">
                          <w:rPr>
                            <w:rFonts w:ascii="Consolas" w:hAnsi="Consolas" w:cs="Consolas"/>
                            <w:color w:val="000000"/>
                            <w:sz w:val="12"/>
                            <w:szCs w:val="12"/>
                            <w:lang w:val="en-US"/>
                          </w:rPr>
                          <w:t>(</w:t>
                        </w:r>
                        <w:proofErr w:type="spellStart"/>
                        <w:r w:rsidRPr="0037216B">
                          <w:rPr>
                            <w:rFonts w:ascii="Consolas" w:hAnsi="Consolas" w:cs="Consolas"/>
                            <w:color w:val="6A3E3E"/>
                            <w:sz w:val="12"/>
                            <w:szCs w:val="12"/>
                            <w:lang w:val="en-US"/>
                          </w:rPr>
                          <w:t>response</w:t>
                        </w:r>
                        <w:r w:rsidRPr="0037216B">
                          <w:rPr>
                            <w:rFonts w:ascii="Consolas" w:hAnsi="Consolas" w:cs="Consolas"/>
                            <w:color w:val="000000"/>
                            <w:sz w:val="12"/>
                            <w:szCs w:val="12"/>
                            <w:lang w:val="en-US"/>
                          </w:rPr>
                          <w:t>.toString</w:t>
                        </w:r>
                        <w:proofErr w:type="spellEnd"/>
                        <w:r w:rsidRPr="0037216B">
                          <w:rPr>
                            <w:rFonts w:ascii="Consolas" w:hAnsi="Consolas" w:cs="Consolas"/>
                            <w:color w:val="000000"/>
                            <w:sz w:val="12"/>
                            <w:szCs w:val="12"/>
                            <w:lang w:val="en-US"/>
                          </w:rPr>
                          <w:t>().</w:t>
                        </w:r>
                        <w:proofErr w:type="spellStart"/>
                        <w:r w:rsidRPr="0037216B">
                          <w:rPr>
                            <w:rFonts w:ascii="Consolas" w:hAnsi="Consolas" w:cs="Consolas"/>
                            <w:color w:val="000000"/>
                            <w:sz w:val="12"/>
                            <w:szCs w:val="12"/>
                            <w:lang w:val="en-US"/>
                          </w:rPr>
                          <w:t>getBytes</w:t>
                        </w:r>
                        <w:proofErr w:type="spellEnd"/>
                        <w:r w:rsidRPr="0037216B">
                          <w:rPr>
                            <w:rFonts w:ascii="Consolas" w:hAnsi="Consolas" w:cs="Consolas"/>
                            <w:color w:val="000000"/>
                            <w:sz w:val="12"/>
                            <w:szCs w:val="12"/>
                            <w:lang w:val="en-US"/>
                          </w:rPr>
                          <w:t>());</w:t>
                        </w:r>
                      </w:p>
                      <w:p w14:paraId="63874E20"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lang w:val="en-US"/>
                          </w:rPr>
                          <w:t xml:space="preserve">        </w:t>
                        </w:r>
                        <w:proofErr w:type="spellStart"/>
                        <w:proofErr w:type="gramStart"/>
                        <w:r w:rsidRPr="0037216B">
                          <w:rPr>
                            <w:rFonts w:ascii="Consolas" w:hAnsi="Consolas" w:cs="Consolas"/>
                            <w:color w:val="6A3E3E"/>
                            <w:sz w:val="12"/>
                            <w:szCs w:val="12"/>
                          </w:rPr>
                          <w:t>os</w:t>
                        </w:r>
                        <w:r w:rsidRPr="0037216B">
                          <w:rPr>
                            <w:rFonts w:ascii="Consolas" w:hAnsi="Consolas" w:cs="Consolas"/>
                            <w:color w:val="000000"/>
                            <w:sz w:val="12"/>
                            <w:szCs w:val="12"/>
                          </w:rPr>
                          <w:t>.close</w:t>
                        </w:r>
                        <w:proofErr w:type="spellEnd"/>
                        <w:proofErr w:type="gramEnd"/>
                        <w:r w:rsidRPr="0037216B">
                          <w:rPr>
                            <w:rFonts w:ascii="Consolas" w:hAnsi="Consolas" w:cs="Consolas"/>
                            <w:color w:val="000000"/>
                            <w:sz w:val="12"/>
                            <w:szCs w:val="12"/>
                          </w:rPr>
                          <w:t>();</w:t>
                        </w:r>
                      </w:p>
                      <w:p w14:paraId="58CD1F6E"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r w:rsidRPr="0037216B">
                          <w:rPr>
                            <w:rFonts w:ascii="Consolas" w:hAnsi="Consolas" w:cs="Consolas"/>
                            <w:color w:val="000000"/>
                            <w:sz w:val="12"/>
                            <w:szCs w:val="12"/>
                          </w:rPr>
                          <w:t xml:space="preserve">    }</w:t>
                        </w:r>
                      </w:p>
                      <w:p w14:paraId="503B97D3" w14:textId="77777777" w:rsidR="0007333D" w:rsidRPr="0037216B" w:rsidRDefault="0007333D" w:rsidP="00FA7DFE">
                        <w:pPr>
                          <w:autoSpaceDE w:val="0"/>
                          <w:autoSpaceDN w:val="0"/>
                          <w:adjustRightInd w:val="0"/>
                          <w:spacing w:after="0" w:line="240" w:lineRule="auto"/>
                          <w:rPr>
                            <w:rFonts w:ascii="Consolas" w:hAnsi="Consolas" w:cs="Consolas"/>
                            <w:sz w:val="12"/>
                            <w:szCs w:val="12"/>
                          </w:rPr>
                        </w:pPr>
                      </w:p>
                      <w:p w14:paraId="193C63D4" w14:textId="77777777" w:rsidR="0007333D" w:rsidRPr="0037216B" w:rsidRDefault="0007333D" w:rsidP="00FA7DFE">
                        <w:pPr>
                          <w:spacing w:line="240" w:lineRule="auto"/>
                          <w:rPr>
                            <w:rFonts w:ascii="Courier New" w:hAnsi="Courier New" w:cs="Courier New"/>
                            <w:sz w:val="12"/>
                            <w:szCs w:val="12"/>
                            <w:lang w:val="en-US"/>
                          </w:rPr>
                        </w:pPr>
                        <w:r w:rsidRPr="0037216B">
                          <w:rPr>
                            <w:rFonts w:ascii="Consolas" w:hAnsi="Consolas" w:cs="Consolas"/>
                            <w:color w:val="000000"/>
                            <w:sz w:val="12"/>
                            <w:szCs w:val="12"/>
                          </w:rPr>
                          <w:t>}</w:t>
                        </w:r>
                      </w:p>
                    </w:txbxContent>
                  </v:textbox>
                </v:shape>
                <v:shape id="Zone de texte 227" o:spid="_x0000_s1048" type="#_x0000_t202" style="position:absolute;top:22599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z4wexwAA&#10;ANwAAAAPAAAAZHJzL2Rvd25yZXYueG1sRI9BawIxFITvQv9DeIVepGa7FVu2RhFpofYibr309tg8&#10;N9tuXpYkq+u/N0LB4zAz3zDz5WBbcSQfGscKniYZCOLK6YZrBfvvj8dXECEia2wdk4IzBVgu7kZz&#10;LLQ78Y6OZaxFgnAoUIGJsSukDJUhi2HiOuLkHZy3GJP0tdQeTwluW5ln2UxabDgtGOxobaj6K3ur&#10;YDv92Zpxf3j/Wk2f/Wbfr2e/danUw/2wegMRaYi38H/7UyvI8xe4nklHQC4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M+MHscAAADcAAAADwAAAAAAAAAAAAAAAACXAgAAZHJz&#10;L2Rvd25yZXYueG1sUEsFBgAAAAAEAAQA9QAAAIsDAAAAAA==&#10;" stroked="f">
                  <v:textbox style="mso-fit-shape-to-text:t" inset="0,0,0,0">
                    <w:txbxContent>
                      <w:p w14:paraId="58CE4CF8" w14:textId="3E9C690D" w:rsidR="0007333D" w:rsidRPr="00247977" w:rsidRDefault="0007333D" w:rsidP="00FA7DFE">
                        <w:pPr>
                          <w:pStyle w:val="Lgende"/>
                          <w:rPr>
                            <w:noProof/>
                            <w:sz w:val="20"/>
                            <w:szCs w:val="20"/>
                          </w:rPr>
                        </w:pPr>
                        <w:r>
                          <w:t xml:space="preserve">Deuxième solution de </w:t>
                        </w:r>
                        <w:proofErr w:type="spellStart"/>
                        <w:r>
                          <w:t>sniffing</w:t>
                        </w:r>
                        <w:proofErr w:type="spellEnd"/>
                        <w:r>
                          <w:t xml:space="preserve"> web - SniffHandler.java []</w:t>
                        </w:r>
                      </w:p>
                    </w:txbxContent>
                  </v:textbox>
                </v:shape>
                <w10:wrap type="topAndBottom"/>
              </v:group>
            </w:pict>
          </mc:Fallback>
        </mc:AlternateContent>
      </w:r>
      <w:r w:rsidRPr="0037216B">
        <w:rPr>
          <w:noProof/>
          <w:szCs w:val="20"/>
          <w:lang w:val="fr-FR" w:eastAsia="zh-CN"/>
        </w:rPr>
        <mc:AlternateContent>
          <mc:Choice Requires="wpg">
            <w:drawing>
              <wp:anchor distT="0" distB="0" distL="114300" distR="114300" simplePos="0" relativeHeight="251684864" behindDoc="0" locked="0" layoutInCell="1" allowOverlap="1" wp14:anchorId="6E92CB7D" wp14:editId="10957FA3">
                <wp:simplePos x="0" y="0"/>
                <wp:positionH relativeFrom="column">
                  <wp:posOffset>5715</wp:posOffset>
                </wp:positionH>
                <wp:positionV relativeFrom="paragraph">
                  <wp:posOffset>5715</wp:posOffset>
                </wp:positionV>
                <wp:extent cx="5753735" cy="5511165"/>
                <wp:effectExtent l="0" t="0" r="18415" b="0"/>
                <wp:wrapTopAndBottom/>
                <wp:docPr id="223" name="Groupe 223"/>
                <wp:cNvGraphicFramePr/>
                <a:graphic xmlns:a="http://schemas.openxmlformats.org/drawingml/2006/main">
                  <a:graphicData uri="http://schemas.microsoft.com/office/word/2010/wordprocessingGroup">
                    <wpg:wgp>
                      <wpg:cNvGrpSpPr/>
                      <wpg:grpSpPr>
                        <a:xfrm>
                          <a:off x="0" y="0"/>
                          <a:ext cx="5753735" cy="5511165"/>
                          <a:chOff x="0" y="0"/>
                          <a:chExt cx="5753735" cy="5511165"/>
                        </a:xfrm>
                      </wpg:grpSpPr>
                      <wps:wsp>
                        <wps:cNvPr id="211" name="Zone de texte 2"/>
                        <wps:cNvSpPr txBox="1">
                          <a:spLocks noChangeArrowheads="1"/>
                        </wps:cNvSpPr>
                        <wps:spPr bwMode="auto">
                          <a:xfrm>
                            <a:off x="0" y="0"/>
                            <a:ext cx="5753735" cy="5184140"/>
                          </a:xfrm>
                          <a:prstGeom prst="rect">
                            <a:avLst/>
                          </a:prstGeom>
                          <a:solidFill>
                            <a:srgbClr val="FFFFFF"/>
                          </a:solidFill>
                          <a:ln w="9525">
                            <a:solidFill>
                              <a:srgbClr val="000000"/>
                            </a:solidFill>
                            <a:miter lim="800000"/>
                            <a:headEnd/>
                            <a:tailEnd/>
                          </a:ln>
                        </wps:spPr>
                        <wps:txbx>
                          <w:txbxContent>
                            <w:p w14:paraId="58324EBD"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package</w:t>
                              </w:r>
                              <w:proofErr w:type="gramEnd"/>
                              <w:r w:rsidRPr="00D216F5">
                                <w:rPr>
                                  <w:rFonts w:ascii="Consolas" w:hAnsi="Consolas" w:cs="Consolas"/>
                                  <w:color w:val="000000"/>
                                  <w:sz w:val="12"/>
                                  <w:szCs w:val="12"/>
                                </w:rPr>
                                <w:t xml:space="preserve"> test;</w:t>
                              </w:r>
                            </w:p>
                            <w:p w14:paraId="1D038E7D"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
                            <w:p w14:paraId="2C7E257B"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java.util.ArrayList</w:t>
                              </w:r>
                              <w:proofErr w:type="spellEnd"/>
                              <w:r w:rsidRPr="00D216F5">
                                <w:rPr>
                                  <w:rFonts w:ascii="Consolas" w:hAnsi="Consolas" w:cs="Consolas"/>
                                  <w:color w:val="000000"/>
                                  <w:sz w:val="12"/>
                                  <w:szCs w:val="12"/>
                                </w:rPr>
                                <w:t>;</w:t>
                              </w:r>
                            </w:p>
                            <w:p w14:paraId="7E70B1E0"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java.util.List</w:t>
                              </w:r>
                              <w:proofErr w:type="spellEnd"/>
                              <w:r w:rsidRPr="00D216F5">
                                <w:rPr>
                                  <w:rFonts w:ascii="Consolas" w:hAnsi="Consolas" w:cs="Consolas"/>
                                  <w:color w:val="000000"/>
                                  <w:sz w:val="12"/>
                                  <w:szCs w:val="12"/>
                                </w:rPr>
                                <w:t>;</w:t>
                              </w:r>
                            </w:p>
                            <w:p w14:paraId="4464E88B"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w:t>
                              </w:r>
                              <w:proofErr w:type="spellEnd"/>
                              <w:r w:rsidRPr="00D216F5">
                                <w:rPr>
                                  <w:rFonts w:ascii="Consolas" w:hAnsi="Consolas" w:cs="Consolas"/>
                                  <w:color w:val="000000"/>
                                  <w:sz w:val="12"/>
                                  <w:szCs w:val="12"/>
                                </w:rPr>
                                <w:t>;</w:t>
                              </w:r>
                            </w:p>
                            <w:p w14:paraId="6E39F43C"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org.jnetpcap.PcapIf</w:t>
                              </w:r>
                              <w:proofErr w:type="spellEnd"/>
                              <w:r w:rsidRPr="00D216F5">
                                <w:rPr>
                                  <w:rFonts w:ascii="Consolas" w:hAnsi="Consolas" w:cs="Consolas"/>
                                  <w:color w:val="000000"/>
                                  <w:sz w:val="12"/>
                                  <w:szCs w:val="12"/>
                                </w:rPr>
                                <w:t>;</w:t>
                              </w:r>
                            </w:p>
                            <w:p w14:paraId="405B9689"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w:t>
                              </w:r>
                              <w:proofErr w:type="spellEnd"/>
                              <w:r w:rsidRPr="00D216F5">
                                <w:rPr>
                                  <w:rFonts w:ascii="Consolas" w:hAnsi="Consolas" w:cs="Consolas"/>
                                  <w:color w:val="000000"/>
                                  <w:sz w:val="12"/>
                                  <w:szCs w:val="12"/>
                                  <w:lang w:val="en-US"/>
                                </w:rPr>
                                <w:t>;</w:t>
                              </w:r>
                            </w:p>
                            <w:p w14:paraId="14AADF9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.packet.PcapPacketHandler</w:t>
                              </w:r>
                              <w:proofErr w:type="spellEnd"/>
                              <w:r w:rsidRPr="00D216F5">
                                <w:rPr>
                                  <w:rFonts w:ascii="Consolas" w:hAnsi="Consolas" w:cs="Consolas"/>
                                  <w:color w:val="000000"/>
                                  <w:sz w:val="12"/>
                                  <w:szCs w:val="12"/>
                                  <w:lang w:val="en-US"/>
                                </w:rPr>
                                <w:t>;</w:t>
                              </w:r>
                            </w:p>
                            <w:p w14:paraId="7A51355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w:t>
                              </w:r>
                              <w:proofErr w:type="spellEnd"/>
                              <w:r w:rsidRPr="00D216F5">
                                <w:rPr>
                                  <w:rFonts w:ascii="Consolas" w:hAnsi="Consolas" w:cs="Consolas"/>
                                  <w:color w:val="000000"/>
                                  <w:sz w:val="12"/>
                                  <w:szCs w:val="12"/>
                                  <w:lang w:val="en-US"/>
                                </w:rPr>
                                <w:t>;</w:t>
                              </w:r>
                            </w:p>
                            <w:p w14:paraId="18784A5C"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.protocol.tcpip.Http.Request</w:t>
                              </w:r>
                              <w:proofErr w:type="spellEnd"/>
                              <w:r w:rsidRPr="00D216F5">
                                <w:rPr>
                                  <w:rFonts w:ascii="Consolas" w:hAnsi="Consolas" w:cs="Consolas"/>
                                  <w:color w:val="000000"/>
                                  <w:sz w:val="12"/>
                                  <w:szCs w:val="12"/>
                                  <w:lang w:val="en-US"/>
                                </w:rPr>
                                <w:t>;</w:t>
                              </w:r>
                            </w:p>
                            <w:p w14:paraId="59C979B8"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.protocol.tcpip.Tcp</w:t>
                              </w:r>
                              <w:proofErr w:type="spellEnd"/>
                              <w:r w:rsidRPr="00D216F5">
                                <w:rPr>
                                  <w:rFonts w:ascii="Consolas" w:hAnsi="Consolas" w:cs="Consolas"/>
                                  <w:color w:val="000000"/>
                                  <w:sz w:val="12"/>
                                  <w:szCs w:val="12"/>
                                  <w:lang w:val="en-US"/>
                                </w:rPr>
                                <w:t>;</w:t>
                              </w:r>
                            </w:p>
                            <w:p w14:paraId="214F80E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p>
                            <w:p w14:paraId="0211F25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SniffNetwork</w:t>
                              </w:r>
                              <w:proofErr w:type="spellEnd"/>
                              <w:r w:rsidRPr="00D216F5">
                                <w:rPr>
                                  <w:rFonts w:ascii="Consolas" w:hAnsi="Consolas" w:cs="Consolas"/>
                                  <w:color w:val="000000"/>
                                  <w:sz w:val="12"/>
                                  <w:szCs w:val="12"/>
                                  <w:lang w:val="en-US"/>
                                </w:rPr>
                                <w:t xml:space="preserve"> {</w:t>
                              </w:r>
                            </w:p>
                            <w:p w14:paraId="0589EEB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p>
                            <w:p w14:paraId="17968094"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w:t>
                              </w:r>
                              <w:proofErr w:type="gramStart"/>
                              <w:r w:rsidRPr="00D216F5">
                                <w:rPr>
                                  <w:rFonts w:ascii="Consolas" w:hAnsi="Consolas" w:cs="Consolas"/>
                                  <w:color w:val="000000"/>
                                  <w:sz w:val="12"/>
                                  <w:szCs w:val="12"/>
                                  <w:lang w:val="en-US"/>
                                </w:rPr>
                                <w:t>String[</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args</w:t>
                              </w:r>
                              <w:proofErr w:type="spellEnd"/>
                              <w:r w:rsidRPr="00D216F5">
                                <w:rPr>
                                  <w:rFonts w:ascii="Consolas" w:hAnsi="Consolas" w:cs="Consolas"/>
                                  <w:color w:val="000000"/>
                                  <w:sz w:val="12"/>
                                  <w:szCs w:val="12"/>
                                  <w:lang w:val="en-US"/>
                                </w:rPr>
                                <w:t>) {</w:t>
                              </w:r>
                            </w:p>
                            <w:p w14:paraId="03CF5F7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&gt;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ArrayList</w:t>
                              </w:r>
                              <w:proofErr w:type="spellEnd"/>
                              <w:r w:rsidRPr="00D216F5">
                                <w:rPr>
                                  <w:rFonts w:ascii="Consolas" w:hAnsi="Consolas" w:cs="Consolas"/>
                                  <w:color w:val="000000"/>
                                  <w:sz w:val="12"/>
                                  <w:szCs w:val="12"/>
                                  <w:lang w:val="en-US"/>
                                </w:rPr>
                                <w:t>&lt;</w:t>
                              </w:r>
                              <w:proofErr w:type="spellStart"/>
                              <w:r w:rsidRPr="00D216F5">
                                <w:rPr>
                                  <w:rFonts w:ascii="Consolas" w:hAnsi="Consolas" w:cs="Consolas"/>
                                  <w:color w:val="000000"/>
                                  <w:sz w:val="12"/>
                                  <w:szCs w:val="12"/>
                                  <w:lang w:val="en-US"/>
                                </w:rPr>
                                <w:t>PcapIf</w:t>
                              </w:r>
                              <w:proofErr w:type="spellEnd"/>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List of all capture interfaces</w:t>
                              </w:r>
                            </w:p>
                            <w:p w14:paraId="458D005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Used for error messages</w:t>
                              </w:r>
                            </w:p>
                            <w:p w14:paraId="4D524DE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findAllDevs</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p>
                            <w:p w14:paraId="140272A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NOT_OK</w:t>
                              </w:r>
                              <w:proofErr w:type="spellEnd"/>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w:t>
                              </w:r>
                              <w:proofErr w:type="spellEnd"/>
                              <w:proofErr w:type="gramEnd"/>
                              <w:r w:rsidRPr="00D216F5">
                                <w:rPr>
                                  <w:rFonts w:ascii="Consolas" w:hAnsi="Consolas" w:cs="Consolas"/>
                                  <w:color w:val="000000"/>
                                  <w:sz w:val="12"/>
                                  <w:szCs w:val="12"/>
                                  <w:lang w:val="en-US"/>
                                </w:rPr>
                                <w:t>()) {</w:t>
                              </w:r>
                            </w:p>
                            <w:p w14:paraId="3CF45B4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w:t>
                              </w:r>
                            </w:p>
                            <w:p w14:paraId="120FC6F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Name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r w:rsidRPr="00D216F5">
                                <w:rPr>
                                  <w:rFonts w:ascii="Consolas" w:hAnsi="Consolas" w:cs="Consolas"/>
                                  <w:color w:val="000000"/>
                                  <w:sz w:val="12"/>
                                  <w:szCs w:val="12"/>
                                  <w:lang w:val="en-US"/>
                                </w:rPr>
                                <w:t>());</w:t>
                              </w:r>
                            </w:p>
                            <w:p w14:paraId="0250ABA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Description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.getDescription</w:t>
                              </w:r>
                              <w:proofErr w:type="spellEnd"/>
                              <w:r w:rsidRPr="00D216F5">
                                <w:rPr>
                                  <w:rFonts w:ascii="Consolas" w:hAnsi="Consolas" w:cs="Consolas"/>
                                  <w:color w:val="000000"/>
                                  <w:sz w:val="12"/>
                                  <w:szCs w:val="12"/>
                                  <w:lang w:val="en-US"/>
                                </w:rPr>
                                <w:t xml:space="preserve">()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Pr>
                                  <w:rFonts w:ascii="Consolas" w:hAnsi="Consolas" w:cs="Consolas"/>
                                  <w:color w:val="000000"/>
                                  <w:sz w:val="12"/>
                                  <w:szCs w:val="12"/>
                                  <w:lang w:val="en-US"/>
                                </w:rPr>
                                <w:t>.get</w:t>
                              </w:r>
                              <w:proofErr w:type="spellEnd"/>
                              <w:r>
                                <w:rPr>
                                  <w:rFonts w:ascii="Consolas" w:hAnsi="Consolas" w:cs="Consolas"/>
                                  <w:color w:val="000000"/>
                                  <w:sz w:val="12"/>
                                  <w:szCs w:val="12"/>
                                  <w:lang w:val="en-US"/>
                                </w:rPr>
                                <w:t>(</w:t>
                              </w:r>
                              <w:proofErr w:type="gramEnd"/>
                              <w:r>
                                <w:rPr>
                                  <w:rFonts w:ascii="Consolas" w:hAnsi="Consolas" w:cs="Consolas"/>
                                  <w:color w:val="000000"/>
                                  <w:sz w:val="12"/>
                                  <w:szCs w:val="12"/>
                                  <w:lang w:val="en-US"/>
                                </w:rPr>
                                <w:t>2);</w:t>
                              </w:r>
                            </w:p>
                            <w:p w14:paraId="6D3E53FF"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p>
                            <w:p w14:paraId="0B294976"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 64 * </w:t>
                              </w:r>
                              <w:proofErr w:type="gramStart"/>
                              <w:r w:rsidRPr="00D216F5">
                                <w:rPr>
                                  <w:rFonts w:ascii="Consolas" w:hAnsi="Consolas" w:cs="Consolas"/>
                                  <w:color w:val="000000"/>
                                  <w:sz w:val="12"/>
                                  <w:szCs w:val="12"/>
                                  <w:lang w:val="en-US"/>
                                </w:rPr>
                                <w:t xml:space="preserve">1024;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 no truncation</w:t>
                              </w:r>
                            </w:p>
                            <w:p w14:paraId="49F3F60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MODE_</w:t>
                              </w:r>
                              <w:proofErr w:type="gramStart"/>
                              <w:r w:rsidRPr="00D216F5">
                                <w:rPr>
                                  <w:rFonts w:ascii="Consolas" w:hAnsi="Consolas" w:cs="Consolas"/>
                                  <w:b/>
                                  <w:bCs/>
                                  <w:i/>
                                  <w:iCs/>
                                  <w:color w:val="0000C0"/>
                                  <w:sz w:val="12"/>
                                  <w:szCs w:val="12"/>
                                  <w:lang w:val="en-US"/>
                                </w:rPr>
                                <w:t>PROMISCUOUS</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w:t>
                              </w:r>
                              <w:proofErr w:type="gramEnd"/>
                              <w:r w:rsidRPr="00D216F5">
                                <w:rPr>
                                  <w:rFonts w:ascii="Consolas" w:hAnsi="Consolas" w:cs="Consolas"/>
                                  <w:color w:val="3F7F5F"/>
                                  <w:sz w:val="12"/>
                                  <w:szCs w:val="12"/>
                                  <w:lang w:val="en-US"/>
                                </w:rPr>
                                <w:t>/ Capture all packets</w:t>
                              </w:r>
                            </w:p>
                            <w:p w14:paraId="2F32534B"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w:t>
                              </w:r>
                              <w:proofErr w:type="gramStart"/>
                              <w:r w:rsidRPr="00D216F5">
                                <w:rPr>
                                  <w:rFonts w:ascii="Consolas" w:hAnsi="Consolas" w:cs="Consolas"/>
                                  <w:color w:val="000000"/>
                                  <w:sz w:val="12"/>
                                  <w:szCs w:val="12"/>
                                  <w:lang w:val="en-US"/>
                                </w:rPr>
                                <w:t xml:space="preserve">1000;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10 seconds in milliseconds</w:t>
                              </w:r>
                            </w:p>
                            <w:p w14:paraId="38B23B8A"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openLive</w:t>
                              </w:r>
                              <w:proofErr w:type="spellEnd"/>
                              <w:r w:rsidRPr="00D216F5">
                                <w:rPr>
                                  <w:rFonts w:ascii="Consolas" w:hAnsi="Consolas" w:cs="Consolas"/>
                                  <w:color w:val="000000"/>
                                  <w:sz w:val="12"/>
                                  <w:szCs w:val="12"/>
                                  <w:lang w:val="en-US"/>
                                </w:rPr>
                                <w:t>(</w:t>
                              </w:r>
                              <w:proofErr w:type="spellStart"/>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 xml:space="preserve">"Opening sniffing device </w:t>
                              </w:r>
                              <w:proofErr w:type="gramStart"/>
                              <w:r w:rsidRPr="00D216F5">
                                <w:rPr>
                                  <w:rFonts w:ascii="Consolas" w:hAnsi="Consolas" w:cs="Consolas"/>
                                  <w:color w:val="2A00FF"/>
                                  <w:sz w:val="12"/>
                                  <w:szCs w:val="12"/>
                                  <w:lang w:val="en-US"/>
                                </w:rPr>
                                <w:t>issue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w:t>
                              </w:r>
                            </w:p>
                            <w:p w14:paraId="1D373E1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 xml:space="preserve">&lt;String&gt;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&lt;String</w:t>
                              </w:r>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w:t>
                              </w:r>
                            </w:p>
                            <w:p w14:paraId="01222B6A"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w:t>
                              </w:r>
                            </w:p>
                            <w:p w14:paraId="16E8447F"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proofErr w:type="spellStart"/>
                              <w:r w:rsidRPr="00D216F5">
                                <w:rPr>
                                  <w:rFonts w:ascii="Consolas" w:hAnsi="Consolas" w:cs="Consolas"/>
                                  <w:color w:val="0000C0"/>
                                  <w:sz w:val="12"/>
                                  <w:szCs w:val="12"/>
                                  <w:lang w:val="en-US"/>
                                </w:rPr>
                                <w:t>http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Http(</w:t>
                              </w:r>
                              <w:proofErr w:type="gramEnd"/>
                              <w:r w:rsidRPr="00D216F5">
                                <w:rPr>
                                  <w:rFonts w:ascii="Consolas" w:hAnsi="Consolas" w:cs="Consolas"/>
                                  <w:color w:val="000000"/>
                                  <w:sz w:val="12"/>
                                  <w:szCs w:val="12"/>
                                  <w:lang w:val="en-US"/>
                                </w:rPr>
                                <w:t>);</w:t>
                              </w:r>
                            </w:p>
                            <w:p w14:paraId="67987E7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nextPacket</w:t>
                              </w:r>
                              <w:proofErr w:type="spellEnd"/>
                              <w:r w:rsidRPr="00D216F5">
                                <w:rPr>
                                  <w:rFonts w:ascii="Consolas" w:hAnsi="Consolas" w:cs="Consolas"/>
                                  <w:color w:val="000000"/>
                                  <w:sz w:val="12"/>
                                  <w:szCs w:val="12"/>
                                  <w:lang w:val="en-US"/>
                                </w:rPr>
                                <w:t>(</w:t>
                              </w:r>
                              <w:proofErr w:type="spellStart"/>
                              <w:proofErr w:type="gramEnd"/>
                              <w:r w:rsidRPr="00D216F5">
                                <w:rPr>
                                  <w:rFonts w:ascii="Consolas" w:hAnsi="Consolas" w:cs="Consolas"/>
                                  <w:color w:val="000000"/>
                                  <w:sz w:val="12"/>
                                  <w:szCs w:val="12"/>
                                  <w:lang w:val="en-US"/>
                                </w:rPr>
                                <w:t>PcapPacket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packet</w:t>
                              </w:r>
                              <w:proofErr w:type="gramEnd"/>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 !</w:t>
                              </w:r>
                              <w:proofErr w:type="spellStart"/>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.isResponse</w:t>
                              </w:r>
                              <w:proofErr w:type="spell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w:t>
                              </w:r>
                              <w:proofErr w:type="spellEnd"/>
                              <w:proofErr w:type="gramEnd"/>
                              <w:r w:rsidRPr="00D216F5">
                                <w:rPr>
                                  <w:rFonts w:ascii="Consolas" w:hAnsi="Consolas" w:cs="Consolas"/>
                                  <w:color w:val="000000"/>
                                  <w:sz w:val="12"/>
                                  <w:szCs w:val="12"/>
                                  <w:lang w:val="en-US"/>
                                </w:rPr>
                                <w:t>(</w:t>
                              </w:r>
                              <w:proofErr w:type="spellStart"/>
                              <w:r w:rsidRPr="00D216F5">
                                <w:rPr>
                                  <w:rFonts w:ascii="Consolas" w:hAnsi="Consolas" w:cs="Consolas"/>
                                  <w:color w:val="000000"/>
                                  <w:sz w:val="12"/>
                                  <w:szCs w:val="12"/>
                                  <w:lang w:val="en-US"/>
                                </w:rPr>
                                <w:t>Request.</w:t>
                              </w:r>
                              <w:r w:rsidRPr="00D216F5">
                                <w:rPr>
                                  <w:rFonts w:ascii="Consolas" w:hAnsi="Consolas" w:cs="Consolas"/>
                                  <w:b/>
                                  <w:bCs/>
                                  <w:i/>
                                  <w:iCs/>
                                  <w:color w:val="0000C0"/>
                                  <w:sz w:val="12"/>
                                  <w:szCs w:val="12"/>
                                  <w:lang w:val="en-US"/>
                                </w:rPr>
                                <w:t>Host</w:t>
                              </w:r>
                              <w:proofErr w:type="spellEnd"/>
                              <w:r w:rsidRPr="00D216F5">
                                <w:rPr>
                                  <w:rFonts w:ascii="Consolas" w:hAnsi="Consolas" w:cs="Consolas"/>
                                  <w:color w:val="000000"/>
                                  <w:sz w:val="12"/>
                                  <w:szCs w:val="12"/>
                                  <w:lang w:val="en-US"/>
                                </w:rPr>
                                <w:t>);</w:t>
                              </w:r>
                            </w:p>
                            <w:p w14:paraId="26550E1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host</w:t>
                              </w:r>
                              <w:proofErr w:type="spellEnd"/>
                              <w:r w:rsidRPr="00D216F5">
                                <w:rPr>
                                  <w:rFonts w:ascii="Consolas" w:hAnsi="Consolas" w:cs="Consolas"/>
                                  <w:color w:val="000000"/>
                                  <w:sz w:val="12"/>
                                  <w:szCs w:val="12"/>
                                  <w:lang w:val="en-US"/>
                                </w:rPr>
                                <w:t>);</w:t>
                              </w:r>
                            </w:p>
                            <w:p w14:paraId="280B4FD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.loop</w:t>
                              </w:r>
                              <w:proofErr w:type="spellEnd"/>
                              <w:proofErr w:type="gramEnd"/>
                              <w:r w:rsidRPr="00D216F5">
                                <w:rPr>
                                  <w:rFonts w:ascii="Consolas" w:hAnsi="Consolas" w:cs="Consolas"/>
                                  <w:color w:val="000000"/>
                                  <w:sz w:val="12"/>
                                  <w:szCs w:val="12"/>
                                  <w:lang w:val="en-US"/>
                                </w:rPr>
                                <w:t xml:space="preserve">(-1,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w:t>
                              </w:r>
                              <w:proofErr w:type="spellStart"/>
                              <w:r w:rsidRPr="00D216F5">
                                <w:rPr>
                                  <w:rFonts w:ascii="Consolas" w:hAnsi="Consolas" w:cs="Consolas"/>
                                  <w:color w:val="2A00FF"/>
                                  <w:sz w:val="12"/>
                                  <w:szCs w:val="12"/>
                                  <w:lang w:val="en-US"/>
                                </w:rPr>
                                <w:t>jNetPcap</w:t>
                              </w:r>
                              <w:proofErr w:type="spellEnd"/>
                              <w:r w:rsidRPr="00D216F5">
                                <w:rPr>
                                  <w:rFonts w:ascii="Consolas" w:hAnsi="Consolas" w:cs="Consolas"/>
                                  <w:color w:val="2A00FF"/>
                                  <w:sz w:val="12"/>
                                  <w:szCs w:val="12"/>
                                  <w:lang w:val="en-US"/>
                                </w:rPr>
                                <w:t xml:space="preserve"> rocks!"</w:t>
                              </w:r>
                              <w:r w:rsidRPr="00D216F5">
                                <w:rPr>
                                  <w:rFonts w:ascii="Consolas" w:hAnsi="Consolas" w:cs="Consolas"/>
                                  <w:color w:val="000000"/>
                                  <w:sz w:val="12"/>
                                  <w:szCs w:val="12"/>
                                  <w:lang w:val="en-US"/>
                                </w:rPr>
                                <w:t>);</w:t>
                              </w:r>
                            </w:p>
                            <w:p w14:paraId="2E7D25F9"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rPr>
                                <w:t>pcap</w:t>
                              </w:r>
                              <w:r w:rsidRPr="00D216F5">
                                <w:rPr>
                                  <w:rFonts w:ascii="Consolas" w:hAnsi="Consolas" w:cs="Consolas"/>
                                  <w:color w:val="000000"/>
                                  <w:sz w:val="12"/>
                                  <w:szCs w:val="12"/>
                                </w:rPr>
                                <w:t>.close</w:t>
                              </w:r>
                              <w:proofErr w:type="spellEnd"/>
                              <w:proofErr w:type="gramEnd"/>
                              <w:r w:rsidRPr="00D216F5">
                                <w:rPr>
                                  <w:rFonts w:ascii="Consolas" w:hAnsi="Consolas" w:cs="Consolas"/>
                                  <w:color w:val="000000"/>
                                  <w:sz w:val="12"/>
                                  <w:szCs w:val="12"/>
                                </w:rPr>
                                <w:t>();</w:t>
                              </w:r>
                            </w:p>
                            <w:p w14:paraId="12269887"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07333D" w:rsidRPr="00D216F5" w:rsidRDefault="0007333D" w:rsidP="00FA7DFE">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22" name="Zone de texte 222"/>
                        <wps:cNvSpPr txBox="1"/>
                        <wps:spPr>
                          <a:xfrm>
                            <a:off x="0" y="5244465"/>
                            <a:ext cx="5753735" cy="266700"/>
                          </a:xfrm>
                          <a:prstGeom prst="rect">
                            <a:avLst/>
                          </a:prstGeom>
                          <a:solidFill>
                            <a:prstClr val="white"/>
                          </a:solidFill>
                          <a:ln>
                            <a:noFill/>
                          </a:ln>
                          <a:effectLst/>
                        </wps:spPr>
                        <wps:txbx>
                          <w:txbxContent>
                            <w:p w14:paraId="34958B18" w14:textId="680C0A7D" w:rsidR="0007333D" w:rsidRPr="002D21AE" w:rsidRDefault="0007333D" w:rsidP="00FA7DFE">
                              <w:pPr>
                                <w:pStyle w:val="Lgende"/>
                                <w:rPr>
                                  <w:noProof/>
                                  <w:sz w:val="20"/>
                                  <w:szCs w:val="20"/>
                                </w:rPr>
                              </w:pPr>
                              <w:r w:rsidRPr="0081540A">
                                <w:t xml:space="preserve">Première solution de </w:t>
                              </w:r>
                              <w:proofErr w:type="spellStart"/>
                              <w:r w:rsidRPr="0081540A">
                                <w:t>sniffing</w:t>
                              </w:r>
                              <w:proofErr w:type="spellEnd"/>
                              <w:r w:rsidRPr="0081540A">
                                <w:t xml:space="preserve">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92CB7D" id="Groupe 223" o:spid="_x0000_s1049" style="position:absolute;margin-left:.45pt;margin-top:.45pt;width:453.05pt;height:433.95pt;z-index:251684864" coordsize="5753735,55111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">
                <v:shape id="_x0000_s1050" type="#_x0000_t202" style="position:absolute;width:5753735;height:5184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YG4cxQAA&#10;ANwAAAAPAAAAZHJzL2Rvd25yZXYueG1sRI9Ba8JAFITvBf/D8gQvRTexRW3qKiJY9NZasddH9pmE&#10;Zt/G3TXGf+8KhR6HmfmGmS87U4uWnK8sK0hHCQji3OqKCwWH781wBsIHZI21ZVJwIw/LRe9pjpm2&#10;V/6idh8KESHsM1RQhtBkUvq8JIN+ZBvi6J2sMxiidIXUDq8Rbmo5TpKJNFhxXCixoXVJ+e/+YhTM&#10;Xrftj9+9fB7zyal+C8/T9uPslBr0u9U7iEBd+A//tbdawThN4XEmHgG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hgbhzFAAAA3AAAAA8AAAAAAAAAAAAAAAAAlwIAAGRycy9k&#10;b3ducmV2LnhtbFBLBQYAAAAABAAEAPUAAACJAwAAAAA=&#10;">
                  <v:textbox>
                    <w:txbxContent>
                      <w:p w14:paraId="58324EBD"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package</w:t>
                        </w:r>
                        <w:proofErr w:type="gramEnd"/>
                        <w:r w:rsidRPr="00D216F5">
                          <w:rPr>
                            <w:rFonts w:ascii="Consolas" w:hAnsi="Consolas" w:cs="Consolas"/>
                            <w:color w:val="000000"/>
                            <w:sz w:val="12"/>
                            <w:szCs w:val="12"/>
                          </w:rPr>
                          <w:t xml:space="preserve"> test;</w:t>
                        </w:r>
                      </w:p>
                      <w:p w14:paraId="1D038E7D"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
                      <w:p w14:paraId="2C7E257B"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java.util.ArrayList</w:t>
                        </w:r>
                        <w:proofErr w:type="spellEnd"/>
                        <w:r w:rsidRPr="00D216F5">
                          <w:rPr>
                            <w:rFonts w:ascii="Consolas" w:hAnsi="Consolas" w:cs="Consolas"/>
                            <w:color w:val="000000"/>
                            <w:sz w:val="12"/>
                            <w:szCs w:val="12"/>
                          </w:rPr>
                          <w:t>;</w:t>
                        </w:r>
                      </w:p>
                      <w:p w14:paraId="7E70B1E0"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java.util.List</w:t>
                        </w:r>
                        <w:proofErr w:type="spellEnd"/>
                        <w:r w:rsidRPr="00D216F5">
                          <w:rPr>
                            <w:rFonts w:ascii="Consolas" w:hAnsi="Consolas" w:cs="Consolas"/>
                            <w:color w:val="000000"/>
                            <w:sz w:val="12"/>
                            <w:szCs w:val="12"/>
                          </w:rPr>
                          <w:t>;</w:t>
                        </w:r>
                      </w:p>
                      <w:p w14:paraId="4464E88B"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w:t>
                        </w:r>
                        <w:proofErr w:type="spellEnd"/>
                        <w:r w:rsidRPr="00D216F5">
                          <w:rPr>
                            <w:rFonts w:ascii="Consolas" w:hAnsi="Consolas" w:cs="Consolas"/>
                            <w:color w:val="000000"/>
                            <w:sz w:val="12"/>
                            <w:szCs w:val="12"/>
                          </w:rPr>
                          <w:t>;</w:t>
                        </w:r>
                      </w:p>
                      <w:p w14:paraId="6E39F43C"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proofErr w:type="gramStart"/>
                        <w:r w:rsidRPr="00D216F5">
                          <w:rPr>
                            <w:rFonts w:ascii="Consolas" w:hAnsi="Consolas" w:cs="Consolas"/>
                            <w:b/>
                            <w:bCs/>
                            <w:color w:val="7F0055"/>
                            <w:sz w:val="12"/>
                            <w:szCs w:val="12"/>
                          </w:rPr>
                          <w:t>import</w:t>
                        </w:r>
                        <w:proofErr w:type="gramEnd"/>
                        <w:r w:rsidRPr="00D216F5">
                          <w:rPr>
                            <w:rFonts w:ascii="Consolas" w:hAnsi="Consolas" w:cs="Consolas"/>
                            <w:color w:val="000000"/>
                            <w:sz w:val="12"/>
                            <w:szCs w:val="12"/>
                          </w:rPr>
                          <w:t xml:space="preserve"> </w:t>
                        </w:r>
                        <w:proofErr w:type="spellStart"/>
                        <w:r w:rsidRPr="00D216F5">
                          <w:rPr>
                            <w:rFonts w:ascii="Consolas" w:hAnsi="Consolas" w:cs="Consolas"/>
                            <w:color w:val="000000"/>
                            <w:sz w:val="12"/>
                            <w:szCs w:val="12"/>
                          </w:rPr>
                          <w:t>org.jnetpcap.PcapIf</w:t>
                        </w:r>
                        <w:proofErr w:type="spellEnd"/>
                        <w:r w:rsidRPr="00D216F5">
                          <w:rPr>
                            <w:rFonts w:ascii="Consolas" w:hAnsi="Consolas" w:cs="Consolas"/>
                            <w:color w:val="000000"/>
                            <w:sz w:val="12"/>
                            <w:szCs w:val="12"/>
                          </w:rPr>
                          <w:t>;</w:t>
                        </w:r>
                      </w:p>
                      <w:p w14:paraId="405B9689"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w:t>
                        </w:r>
                        <w:proofErr w:type="spellEnd"/>
                        <w:r w:rsidRPr="00D216F5">
                          <w:rPr>
                            <w:rFonts w:ascii="Consolas" w:hAnsi="Consolas" w:cs="Consolas"/>
                            <w:color w:val="000000"/>
                            <w:sz w:val="12"/>
                            <w:szCs w:val="12"/>
                            <w:lang w:val="en-US"/>
                          </w:rPr>
                          <w:t>;</w:t>
                        </w:r>
                      </w:p>
                      <w:p w14:paraId="14AADF9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.packet.PcapPacketHandler</w:t>
                        </w:r>
                        <w:proofErr w:type="spellEnd"/>
                        <w:r w:rsidRPr="00D216F5">
                          <w:rPr>
                            <w:rFonts w:ascii="Consolas" w:hAnsi="Consolas" w:cs="Consolas"/>
                            <w:color w:val="000000"/>
                            <w:sz w:val="12"/>
                            <w:szCs w:val="12"/>
                            <w:lang w:val="en-US"/>
                          </w:rPr>
                          <w:t>;</w:t>
                        </w:r>
                      </w:p>
                      <w:p w14:paraId="7A51355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w:t>
                        </w:r>
                        <w:proofErr w:type="spellEnd"/>
                        <w:r w:rsidRPr="00D216F5">
                          <w:rPr>
                            <w:rFonts w:ascii="Consolas" w:hAnsi="Consolas" w:cs="Consolas"/>
                            <w:color w:val="000000"/>
                            <w:sz w:val="12"/>
                            <w:szCs w:val="12"/>
                            <w:lang w:val="en-US"/>
                          </w:rPr>
                          <w:t>;</w:t>
                        </w:r>
                      </w:p>
                      <w:p w14:paraId="18784A5C"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.protocol.tcpip.Http.Request</w:t>
                        </w:r>
                        <w:proofErr w:type="spellEnd"/>
                        <w:r w:rsidRPr="00D216F5">
                          <w:rPr>
                            <w:rFonts w:ascii="Consolas" w:hAnsi="Consolas" w:cs="Consolas"/>
                            <w:color w:val="000000"/>
                            <w:sz w:val="12"/>
                            <w:szCs w:val="12"/>
                            <w:lang w:val="en-US"/>
                          </w:rPr>
                          <w:t>;</w:t>
                        </w:r>
                      </w:p>
                      <w:p w14:paraId="59C979B8"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import</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org.jnetpcap</w:t>
                        </w:r>
                        <w:proofErr w:type="gramEnd"/>
                        <w:r w:rsidRPr="00D216F5">
                          <w:rPr>
                            <w:rFonts w:ascii="Consolas" w:hAnsi="Consolas" w:cs="Consolas"/>
                            <w:color w:val="000000"/>
                            <w:sz w:val="12"/>
                            <w:szCs w:val="12"/>
                            <w:lang w:val="en-US"/>
                          </w:rPr>
                          <w:t>.protocol.tcpip.Tcp</w:t>
                        </w:r>
                        <w:proofErr w:type="spellEnd"/>
                        <w:r w:rsidRPr="00D216F5">
                          <w:rPr>
                            <w:rFonts w:ascii="Consolas" w:hAnsi="Consolas" w:cs="Consolas"/>
                            <w:color w:val="000000"/>
                            <w:sz w:val="12"/>
                            <w:szCs w:val="12"/>
                            <w:lang w:val="en-US"/>
                          </w:rPr>
                          <w:t>;</w:t>
                        </w:r>
                      </w:p>
                      <w:p w14:paraId="214F80E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p>
                      <w:p w14:paraId="0211F25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class</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SniffNetwork</w:t>
                        </w:r>
                        <w:proofErr w:type="spellEnd"/>
                        <w:r w:rsidRPr="00D216F5">
                          <w:rPr>
                            <w:rFonts w:ascii="Consolas" w:hAnsi="Consolas" w:cs="Consolas"/>
                            <w:color w:val="000000"/>
                            <w:sz w:val="12"/>
                            <w:szCs w:val="12"/>
                            <w:lang w:val="en-US"/>
                          </w:rPr>
                          <w:t xml:space="preserve"> {</w:t>
                        </w:r>
                      </w:p>
                      <w:p w14:paraId="0589EEB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p>
                      <w:p w14:paraId="17968094"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static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main (</w:t>
                        </w:r>
                        <w:proofErr w:type="gramStart"/>
                        <w:r w:rsidRPr="00D216F5">
                          <w:rPr>
                            <w:rFonts w:ascii="Consolas" w:hAnsi="Consolas" w:cs="Consolas"/>
                            <w:color w:val="000000"/>
                            <w:sz w:val="12"/>
                            <w:szCs w:val="12"/>
                            <w:lang w:val="en-US"/>
                          </w:rPr>
                          <w:t>String[</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args</w:t>
                        </w:r>
                        <w:proofErr w:type="spellEnd"/>
                        <w:r w:rsidRPr="00D216F5">
                          <w:rPr>
                            <w:rFonts w:ascii="Consolas" w:hAnsi="Consolas" w:cs="Consolas"/>
                            <w:color w:val="000000"/>
                            <w:sz w:val="12"/>
                            <w:szCs w:val="12"/>
                            <w:lang w:val="en-US"/>
                          </w:rPr>
                          <w:t>) {</w:t>
                        </w:r>
                      </w:p>
                      <w:p w14:paraId="03CF5F7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List&lt;</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&gt;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ArrayList</w:t>
                        </w:r>
                        <w:proofErr w:type="spellEnd"/>
                        <w:r w:rsidRPr="00D216F5">
                          <w:rPr>
                            <w:rFonts w:ascii="Consolas" w:hAnsi="Consolas" w:cs="Consolas"/>
                            <w:color w:val="000000"/>
                            <w:sz w:val="12"/>
                            <w:szCs w:val="12"/>
                            <w:lang w:val="en-US"/>
                          </w:rPr>
                          <w:t>&lt;</w:t>
                        </w:r>
                        <w:proofErr w:type="spellStart"/>
                        <w:r w:rsidRPr="00D216F5">
                          <w:rPr>
                            <w:rFonts w:ascii="Consolas" w:hAnsi="Consolas" w:cs="Consolas"/>
                            <w:color w:val="000000"/>
                            <w:sz w:val="12"/>
                            <w:szCs w:val="12"/>
                            <w:lang w:val="en-US"/>
                          </w:rPr>
                          <w:t>PcapIf</w:t>
                        </w:r>
                        <w:proofErr w:type="spellEnd"/>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List of all capture interfaces</w:t>
                        </w:r>
                      </w:p>
                      <w:p w14:paraId="458D005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StringBuilder</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Used for error messages</w:t>
                        </w:r>
                      </w:p>
                      <w:p w14:paraId="4D524DE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6984501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findAllDevs</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p>
                      <w:p w14:paraId="140272A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statusDevs</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NOT_OK</w:t>
                        </w:r>
                        <w:proofErr w:type="spellEnd"/>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sidRPr="00D216F5">
                          <w:rPr>
                            <w:rFonts w:ascii="Consolas" w:hAnsi="Consolas" w:cs="Consolas"/>
                            <w:color w:val="000000"/>
                            <w:sz w:val="12"/>
                            <w:szCs w:val="12"/>
                            <w:lang w:val="en-US"/>
                          </w:rPr>
                          <w:t>.isEmpty</w:t>
                        </w:r>
                        <w:proofErr w:type="spellEnd"/>
                        <w:proofErr w:type="gramEnd"/>
                        <w:r w:rsidRPr="00D216F5">
                          <w:rPr>
                            <w:rFonts w:ascii="Consolas" w:hAnsi="Consolas" w:cs="Consolas"/>
                            <w:color w:val="000000"/>
                            <w:sz w:val="12"/>
                            <w:szCs w:val="12"/>
                            <w:lang w:val="en-US"/>
                          </w:rPr>
                          <w:t>()) {</w:t>
                        </w:r>
                      </w:p>
                      <w:p w14:paraId="3CF45B4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"Network devices list issue"</w:t>
                        </w:r>
                        <w:r w:rsidRPr="00D216F5">
                          <w:rPr>
                            <w:rFonts w:ascii="Consolas" w:hAnsi="Consolas" w:cs="Consolas"/>
                            <w:color w:val="000000"/>
                            <w:sz w:val="12"/>
                            <w:szCs w:val="12"/>
                            <w:lang w:val="en-US"/>
                          </w:rPr>
                          <w:t>);</w:t>
                        </w:r>
                      </w:p>
                      <w:p w14:paraId="055DEBD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7F2D4A0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77EE8B6"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AB237B4"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for</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alldevs</w:t>
                        </w:r>
                        <w:proofErr w:type="spellEnd"/>
                        <w:r w:rsidRPr="00D216F5">
                          <w:rPr>
                            <w:rFonts w:ascii="Consolas" w:hAnsi="Consolas" w:cs="Consolas"/>
                            <w:color w:val="000000"/>
                            <w:sz w:val="12"/>
                            <w:szCs w:val="12"/>
                            <w:lang w:val="en-US"/>
                          </w:rPr>
                          <w:t>) {</w:t>
                        </w:r>
                      </w:p>
                      <w:p w14:paraId="120FC6F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Name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r w:rsidRPr="00D216F5">
                          <w:rPr>
                            <w:rFonts w:ascii="Consolas" w:hAnsi="Consolas" w:cs="Consolas"/>
                            <w:color w:val="000000"/>
                            <w:sz w:val="12"/>
                            <w:szCs w:val="12"/>
                            <w:lang w:val="en-US"/>
                          </w:rPr>
                          <w:t>());</w:t>
                        </w:r>
                      </w:p>
                      <w:p w14:paraId="0250ABA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w:t>
                        </w:r>
                        <w:proofErr w:type="gramStart"/>
                        <w:r w:rsidRPr="00D216F5">
                          <w:rPr>
                            <w:rFonts w:ascii="Consolas" w:hAnsi="Consolas" w:cs="Consolas"/>
                            <w:color w:val="2A00FF"/>
                            <w:sz w:val="12"/>
                            <w:szCs w:val="12"/>
                            <w:lang w:val="en-US"/>
                          </w:rPr>
                          <w:t>Description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.getDescription</w:t>
                        </w:r>
                        <w:proofErr w:type="spellEnd"/>
                        <w:r w:rsidRPr="00D216F5">
                          <w:rPr>
                            <w:rFonts w:ascii="Consolas" w:hAnsi="Consolas" w:cs="Consolas"/>
                            <w:color w:val="000000"/>
                            <w:sz w:val="12"/>
                            <w:szCs w:val="12"/>
                            <w:lang w:val="en-US"/>
                          </w:rPr>
                          <w:t xml:space="preserve">() + </w:t>
                        </w:r>
                        <w:r w:rsidRPr="00D216F5">
                          <w:rPr>
                            <w:rFonts w:ascii="Consolas" w:hAnsi="Consolas" w:cs="Consolas"/>
                            <w:color w:val="2A00FF"/>
                            <w:sz w:val="12"/>
                            <w:szCs w:val="12"/>
                            <w:lang w:val="en-US"/>
                          </w:rPr>
                          <w:t>"\n"</w:t>
                        </w:r>
                        <w:r w:rsidRPr="00D216F5">
                          <w:rPr>
                            <w:rFonts w:ascii="Consolas" w:hAnsi="Consolas" w:cs="Consolas"/>
                            <w:color w:val="000000"/>
                            <w:sz w:val="12"/>
                            <w:szCs w:val="12"/>
                            <w:lang w:val="en-US"/>
                          </w:rPr>
                          <w:t>);</w:t>
                        </w:r>
                      </w:p>
                      <w:p w14:paraId="6BD5E8C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50F71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523E614"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PcapIf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6A3E3E"/>
                            <w:sz w:val="12"/>
                            <w:szCs w:val="12"/>
                            <w:lang w:val="en-US"/>
                          </w:rPr>
                          <w:t>alldevs</w:t>
                        </w:r>
                        <w:r>
                          <w:rPr>
                            <w:rFonts w:ascii="Consolas" w:hAnsi="Consolas" w:cs="Consolas"/>
                            <w:color w:val="000000"/>
                            <w:sz w:val="12"/>
                            <w:szCs w:val="12"/>
                            <w:lang w:val="en-US"/>
                          </w:rPr>
                          <w:t>.get</w:t>
                        </w:r>
                        <w:proofErr w:type="spellEnd"/>
                        <w:r>
                          <w:rPr>
                            <w:rFonts w:ascii="Consolas" w:hAnsi="Consolas" w:cs="Consolas"/>
                            <w:color w:val="000000"/>
                            <w:sz w:val="12"/>
                            <w:szCs w:val="12"/>
                            <w:lang w:val="en-US"/>
                          </w:rPr>
                          <w:t>(</w:t>
                        </w:r>
                        <w:proofErr w:type="gramEnd"/>
                        <w:r>
                          <w:rPr>
                            <w:rFonts w:ascii="Consolas" w:hAnsi="Consolas" w:cs="Consolas"/>
                            <w:color w:val="000000"/>
                            <w:sz w:val="12"/>
                            <w:szCs w:val="12"/>
                            <w:lang w:val="en-US"/>
                          </w:rPr>
                          <w:t>2);</w:t>
                        </w:r>
                      </w:p>
                      <w:p w14:paraId="6D3E53FF"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p>
                      <w:p w14:paraId="0B294976"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 64 * </w:t>
                        </w:r>
                        <w:proofErr w:type="gramStart"/>
                        <w:r w:rsidRPr="00D216F5">
                          <w:rPr>
                            <w:rFonts w:ascii="Consolas" w:hAnsi="Consolas" w:cs="Consolas"/>
                            <w:color w:val="000000"/>
                            <w:sz w:val="12"/>
                            <w:szCs w:val="12"/>
                            <w:lang w:val="en-US"/>
                          </w:rPr>
                          <w:t xml:space="preserve">1024;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Capture all packets, no truncation</w:t>
                        </w:r>
                      </w:p>
                      <w:p w14:paraId="49F3F607"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b/>
                            <w:bCs/>
                            <w:i/>
                            <w:iCs/>
                            <w:color w:val="0000C0"/>
                            <w:sz w:val="12"/>
                            <w:szCs w:val="12"/>
                            <w:lang w:val="en-US"/>
                          </w:rPr>
                          <w:t>MODE_</w:t>
                        </w:r>
                        <w:proofErr w:type="gramStart"/>
                        <w:r w:rsidRPr="00D216F5">
                          <w:rPr>
                            <w:rFonts w:ascii="Consolas" w:hAnsi="Consolas" w:cs="Consolas"/>
                            <w:b/>
                            <w:bCs/>
                            <w:i/>
                            <w:iCs/>
                            <w:color w:val="0000C0"/>
                            <w:sz w:val="12"/>
                            <w:szCs w:val="12"/>
                            <w:lang w:val="en-US"/>
                          </w:rPr>
                          <w:t>PROMISCUOUS</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w:t>
                        </w:r>
                        <w:proofErr w:type="gramEnd"/>
                        <w:r w:rsidRPr="00D216F5">
                          <w:rPr>
                            <w:rFonts w:ascii="Consolas" w:hAnsi="Consolas" w:cs="Consolas"/>
                            <w:color w:val="3F7F5F"/>
                            <w:sz w:val="12"/>
                            <w:szCs w:val="12"/>
                            <w:lang w:val="en-US"/>
                          </w:rPr>
                          <w:t>/ Capture all packets</w:t>
                        </w:r>
                      </w:p>
                      <w:p w14:paraId="2F32534B"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b/>
                            <w:bCs/>
                            <w:color w:val="7F0055"/>
                            <w:sz w:val="12"/>
                            <w:szCs w:val="12"/>
                            <w:lang w:val="en-US"/>
                          </w:rPr>
                          <w:t>int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 10 * </w:t>
                        </w:r>
                        <w:proofErr w:type="gramStart"/>
                        <w:r w:rsidRPr="00D216F5">
                          <w:rPr>
                            <w:rFonts w:ascii="Consolas" w:hAnsi="Consolas" w:cs="Consolas"/>
                            <w:color w:val="000000"/>
                            <w:sz w:val="12"/>
                            <w:szCs w:val="12"/>
                            <w:lang w:val="en-US"/>
                          </w:rPr>
                          <w:t xml:space="preserve">1000;   </w:t>
                        </w:r>
                        <w:proofErr w:type="gram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10 seconds in milliseconds</w:t>
                        </w:r>
                      </w:p>
                      <w:p w14:paraId="38B23B8A"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28A2E81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00"/>
                            <w:sz w:val="12"/>
                            <w:szCs w:val="12"/>
                            <w:lang w:val="en-US"/>
                          </w:rPr>
                          <w:t>Pcap.</w:t>
                        </w:r>
                        <w:r w:rsidRPr="00D216F5">
                          <w:rPr>
                            <w:rFonts w:ascii="Consolas" w:hAnsi="Consolas" w:cs="Consolas"/>
                            <w:i/>
                            <w:iCs/>
                            <w:color w:val="000000"/>
                            <w:sz w:val="12"/>
                            <w:szCs w:val="12"/>
                            <w:lang w:val="en-US"/>
                          </w:rPr>
                          <w:t>openLive</w:t>
                        </w:r>
                        <w:proofErr w:type="spellEnd"/>
                        <w:r w:rsidRPr="00D216F5">
                          <w:rPr>
                            <w:rFonts w:ascii="Consolas" w:hAnsi="Consolas" w:cs="Consolas"/>
                            <w:color w:val="000000"/>
                            <w:sz w:val="12"/>
                            <w:szCs w:val="12"/>
                            <w:lang w:val="en-US"/>
                          </w:rPr>
                          <w:t>(</w:t>
                        </w:r>
                        <w:proofErr w:type="spellStart"/>
                        <w:proofErr w:type="gramStart"/>
                        <w:r w:rsidRPr="00D216F5">
                          <w:rPr>
                            <w:rFonts w:ascii="Consolas" w:hAnsi="Consolas" w:cs="Consolas"/>
                            <w:color w:val="6A3E3E"/>
                            <w:sz w:val="12"/>
                            <w:szCs w:val="12"/>
                            <w:lang w:val="en-US"/>
                          </w:rPr>
                          <w:t>device</w:t>
                        </w:r>
                        <w:r w:rsidRPr="00D216F5">
                          <w:rPr>
                            <w:rFonts w:ascii="Consolas" w:hAnsi="Consolas" w:cs="Consolas"/>
                            <w:color w:val="000000"/>
                            <w:sz w:val="12"/>
                            <w:szCs w:val="12"/>
                            <w:lang w:val="en-US"/>
                          </w:rPr>
                          <w:t>.getName</w:t>
                        </w:r>
                        <w:proofErr w:type="spellEnd"/>
                        <w:proofErr w:type="gramEnd"/>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snaplen</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flags</w:t>
                        </w:r>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timeout</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 xml:space="preserve">);  </w:t>
                        </w:r>
                        <w:r w:rsidRPr="00D216F5">
                          <w:rPr>
                            <w:rFonts w:ascii="Consolas" w:hAnsi="Consolas" w:cs="Consolas"/>
                            <w:color w:val="3F7F5F"/>
                            <w:sz w:val="12"/>
                            <w:szCs w:val="12"/>
                            <w:lang w:val="en-US"/>
                          </w:rPr>
                          <w:t>// Open the device for sniffing</w:t>
                        </w:r>
                      </w:p>
                      <w:p w14:paraId="0CAD79D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6A3E3E"/>
                            <w:sz w:val="12"/>
                            <w:szCs w:val="12"/>
                            <w:lang w:val="en-US"/>
                          </w:rPr>
                          <w:t>pcap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w:t>
                        </w:r>
                      </w:p>
                      <w:p w14:paraId="7628FB2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err</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 xml:space="preserve">"Opening sniffing device </w:t>
                        </w:r>
                        <w:proofErr w:type="gramStart"/>
                        <w:r w:rsidRPr="00D216F5">
                          <w:rPr>
                            <w:rFonts w:ascii="Consolas" w:hAnsi="Consolas" w:cs="Consolas"/>
                            <w:color w:val="2A00FF"/>
                            <w:sz w:val="12"/>
                            <w:szCs w:val="12"/>
                            <w:lang w:val="en-US"/>
                          </w:rPr>
                          <w:t>issue :</w:t>
                        </w:r>
                        <w:proofErr w:type="gramEnd"/>
                        <w:r w:rsidRPr="00D216F5">
                          <w:rPr>
                            <w:rFonts w:ascii="Consolas" w:hAnsi="Consolas" w:cs="Consolas"/>
                            <w:color w:val="2A00FF"/>
                            <w:sz w:val="12"/>
                            <w:szCs w:val="12"/>
                            <w:lang w:val="en-US"/>
                          </w:rPr>
                          <w:t xml:space="preserve">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errbuff</w:t>
                        </w:r>
                        <w:proofErr w:type="spellEnd"/>
                        <w:r w:rsidRPr="00D216F5">
                          <w:rPr>
                            <w:rFonts w:ascii="Consolas" w:hAnsi="Consolas" w:cs="Consolas"/>
                            <w:color w:val="000000"/>
                            <w:sz w:val="12"/>
                            <w:szCs w:val="12"/>
                            <w:lang w:val="en-US"/>
                          </w:rPr>
                          <w:t>);</w:t>
                        </w:r>
                      </w:p>
                      <w:p w14:paraId="1D373E1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sidRPr="00D216F5">
                          <w:rPr>
                            <w:rFonts w:ascii="Consolas" w:hAnsi="Consolas" w:cs="Consolas"/>
                            <w:color w:val="000000"/>
                            <w:sz w:val="12"/>
                            <w:szCs w:val="12"/>
                            <w:lang w:val="en-US"/>
                          </w:rPr>
                          <w:t>;</w:t>
                        </w:r>
                      </w:p>
                      <w:p w14:paraId="6B56B4A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785C530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8E981B8"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 xml:space="preserve">&lt;String&gt;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PcapPacketHandler</w:t>
                        </w:r>
                        <w:proofErr w:type="spellEnd"/>
                        <w:r w:rsidRPr="00D216F5">
                          <w:rPr>
                            <w:rFonts w:ascii="Consolas" w:hAnsi="Consolas" w:cs="Consolas"/>
                            <w:color w:val="000000"/>
                            <w:sz w:val="12"/>
                            <w:szCs w:val="12"/>
                            <w:lang w:val="en-US"/>
                          </w:rPr>
                          <w:t>&lt;String</w:t>
                        </w:r>
                        <w:proofErr w:type="gramStart"/>
                        <w:r w:rsidRPr="00D216F5">
                          <w:rPr>
                            <w:rFonts w:ascii="Consolas" w:hAnsi="Consolas" w:cs="Consolas"/>
                            <w:color w:val="000000"/>
                            <w:sz w:val="12"/>
                            <w:szCs w:val="12"/>
                            <w:lang w:val="en-US"/>
                          </w:rPr>
                          <w:t>&gt;(</w:t>
                        </w:r>
                        <w:proofErr w:type="gramEnd"/>
                        <w:r w:rsidRPr="00D216F5">
                          <w:rPr>
                            <w:rFonts w:ascii="Consolas" w:hAnsi="Consolas" w:cs="Consolas"/>
                            <w:color w:val="000000"/>
                            <w:sz w:val="12"/>
                            <w:szCs w:val="12"/>
                            <w:lang w:val="en-US"/>
                          </w:rPr>
                          <w:t>) {</w:t>
                        </w:r>
                      </w:p>
                      <w:p w14:paraId="01222B6A"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Tcp</w:t>
                        </w:r>
                        <w:proofErr w:type="spellEnd"/>
                        <w:r w:rsidRPr="00D216F5">
                          <w:rPr>
                            <w:rFonts w:ascii="Consolas" w:hAnsi="Consolas" w:cs="Consolas"/>
                            <w:color w:val="000000"/>
                            <w:sz w:val="12"/>
                            <w:szCs w:val="12"/>
                            <w:lang w:val="en-US"/>
                          </w:rPr>
                          <w:t>(</w:t>
                        </w:r>
                        <w:proofErr w:type="gramEnd"/>
                        <w:r w:rsidRPr="00D216F5">
                          <w:rPr>
                            <w:rFonts w:ascii="Consolas" w:hAnsi="Consolas" w:cs="Consolas"/>
                            <w:color w:val="000000"/>
                            <w:sz w:val="12"/>
                            <w:szCs w:val="12"/>
                            <w:lang w:val="en-US"/>
                          </w:rPr>
                          <w:t>);</w:t>
                        </w:r>
                      </w:p>
                      <w:p w14:paraId="16E8447F"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private</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final</w:t>
                        </w:r>
                        <w:r w:rsidRPr="00D216F5">
                          <w:rPr>
                            <w:rFonts w:ascii="Consolas" w:hAnsi="Consolas" w:cs="Consolas"/>
                            <w:color w:val="000000"/>
                            <w:sz w:val="12"/>
                            <w:szCs w:val="12"/>
                            <w:lang w:val="en-US"/>
                          </w:rPr>
                          <w:t xml:space="preserve"> Http </w:t>
                        </w:r>
                        <w:proofErr w:type="spellStart"/>
                        <w:r w:rsidRPr="00D216F5">
                          <w:rPr>
                            <w:rFonts w:ascii="Consolas" w:hAnsi="Consolas" w:cs="Consolas"/>
                            <w:color w:val="0000C0"/>
                            <w:sz w:val="12"/>
                            <w:szCs w:val="12"/>
                            <w:lang w:val="en-US"/>
                          </w:rPr>
                          <w:t>http</w:t>
                        </w:r>
                        <w:proofErr w:type="spellEnd"/>
                        <w:r w:rsidRPr="00D216F5">
                          <w:rPr>
                            <w:rFonts w:ascii="Consolas" w:hAnsi="Consolas" w:cs="Consolas"/>
                            <w:color w:val="000000"/>
                            <w:sz w:val="12"/>
                            <w:szCs w:val="12"/>
                            <w:lang w:val="en-US"/>
                          </w:rPr>
                          <w:t xml:space="preserve"> = </w:t>
                        </w:r>
                        <w:r w:rsidRPr="00D216F5">
                          <w:rPr>
                            <w:rFonts w:ascii="Consolas" w:hAnsi="Consolas" w:cs="Consolas"/>
                            <w:b/>
                            <w:bCs/>
                            <w:color w:val="7F0055"/>
                            <w:sz w:val="12"/>
                            <w:szCs w:val="12"/>
                            <w:lang w:val="en-US"/>
                          </w:rPr>
                          <w:t>new</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Http(</w:t>
                        </w:r>
                        <w:proofErr w:type="gramEnd"/>
                        <w:r w:rsidRPr="00D216F5">
                          <w:rPr>
                            <w:rFonts w:ascii="Consolas" w:hAnsi="Consolas" w:cs="Consolas"/>
                            <w:color w:val="000000"/>
                            <w:sz w:val="12"/>
                            <w:szCs w:val="12"/>
                            <w:lang w:val="en-US"/>
                          </w:rPr>
                          <w:t>);</w:t>
                        </w:r>
                      </w:p>
                      <w:p w14:paraId="67987E73"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color w:val="646464"/>
                            <w:sz w:val="12"/>
                            <w:szCs w:val="12"/>
                            <w:lang w:val="en-US"/>
                          </w:rPr>
                          <w:t>@Override</w:t>
                        </w:r>
                      </w:p>
                      <w:p w14:paraId="6037DD9A"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public</w:t>
                        </w: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void</w:t>
                        </w: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000000"/>
                            <w:sz w:val="12"/>
                            <w:szCs w:val="12"/>
                            <w:lang w:val="en-US"/>
                          </w:rPr>
                          <w:t>nextPacket</w:t>
                        </w:r>
                        <w:proofErr w:type="spellEnd"/>
                        <w:r w:rsidRPr="00D216F5">
                          <w:rPr>
                            <w:rFonts w:ascii="Consolas" w:hAnsi="Consolas" w:cs="Consolas"/>
                            <w:color w:val="000000"/>
                            <w:sz w:val="12"/>
                            <w:szCs w:val="12"/>
                            <w:lang w:val="en-US"/>
                          </w:rPr>
                          <w:t>(</w:t>
                        </w:r>
                        <w:proofErr w:type="spellStart"/>
                        <w:proofErr w:type="gramEnd"/>
                        <w:r w:rsidRPr="00D216F5">
                          <w:rPr>
                            <w:rFonts w:ascii="Consolas" w:hAnsi="Consolas" w:cs="Consolas"/>
                            <w:color w:val="000000"/>
                            <w:sz w:val="12"/>
                            <w:szCs w:val="12"/>
                            <w:lang w:val="en-US"/>
                          </w:rPr>
                          <w:t>PcapPacket</w:t>
                        </w:r>
                        <w:proofErr w:type="spellEnd"/>
                        <w:r w:rsidRPr="00D216F5">
                          <w:rPr>
                            <w:rFonts w:ascii="Consolas" w:hAnsi="Consolas" w:cs="Consolas"/>
                            <w:color w:val="000000"/>
                            <w:sz w:val="12"/>
                            <w:szCs w:val="12"/>
                            <w:lang w:val="en-US"/>
                          </w:rPr>
                          <w:t xml:space="preserve"> </w:t>
                        </w:r>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user</w:t>
                        </w:r>
                        <w:r w:rsidRPr="00D216F5">
                          <w:rPr>
                            <w:rFonts w:ascii="Consolas" w:hAnsi="Consolas" w:cs="Consolas"/>
                            <w:color w:val="000000"/>
                            <w:sz w:val="12"/>
                            <w:szCs w:val="12"/>
                            <w:lang w:val="en-US"/>
                          </w:rPr>
                          <w:t>) {</w:t>
                        </w:r>
                      </w:p>
                      <w:p w14:paraId="5A3D3A9B"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000000"/>
                            <w:sz w:val="12"/>
                            <w:szCs w:val="12"/>
                            <w:lang w:val="en-US"/>
                          </w:rPr>
                          <w:t>(!</w:t>
                        </w:r>
                        <w:proofErr w:type="spellStart"/>
                        <w:r w:rsidRPr="00D216F5">
                          <w:rPr>
                            <w:rFonts w:ascii="Consolas" w:hAnsi="Consolas" w:cs="Consolas"/>
                            <w:color w:val="6A3E3E"/>
                            <w:sz w:val="12"/>
                            <w:szCs w:val="12"/>
                            <w:lang w:val="en-US"/>
                          </w:rPr>
                          <w:t>packet</w:t>
                        </w:r>
                        <w:proofErr w:type="gramEnd"/>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proofErr w:type="spellStart"/>
                        <w:r w:rsidRPr="00D216F5">
                          <w:rPr>
                            <w:rFonts w:ascii="Consolas" w:hAnsi="Consolas" w:cs="Consolas"/>
                            <w:color w:val="0000C0"/>
                            <w:sz w:val="12"/>
                            <w:szCs w:val="12"/>
                            <w:lang w:val="en-US"/>
                          </w:rPr>
                          <w:t>tcp</w:t>
                        </w:r>
                        <w:proofErr w:type="spellEnd"/>
                        <w:r w:rsidRPr="00D216F5">
                          <w:rPr>
                            <w:rFonts w:ascii="Consolas" w:hAnsi="Consolas" w:cs="Consolas"/>
                            <w:color w:val="000000"/>
                            <w:sz w:val="12"/>
                            <w:szCs w:val="12"/>
                            <w:lang w:val="en-US"/>
                          </w:rPr>
                          <w:t>) || !</w:t>
                        </w:r>
                        <w:proofErr w:type="spellStart"/>
                        <w:r w:rsidRPr="00D216F5">
                          <w:rPr>
                            <w:rFonts w:ascii="Consolas" w:hAnsi="Consolas" w:cs="Consolas"/>
                            <w:color w:val="6A3E3E"/>
                            <w:sz w:val="12"/>
                            <w:szCs w:val="12"/>
                            <w:lang w:val="en-US"/>
                          </w:rPr>
                          <w:t>packet</w:t>
                        </w:r>
                        <w:r w:rsidRPr="00D216F5">
                          <w:rPr>
                            <w:rFonts w:ascii="Consolas" w:hAnsi="Consolas" w:cs="Consolas"/>
                            <w:color w:val="000000"/>
                            <w:sz w:val="12"/>
                            <w:szCs w:val="12"/>
                            <w:lang w:val="en-US"/>
                          </w:rPr>
                          <w:t>.hasHeader</w:t>
                        </w:r>
                        <w:proofErr w:type="spellEnd"/>
                        <w:r w:rsidRPr="00D216F5">
                          <w:rPr>
                            <w:rFonts w:ascii="Consolas" w:hAnsi="Consolas" w:cs="Consolas"/>
                            <w:color w:val="000000"/>
                            <w:sz w:val="12"/>
                            <w:szCs w:val="12"/>
                            <w:lang w:val="en-US"/>
                          </w:rPr>
                          <w:t>(</w:t>
                        </w:r>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.isResponse</w:t>
                        </w:r>
                        <w:proofErr w:type="spell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return</w:t>
                        </w:r>
                        <w:r>
                          <w:rPr>
                            <w:rFonts w:ascii="Consolas" w:hAnsi="Consolas" w:cs="Consolas"/>
                            <w:color w:val="000000"/>
                            <w:sz w:val="12"/>
                            <w:szCs w:val="12"/>
                            <w:lang w:val="en-US"/>
                          </w:rPr>
                          <w:t>;</w:t>
                        </w:r>
                      </w:p>
                      <w:p w14:paraId="79FE2818"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String </w:t>
                        </w:r>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 </w:t>
                        </w:r>
                        <w:proofErr w:type="spellStart"/>
                        <w:proofErr w:type="gramStart"/>
                        <w:r w:rsidRPr="00D216F5">
                          <w:rPr>
                            <w:rFonts w:ascii="Consolas" w:hAnsi="Consolas" w:cs="Consolas"/>
                            <w:color w:val="0000C0"/>
                            <w:sz w:val="12"/>
                            <w:szCs w:val="12"/>
                            <w:lang w:val="en-US"/>
                          </w:rPr>
                          <w:t>http</w:t>
                        </w:r>
                        <w:r w:rsidRPr="00D216F5">
                          <w:rPr>
                            <w:rFonts w:ascii="Consolas" w:hAnsi="Consolas" w:cs="Consolas"/>
                            <w:color w:val="000000"/>
                            <w:sz w:val="12"/>
                            <w:szCs w:val="12"/>
                            <w:lang w:val="en-US"/>
                          </w:rPr>
                          <w:t>.fieldValue</w:t>
                        </w:r>
                        <w:proofErr w:type="spellEnd"/>
                        <w:proofErr w:type="gramEnd"/>
                        <w:r w:rsidRPr="00D216F5">
                          <w:rPr>
                            <w:rFonts w:ascii="Consolas" w:hAnsi="Consolas" w:cs="Consolas"/>
                            <w:color w:val="000000"/>
                            <w:sz w:val="12"/>
                            <w:szCs w:val="12"/>
                            <w:lang w:val="en-US"/>
                          </w:rPr>
                          <w:t>(</w:t>
                        </w:r>
                        <w:proofErr w:type="spellStart"/>
                        <w:r w:rsidRPr="00D216F5">
                          <w:rPr>
                            <w:rFonts w:ascii="Consolas" w:hAnsi="Consolas" w:cs="Consolas"/>
                            <w:color w:val="000000"/>
                            <w:sz w:val="12"/>
                            <w:szCs w:val="12"/>
                            <w:lang w:val="en-US"/>
                          </w:rPr>
                          <w:t>Request.</w:t>
                        </w:r>
                        <w:r w:rsidRPr="00D216F5">
                          <w:rPr>
                            <w:rFonts w:ascii="Consolas" w:hAnsi="Consolas" w:cs="Consolas"/>
                            <w:b/>
                            <w:bCs/>
                            <w:i/>
                            <w:iCs/>
                            <w:color w:val="0000C0"/>
                            <w:sz w:val="12"/>
                            <w:szCs w:val="12"/>
                            <w:lang w:val="en-US"/>
                          </w:rPr>
                          <w:t>Host</w:t>
                        </w:r>
                        <w:proofErr w:type="spellEnd"/>
                        <w:r w:rsidRPr="00D216F5">
                          <w:rPr>
                            <w:rFonts w:ascii="Consolas" w:hAnsi="Consolas" w:cs="Consolas"/>
                            <w:color w:val="000000"/>
                            <w:sz w:val="12"/>
                            <w:szCs w:val="12"/>
                            <w:lang w:val="en-US"/>
                          </w:rPr>
                          <w:t>);</w:t>
                        </w:r>
                      </w:p>
                      <w:p w14:paraId="26550E1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if</w:t>
                        </w:r>
                        <w:r w:rsidRPr="00D216F5">
                          <w:rPr>
                            <w:rFonts w:ascii="Consolas" w:hAnsi="Consolas" w:cs="Consolas"/>
                            <w:color w:val="000000"/>
                            <w:sz w:val="12"/>
                            <w:szCs w:val="12"/>
                            <w:lang w:val="en-US"/>
                          </w:rPr>
                          <w:t xml:space="preserve"> (</w:t>
                        </w:r>
                        <w:proofErr w:type="gramStart"/>
                        <w:r w:rsidRPr="00D216F5">
                          <w:rPr>
                            <w:rFonts w:ascii="Consolas" w:hAnsi="Consolas" w:cs="Consolas"/>
                            <w:color w:val="6A3E3E"/>
                            <w:sz w:val="12"/>
                            <w:szCs w:val="12"/>
                            <w:lang w:val="en-US"/>
                          </w:rPr>
                          <w:t>host</w:t>
                        </w:r>
                        <w:r w:rsidRPr="00D216F5">
                          <w:rPr>
                            <w:rFonts w:ascii="Consolas" w:hAnsi="Consolas" w:cs="Consolas"/>
                            <w:color w:val="000000"/>
                            <w:sz w:val="12"/>
                            <w:szCs w:val="12"/>
                            <w:lang w:val="en-US"/>
                          </w:rPr>
                          <w:t xml:space="preserve"> !</w:t>
                        </w:r>
                        <w:proofErr w:type="gramEnd"/>
                        <w:r w:rsidRPr="00D216F5">
                          <w:rPr>
                            <w:rFonts w:ascii="Consolas" w:hAnsi="Consolas" w:cs="Consolas"/>
                            <w:color w:val="000000"/>
                            <w:sz w:val="12"/>
                            <w:szCs w:val="12"/>
                            <w:lang w:val="en-US"/>
                          </w:rPr>
                          <w:t xml:space="preserve">= </w:t>
                        </w:r>
                        <w:r w:rsidRPr="00D216F5">
                          <w:rPr>
                            <w:rFonts w:ascii="Consolas" w:hAnsi="Consolas" w:cs="Consolas"/>
                            <w:b/>
                            <w:bCs/>
                            <w:color w:val="7F0055"/>
                            <w:sz w:val="12"/>
                            <w:szCs w:val="12"/>
                            <w:lang w:val="en-US"/>
                          </w:rPr>
                          <w:t>null</w:t>
                        </w:r>
                        <w:r w:rsidRPr="00D216F5">
                          <w:rPr>
                            <w:rFonts w:ascii="Consolas" w:hAnsi="Consolas" w:cs="Consolas"/>
                            <w:color w:val="000000"/>
                            <w:sz w:val="12"/>
                            <w:szCs w:val="12"/>
                            <w:lang w:val="en-US"/>
                          </w:rPr>
                          <w:t xml:space="preserve">) </w:t>
                        </w:r>
                        <w:proofErr w:type="spellStart"/>
                        <w:r w:rsidRPr="00D216F5">
                          <w:rPr>
                            <w:rFonts w:ascii="Consolas" w:hAnsi="Consolas" w:cs="Consolas"/>
                            <w:color w:val="000000"/>
                            <w:sz w:val="12"/>
                            <w:szCs w:val="12"/>
                            <w:lang w:val="en-US"/>
                          </w:rPr>
                          <w:t>System.</w:t>
                        </w:r>
                        <w:r w:rsidRPr="00D216F5">
                          <w:rPr>
                            <w:rFonts w:ascii="Consolas" w:hAnsi="Consolas" w:cs="Consolas"/>
                            <w:b/>
                            <w:bCs/>
                            <w:i/>
                            <w:iCs/>
                            <w:color w:val="0000C0"/>
                            <w:sz w:val="12"/>
                            <w:szCs w:val="12"/>
                            <w:lang w:val="en-US"/>
                          </w:rPr>
                          <w:t>out</w:t>
                        </w:r>
                        <w:r w:rsidRPr="00D216F5">
                          <w:rPr>
                            <w:rFonts w:ascii="Consolas" w:hAnsi="Consolas" w:cs="Consolas"/>
                            <w:color w:val="000000"/>
                            <w:sz w:val="12"/>
                            <w:szCs w:val="12"/>
                            <w:lang w:val="en-US"/>
                          </w:rPr>
                          <w:t>.println</w:t>
                        </w:r>
                        <w:proofErr w:type="spellEnd"/>
                        <w:r w:rsidRPr="00D216F5">
                          <w:rPr>
                            <w:rFonts w:ascii="Consolas" w:hAnsi="Consolas" w:cs="Consolas"/>
                            <w:color w:val="000000"/>
                            <w:sz w:val="12"/>
                            <w:szCs w:val="12"/>
                            <w:lang w:val="en-US"/>
                          </w:rPr>
                          <w:t>(</w:t>
                        </w:r>
                        <w:r w:rsidRPr="00D216F5">
                          <w:rPr>
                            <w:rFonts w:ascii="Consolas" w:hAnsi="Consolas" w:cs="Consolas"/>
                            <w:color w:val="2A00FF"/>
                            <w:sz w:val="12"/>
                            <w:szCs w:val="12"/>
                            <w:lang w:val="en-US"/>
                          </w:rPr>
                          <w:t>"Host : "</w:t>
                        </w:r>
                        <w:r w:rsidRPr="00D216F5">
                          <w:rPr>
                            <w:rFonts w:ascii="Consolas" w:hAnsi="Consolas" w:cs="Consolas"/>
                            <w:color w:val="000000"/>
                            <w:sz w:val="12"/>
                            <w:szCs w:val="12"/>
                            <w:lang w:val="en-US"/>
                          </w:rPr>
                          <w:t xml:space="preserve"> + </w:t>
                        </w:r>
                        <w:proofErr w:type="spellStart"/>
                        <w:r w:rsidRPr="00D216F5">
                          <w:rPr>
                            <w:rFonts w:ascii="Consolas" w:hAnsi="Consolas" w:cs="Consolas"/>
                            <w:color w:val="6A3E3E"/>
                            <w:sz w:val="12"/>
                            <w:szCs w:val="12"/>
                            <w:lang w:val="en-US"/>
                          </w:rPr>
                          <w:t>host</w:t>
                        </w:r>
                        <w:proofErr w:type="spellEnd"/>
                        <w:r w:rsidRPr="00D216F5">
                          <w:rPr>
                            <w:rFonts w:ascii="Consolas" w:hAnsi="Consolas" w:cs="Consolas"/>
                            <w:color w:val="000000"/>
                            <w:sz w:val="12"/>
                            <w:szCs w:val="12"/>
                            <w:lang w:val="en-US"/>
                          </w:rPr>
                          <w:t>);</w:t>
                        </w:r>
                      </w:p>
                      <w:p w14:paraId="280B4FDE"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503CF9D"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0E409D52"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
                      <w:p w14:paraId="5FDFF9C0" w14:textId="77777777" w:rsidR="0007333D" w:rsidRPr="00D216F5" w:rsidRDefault="0007333D" w:rsidP="00FA7DFE">
                        <w:pPr>
                          <w:autoSpaceDE w:val="0"/>
                          <w:autoSpaceDN w:val="0"/>
                          <w:adjustRightInd w:val="0"/>
                          <w:spacing w:after="0" w:line="240" w:lineRule="auto"/>
                          <w:rPr>
                            <w:rFonts w:ascii="Consolas" w:hAnsi="Consolas" w:cs="Consolas"/>
                            <w:sz w:val="12"/>
                            <w:szCs w:val="12"/>
                            <w:lang w:val="en-US"/>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lang w:val="en-US"/>
                          </w:rPr>
                          <w:t>pcap</w:t>
                        </w:r>
                        <w:r w:rsidRPr="00D216F5">
                          <w:rPr>
                            <w:rFonts w:ascii="Consolas" w:hAnsi="Consolas" w:cs="Consolas"/>
                            <w:color w:val="000000"/>
                            <w:sz w:val="12"/>
                            <w:szCs w:val="12"/>
                            <w:lang w:val="en-US"/>
                          </w:rPr>
                          <w:t>.loop</w:t>
                        </w:r>
                        <w:proofErr w:type="spellEnd"/>
                        <w:proofErr w:type="gramEnd"/>
                        <w:r w:rsidRPr="00D216F5">
                          <w:rPr>
                            <w:rFonts w:ascii="Consolas" w:hAnsi="Consolas" w:cs="Consolas"/>
                            <w:color w:val="000000"/>
                            <w:sz w:val="12"/>
                            <w:szCs w:val="12"/>
                            <w:lang w:val="en-US"/>
                          </w:rPr>
                          <w:t xml:space="preserve">(-1, </w:t>
                        </w:r>
                        <w:proofErr w:type="spellStart"/>
                        <w:r w:rsidRPr="00D216F5">
                          <w:rPr>
                            <w:rFonts w:ascii="Consolas" w:hAnsi="Consolas" w:cs="Consolas"/>
                            <w:color w:val="6A3E3E"/>
                            <w:sz w:val="12"/>
                            <w:szCs w:val="12"/>
                            <w:lang w:val="en-US"/>
                          </w:rPr>
                          <w:t>packethandler</w:t>
                        </w:r>
                        <w:proofErr w:type="spellEnd"/>
                        <w:r w:rsidRPr="00D216F5">
                          <w:rPr>
                            <w:rFonts w:ascii="Consolas" w:hAnsi="Consolas" w:cs="Consolas"/>
                            <w:color w:val="000000"/>
                            <w:sz w:val="12"/>
                            <w:szCs w:val="12"/>
                            <w:lang w:val="en-US"/>
                          </w:rPr>
                          <w:t xml:space="preserve">, </w:t>
                        </w:r>
                        <w:r w:rsidRPr="00D216F5">
                          <w:rPr>
                            <w:rFonts w:ascii="Consolas" w:hAnsi="Consolas" w:cs="Consolas"/>
                            <w:color w:val="2A00FF"/>
                            <w:sz w:val="12"/>
                            <w:szCs w:val="12"/>
                            <w:lang w:val="en-US"/>
                          </w:rPr>
                          <w:t>"</w:t>
                        </w:r>
                        <w:proofErr w:type="spellStart"/>
                        <w:r w:rsidRPr="00D216F5">
                          <w:rPr>
                            <w:rFonts w:ascii="Consolas" w:hAnsi="Consolas" w:cs="Consolas"/>
                            <w:color w:val="2A00FF"/>
                            <w:sz w:val="12"/>
                            <w:szCs w:val="12"/>
                            <w:lang w:val="en-US"/>
                          </w:rPr>
                          <w:t>jNetPcap</w:t>
                        </w:r>
                        <w:proofErr w:type="spellEnd"/>
                        <w:r w:rsidRPr="00D216F5">
                          <w:rPr>
                            <w:rFonts w:ascii="Consolas" w:hAnsi="Consolas" w:cs="Consolas"/>
                            <w:color w:val="2A00FF"/>
                            <w:sz w:val="12"/>
                            <w:szCs w:val="12"/>
                            <w:lang w:val="en-US"/>
                          </w:rPr>
                          <w:t xml:space="preserve"> rocks!"</w:t>
                        </w:r>
                        <w:r w:rsidRPr="00D216F5">
                          <w:rPr>
                            <w:rFonts w:ascii="Consolas" w:hAnsi="Consolas" w:cs="Consolas"/>
                            <w:color w:val="000000"/>
                            <w:sz w:val="12"/>
                            <w:szCs w:val="12"/>
                            <w:lang w:val="en-US"/>
                          </w:rPr>
                          <w:t>);</w:t>
                        </w:r>
                      </w:p>
                      <w:p w14:paraId="2E7D25F9"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lang w:val="en-US"/>
                          </w:rPr>
                          <w:t xml:space="preserve">        </w:t>
                        </w:r>
                        <w:proofErr w:type="spellStart"/>
                        <w:proofErr w:type="gramStart"/>
                        <w:r w:rsidRPr="00D216F5">
                          <w:rPr>
                            <w:rFonts w:ascii="Consolas" w:hAnsi="Consolas" w:cs="Consolas"/>
                            <w:color w:val="6A3E3E"/>
                            <w:sz w:val="12"/>
                            <w:szCs w:val="12"/>
                          </w:rPr>
                          <w:t>pcap</w:t>
                        </w:r>
                        <w:r w:rsidRPr="00D216F5">
                          <w:rPr>
                            <w:rFonts w:ascii="Consolas" w:hAnsi="Consolas" w:cs="Consolas"/>
                            <w:color w:val="000000"/>
                            <w:sz w:val="12"/>
                            <w:szCs w:val="12"/>
                          </w:rPr>
                          <w:t>.close</w:t>
                        </w:r>
                        <w:proofErr w:type="spellEnd"/>
                        <w:proofErr w:type="gramEnd"/>
                        <w:r w:rsidRPr="00D216F5">
                          <w:rPr>
                            <w:rFonts w:ascii="Consolas" w:hAnsi="Consolas" w:cs="Consolas"/>
                            <w:color w:val="000000"/>
                            <w:sz w:val="12"/>
                            <w:szCs w:val="12"/>
                          </w:rPr>
                          <w:t>();</w:t>
                        </w:r>
                      </w:p>
                      <w:p w14:paraId="12269887"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6DB62910"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 xml:space="preserve">    </w:t>
                        </w:r>
                      </w:p>
                      <w:p w14:paraId="00524998" w14:textId="77777777" w:rsidR="0007333D" w:rsidRPr="00D216F5" w:rsidRDefault="0007333D" w:rsidP="00FA7DFE">
                        <w:pPr>
                          <w:autoSpaceDE w:val="0"/>
                          <w:autoSpaceDN w:val="0"/>
                          <w:adjustRightInd w:val="0"/>
                          <w:spacing w:after="0" w:line="240" w:lineRule="auto"/>
                          <w:rPr>
                            <w:rFonts w:ascii="Consolas" w:hAnsi="Consolas" w:cs="Consolas"/>
                            <w:sz w:val="12"/>
                            <w:szCs w:val="12"/>
                          </w:rPr>
                        </w:pPr>
                        <w:r w:rsidRPr="00D216F5">
                          <w:rPr>
                            <w:rFonts w:ascii="Consolas" w:hAnsi="Consolas" w:cs="Consolas"/>
                            <w:color w:val="000000"/>
                            <w:sz w:val="12"/>
                            <w:szCs w:val="12"/>
                          </w:rPr>
                          <w:t>}</w:t>
                        </w:r>
                      </w:p>
                      <w:p w14:paraId="6FDE0C94" w14:textId="77777777" w:rsidR="0007333D" w:rsidRPr="00D216F5" w:rsidRDefault="0007333D" w:rsidP="00FA7DFE">
                        <w:pPr>
                          <w:spacing w:line="240" w:lineRule="auto"/>
                          <w:rPr>
                            <w:rFonts w:ascii="Courier New" w:hAnsi="Courier New" w:cs="Courier New"/>
                            <w:sz w:val="12"/>
                            <w:szCs w:val="12"/>
                            <w:lang w:val="en-US"/>
                          </w:rPr>
                        </w:pPr>
                      </w:p>
                    </w:txbxContent>
                  </v:textbox>
                </v:shape>
                <v:shape id="Zone de texte 222" o:spid="_x0000_s1051" type="#_x0000_t202" style="position:absolute;top:524446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uC+GxgAA&#10;ANwAAAAPAAAAZHJzL2Rvd25yZXYueG1sRI9BawIxFITvQv9DeIVepGa7FSmrUURasL1It168PTbP&#10;zermZUmyuv77plDwOMzMN8xiNdhWXMiHxrGCl0kGgrhyuuFawf7n4/kNRIjIGlvHpOBGAVbLh9EC&#10;C+2u/E2XMtYiQTgUqMDE2BVShsqQxTBxHXHyjs5bjEn6WmqP1wS3rcyzbCYtNpwWDHa0MVSdy94q&#10;2E0POzPuj+9f6+mr/9z3m9mpLpV6ehzWcxCRhngP/7e3WkGe5/B3Jh0Bufw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uC+GxgAAANwAAAAPAAAAAAAAAAAAAAAAAJcCAABkcnMv&#10;ZG93bnJldi54bWxQSwUGAAAAAAQABAD1AAAAigMAAAAA&#10;" stroked="f">
                  <v:textbox style="mso-fit-shape-to-text:t" inset="0,0,0,0">
                    <w:txbxContent>
                      <w:p w14:paraId="34958B18" w14:textId="680C0A7D" w:rsidR="0007333D" w:rsidRPr="002D21AE" w:rsidRDefault="0007333D" w:rsidP="00FA7DFE">
                        <w:pPr>
                          <w:pStyle w:val="Lgende"/>
                          <w:rPr>
                            <w:noProof/>
                            <w:sz w:val="20"/>
                            <w:szCs w:val="20"/>
                          </w:rPr>
                        </w:pPr>
                        <w:r w:rsidRPr="0081540A">
                          <w:t xml:space="preserve">Première solution de </w:t>
                        </w:r>
                        <w:proofErr w:type="spellStart"/>
                        <w:r w:rsidRPr="0081540A">
                          <w:t>sniffing</w:t>
                        </w:r>
                        <w:proofErr w:type="spellEnd"/>
                        <w:r w:rsidRPr="0081540A">
                          <w:t xml:space="preserve"> web</w:t>
                        </w:r>
                        <w:r>
                          <w:t xml:space="preserve"> []</w:t>
                        </w:r>
                      </w:p>
                    </w:txbxContent>
                  </v:textbox>
                </v:shape>
                <w10:wrap type="topAndBottom"/>
              </v:group>
            </w:pict>
          </mc:Fallback>
        </mc:AlternateContent>
      </w:r>
      <w:r>
        <w:br w:type="page"/>
      </w:r>
      <w:r w:rsidR="00912B8B" w:rsidRPr="00912B8B">
        <w:rPr>
          <w:noProof/>
          <w:lang w:val="fr-FR" w:eastAsia="zh-CN"/>
        </w:rPr>
        <w:lastRenderedPageBreak/>
        <mc:AlternateContent>
          <mc:Choice Requires="wpg">
            <w:drawing>
              <wp:anchor distT="0" distB="0" distL="114300" distR="114300" simplePos="0" relativeHeight="251689984" behindDoc="0" locked="0" layoutInCell="1" allowOverlap="1" wp14:anchorId="06F506E1" wp14:editId="56A2854B">
                <wp:simplePos x="0" y="0"/>
                <wp:positionH relativeFrom="column">
                  <wp:posOffset>0</wp:posOffset>
                </wp:positionH>
                <wp:positionV relativeFrom="paragraph">
                  <wp:posOffset>2684090</wp:posOffset>
                </wp:positionV>
                <wp:extent cx="5753735" cy="5546376"/>
                <wp:effectExtent l="0" t="0" r="18415" b="0"/>
                <wp:wrapTopAndBottom/>
                <wp:docPr id="233" name="Groupe 233"/>
                <wp:cNvGraphicFramePr/>
                <a:graphic xmlns:a="http://schemas.openxmlformats.org/drawingml/2006/main">
                  <a:graphicData uri="http://schemas.microsoft.com/office/word/2010/wordprocessingGroup">
                    <wpg:wgp>
                      <wpg:cNvGrpSpPr/>
                      <wpg:grpSpPr>
                        <a:xfrm>
                          <a:off x="0" y="0"/>
                          <a:ext cx="5753735" cy="5546376"/>
                          <a:chOff x="0" y="295368"/>
                          <a:chExt cx="5753735" cy="3652294"/>
                        </a:xfrm>
                      </wpg:grpSpPr>
                      <wps:wsp>
                        <wps:cNvPr id="234" name="Zone de texte 2"/>
                        <wps:cNvSpPr txBox="1">
                          <a:spLocks noChangeArrowheads="1"/>
                        </wps:cNvSpPr>
                        <wps:spPr bwMode="auto">
                          <a:xfrm>
                            <a:off x="0" y="295368"/>
                            <a:ext cx="5753735" cy="3334246"/>
                          </a:xfrm>
                          <a:prstGeom prst="rect">
                            <a:avLst/>
                          </a:prstGeom>
                          <a:solidFill>
                            <a:srgbClr val="FFFFFF"/>
                          </a:solidFill>
                          <a:ln w="9525">
                            <a:solidFill>
                              <a:srgbClr val="000000"/>
                            </a:solidFill>
                            <a:miter lim="800000"/>
                            <a:headEnd/>
                            <a:tailEnd/>
                          </a:ln>
                        </wps:spPr>
                        <wps:txbx>
                          <w:txbxContent>
                            <w:p w14:paraId="0195671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port = 19119;</w:t>
                              </w:r>
                            </w:p>
                            <w:p w14:paraId="5BA0ABE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previousURL</w:t>
                              </w:r>
                              <w:proofErr w:type="spellEnd"/>
                              <w:r w:rsidRPr="00FC5F45">
                                <w:rPr>
                                  <w:rFonts w:ascii="Courier New" w:hAnsi="Courier New" w:cs="Courier New"/>
                                  <w:color w:val="000000"/>
                                  <w:sz w:val="12"/>
                                  <w:szCs w:val="12"/>
                                </w:rPr>
                                <w:t xml:space="preserve">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startTime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0B09E31C"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endTime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155A5D2D"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
                            <w:p w14:paraId="46B53D1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spellStart"/>
                              <w:proofErr w:type="gramStart"/>
                              <w:r w:rsidRPr="00FC5F45">
                                <w:rPr>
                                  <w:rFonts w:ascii="Courier New" w:hAnsi="Courier New" w:cs="Courier New"/>
                                  <w:color w:val="000000"/>
                                  <w:sz w:val="12"/>
                                  <w:szCs w:val="12"/>
                                </w:rPr>
                                <w:t>chrome.tabs</w:t>
                              </w:r>
                              <w:proofErr w:type="gramEnd"/>
                              <w:r w:rsidRPr="00FC5F45">
                                <w:rPr>
                                  <w:rFonts w:ascii="Courier New" w:hAnsi="Courier New" w:cs="Courier New"/>
                                  <w:color w:val="000000"/>
                                  <w:sz w:val="12"/>
                                  <w:szCs w:val="12"/>
                                </w:rPr>
                                <w:t>.onUpdated.addListener</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b/>
                                  <w:bCs/>
                                  <w:color w:val="7F0055"/>
                                  <w:sz w:val="12"/>
                                  <w:szCs w:val="12"/>
                                </w:rPr>
                                <w:t>function</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color w:val="000000"/>
                                  <w:sz w:val="12"/>
                                  <w:szCs w:val="12"/>
                                </w:rPr>
                                <w:t>tabId</w:t>
                              </w:r>
                              <w:proofErr w:type="spell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changeInfo</w:t>
                              </w:r>
                              <w:proofErr w:type="spellEnd"/>
                              <w:r w:rsidRPr="00FC5F45">
                                <w:rPr>
                                  <w:rFonts w:ascii="Courier New" w:hAnsi="Courier New" w:cs="Courier New"/>
                                  <w:color w:val="000000"/>
                                  <w:sz w:val="12"/>
                                  <w:szCs w:val="12"/>
                                </w:rPr>
                                <w:t>, tab) {</w:t>
                              </w:r>
                            </w:p>
                            <w:p w14:paraId="31F4BE7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153AEC4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typeof</w:t>
                              </w:r>
                              <w:proofErr w:type="spellEnd"/>
                              <w:r w:rsidRPr="00FC5F45">
                                <w:rPr>
                                  <w:rFonts w:ascii="Courier New" w:hAnsi="Courier New" w:cs="Courier New"/>
                                  <w:color w:val="000000"/>
                                  <w:sz w:val="12"/>
                                  <w:szCs w:val="12"/>
                                  <w:lang w:val="en-US"/>
                                </w:rPr>
                                <w:t xml:space="preserve"> </w:t>
                              </w:r>
                              <w:proofErr w:type="gramStart"/>
                              <w:r w:rsidRPr="00FC5F45">
                                <w:rPr>
                                  <w:rFonts w:ascii="Courier New" w:hAnsi="Courier New" w:cs="Courier New"/>
                                  <w:color w:val="000000"/>
                                  <w:sz w:val="12"/>
                                  <w:szCs w:val="12"/>
                                  <w:lang w:val="en-US"/>
                                </w:rPr>
                                <w:t>tab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74BC358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changeInfo.url;</w:t>
                              </w:r>
                            </w:p>
                            <w:p w14:paraId="144B617C"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2AE7990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FC5F45">
                                <w:rPr>
                                  <w:rFonts w:ascii="Courier New" w:hAnsi="Courier New" w:cs="Courier New"/>
                                  <w:color w:val="000000"/>
                                  <w:sz w:val="12"/>
                                  <w:szCs w:val="12"/>
                                  <w:lang w:val="en-US"/>
                                </w:rPr>
                                <w:t>chrome.tabs</w:t>
                              </w:r>
                              <w:proofErr w:type="gramEnd"/>
                              <w:r w:rsidRPr="00FC5F45">
                                <w:rPr>
                                  <w:rFonts w:ascii="Courier New" w:hAnsi="Courier New" w:cs="Courier New"/>
                                  <w:color w:val="000000"/>
                                  <w:sz w:val="12"/>
                                  <w:szCs w:val="12"/>
                                  <w:lang w:val="en-US"/>
                                </w:rPr>
                                <w:t>.onActivated.addListener</w:t>
                              </w:r>
                              <w:proofErr w:type="spellEnd"/>
                              <w:r w:rsidRPr="00FC5F45">
                                <w:rPr>
                                  <w:rFonts w:ascii="Courier New" w:hAnsi="Courier New" w:cs="Courier New"/>
                                  <w:color w:val="000000"/>
                                  <w:sz w:val="12"/>
                                  <w:szCs w:val="12"/>
                                  <w:lang w:val="en-US"/>
                                </w:rPr>
                                <w:t>(</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activeInfo</w:t>
                              </w:r>
                              <w:proofErr w:type="spellEnd"/>
                              <w:r w:rsidRPr="00FC5F45">
                                <w:rPr>
                                  <w:rFonts w:ascii="Courier New" w:hAnsi="Courier New" w:cs="Courier New"/>
                                  <w:color w:val="000000"/>
                                  <w:sz w:val="12"/>
                                  <w:szCs w:val="12"/>
                                  <w:lang w:val="en-US"/>
                                </w:rPr>
                                <w:t>) {</w:t>
                              </w:r>
                            </w:p>
                            <w:p w14:paraId="0D2BF70A"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6AB0EDB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chrome.tabs.get</w:t>
                              </w:r>
                              <w:proofErr w:type="spellEnd"/>
                              <w:r w:rsidRPr="00FC5F45">
                                <w:rPr>
                                  <w:rFonts w:ascii="Courier New" w:hAnsi="Courier New" w:cs="Courier New"/>
                                  <w:color w:val="000000"/>
                                  <w:sz w:val="12"/>
                                  <w:szCs w:val="12"/>
                                  <w:lang w:val="en-US"/>
                                </w:rPr>
                                <w:t>(</w:t>
                              </w:r>
                              <w:proofErr w:type="spellStart"/>
                              <w:proofErr w:type="gramEnd"/>
                              <w:r w:rsidRPr="00FC5F45">
                                <w:rPr>
                                  <w:rFonts w:ascii="Courier New" w:hAnsi="Courier New" w:cs="Courier New"/>
                                  <w:color w:val="000000"/>
                                  <w:sz w:val="12"/>
                                  <w:szCs w:val="12"/>
                                  <w:lang w:val="en-US"/>
                                </w:rPr>
                                <w:t>activeInfo.tabId</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263E3123"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tab.url;</w:t>
                              </w:r>
                            </w:p>
                            <w:p w14:paraId="1B0DA66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75B5483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w:t>
                              </w:r>
                            </w:p>
                            <w:p w14:paraId="201F352F"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XMLHttpRequest</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6848220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description =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07333D" w:rsidRPr="0090738E" w:rsidRDefault="0007333D"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proofErr w:type="spellStart"/>
                              <w:proofErr w:type="gramStart"/>
                              <w:r w:rsidRPr="0090738E">
                                <w:rPr>
                                  <w:rFonts w:ascii="Courier New" w:hAnsi="Courier New" w:cs="Courier New"/>
                                  <w:color w:val="000000"/>
                                  <w:sz w:val="12"/>
                                  <w:szCs w:val="12"/>
                                </w:rPr>
                                <w:t>http.open</w:t>
                              </w:r>
                              <w:proofErr w:type="spellEnd"/>
                              <w:proofErr w:type="gramEnd"/>
                              <w:r w:rsidRPr="0090738E">
                                <w:rPr>
                                  <w:rFonts w:ascii="Courier New" w:hAnsi="Courier New" w:cs="Courier New"/>
                                  <w:color w:val="000000"/>
                                  <w:sz w:val="12"/>
                                  <w:szCs w:val="12"/>
                                </w:rPr>
                                <w:t>(</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TimedUrl.length</w:t>
                              </w:r>
                              <w:proofErr w:type="spellEnd"/>
                              <w:r w:rsidRPr="00FC5F45">
                                <w:rPr>
                                  <w:rFonts w:ascii="Courier New" w:hAnsi="Courier New" w:cs="Courier New"/>
                                  <w:color w:val="000000"/>
                                  <w:sz w:val="12"/>
                                  <w:szCs w:val="12"/>
                                  <w:lang w:val="en-US"/>
                                </w:rPr>
                                <w:t>);</w:t>
                              </w:r>
                            </w:p>
                            <w:p w14:paraId="5E454F8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http.send</w:t>
                              </w:r>
                              <w:proofErr w:type="spellEnd"/>
                              <w:proofErr w:type="gram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w:t>
                              </w:r>
                            </w:p>
                            <w:p w14:paraId="5B5F5F9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mn</w:t>
                              </w:r>
                              <w:proofErr w:type="spellEnd"/>
                              <w:r w:rsidRPr="00FC5F45">
                                <w:rPr>
                                  <w:rFonts w:ascii="Courier New" w:hAnsi="Courier New" w:cs="Courier New"/>
                                  <w:color w:val="000000"/>
                                  <w:sz w:val="12"/>
                                  <w:szCs w:val="12"/>
                                  <w:lang w:val="en-US"/>
                                </w:rPr>
                                <w:t>) {</w:t>
                              </w:r>
                            </w:p>
                            <w:p w14:paraId="70B9E1A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document.getElementsByTagName</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w:t>
                              </w:r>
                              <w:proofErr w:type="spellStart"/>
                              <w:proofErr w:type="gramStart"/>
                              <w:r w:rsidRPr="00FC5F45">
                                <w:rPr>
                                  <w:rFonts w:ascii="Courier New" w:hAnsi="Courier New" w:cs="Courier New"/>
                                  <w:color w:val="000000"/>
                                  <w:sz w:val="12"/>
                                  <w:szCs w:val="12"/>
                                  <w:lang w:val="en-US"/>
                                </w:rPr>
                                <w:t>document.querySelector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 0;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&lt; </w:t>
                              </w:r>
                              <w:proofErr w:type="spellStart"/>
                              <w:proofErr w:type="gramStart"/>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.length</w:t>
                              </w:r>
                              <w:proofErr w:type="spellEnd"/>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gramStart"/>
                              <w:r w:rsidRPr="00FC5F45">
                                <w:rPr>
                                  <w:rFonts w:ascii="Courier New" w:hAnsi="Courier New" w:cs="Courier New"/>
                                  <w:color w:val="000000"/>
                                  <w:sz w:val="12"/>
                                  <w:szCs w:val="12"/>
                                  <w:lang w:val="en-US"/>
                                </w:rPr>
                                <w:t>alert(</w:t>
                              </w:r>
                              <w:proofErr w:type="gramEnd"/>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proofErr w:type="gramStart"/>
                              <w:r w:rsidRPr="00FC5F45">
                                <w:rPr>
                                  <w:rFonts w:ascii="Courier New" w:hAnsi="Courier New" w:cs="Courier New"/>
                                  <w:color w:val="000000"/>
                                  <w:sz w:val="12"/>
                                  <w:szCs w:val="12"/>
                                  <w:lang w:val="en-US"/>
                                </w:rPr>
                                <w:t>name.toLowerCase</w:t>
                              </w:r>
                              <w:proofErr w:type="spellEnd"/>
                              <w:proofErr w:type="gram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mn.toLowerCase</w:t>
                              </w:r>
                              <w:proofErr w:type="spellEnd"/>
                              <w:r w:rsidRPr="00FC5F45">
                                <w:rPr>
                                  <w:rFonts w:ascii="Courier New" w:hAnsi="Courier New" w:cs="Courier New"/>
                                  <w:color w:val="000000"/>
                                  <w:sz w:val="12"/>
                                  <w:szCs w:val="12"/>
                                  <w:lang w:val="en-US"/>
                                </w:rPr>
                                <w:t>()) {</w:t>
                              </w:r>
                            </w:p>
                            <w:p w14:paraId="5209371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m[</w:t>
                              </w:r>
                              <w:proofErr w:type="spellStart"/>
                              <w:r w:rsidRPr="00FC5F45">
                                <w:rPr>
                                  <w:rFonts w:ascii="Courier New" w:hAnsi="Courier New" w:cs="Courier New"/>
                                  <w:color w:val="000000"/>
                                  <w:sz w:val="12"/>
                                  <w:szCs w:val="12"/>
                                  <w:lang w:val="en-US"/>
                                </w:rPr>
                                <w:t>i</w:t>
                              </w:r>
                              <w:proofErr w:type="spellEnd"/>
                              <w:proofErr w:type="gramStart"/>
                              <w:r w:rsidRPr="00FC5F45">
                                <w:rPr>
                                  <w:rFonts w:ascii="Courier New" w:hAnsi="Courier New" w:cs="Courier New"/>
                                  <w:color w:val="000000"/>
                                  <w:sz w:val="12"/>
                                  <w:szCs w:val="12"/>
                                  <w:lang w:val="en-US"/>
                                </w:rPr>
                                <w:t>].content</w:t>
                              </w:r>
                              <w:proofErr w:type="gramEnd"/>
                              <w:r w:rsidRPr="00FC5F45">
                                <w:rPr>
                                  <w:rFonts w:ascii="Courier New" w:hAnsi="Courier New" w:cs="Courier New"/>
                                  <w:color w:val="000000"/>
                                  <w:sz w:val="12"/>
                                  <w:szCs w:val="12"/>
                                  <w:lang w:val="en-US"/>
                                </w:rPr>
                                <w:t>;</w:t>
                              </w:r>
                            </w:p>
                            <w:p w14:paraId="46924E4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07333D" w:rsidRPr="0090738E"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w:t>
                              </w:r>
                              <w:proofErr w:type="spellStart"/>
                              <w:r w:rsidRPr="0090738E">
                                <w:rPr>
                                  <w:rFonts w:ascii="Courier New" w:hAnsi="Courier New" w:cs="Courier New"/>
                                  <w:color w:val="000000"/>
                                  <w:sz w:val="12"/>
                                  <w:szCs w:val="12"/>
                                  <w:lang w:val="en-US"/>
                                </w:rPr>
                                <w:t>returnContent.trim</w:t>
                              </w:r>
                              <w:proofErr w:type="spellEnd"/>
                              <w:r w:rsidRPr="0090738E">
                                <w:rPr>
                                  <w:rFonts w:ascii="Courier New" w:hAnsi="Courier New" w:cs="Courier New"/>
                                  <w:color w:val="000000"/>
                                  <w:sz w:val="12"/>
                                  <w:szCs w:val="12"/>
                                  <w:lang w:val="en-US"/>
                                </w:rPr>
                                <w:t>();</w:t>
                              </w:r>
                            </w:p>
                            <w:p w14:paraId="30ED9370" w14:textId="77777777" w:rsidR="0007333D" w:rsidRPr="00FC5F45" w:rsidRDefault="0007333D"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wps:txbx>
                        <wps:bodyPr rot="0" vert="horz" wrap="square" lIns="91440" tIns="45720" rIns="91440" bIns="45720" anchor="t" anchorCtr="0">
                          <a:noAutofit/>
                        </wps:bodyPr>
                      </wps:wsp>
                      <wps:wsp>
                        <wps:cNvPr id="235" name="Zone de texte 235"/>
                        <wps:cNvSpPr txBox="1"/>
                        <wps:spPr>
                          <a:xfrm>
                            <a:off x="0" y="3680962"/>
                            <a:ext cx="5753735" cy="266700"/>
                          </a:xfrm>
                          <a:prstGeom prst="rect">
                            <a:avLst/>
                          </a:prstGeom>
                          <a:solidFill>
                            <a:prstClr val="white"/>
                          </a:solidFill>
                          <a:ln>
                            <a:noFill/>
                          </a:ln>
                          <a:effectLst/>
                        </wps:spPr>
                        <wps:txbx>
                          <w:txbxContent>
                            <w:p w14:paraId="58EC071C" w14:textId="7D4EC2B7" w:rsidR="0007333D" w:rsidRPr="00F25367" w:rsidRDefault="0007333D"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sniff.js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F506E1" id="Groupe 233" o:spid="_x0000_s1052" style="position:absolute;margin-left:0;margin-top:211.35pt;width:453.05pt;height:436.7pt;z-index:251689984;mso-height-relative:margin" coordorigin=",295368" coordsize="5753735,36522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">
                <v:shape id="_x0000_s1053" type="#_x0000_t202" style="position:absolute;top:295368;width:5753735;height:3334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pHkxgAA&#10;ANwAAAAPAAAAZHJzL2Rvd25yZXYueG1sRI9bawIxFITfC/0P4Qh9Kd1sVbysRimFir5ZLe3rYXP2&#10;gpuTbZKu6783gtDHYWa+YZbr3jSiI+drywpekxQEcW51zaWCr+PHywyED8gaG8uk4EIe1qvHhyVm&#10;2p75k7pDKEWEsM9QQRVCm0np84oM+sS2xNErrDMYonSl1A7PEW4aOUzTiTRYc1yosKX3ivLT4c8o&#10;mI233Y/fjfbf+aRo5uF52m1+nVJPg/5tASJQH/7D9/ZWKxiOxnA7E4+AX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opHkxgAAANwAAAAPAAAAAAAAAAAAAAAAAJcCAABkcnMv&#10;ZG93bnJldi54bWxQSwUGAAAAAAQABAD1AAAAigMAAAAA&#10;">
                  <v:textbox>
                    <w:txbxContent>
                      <w:p w14:paraId="0195671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port = 19119;</w:t>
                        </w:r>
                      </w:p>
                      <w:p w14:paraId="5BA0ABE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previousURL</w:t>
                        </w:r>
                        <w:proofErr w:type="spellEnd"/>
                        <w:r w:rsidRPr="00FC5F45">
                          <w:rPr>
                            <w:rFonts w:ascii="Courier New" w:hAnsi="Courier New" w:cs="Courier New"/>
                            <w:color w:val="000000"/>
                            <w:sz w:val="12"/>
                            <w:szCs w:val="12"/>
                          </w:rPr>
                          <w:t xml:space="preserve"> = </w:t>
                        </w:r>
                        <w:r w:rsidRPr="00FC5F45">
                          <w:rPr>
                            <w:rFonts w:ascii="Courier New" w:hAnsi="Courier New" w:cs="Courier New"/>
                            <w:color w:val="2A00FF"/>
                            <w:sz w:val="12"/>
                            <w:szCs w:val="12"/>
                          </w:rPr>
                          <w:t>""</w:t>
                        </w:r>
                        <w:r w:rsidRPr="00FC5F45">
                          <w:rPr>
                            <w:rFonts w:ascii="Courier New" w:hAnsi="Courier New" w:cs="Courier New"/>
                            <w:color w:val="000000"/>
                            <w:sz w:val="12"/>
                            <w:szCs w:val="12"/>
                          </w:rPr>
                          <w:t>;</w:t>
                        </w:r>
                      </w:p>
                      <w:p w14:paraId="3DEEBE5E"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startTime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0B09E31C"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gramStart"/>
                        <w:r w:rsidRPr="00FC5F45">
                          <w:rPr>
                            <w:rFonts w:ascii="Courier New" w:hAnsi="Courier New" w:cs="Courier New"/>
                            <w:b/>
                            <w:bCs/>
                            <w:color w:val="7F0055"/>
                            <w:sz w:val="12"/>
                            <w:szCs w:val="12"/>
                          </w:rPr>
                          <w:t>var</w:t>
                        </w:r>
                        <w:proofErr w:type="gram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endTime</w:t>
                        </w:r>
                        <w:proofErr w:type="spellEnd"/>
                        <w:r w:rsidRPr="00FC5F45">
                          <w:rPr>
                            <w:rFonts w:ascii="Courier New" w:hAnsi="Courier New" w:cs="Courier New"/>
                            <w:color w:val="000000"/>
                            <w:sz w:val="12"/>
                            <w:szCs w:val="12"/>
                          </w:rPr>
                          <w:t xml:space="preserve"> = </w:t>
                        </w:r>
                        <w:proofErr w:type="spellStart"/>
                        <w:r w:rsidRPr="00FC5F45">
                          <w:rPr>
                            <w:rFonts w:ascii="Courier New" w:hAnsi="Courier New" w:cs="Courier New"/>
                            <w:color w:val="000000"/>
                            <w:sz w:val="12"/>
                            <w:szCs w:val="12"/>
                          </w:rPr>
                          <w:t>Date.now</w:t>
                        </w:r>
                        <w:proofErr w:type="spellEnd"/>
                        <w:r w:rsidRPr="00FC5F45">
                          <w:rPr>
                            <w:rFonts w:ascii="Courier New" w:hAnsi="Courier New" w:cs="Courier New"/>
                            <w:color w:val="000000"/>
                            <w:sz w:val="12"/>
                            <w:szCs w:val="12"/>
                          </w:rPr>
                          <w:t>() / 1000;</w:t>
                        </w:r>
                      </w:p>
                      <w:p w14:paraId="155A5D2D"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
                      <w:p w14:paraId="46B53D1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rPr>
                        </w:pPr>
                        <w:proofErr w:type="spellStart"/>
                        <w:proofErr w:type="gramStart"/>
                        <w:r w:rsidRPr="00FC5F45">
                          <w:rPr>
                            <w:rFonts w:ascii="Courier New" w:hAnsi="Courier New" w:cs="Courier New"/>
                            <w:color w:val="000000"/>
                            <w:sz w:val="12"/>
                            <w:szCs w:val="12"/>
                          </w:rPr>
                          <w:t>chrome.tabs</w:t>
                        </w:r>
                        <w:proofErr w:type="gramEnd"/>
                        <w:r w:rsidRPr="00FC5F45">
                          <w:rPr>
                            <w:rFonts w:ascii="Courier New" w:hAnsi="Courier New" w:cs="Courier New"/>
                            <w:color w:val="000000"/>
                            <w:sz w:val="12"/>
                            <w:szCs w:val="12"/>
                          </w:rPr>
                          <w:t>.onUpdated.addListener</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b/>
                            <w:bCs/>
                            <w:color w:val="7F0055"/>
                            <w:sz w:val="12"/>
                            <w:szCs w:val="12"/>
                          </w:rPr>
                          <w:t>function</w:t>
                        </w:r>
                        <w:proofErr w:type="spellEnd"/>
                        <w:r w:rsidRPr="00FC5F45">
                          <w:rPr>
                            <w:rFonts w:ascii="Courier New" w:hAnsi="Courier New" w:cs="Courier New"/>
                            <w:color w:val="000000"/>
                            <w:sz w:val="12"/>
                            <w:szCs w:val="12"/>
                          </w:rPr>
                          <w:t>(</w:t>
                        </w:r>
                        <w:proofErr w:type="spellStart"/>
                        <w:r w:rsidRPr="00FC5F45">
                          <w:rPr>
                            <w:rFonts w:ascii="Courier New" w:hAnsi="Courier New" w:cs="Courier New"/>
                            <w:color w:val="000000"/>
                            <w:sz w:val="12"/>
                            <w:szCs w:val="12"/>
                          </w:rPr>
                          <w:t>tabId</w:t>
                        </w:r>
                        <w:proofErr w:type="spellEnd"/>
                        <w:r w:rsidRPr="00FC5F45">
                          <w:rPr>
                            <w:rFonts w:ascii="Courier New" w:hAnsi="Courier New" w:cs="Courier New"/>
                            <w:color w:val="000000"/>
                            <w:sz w:val="12"/>
                            <w:szCs w:val="12"/>
                          </w:rPr>
                          <w:t xml:space="preserve">, </w:t>
                        </w:r>
                        <w:proofErr w:type="spellStart"/>
                        <w:r w:rsidRPr="00FC5F45">
                          <w:rPr>
                            <w:rFonts w:ascii="Courier New" w:hAnsi="Courier New" w:cs="Courier New"/>
                            <w:color w:val="000000"/>
                            <w:sz w:val="12"/>
                            <w:szCs w:val="12"/>
                          </w:rPr>
                          <w:t>changeInfo</w:t>
                        </w:r>
                        <w:proofErr w:type="spellEnd"/>
                        <w:r w:rsidRPr="00FC5F45">
                          <w:rPr>
                            <w:rFonts w:ascii="Courier New" w:hAnsi="Courier New" w:cs="Courier New"/>
                            <w:color w:val="000000"/>
                            <w:sz w:val="12"/>
                            <w:szCs w:val="12"/>
                          </w:rPr>
                          <w:t>, tab) {</w:t>
                        </w:r>
                      </w:p>
                      <w:p w14:paraId="31F4BE7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153AEC4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typeof</w:t>
                        </w:r>
                        <w:proofErr w:type="spellEnd"/>
                        <w:r w:rsidRPr="00FC5F45">
                          <w:rPr>
                            <w:rFonts w:ascii="Courier New" w:hAnsi="Courier New" w:cs="Courier New"/>
                            <w:color w:val="000000"/>
                            <w:sz w:val="12"/>
                            <w:szCs w:val="12"/>
                            <w:lang w:val="en-US"/>
                          </w:rPr>
                          <w:t xml:space="preserve"> </w:t>
                        </w:r>
                        <w:proofErr w:type="gramStart"/>
                        <w:r w:rsidRPr="00FC5F45">
                          <w:rPr>
                            <w:rFonts w:ascii="Courier New" w:hAnsi="Courier New" w:cs="Courier New"/>
                            <w:color w:val="000000"/>
                            <w:sz w:val="12"/>
                            <w:szCs w:val="12"/>
                            <w:lang w:val="en-US"/>
                          </w:rPr>
                          <w:t>tab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xml:space="preserve"> &amp;&amp; changeInfo.url !== </w:t>
                        </w:r>
                        <w:r w:rsidRPr="00FC5F45">
                          <w:rPr>
                            <w:rFonts w:ascii="Courier New" w:hAnsi="Courier New" w:cs="Courier New"/>
                            <w:b/>
                            <w:bCs/>
                            <w:color w:val="7F0055"/>
                            <w:sz w:val="12"/>
                            <w:szCs w:val="12"/>
                            <w:lang w:val="en-US"/>
                          </w:rPr>
                          <w:t>undefined</w:t>
                        </w:r>
                        <w:r w:rsidRPr="00FC5F45">
                          <w:rPr>
                            <w:rFonts w:ascii="Courier New" w:hAnsi="Courier New" w:cs="Courier New"/>
                            <w:color w:val="000000"/>
                            <w:sz w:val="12"/>
                            <w:szCs w:val="12"/>
                            <w:lang w:val="en-US"/>
                          </w:rPr>
                          <w:t>) {</w:t>
                        </w:r>
                      </w:p>
                      <w:p w14:paraId="10869FCF"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17AD770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74BC358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lang w:val="en-US"/>
                          </w:rPr>
                          <w:tab/>
                          <w:t>}</w:t>
                        </w:r>
                      </w:p>
                      <w:p w14:paraId="735EBB7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changeInfo.url;</w:t>
                        </w:r>
                      </w:p>
                      <w:p w14:paraId="144B617C"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2AE7990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11E595B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2FADDCA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
                      <w:p w14:paraId="3BF6FBF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roofErr w:type="spellStart"/>
                        <w:proofErr w:type="gramStart"/>
                        <w:r w:rsidRPr="00FC5F45">
                          <w:rPr>
                            <w:rFonts w:ascii="Courier New" w:hAnsi="Courier New" w:cs="Courier New"/>
                            <w:color w:val="000000"/>
                            <w:sz w:val="12"/>
                            <w:szCs w:val="12"/>
                            <w:lang w:val="en-US"/>
                          </w:rPr>
                          <w:t>chrome.tabs</w:t>
                        </w:r>
                        <w:proofErr w:type="gramEnd"/>
                        <w:r w:rsidRPr="00FC5F45">
                          <w:rPr>
                            <w:rFonts w:ascii="Courier New" w:hAnsi="Courier New" w:cs="Courier New"/>
                            <w:color w:val="000000"/>
                            <w:sz w:val="12"/>
                            <w:szCs w:val="12"/>
                            <w:lang w:val="en-US"/>
                          </w:rPr>
                          <w:t>.onActivated.addListener</w:t>
                        </w:r>
                        <w:proofErr w:type="spellEnd"/>
                        <w:r w:rsidRPr="00FC5F45">
                          <w:rPr>
                            <w:rFonts w:ascii="Courier New" w:hAnsi="Courier New" w:cs="Courier New"/>
                            <w:color w:val="000000"/>
                            <w:sz w:val="12"/>
                            <w:szCs w:val="12"/>
                            <w:lang w:val="en-US"/>
                          </w:rPr>
                          <w:t>(</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activeInfo</w:t>
                        </w:r>
                        <w:proofErr w:type="spellEnd"/>
                        <w:r w:rsidRPr="00FC5F45">
                          <w:rPr>
                            <w:rFonts w:ascii="Courier New" w:hAnsi="Courier New" w:cs="Courier New"/>
                            <w:color w:val="000000"/>
                            <w:sz w:val="12"/>
                            <w:szCs w:val="12"/>
                            <w:lang w:val="en-US"/>
                          </w:rPr>
                          <w:t>) {</w:t>
                        </w:r>
                      </w:p>
                      <w:p w14:paraId="0D2BF70A"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Date.now</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 1000;</w:t>
                        </w:r>
                      </w:p>
                      <w:p w14:paraId="6AB0EDB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chrome.tabs.get</w:t>
                        </w:r>
                        <w:proofErr w:type="spellEnd"/>
                        <w:r w:rsidRPr="00FC5F45">
                          <w:rPr>
                            <w:rFonts w:ascii="Courier New" w:hAnsi="Courier New" w:cs="Courier New"/>
                            <w:color w:val="000000"/>
                            <w:sz w:val="12"/>
                            <w:szCs w:val="12"/>
                            <w:lang w:val="en-US"/>
                          </w:rPr>
                          <w:t>(</w:t>
                        </w:r>
                        <w:proofErr w:type="spellStart"/>
                        <w:proofErr w:type="gramEnd"/>
                        <w:r w:rsidRPr="00FC5F45">
                          <w:rPr>
                            <w:rFonts w:ascii="Courier New" w:hAnsi="Courier New" w:cs="Courier New"/>
                            <w:color w:val="000000"/>
                            <w:sz w:val="12"/>
                            <w:szCs w:val="12"/>
                            <w:lang w:val="en-US"/>
                          </w:rPr>
                          <w:t>activeInfo.tabId</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(tab) {</w:t>
                        </w:r>
                      </w:p>
                      <w:p w14:paraId="209D1A7E"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w:t>
                        </w:r>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 xml:space="preserve"> &amp;&amp;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"chrome://newtab/"</w:t>
                        </w:r>
                        <w:r w:rsidRPr="00FC5F45">
                          <w:rPr>
                            <w:rFonts w:ascii="Courier New" w:hAnsi="Courier New" w:cs="Courier New"/>
                            <w:color w:val="000000"/>
                            <w:sz w:val="12"/>
                            <w:szCs w:val="12"/>
                            <w:lang w:val="en-US"/>
                          </w:rPr>
                          <w:t>) {</w:t>
                        </w:r>
                      </w:p>
                      <w:p w14:paraId="460E1B6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263E3123"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3AEFC2B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tab.url;</w:t>
                        </w:r>
                      </w:p>
                      <w:p w14:paraId="1B0DA66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w:t>
                        </w:r>
                      </w:p>
                      <w:p w14:paraId="75B5483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
                      <w:p w14:paraId="469FF91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0223A72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
                      <w:p w14:paraId="2CCF19D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sendTimedURL</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 {</w:t>
                        </w:r>
                      </w:p>
                      <w:p w14:paraId="201F352F"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http = </w:t>
                        </w:r>
                        <w:r w:rsidRPr="00FC5F45">
                          <w:rPr>
                            <w:rFonts w:ascii="Courier New" w:hAnsi="Courier New" w:cs="Courier New"/>
                            <w:b/>
                            <w:bCs/>
                            <w:color w:val="7F0055"/>
                            <w:sz w:val="12"/>
                            <w:szCs w:val="12"/>
                            <w:lang w:val="en-US"/>
                          </w:rPr>
                          <w:t>new</w:t>
                        </w: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XMLHttpRequest</w:t>
                        </w:r>
                        <w:proofErr w:type="spellEnd"/>
                        <w:r w:rsidRPr="00FC5F45">
                          <w:rPr>
                            <w:rFonts w:ascii="Courier New" w:hAnsi="Courier New" w:cs="Courier New"/>
                            <w:color w:val="000000"/>
                            <w:sz w:val="12"/>
                            <w:szCs w:val="12"/>
                            <w:lang w:val="en-US"/>
                          </w:rPr>
                          <w:t>(</w:t>
                        </w:r>
                        <w:proofErr w:type="gramEnd"/>
                        <w:r w:rsidRPr="00FC5F45">
                          <w:rPr>
                            <w:rFonts w:ascii="Courier New" w:hAnsi="Courier New" w:cs="Courier New"/>
                            <w:color w:val="000000"/>
                            <w:sz w:val="12"/>
                            <w:szCs w:val="12"/>
                            <w:lang w:val="en-US"/>
                          </w:rPr>
                          <w:t>);</w:t>
                        </w:r>
                      </w:p>
                      <w:p w14:paraId="6848220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description =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'description'</w:t>
                        </w:r>
                        <w:r w:rsidRPr="00FC5F45">
                          <w:rPr>
                            <w:rFonts w:ascii="Courier New" w:hAnsi="Courier New" w:cs="Courier New"/>
                            <w:color w:val="000000"/>
                            <w:sz w:val="12"/>
                            <w:szCs w:val="12"/>
                            <w:lang w:val="en-US"/>
                          </w:rPr>
                          <w:t>);</w:t>
                        </w:r>
                      </w:p>
                      <w:p w14:paraId="324DDA6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previousURL</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endTime</w:t>
                        </w:r>
                        <w:proofErr w:type="spell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startTime</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 "</w:t>
                        </w:r>
                        <w:r w:rsidRPr="00FC5F45">
                          <w:rPr>
                            <w:rFonts w:ascii="Courier New" w:hAnsi="Courier New" w:cs="Courier New"/>
                            <w:color w:val="000000"/>
                            <w:sz w:val="12"/>
                            <w:szCs w:val="12"/>
                            <w:lang w:val="en-US"/>
                          </w:rPr>
                          <w:t xml:space="preserve"> + description;</w:t>
                        </w:r>
                      </w:p>
                      <w:p w14:paraId="6FC09149" w14:textId="77777777" w:rsidR="0007333D" w:rsidRPr="0090738E" w:rsidRDefault="0007333D" w:rsidP="00912B8B">
                        <w:pPr>
                          <w:autoSpaceDE w:val="0"/>
                          <w:autoSpaceDN w:val="0"/>
                          <w:adjustRightInd w:val="0"/>
                          <w:spacing w:after="0" w:line="240" w:lineRule="auto"/>
                          <w:rPr>
                            <w:rFonts w:ascii="Courier New" w:hAnsi="Courier New" w:cs="Courier New"/>
                            <w:sz w:val="12"/>
                            <w:szCs w:val="12"/>
                          </w:rPr>
                        </w:pPr>
                        <w:r w:rsidRPr="00FC5F45">
                          <w:rPr>
                            <w:rFonts w:ascii="Courier New" w:hAnsi="Courier New" w:cs="Courier New"/>
                            <w:color w:val="000000"/>
                            <w:sz w:val="12"/>
                            <w:szCs w:val="12"/>
                            <w:lang w:val="en-US"/>
                          </w:rPr>
                          <w:t xml:space="preserve">    </w:t>
                        </w:r>
                        <w:proofErr w:type="spellStart"/>
                        <w:proofErr w:type="gramStart"/>
                        <w:r w:rsidRPr="0090738E">
                          <w:rPr>
                            <w:rFonts w:ascii="Courier New" w:hAnsi="Courier New" w:cs="Courier New"/>
                            <w:color w:val="000000"/>
                            <w:sz w:val="12"/>
                            <w:szCs w:val="12"/>
                          </w:rPr>
                          <w:t>http.open</w:t>
                        </w:r>
                        <w:proofErr w:type="spellEnd"/>
                        <w:proofErr w:type="gramEnd"/>
                        <w:r w:rsidRPr="0090738E">
                          <w:rPr>
                            <w:rFonts w:ascii="Courier New" w:hAnsi="Courier New" w:cs="Courier New"/>
                            <w:color w:val="000000"/>
                            <w:sz w:val="12"/>
                            <w:szCs w:val="12"/>
                          </w:rPr>
                          <w:t>(</w:t>
                        </w:r>
                        <w:r w:rsidRPr="0090738E">
                          <w:rPr>
                            <w:rFonts w:ascii="Courier New" w:hAnsi="Courier New" w:cs="Courier New"/>
                            <w:color w:val="2A00FF"/>
                            <w:sz w:val="12"/>
                            <w:szCs w:val="12"/>
                          </w:rPr>
                          <w:t>"POST"</w:t>
                        </w:r>
                        <w:r w:rsidRPr="0090738E">
                          <w:rPr>
                            <w:rFonts w:ascii="Courier New" w:hAnsi="Courier New" w:cs="Courier New"/>
                            <w:color w:val="000000"/>
                            <w:sz w:val="12"/>
                            <w:szCs w:val="12"/>
                          </w:rPr>
                          <w:t xml:space="preserve">, </w:t>
                        </w:r>
                        <w:r w:rsidRPr="0090738E">
                          <w:rPr>
                            <w:rFonts w:ascii="Courier New" w:hAnsi="Courier New" w:cs="Courier New"/>
                            <w:color w:val="2A00FF"/>
                            <w:sz w:val="12"/>
                            <w:szCs w:val="12"/>
                          </w:rPr>
                          <w:t>"http://localhost:"</w:t>
                        </w:r>
                        <w:r w:rsidRPr="0090738E">
                          <w:rPr>
                            <w:rFonts w:ascii="Courier New" w:hAnsi="Courier New" w:cs="Courier New"/>
                            <w:color w:val="000000"/>
                            <w:sz w:val="12"/>
                            <w:szCs w:val="12"/>
                          </w:rPr>
                          <w:t xml:space="preserve"> + port + </w:t>
                        </w:r>
                        <w:r w:rsidRPr="0090738E">
                          <w:rPr>
                            <w:rFonts w:ascii="Courier New" w:hAnsi="Courier New" w:cs="Courier New"/>
                            <w:color w:val="2A00FF"/>
                            <w:sz w:val="12"/>
                            <w:szCs w:val="12"/>
                          </w:rPr>
                          <w:t>"/sniff"</w:t>
                        </w:r>
                        <w:r w:rsidRPr="0090738E">
                          <w:rPr>
                            <w:rFonts w:ascii="Courier New" w:hAnsi="Courier New" w:cs="Courier New"/>
                            <w:color w:val="000000"/>
                            <w:sz w:val="12"/>
                            <w:szCs w:val="12"/>
                          </w:rPr>
                          <w:t xml:space="preserve">, </w:t>
                        </w:r>
                        <w:r w:rsidRPr="0090738E">
                          <w:rPr>
                            <w:rFonts w:ascii="Courier New" w:hAnsi="Courier New" w:cs="Courier New"/>
                            <w:b/>
                            <w:bCs/>
                            <w:color w:val="7F0055"/>
                            <w:sz w:val="12"/>
                            <w:szCs w:val="12"/>
                          </w:rPr>
                          <w:t>false</w:t>
                        </w:r>
                        <w:r w:rsidRPr="0090738E">
                          <w:rPr>
                            <w:rFonts w:ascii="Courier New" w:hAnsi="Courier New" w:cs="Courier New"/>
                            <w:color w:val="000000"/>
                            <w:sz w:val="12"/>
                            <w:szCs w:val="12"/>
                          </w:rPr>
                          <w:t>);</w:t>
                        </w:r>
                      </w:p>
                      <w:p w14:paraId="49927EA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90738E">
                          <w:rPr>
                            <w:rFonts w:ascii="Courier New" w:hAnsi="Courier New" w:cs="Courier New"/>
                            <w:color w:val="000000"/>
                            <w:sz w:val="12"/>
                            <w:szCs w:val="12"/>
                          </w:rPr>
                          <w:t xml:space="preserve">    </w:t>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"Content-type"</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"text/plain; charset=utf-8"</w:t>
                        </w:r>
                        <w:r w:rsidRPr="00FC5F45">
                          <w:rPr>
                            <w:rFonts w:ascii="Courier New" w:hAnsi="Courier New" w:cs="Courier New"/>
                            <w:color w:val="000000"/>
                            <w:sz w:val="12"/>
                            <w:szCs w:val="12"/>
                            <w:lang w:val="en-US"/>
                          </w:rPr>
                          <w:t>);</w:t>
                        </w:r>
                      </w:p>
                      <w:p w14:paraId="1410A98D"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"Content-length"</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TimedUrl.length</w:t>
                        </w:r>
                        <w:proofErr w:type="spellEnd"/>
                        <w:r w:rsidRPr="00FC5F45">
                          <w:rPr>
                            <w:rFonts w:ascii="Courier New" w:hAnsi="Courier New" w:cs="Courier New"/>
                            <w:color w:val="000000"/>
                            <w:sz w:val="12"/>
                            <w:szCs w:val="12"/>
                            <w:lang w:val="en-US"/>
                          </w:rPr>
                          <w:t>);</w:t>
                        </w:r>
                      </w:p>
                      <w:p w14:paraId="5E454F8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proofErr w:type="gramStart"/>
                        <w:r w:rsidRPr="00FC5F45">
                          <w:rPr>
                            <w:rFonts w:ascii="Courier New" w:hAnsi="Courier New" w:cs="Courier New"/>
                            <w:color w:val="000000"/>
                            <w:sz w:val="12"/>
                            <w:szCs w:val="12"/>
                            <w:lang w:val="en-US"/>
                          </w:rPr>
                          <w:t>http.setRequestHeader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"Connection"</w:t>
                        </w:r>
                        <w:r w:rsidRPr="00FC5F45">
                          <w:rPr>
                            <w:rFonts w:ascii="Courier New" w:hAnsi="Courier New" w:cs="Courier New"/>
                            <w:color w:val="000000"/>
                            <w:sz w:val="12"/>
                            <w:szCs w:val="12"/>
                            <w:lang w:val="en-US"/>
                          </w:rPr>
                          <w:t xml:space="preserve">, </w:t>
                        </w:r>
                        <w:r w:rsidRPr="00FC5F45">
                          <w:rPr>
                            <w:rFonts w:ascii="Courier New" w:hAnsi="Courier New" w:cs="Courier New"/>
                            <w:color w:val="2A00FF"/>
                            <w:sz w:val="12"/>
                            <w:szCs w:val="12"/>
                            <w:lang w:val="en-US"/>
                          </w:rPr>
                          <w:t>"close"</w:t>
                        </w:r>
                        <w:r w:rsidRPr="00FC5F45">
                          <w:rPr>
                            <w:rFonts w:ascii="Courier New" w:hAnsi="Courier New" w:cs="Courier New"/>
                            <w:color w:val="000000"/>
                            <w:sz w:val="12"/>
                            <w:szCs w:val="12"/>
                            <w:lang w:val="en-US"/>
                          </w:rPr>
                          <w:t>);</w:t>
                        </w:r>
                      </w:p>
                      <w:p w14:paraId="2407D41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 xml:space="preserve">    </w:t>
                        </w:r>
                        <w:proofErr w:type="spellStart"/>
                        <w:proofErr w:type="gramStart"/>
                        <w:r w:rsidRPr="00FC5F45">
                          <w:rPr>
                            <w:rFonts w:ascii="Courier New" w:hAnsi="Courier New" w:cs="Courier New"/>
                            <w:color w:val="000000"/>
                            <w:sz w:val="12"/>
                            <w:szCs w:val="12"/>
                            <w:lang w:val="en-US"/>
                          </w:rPr>
                          <w:t>http.send</w:t>
                        </w:r>
                        <w:proofErr w:type="spellEnd"/>
                        <w:proofErr w:type="gram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TimedUrl</w:t>
                        </w:r>
                        <w:proofErr w:type="spellEnd"/>
                        <w:r w:rsidRPr="00FC5F45">
                          <w:rPr>
                            <w:rFonts w:ascii="Courier New" w:hAnsi="Courier New" w:cs="Courier New"/>
                            <w:color w:val="000000"/>
                            <w:sz w:val="12"/>
                            <w:szCs w:val="12"/>
                            <w:lang w:val="en-US"/>
                          </w:rPr>
                          <w:t>);</w:t>
                        </w:r>
                      </w:p>
                      <w:p w14:paraId="5B5F5F9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w:t>
                        </w:r>
                      </w:p>
                      <w:p w14:paraId="74E35F1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p>
                      <w:p w14:paraId="51C43F3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b/>
                            <w:bCs/>
                            <w:color w:val="7F0055"/>
                            <w:sz w:val="12"/>
                            <w:szCs w:val="12"/>
                            <w:lang w:val="en-US"/>
                          </w:rPr>
                          <w:t>function</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getMetaContentByName</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mn</w:t>
                        </w:r>
                        <w:proofErr w:type="spellEnd"/>
                        <w:r w:rsidRPr="00FC5F45">
                          <w:rPr>
                            <w:rFonts w:ascii="Courier New" w:hAnsi="Courier New" w:cs="Courier New"/>
                            <w:color w:val="000000"/>
                            <w:sz w:val="12"/>
                            <w:szCs w:val="12"/>
                            <w:lang w:val="en-US"/>
                          </w:rPr>
                          <w:t>) {</w:t>
                        </w:r>
                      </w:p>
                      <w:p w14:paraId="70B9E1A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w:t>
                        </w:r>
                        <w:r w:rsidRPr="00FC5F45">
                          <w:rPr>
                            <w:rFonts w:ascii="Courier New" w:hAnsi="Courier New" w:cs="Courier New"/>
                            <w:color w:val="2A00FF"/>
                            <w:sz w:val="12"/>
                            <w:szCs w:val="12"/>
                            <w:lang w:val="en-US"/>
                          </w:rPr>
                          <w:t>""</w:t>
                        </w:r>
                        <w:r w:rsidRPr="00FC5F45">
                          <w:rPr>
                            <w:rFonts w:ascii="Courier New" w:hAnsi="Courier New" w:cs="Courier New"/>
                            <w:color w:val="000000"/>
                            <w:sz w:val="12"/>
                            <w:szCs w:val="12"/>
                            <w:lang w:val="en-US"/>
                          </w:rPr>
                          <w:t>;</w:t>
                        </w:r>
                      </w:p>
                      <w:p w14:paraId="2612476B"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xml:space="preserve"> = </w:t>
                        </w:r>
                        <w:proofErr w:type="spellStart"/>
                        <w:proofErr w:type="gramStart"/>
                        <w:r w:rsidRPr="00FC5F45">
                          <w:rPr>
                            <w:rFonts w:ascii="Courier New" w:hAnsi="Courier New" w:cs="Courier New"/>
                            <w:color w:val="000000"/>
                            <w:sz w:val="12"/>
                            <w:szCs w:val="12"/>
                            <w:lang w:val="en-US"/>
                          </w:rPr>
                          <w:t>document.getElementsByTagName</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w:t>
                        </w:r>
                        <w:r w:rsidRPr="00FC5F45">
                          <w:rPr>
                            <w:rFonts w:ascii="Courier New" w:hAnsi="Courier New" w:cs="Courier New"/>
                            <w:color w:val="000000"/>
                            <w:sz w:val="12"/>
                            <w:szCs w:val="12"/>
                            <w:lang w:val="en-US"/>
                          </w:rPr>
                          <w:t>);</w:t>
                        </w:r>
                      </w:p>
                      <w:p w14:paraId="264A8AA5"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
                      <w:p w14:paraId="14B5AD5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metadata = </w:t>
                        </w:r>
                        <w:r w:rsidRPr="00FC5F45">
                          <w:rPr>
                            <w:rFonts w:ascii="Courier New" w:hAnsi="Courier New" w:cs="Courier New"/>
                            <w:color w:val="2A00FF"/>
                            <w:sz w:val="12"/>
                            <w:szCs w:val="12"/>
                            <w:lang w:val="en-US"/>
                          </w:rPr>
                          <w:t>"Metadata\n"</w:t>
                        </w:r>
                        <w:r w:rsidRPr="00FC5F45">
                          <w:rPr>
                            <w:rFonts w:ascii="Courier New" w:hAnsi="Courier New" w:cs="Courier New"/>
                            <w:color w:val="000000"/>
                            <w:sz w:val="12"/>
                            <w:szCs w:val="12"/>
                            <w:lang w:val="en-US"/>
                          </w:rPr>
                          <w:t>;</w:t>
                        </w:r>
                      </w:p>
                      <w:p w14:paraId="18C6B9F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alert(</w:t>
                        </w:r>
                        <w:proofErr w:type="spellStart"/>
                        <w:proofErr w:type="gramStart"/>
                        <w:r w:rsidRPr="00FC5F45">
                          <w:rPr>
                            <w:rFonts w:ascii="Courier New" w:hAnsi="Courier New" w:cs="Courier New"/>
                            <w:color w:val="000000"/>
                            <w:sz w:val="12"/>
                            <w:szCs w:val="12"/>
                            <w:lang w:val="en-US"/>
                          </w:rPr>
                          <w:t>document.querySelector</w:t>
                        </w:r>
                        <w:proofErr w:type="spellEnd"/>
                        <w:proofErr w:type="gram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'meta[property="description"]'</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1AD83143"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for</w:t>
                        </w:r>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b/>
                            <w:bCs/>
                            <w:color w:val="7F0055"/>
                            <w:sz w:val="12"/>
                            <w:szCs w:val="12"/>
                            <w:lang w:val="en-US"/>
                          </w:rPr>
                          <w:t>var</w:t>
                        </w:r>
                        <w:proofErr w:type="spellEnd"/>
                        <w:r w:rsidRPr="00FC5F45">
                          <w:rPr>
                            <w:rFonts w:ascii="Courier New" w:hAnsi="Courier New" w:cs="Courier New"/>
                            <w:color w:val="000000"/>
                            <w:sz w:val="12"/>
                            <w:szCs w:val="12"/>
                            <w:lang w:val="en-US"/>
                          </w:rPr>
                          <w:t xml:space="preserve">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 0; </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 xml:space="preserve"> &lt; </w:t>
                        </w:r>
                        <w:proofErr w:type="spellStart"/>
                        <w:proofErr w:type="gramStart"/>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.length</w:t>
                        </w:r>
                        <w:proofErr w:type="spellEnd"/>
                        <w:proofErr w:type="gramEnd"/>
                        <w:r w:rsidRPr="00FC5F45">
                          <w:rPr>
                            <w:rFonts w:ascii="Courier New" w:hAnsi="Courier New" w:cs="Courier New"/>
                            <w:color w:val="000000"/>
                            <w:sz w:val="12"/>
                            <w:szCs w:val="12"/>
                            <w:lang w:val="en-US"/>
                          </w:rPr>
                          <w:t xml:space="preserve">;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 {</w:t>
                        </w:r>
                      </w:p>
                      <w:p w14:paraId="72E6A197"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try</w:t>
                        </w:r>
                        <w:r w:rsidRPr="00FC5F45">
                          <w:rPr>
                            <w:rFonts w:ascii="Courier New" w:hAnsi="Courier New" w:cs="Courier New"/>
                            <w:color w:val="000000"/>
                            <w:sz w:val="12"/>
                            <w:szCs w:val="12"/>
                            <w:lang w:val="en-US"/>
                          </w:rPr>
                          <w:t xml:space="preserve"> {</w:t>
                        </w:r>
                      </w:p>
                      <w:p w14:paraId="14D21E49"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proofErr w:type="gramStart"/>
                        <w:r w:rsidRPr="00FC5F45">
                          <w:rPr>
                            <w:rFonts w:ascii="Courier New" w:hAnsi="Courier New" w:cs="Courier New"/>
                            <w:color w:val="000000"/>
                            <w:sz w:val="12"/>
                            <w:szCs w:val="12"/>
                            <w:lang w:val="en-US"/>
                          </w:rPr>
                          <w:t>alert(</w:t>
                        </w:r>
                        <w:proofErr w:type="gramEnd"/>
                        <w:r w:rsidRPr="00FC5F45">
                          <w:rPr>
                            <w:rFonts w:ascii="Courier New" w:hAnsi="Courier New" w:cs="Courier New"/>
                            <w:color w:val="2A00FF"/>
                            <w:sz w:val="12"/>
                            <w:szCs w:val="12"/>
                            <w:lang w:val="en-US"/>
                          </w:rPr>
                          <w:t>"Content : "</w:t>
                        </w:r>
                        <w:r w:rsidRPr="00FC5F45">
                          <w:rPr>
                            <w:rFonts w:ascii="Courier New" w:hAnsi="Courier New" w:cs="Courier New"/>
                            <w:color w:val="000000"/>
                            <w:sz w:val="12"/>
                            <w:szCs w:val="12"/>
                            <w:lang w:val="en-US"/>
                          </w:rPr>
                          <w:t xml:space="preserve"> + </w:t>
                        </w:r>
                        <w:r w:rsidRPr="00FC5F45">
                          <w:rPr>
                            <w:rFonts w:ascii="Courier New" w:hAnsi="Courier New" w:cs="Courier New"/>
                            <w:color w:val="000000"/>
                            <w:sz w:val="12"/>
                            <w:szCs w:val="12"/>
                            <w:highlight w:val="lightGray"/>
                            <w:lang w:val="en-US"/>
                          </w:rPr>
                          <w:t>m</w:t>
                        </w:r>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r w:rsidRPr="00FC5F45">
                          <w:rPr>
                            <w:rFonts w:ascii="Courier New" w:hAnsi="Courier New" w:cs="Courier New"/>
                            <w:color w:val="000000"/>
                            <w:sz w:val="12"/>
                            <w:szCs w:val="12"/>
                            <w:lang w:val="en-US"/>
                          </w:rPr>
                          <w:t>getAttribute</w:t>
                        </w:r>
                        <w:proofErr w:type="spellEnd"/>
                        <w:r w:rsidRPr="00FC5F45">
                          <w:rPr>
                            <w:rFonts w:ascii="Courier New" w:hAnsi="Courier New" w:cs="Courier New"/>
                            <w:color w:val="000000"/>
                            <w:sz w:val="12"/>
                            <w:szCs w:val="12"/>
                            <w:lang w:val="en-US"/>
                          </w:rPr>
                          <w:t>(</w:t>
                        </w:r>
                        <w:r w:rsidRPr="00FC5F45">
                          <w:rPr>
                            <w:rFonts w:ascii="Courier New" w:hAnsi="Courier New" w:cs="Courier New"/>
                            <w:color w:val="2A00FF"/>
                            <w:sz w:val="12"/>
                            <w:szCs w:val="12"/>
                            <w:lang w:val="en-US"/>
                          </w:rPr>
                          <w:t>"content"</w:t>
                        </w:r>
                        <w:r w:rsidRPr="00FC5F45">
                          <w:rPr>
                            <w:rFonts w:ascii="Courier New" w:hAnsi="Courier New" w:cs="Courier New"/>
                            <w:color w:val="000000"/>
                            <w:sz w:val="12"/>
                            <w:szCs w:val="12"/>
                            <w:lang w:val="en-US"/>
                          </w:rPr>
                          <w:t>));</w:t>
                        </w:r>
                      </w:p>
                      <w:p w14:paraId="5BE096E2"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if</w:t>
                        </w:r>
                        <w:r w:rsidRPr="00FC5F45">
                          <w:rPr>
                            <w:rFonts w:ascii="Courier New" w:hAnsi="Courier New" w:cs="Courier New"/>
                            <w:color w:val="3F7F5F"/>
                            <w:sz w:val="12"/>
                            <w:szCs w:val="12"/>
                            <w:lang w:val="en-US"/>
                          </w:rPr>
                          <w:t xml:space="preserve"> </w:t>
                        </w:r>
                        <w:r w:rsidRPr="00FC5F45">
                          <w:rPr>
                            <w:rFonts w:ascii="Courier New" w:hAnsi="Courier New" w:cs="Courier New"/>
                            <w:color w:val="000000"/>
                            <w:sz w:val="12"/>
                            <w:szCs w:val="12"/>
                            <w:lang w:val="en-US"/>
                          </w:rPr>
                          <w:t>(m[</w:t>
                        </w:r>
                        <w:proofErr w:type="spellStart"/>
                        <w:r w:rsidRPr="00FC5F45">
                          <w:rPr>
                            <w:rFonts w:ascii="Courier New" w:hAnsi="Courier New" w:cs="Courier New"/>
                            <w:color w:val="000000"/>
                            <w:sz w:val="12"/>
                            <w:szCs w:val="12"/>
                            <w:lang w:val="en-US"/>
                          </w:rPr>
                          <w:t>i</w:t>
                        </w:r>
                        <w:proofErr w:type="spellEnd"/>
                        <w:r w:rsidRPr="00FC5F45">
                          <w:rPr>
                            <w:rFonts w:ascii="Courier New" w:hAnsi="Courier New" w:cs="Courier New"/>
                            <w:color w:val="000000"/>
                            <w:sz w:val="12"/>
                            <w:szCs w:val="12"/>
                            <w:lang w:val="en-US"/>
                          </w:rPr>
                          <w:t>].</w:t>
                        </w:r>
                        <w:proofErr w:type="spellStart"/>
                        <w:proofErr w:type="gramStart"/>
                        <w:r w:rsidRPr="00FC5F45">
                          <w:rPr>
                            <w:rFonts w:ascii="Courier New" w:hAnsi="Courier New" w:cs="Courier New"/>
                            <w:color w:val="000000"/>
                            <w:sz w:val="12"/>
                            <w:szCs w:val="12"/>
                            <w:lang w:val="en-US"/>
                          </w:rPr>
                          <w:t>name.toLowerCase</w:t>
                        </w:r>
                        <w:proofErr w:type="spellEnd"/>
                        <w:proofErr w:type="gramEnd"/>
                        <w:r w:rsidRPr="00FC5F45">
                          <w:rPr>
                            <w:rFonts w:ascii="Courier New" w:hAnsi="Courier New" w:cs="Courier New"/>
                            <w:color w:val="000000"/>
                            <w:sz w:val="12"/>
                            <w:szCs w:val="12"/>
                            <w:lang w:val="en-US"/>
                          </w:rPr>
                          <w:t xml:space="preserve">() == </w:t>
                        </w:r>
                        <w:proofErr w:type="spellStart"/>
                        <w:r w:rsidRPr="00FC5F45">
                          <w:rPr>
                            <w:rFonts w:ascii="Courier New" w:hAnsi="Courier New" w:cs="Courier New"/>
                            <w:color w:val="000000"/>
                            <w:sz w:val="12"/>
                            <w:szCs w:val="12"/>
                            <w:lang w:val="en-US"/>
                          </w:rPr>
                          <w:t>mn.toLowerCase</w:t>
                        </w:r>
                        <w:proofErr w:type="spellEnd"/>
                        <w:r w:rsidRPr="00FC5F45">
                          <w:rPr>
                            <w:rFonts w:ascii="Courier New" w:hAnsi="Courier New" w:cs="Courier New"/>
                            <w:color w:val="000000"/>
                            <w:sz w:val="12"/>
                            <w:szCs w:val="12"/>
                            <w:lang w:val="en-US"/>
                          </w:rPr>
                          <w:t>()) {</w:t>
                        </w:r>
                      </w:p>
                      <w:p w14:paraId="52093710"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proofErr w:type="spellStart"/>
                        <w:r w:rsidRPr="00FC5F45">
                          <w:rPr>
                            <w:rFonts w:ascii="Courier New" w:hAnsi="Courier New" w:cs="Courier New"/>
                            <w:color w:val="000000"/>
                            <w:sz w:val="12"/>
                            <w:szCs w:val="12"/>
                            <w:lang w:val="en-US"/>
                          </w:rPr>
                          <w:t>returnContent</w:t>
                        </w:r>
                        <w:proofErr w:type="spellEnd"/>
                        <w:r w:rsidRPr="00FC5F45">
                          <w:rPr>
                            <w:rFonts w:ascii="Courier New" w:hAnsi="Courier New" w:cs="Courier New"/>
                            <w:color w:val="000000"/>
                            <w:sz w:val="12"/>
                            <w:szCs w:val="12"/>
                            <w:lang w:val="en-US"/>
                          </w:rPr>
                          <w:t xml:space="preserve"> = m[</w:t>
                        </w:r>
                        <w:proofErr w:type="spellStart"/>
                        <w:r w:rsidRPr="00FC5F45">
                          <w:rPr>
                            <w:rFonts w:ascii="Courier New" w:hAnsi="Courier New" w:cs="Courier New"/>
                            <w:color w:val="000000"/>
                            <w:sz w:val="12"/>
                            <w:szCs w:val="12"/>
                            <w:lang w:val="en-US"/>
                          </w:rPr>
                          <w:t>i</w:t>
                        </w:r>
                        <w:proofErr w:type="spellEnd"/>
                        <w:proofErr w:type="gramStart"/>
                        <w:r w:rsidRPr="00FC5F45">
                          <w:rPr>
                            <w:rFonts w:ascii="Courier New" w:hAnsi="Courier New" w:cs="Courier New"/>
                            <w:color w:val="000000"/>
                            <w:sz w:val="12"/>
                            <w:szCs w:val="12"/>
                            <w:lang w:val="en-US"/>
                          </w:rPr>
                          <w:t>].content</w:t>
                        </w:r>
                        <w:proofErr w:type="gramEnd"/>
                        <w:r w:rsidRPr="00FC5F45">
                          <w:rPr>
                            <w:rFonts w:ascii="Courier New" w:hAnsi="Courier New" w:cs="Courier New"/>
                            <w:color w:val="000000"/>
                            <w:sz w:val="12"/>
                            <w:szCs w:val="12"/>
                            <w:lang w:val="en-US"/>
                          </w:rPr>
                          <w:t>;</w:t>
                        </w:r>
                      </w:p>
                      <w:p w14:paraId="46924E48"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color w:val="3F7F5F"/>
                            <w:sz w:val="12"/>
                            <w:szCs w:val="12"/>
                            <w:lang w:val="en-US"/>
                          </w:rPr>
                          <w:tab/>
                        </w:r>
                        <w:r w:rsidRPr="00FC5F45">
                          <w:rPr>
                            <w:rFonts w:ascii="Courier New" w:hAnsi="Courier New" w:cs="Courier New"/>
                            <w:b/>
                            <w:bCs/>
                            <w:color w:val="7F0055"/>
                            <w:sz w:val="12"/>
                            <w:szCs w:val="12"/>
                            <w:lang w:val="en-US"/>
                          </w:rPr>
                          <w:t>break</w:t>
                        </w:r>
                        <w:r w:rsidRPr="00FC5F45">
                          <w:rPr>
                            <w:rFonts w:ascii="Courier New" w:hAnsi="Courier New" w:cs="Courier New"/>
                            <w:color w:val="000000"/>
                            <w:sz w:val="12"/>
                            <w:szCs w:val="12"/>
                            <w:lang w:val="en-US"/>
                          </w:rPr>
                          <w:t>;</w:t>
                        </w:r>
                      </w:p>
                      <w:p w14:paraId="75D20874"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Pr>
                            <w:rFonts w:ascii="Courier New" w:hAnsi="Courier New" w:cs="Courier New"/>
                            <w:color w:val="3F7F5F"/>
                            <w:sz w:val="12"/>
                            <w:szCs w:val="12"/>
                            <w:lang w:val="en-US"/>
                          </w:rPr>
                          <w:tab/>
                        </w:r>
                        <w:r w:rsidRPr="00FC5F45">
                          <w:rPr>
                            <w:rFonts w:ascii="Courier New" w:hAnsi="Courier New" w:cs="Courier New"/>
                            <w:color w:val="000000"/>
                            <w:sz w:val="12"/>
                            <w:szCs w:val="12"/>
                            <w:lang w:val="en-US"/>
                          </w:rPr>
                          <w:t>}</w:t>
                        </w:r>
                      </w:p>
                      <w:p w14:paraId="159B445A"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 xml:space="preserve">} </w:t>
                        </w:r>
                        <w:r w:rsidRPr="00FC5F45">
                          <w:rPr>
                            <w:rFonts w:ascii="Courier New" w:hAnsi="Courier New" w:cs="Courier New"/>
                            <w:b/>
                            <w:bCs/>
                            <w:color w:val="7F0055"/>
                            <w:sz w:val="12"/>
                            <w:szCs w:val="12"/>
                            <w:lang w:val="en-US"/>
                          </w:rPr>
                          <w:t>catch</w:t>
                        </w:r>
                        <w:r w:rsidRPr="00FC5F45">
                          <w:rPr>
                            <w:rFonts w:ascii="Courier New" w:hAnsi="Courier New" w:cs="Courier New"/>
                            <w:color w:val="000000"/>
                            <w:sz w:val="12"/>
                            <w:szCs w:val="12"/>
                            <w:lang w:val="en-US"/>
                          </w:rPr>
                          <w:t xml:space="preserve"> (err) {</w:t>
                        </w:r>
                      </w:p>
                      <w:p w14:paraId="0099EE11"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r>
                        <w:r w:rsidRPr="00FC5F45">
                          <w:rPr>
                            <w:rFonts w:ascii="Courier New" w:hAnsi="Courier New" w:cs="Courier New"/>
                            <w:b/>
                            <w:bCs/>
                            <w:color w:val="7F0055"/>
                            <w:sz w:val="12"/>
                            <w:szCs w:val="12"/>
                            <w:lang w:val="en-US"/>
                          </w:rPr>
                          <w:t>continue</w:t>
                        </w:r>
                        <w:r w:rsidRPr="00FC5F45">
                          <w:rPr>
                            <w:rFonts w:ascii="Courier New" w:hAnsi="Courier New" w:cs="Courier New"/>
                            <w:color w:val="000000"/>
                            <w:sz w:val="12"/>
                            <w:szCs w:val="12"/>
                            <w:lang w:val="en-US"/>
                          </w:rPr>
                          <w:t>;</w:t>
                        </w:r>
                      </w:p>
                      <w:p w14:paraId="2C4EAC96"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FC5F45">
                          <w:rPr>
                            <w:rFonts w:ascii="Courier New" w:hAnsi="Courier New" w:cs="Courier New"/>
                            <w:color w:val="000000"/>
                            <w:sz w:val="12"/>
                            <w:szCs w:val="12"/>
                            <w:lang w:val="en-US"/>
                          </w:rPr>
                          <w:tab/>
                          <w:t>}</w:t>
                        </w:r>
                      </w:p>
                      <w:p w14:paraId="613FC8FD" w14:textId="77777777" w:rsidR="0007333D" w:rsidRPr="00FC5F45"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t>}</w:t>
                        </w:r>
                      </w:p>
                      <w:p w14:paraId="670E76B9" w14:textId="77777777" w:rsidR="0007333D" w:rsidRPr="0090738E" w:rsidRDefault="0007333D" w:rsidP="00912B8B">
                        <w:pPr>
                          <w:autoSpaceDE w:val="0"/>
                          <w:autoSpaceDN w:val="0"/>
                          <w:adjustRightInd w:val="0"/>
                          <w:spacing w:after="0" w:line="240" w:lineRule="auto"/>
                          <w:rPr>
                            <w:rFonts w:ascii="Courier New" w:hAnsi="Courier New" w:cs="Courier New"/>
                            <w:sz w:val="12"/>
                            <w:szCs w:val="12"/>
                            <w:lang w:val="en-US"/>
                          </w:rPr>
                        </w:pPr>
                        <w:r w:rsidRPr="00FC5F45">
                          <w:rPr>
                            <w:rFonts w:ascii="Courier New" w:hAnsi="Courier New" w:cs="Courier New"/>
                            <w:color w:val="000000"/>
                            <w:sz w:val="12"/>
                            <w:szCs w:val="12"/>
                            <w:lang w:val="en-US"/>
                          </w:rPr>
                          <w:tab/>
                        </w:r>
                        <w:r w:rsidRPr="0090738E">
                          <w:rPr>
                            <w:rFonts w:ascii="Courier New" w:hAnsi="Courier New" w:cs="Courier New"/>
                            <w:b/>
                            <w:bCs/>
                            <w:color w:val="7F0055"/>
                            <w:sz w:val="12"/>
                            <w:szCs w:val="12"/>
                            <w:lang w:val="en-US"/>
                          </w:rPr>
                          <w:t>return</w:t>
                        </w:r>
                        <w:r w:rsidRPr="0090738E">
                          <w:rPr>
                            <w:rFonts w:ascii="Courier New" w:hAnsi="Courier New" w:cs="Courier New"/>
                            <w:color w:val="000000"/>
                            <w:sz w:val="12"/>
                            <w:szCs w:val="12"/>
                            <w:lang w:val="en-US"/>
                          </w:rPr>
                          <w:t xml:space="preserve"> </w:t>
                        </w:r>
                        <w:proofErr w:type="spellStart"/>
                        <w:r w:rsidRPr="0090738E">
                          <w:rPr>
                            <w:rFonts w:ascii="Courier New" w:hAnsi="Courier New" w:cs="Courier New"/>
                            <w:color w:val="000000"/>
                            <w:sz w:val="12"/>
                            <w:szCs w:val="12"/>
                            <w:lang w:val="en-US"/>
                          </w:rPr>
                          <w:t>returnContent.trim</w:t>
                        </w:r>
                        <w:proofErr w:type="spellEnd"/>
                        <w:r w:rsidRPr="0090738E">
                          <w:rPr>
                            <w:rFonts w:ascii="Courier New" w:hAnsi="Courier New" w:cs="Courier New"/>
                            <w:color w:val="000000"/>
                            <w:sz w:val="12"/>
                            <w:szCs w:val="12"/>
                            <w:lang w:val="en-US"/>
                          </w:rPr>
                          <w:t>();</w:t>
                        </w:r>
                      </w:p>
                      <w:p w14:paraId="30ED9370" w14:textId="77777777" w:rsidR="0007333D" w:rsidRPr="00FC5F45" w:rsidRDefault="0007333D" w:rsidP="00912B8B">
                        <w:pPr>
                          <w:spacing w:line="240" w:lineRule="auto"/>
                          <w:rPr>
                            <w:rFonts w:ascii="Courier New" w:hAnsi="Courier New" w:cs="Courier New"/>
                            <w:sz w:val="12"/>
                            <w:szCs w:val="12"/>
                            <w:lang w:val="en-US"/>
                          </w:rPr>
                        </w:pPr>
                        <w:r w:rsidRPr="00FC5F45">
                          <w:rPr>
                            <w:rFonts w:ascii="Courier New" w:hAnsi="Courier New" w:cs="Courier New"/>
                            <w:color w:val="000000"/>
                            <w:sz w:val="12"/>
                            <w:szCs w:val="12"/>
                          </w:rPr>
                          <w:t>}</w:t>
                        </w:r>
                      </w:p>
                    </w:txbxContent>
                  </v:textbox>
                </v:shape>
                <v:shape id="Zone de texte 235" o:spid="_x0000_s1054" type="#_x0000_t202" style="position:absolute;top:3680962;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b5SxQAA&#10;ANwAAAAPAAAAZHJzL2Rvd25yZXYueG1sRI9Pi8IwFMTvC36H8IS9LJpuZUWqUVxdYQ/rwT94fjTP&#10;tti8lCTa+u03guBxmJnfMLNFZ2pxI+crywo+hwkI4tzqigsFx8NmMAHhA7LG2jIpuJOHxbz3NsNM&#10;25Z3dNuHQkQI+wwVlCE0mZQ+L8mgH9qGOHpn6wyGKF0htcM2wk0t0yQZS4MVx4USG1qVlF/2V6Ng&#10;vHbXdserj/Xx5w+3TZGevu8npd773XIKIlAXXuFn+1crSEdf8DgTj4Cc/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RZvlLFAAAA3AAAAA8AAAAAAAAAAAAAAAAAlwIAAGRycy9k&#10;b3ducmV2LnhtbFBLBQYAAAAABAAEAPUAAACJAwAAAAA=&#10;" stroked="f">
                  <v:textbox inset="0,0,0,0">
                    <w:txbxContent>
                      <w:p w14:paraId="58EC071C" w14:textId="7D4EC2B7" w:rsidR="0007333D" w:rsidRPr="00F25367" w:rsidRDefault="0007333D"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sniff.js []</w:t>
                        </w:r>
                      </w:p>
                    </w:txbxContent>
                  </v:textbox>
                </v:shape>
                <w10:wrap type="topAndBottom"/>
              </v:group>
            </w:pict>
          </mc:Fallback>
        </mc:AlternateContent>
      </w:r>
      <w:r w:rsidR="00912B8B" w:rsidRPr="00912B8B">
        <w:rPr>
          <w:noProof/>
          <w:lang w:val="fr-FR" w:eastAsia="zh-CN"/>
        </w:rPr>
        <mc:AlternateContent>
          <mc:Choice Requires="wpg">
            <w:drawing>
              <wp:anchor distT="0" distB="0" distL="114300" distR="114300" simplePos="0" relativeHeight="251688960" behindDoc="0" locked="0" layoutInCell="1" allowOverlap="1" wp14:anchorId="39B46352" wp14:editId="70A49D2F">
                <wp:simplePos x="0" y="0"/>
                <wp:positionH relativeFrom="column">
                  <wp:posOffset>-2181</wp:posOffset>
                </wp:positionH>
                <wp:positionV relativeFrom="paragraph">
                  <wp:posOffset>3810</wp:posOffset>
                </wp:positionV>
                <wp:extent cx="5753735" cy="2512060"/>
                <wp:effectExtent l="0" t="0" r="18415" b="2540"/>
                <wp:wrapTopAndBottom/>
                <wp:docPr id="229" name="Groupe 229"/>
                <wp:cNvGraphicFramePr/>
                <a:graphic xmlns:a="http://schemas.openxmlformats.org/drawingml/2006/main">
                  <a:graphicData uri="http://schemas.microsoft.com/office/word/2010/wordprocessingGroup">
                    <wpg:wgp>
                      <wpg:cNvGrpSpPr/>
                      <wpg:grpSpPr>
                        <a:xfrm>
                          <a:off x="0" y="0"/>
                          <a:ext cx="5753735" cy="2512060"/>
                          <a:chOff x="0" y="0"/>
                          <a:chExt cx="5753735" cy="2512060"/>
                        </a:xfrm>
                      </wpg:grpSpPr>
                      <wps:wsp>
                        <wps:cNvPr id="230" name="Zone de texte 2"/>
                        <wps:cNvSpPr txBox="1">
                          <a:spLocks noChangeArrowheads="1"/>
                        </wps:cNvSpPr>
                        <wps:spPr bwMode="auto">
                          <a:xfrm>
                            <a:off x="0" y="0"/>
                            <a:ext cx="5753735" cy="2199735"/>
                          </a:xfrm>
                          <a:prstGeom prst="rect">
                            <a:avLst/>
                          </a:prstGeom>
                          <a:solidFill>
                            <a:srgbClr val="FFFFFF"/>
                          </a:solidFill>
                          <a:ln w="9525">
                            <a:solidFill>
                              <a:srgbClr val="000000"/>
                            </a:solidFill>
                            <a:miter lim="800000"/>
                            <a:headEnd/>
                            <a:tailEnd/>
                          </a:ln>
                        </wps:spPr>
                        <wps:txbx>
                          <w:txbxContent>
                            <w:p w14:paraId="4192531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p>
                            <w:p w14:paraId="21E0B59A"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java.io.IOException</w:t>
                              </w:r>
                              <w:proofErr w:type="spellEnd"/>
                              <w:proofErr w:type="gramEnd"/>
                              <w:r w:rsidRPr="0027795A">
                                <w:rPr>
                                  <w:rFonts w:ascii="Consolas" w:hAnsi="Consolas" w:cs="Consolas"/>
                                  <w:color w:val="000000"/>
                                  <w:sz w:val="12"/>
                                  <w:szCs w:val="12"/>
                                  <w:lang w:val="en-US"/>
                                </w:rPr>
                                <w:t>;</w:t>
                              </w:r>
                            </w:p>
                            <w:p w14:paraId="44A3A1E6"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java.net.InetSocketAddress</w:t>
                              </w:r>
                              <w:proofErr w:type="spellEnd"/>
                              <w:proofErr w:type="gramEnd"/>
                              <w:r w:rsidRPr="0027795A">
                                <w:rPr>
                                  <w:rFonts w:ascii="Consolas" w:hAnsi="Consolas" w:cs="Consolas"/>
                                  <w:color w:val="000000"/>
                                  <w:sz w:val="12"/>
                                  <w:szCs w:val="12"/>
                                  <w:lang w:val="en-US"/>
                                </w:rPr>
                                <w:t>;</w:t>
                              </w:r>
                            </w:p>
                            <w:p w14:paraId="5486BCE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com.sun.net.httpserver</w:t>
                              </w:r>
                              <w:proofErr w:type="gramEnd"/>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w:t>
                              </w:r>
                            </w:p>
                            <w:p w14:paraId="500B087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p>
                            <w:p w14:paraId="5251CAA6"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ExtensionServer</w:t>
                              </w:r>
                              <w:proofErr w:type="spellEnd"/>
                              <w:r w:rsidRPr="0027795A">
                                <w:rPr>
                                  <w:rFonts w:ascii="Consolas" w:hAnsi="Consolas" w:cs="Consolas"/>
                                  <w:color w:val="000000"/>
                                  <w:sz w:val="12"/>
                                  <w:szCs w:val="12"/>
                                  <w:lang w:val="en-US"/>
                                </w:rPr>
                                <w:t xml:space="preserve"> {</w:t>
                              </w:r>
                            </w:p>
                            <w:p w14:paraId="26D82C55"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p>
                            <w:p w14:paraId="4E296D2E"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w:t>
                              </w:r>
                              <w:proofErr w:type="gramStart"/>
                              <w:r w:rsidRPr="0027795A">
                                <w:rPr>
                                  <w:rFonts w:ascii="Consolas" w:hAnsi="Consolas" w:cs="Consolas"/>
                                  <w:color w:val="000000"/>
                                  <w:sz w:val="12"/>
                                  <w:szCs w:val="12"/>
                                  <w:lang w:val="en-US"/>
                                </w:rPr>
                                <w:t>String[</w:t>
                              </w:r>
                              <w:proofErr w:type="gramEnd"/>
                              <w:r w:rsidRPr="0027795A">
                                <w:rPr>
                                  <w:rFonts w:ascii="Consolas" w:hAnsi="Consolas" w:cs="Consolas"/>
                                  <w:color w:val="000000"/>
                                  <w:sz w:val="12"/>
                                  <w:szCs w:val="12"/>
                                  <w:lang w:val="en-US"/>
                                </w:rPr>
                                <w:t xml:space="preserve">] </w:t>
                              </w:r>
                              <w:proofErr w:type="spellStart"/>
                              <w:r w:rsidRPr="0027795A">
                                <w:rPr>
                                  <w:rFonts w:ascii="Consolas" w:hAnsi="Consolas" w:cs="Consolas"/>
                                  <w:color w:val="6A3E3E"/>
                                  <w:sz w:val="12"/>
                                  <w:szCs w:val="12"/>
                                  <w:lang w:val="en-US"/>
                                </w:rPr>
                                <w:t>args</w:t>
                              </w:r>
                              <w:proofErr w:type="spellEnd"/>
                              <w:r w:rsidRPr="0027795A">
                                <w:rPr>
                                  <w:rFonts w:ascii="Consolas" w:hAnsi="Consolas" w:cs="Consolas"/>
                                  <w:color w:val="000000"/>
                                  <w:sz w:val="12"/>
                                  <w:szCs w:val="12"/>
                                  <w:lang w:val="en-US"/>
                                </w:rPr>
                                <w:t>) {</w:t>
                              </w:r>
                            </w:p>
                            <w:p w14:paraId="264E4F4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b/>
                                  <w:bCs/>
                                  <w:color w:val="7F0055"/>
                                  <w:sz w:val="12"/>
                                  <w:szCs w:val="12"/>
                                  <w:lang w:val="en-US"/>
                                </w:rPr>
                                <w:t>int</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w:t>
                              </w:r>
                              <w:proofErr w:type="spellStart"/>
                              <w:r w:rsidRPr="0027795A">
                                <w:rPr>
                                  <w:rFonts w:ascii="Consolas" w:hAnsi="Consolas" w:cs="Consolas"/>
                                  <w:color w:val="000000"/>
                                  <w:sz w:val="12"/>
                                  <w:szCs w:val="12"/>
                                  <w:lang w:val="en-US"/>
                                </w:rPr>
                                <w:t>HttpServer.</w:t>
                              </w:r>
                              <w:r w:rsidRPr="0027795A">
                                <w:rPr>
                                  <w:rFonts w:ascii="Consolas" w:hAnsi="Consolas" w:cs="Consolas"/>
                                  <w:i/>
                                  <w:iCs/>
                                  <w:color w:val="000000"/>
                                  <w:sz w:val="12"/>
                                  <w:szCs w:val="12"/>
                                  <w:lang w:val="en-US"/>
                                </w:rPr>
                                <w:t>create</w:t>
                              </w:r>
                              <w:proofErr w:type="spell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InetSocketAddress</w:t>
                              </w:r>
                              <w:proofErr w:type="spellEnd"/>
                              <w:r w:rsidRPr="0027795A">
                                <w:rPr>
                                  <w:rFonts w:ascii="Consolas" w:hAnsi="Consolas" w:cs="Consolas"/>
                                  <w:color w:val="000000"/>
                                  <w:sz w:val="12"/>
                                  <w:szCs w:val="12"/>
                                  <w:lang w:val="en-US"/>
                                </w:rPr>
                                <w:t>(</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proofErr w:type="spell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proofErr w:type="spellEnd"/>
                              <w:proofErr w:type="gram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SniffHandler</w:t>
                              </w:r>
                              <w:proofErr w:type="spellEnd"/>
                              <w:r w:rsidRPr="0027795A">
                                <w:rPr>
                                  <w:rFonts w:ascii="Consolas" w:hAnsi="Consolas" w:cs="Consolas"/>
                                  <w:color w:val="000000"/>
                                  <w:sz w:val="12"/>
                                  <w:szCs w:val="12"/>
                                  <w:lang w:val="en-US"/>
                                </w:rPr>
                                <w:t>());</w:t>
                              </w:r>
                            </w:p>
                            <w:p w14:paraId="627F67C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proofErr w:type="spellEnd"/>
                              <w:proofErr w:type="gram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roofErr w:type="spellEnd"/>
                              <w:proofErr w:type="gramEnd"/>
                              <w:r w:rsidRPr="0027795A">
                                <w:rPr>
                                  <w:rFonts w:ascii="Consolas" w:hAnsi="Consolas" w:cs="Consolas"/>
                                  <w:color w:val="000000"/>
                                  <w:sz w:val="12"/>
                                  <w:szCs w:val="12"/>
                                  <w:lang w:val="en-US"/>
                                </w:rPr>
                                <w:t>();</w:t>
                              </w:r>
                            </w:p>
                            <w:p w14:paraId="3AFD356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IOException</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roofErr w:type="spellEnd"/>
                              <w:proofErr w:type="gramEnd"/>
                              <w:r w:rsidRPr="0027795A">
                                <w:rPr>
                                  <w:rFonts w:ascii="Consolas" w:hAnsi="Consolas" w:cs="Consolas"/>
                                  <w:color w:val="000000"/>
                                  <w:sz w:val="12"/>
                                  <w:szCs w:val="12"/>
                                  <w:lang w:val="en-US"/>
                                </w:rPr>
                                <w:t>();</w:t>
                              </w:r>
                            </w:p>
                            <w:p w14:paraId="49357A8D"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p>
                            <w:p w14:paraId="047660C1"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07333D" w:rsidRPr="0027795A" w:rsidRDefault="0007333D" w:rsidP="00912B8B">
                              <w:pPr>
                                <w:spacing w:line="240" w:lineRule="auto"/>
                                <w:rPr>
                                  <w:rFonts w:ascii="Courier New" w:hAnsi="Courier New" w:cs="Courier New"/>
                                  <w:sz w:val="12"/>
                                  <w:szCs w:val="12"/>
                                  <w:lang w:val="en-US"/>
                                </w:rPr>
                              </w:pPr>
                            </w:p>
                          </w:txbxContent>
                        </wps:txbx>
                        <wps:bodyPr rot="0" vert="horz" wrap="square" lIns="91440" tIns="45720" rIns="91440" bIns="45720" anchor="t" anchorCtr="0">
                          <a:noAutofit/>
                        </wps:bodyPr>
                      </wps:wsp>
                      <wps:wsp>
                        <wps:cNvPr id="231" name="Zone de texte 231"/>
                        <wps:cNvSpPr txBox="1"/>
                        <wps:spPr>
                          <a:xfrm>
                            <a:off x="0" y="2259965"/>
                            <a:ext cx="5753735" cy="252095"/>
                          </a:xfrm>
                          <a:prstGeom prst="rect">
                            <a:avLst/>
                          </a:prstGeom>
                          <a:solidFill>
                            <a:prstClr val="white"/>
                          </a:solidFill>
                          <a:ln>
                            <a:noFill/>
                          </a:ln>
                          <a:effectLst/>
                        </wps:spPr>
                        <wps:txbx>
                          <w:txbxContent>
                            <w:p w14:paraId="43760DD8" w14:textId="4822827B" w:rsidR="0007333D" w:rsidRPr="00F25367" w:rsidRDefault="0007333D"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ExtensionServer.java</w:t>
                              </w:r>
                              <w:r>
                                <w:rPr>
                                  <w:i/>
                                  <w:iCs/>
                                  <w:color w:val="44546A" w:themeColor="text2"/>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B46352" id="Groupe 229" o:spid="_x0000_s1055" style="position:absolute;margin-left:-.15pt;margin-top:.3pt;width:453.05pt;height:197.8pt;z-index:251688960" coordsize="5753735,25120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">
                <v:shape id="_x0000_s1056" type="#_x0000_t202" style="position:absolute;width:5753735;height:2199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mZfnwgAA&#10;ANwAAAAPAAAAZHJzL2Rvd25yZXYueG1sRE/LisIwFN0P+A/hCm5kTH3gONUoIsygO18420tzbYvN&#10;TU1i7fz9ZCHM8nDei1VrKtGQ86VlBcNBAoI4s7rkXMH59PU+A+EDssbKMin4JQ+rZedtgam2Tz5Q&#10;cwy5iCHsU1RQhFCnUvqsIIN+YGviyF2tMxgidLnUDp8x3FRylCRTabDk2FBgTZuCstvxYRTMJtvm&#10;x+/G+0s2vVafof/RfN+dUr1uu56DCNSGf/HLvdUKRuM4P56JR0A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yZl+fCAAAA3AAAAA8AAAAAAAAAAAAAAAAAlwIAAGRycy9kb3du&#10;cmV2LnhtbFBLBQYAAAAABAAEAPUAAACGAwAAAAA=&#10;">
                  <v:textbox>
                    <w:txbxContent>
                      <w:p w14:paraId="4192531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package</w:t>
                        </w:r>
                        <w:r w:rsidRPr="0027795A">
                          <w:rPr>
                            <w:rFonts w:ascii="Consolas" w:hAnsi="Consolas" w:cs="Consolas"/>
                            <w:color w:val="000000"/>
                            <w:sz w:val="12"/>
                            <w:szCs w:val="12"/>
                            <w:lang w:val="en-US"/>
                          </w:rPr>
                          <w:t xml:space="preserve"> test;</w:t>
                        </w:r>
                      </w:p>
                      <w:p w14:paraId="25895DD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p>
                      <w:p w14:paraId="21E0B59A"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java.io.IOException</w:t>
                        </w:r>
                        <w:proofErr w:type="spellEnd"/>
                        <w:proofErr w:type="gramEnd"/>
                        <w:r w:rsidRPr="0027795A">
                          <w:rPr>
                            <w:rFonts w:ascii="Consolas" w:hAnsi="Consolas" w:cs="Consolas"/>
                            <w:color w:val="000000"/>
                            <w:sz w:val="12"/>
                            <w:szCs w:val="12"/>
                            <w:lang w:val="en-US"/>
                          </w:rPr>
                          <w:t>;</w:t>
                        </w:r>
                      </w:p>
                      <w:p w14:paraId="44A3A1E6"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java.net.InetSocketAddress</w:t>
                        </w:r>
                        <w:proofErr w:type="spellEnd"/>
                        <w:proofErr w:type="gramEnd"/>
                        <w:r w:rsidRPr="0027795A">
                          <w:rPr>
                            <w:rFonts w:ascii="Consolas" w:hAnsi="Consolas" w:cs="Consolas"/>
                            <w:color w:val="000000"/>
                            <w:sz w:val="12"/>
                            <w:szCs w:val="12"/>
                            <w:lang w:val="en-US"/>
                          </w:rPr>
                          <w:t>;</w:t>
                        </w:r>
                      </w:p>
                      <w:p w14:paraId="5486BCE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import</w:t>
                        </w: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000000"/>
                            <w:sz w:val="12"/>
                            <w:szCs w:val="12"/>
                            <w:lang w:val="en-US"/>
                          </w:rPr>
                          <w:t>com.sun.net.httpserver</w:t>
                        </w:r>
                        <w:proofErr w:type="gramEnd"/>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w:t>
                        </w:r>
                      </w:p>
                      <w:p w14:paraId="500B087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p>
                      <w:p w14:paraId="5251CAA6"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class</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ExtensionServer</w:t>
                        </w:r>
                        <w:proofErr w:type="spellEnd"/>
                        <w:r w:rsidRPr="0027795A">
                          <w:rPr>
                            <w:rFonts w:ascii="Consolas" w:hAnsi="Consolas" w:cs="Consolas"/>
                            <w:color w:val="000000"/>
                            <w:sz w:val="12"/>
                            <w:szCs w:val="12"/>
                            <w:lang w:val="en-US"/>
                          </w:rPr>
                          <w:t xml:space="preserve"> {</w:t>
                        </w:r>
                      </w:p>
                      <w:p w14:paraId="26D82C55"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p>
                      <w:p w14:paraId="4E296D2E"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public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static</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void</w:t>
                        </w:r>
                        <w:r w:rsidRPr="0027795A">
                          <w:rPr>
                            <w:rFonts w:ascii="Consolas" w:hAnsi="Consolas" w:cs="Consolas"/>
                            <w:color w:val="000000"/>
                            <w:sz w:val="12"/>
                            <w:szCs w:val="12"/>
                            <w:lang w:val="en-US"/>
                          </w:rPr>
                          <w:t xml:space="preserve"> main(</w:t>
                        </w:r>
                        <w:proofErr w:type="gramStart"/>
                        <w:r w:rsidRPr="0027795A">
                          <w:rPr>
                            <w:rFonts w:ascii="Consolas" w:hAnsi="Consolas" w:cs="Consolas"/>
                            <w:color w:val="000000"/>
                            <w:sz w:val="12"/>
                            <w:szCs w:val="12"/>
                            <w:lang w:val="en-US"/>
                          </w:rPr>
                          <w:t>String[</w:t>
                        </w:r>
                        <w:proofErr w:type="gramEnd"/>
                        <w:r w:rsidRPr="0027795A">
                          <w:rPr>
                            <w:rFonts w:ascii="Consolas" w:hAnsi="Consolas" w:cs="Consolas"/>
                            <w:color w:val="000000"/>
                            <w:sz w:val="12"/>
                            <w:szCs w:val="12"/>
                            <w:lang w:val="en-US"/>
                          </w:rPr>
                          <w:t xml:space="preserve">] </w:t>
                        </w:r>
                        <w:proofErr w:type="spellStart"/>
                        <w:r w:rsidRPr="0027795A">
                          <w:rPr>
                            <w:rFonts w:ascii="Consolas" w:hAnsi="Consolas" w:cs="Consolas"/>
                            <w:color w:val="6A3E3E"/>
                            <w:sz w:val="12"/>
                            <w:szCs w:val="12"/>
                            <w:lang w:val="en-US"/>
                          </w:rPr>
                          <w:t>args</w:t>
                        </w:r>
                        <w:proofErr w:type="spellEnd"/>
                        <w:r w:rsidRPr="0027795A">
                          <w:rPr>
                            <w:rFonts w:ascii="Consolas" w:hAnsi="Consolas" w:cs="Consolas"/>
                            <w:color w:val="000000"/>
                            <w:sz w:val="12"/>
                            <w:szCs w:val="12"/>
                            <w:lang w:val="en-US"/>
                          </w:rPr>
                          <w:t>) {</w:t>
                        </w:r>
                      </w:p>
                      <w:p w14:paraId="264E4F4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b/>
                            <w:bCs/>
                            <w:color w:val="7F0055"/>
                            <w:sz w:val="12"/>
                            <w:szCs w:val="12"/>
                            <w:lang w:val="en-US"/>
                          </w:rPr>
                          <w:t>int</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xml:space="preserve"> = 19119;</w:t>
                        </w:r>
                      </w:p>
                      <w:p w14:paraId="25455C1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HttpServer</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w:t>
                        </w:r>
                      </w:p>
                      <w:p w14:paraId="70EBE39B"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try</w:t>
                        </w:r>
                        <w:r w:rsidRPr="0027795A">
                          <w:rPr>
                            <w:rFonts w:ascii="Consolas" w:hAnsi="Consolas" w:cs="Consolas"/>
                            <w:color w:val="000000"/>
                            <w:sz w:val="12"/>
                            <w:szCs w:val="12"/>
                            <w:lang w:val="en-US"/>
                          </w:rPr>
                          <w:t xml:space="preserve"> {</w:t>
                        </w:r>
                      </w:p>
                      <w:p w14:paraId="2487A30D"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 xml:space="preserve"> = </w:t>
                        </w:r>
                        <w:proofErr w:type="spellStart"/>
                        <w:r w:rsidRPr="0027795A">
                          <w:rPr>
                            <w:rFonts w:ascii="Consolas" w:hAnsi="Consolas" w:cs="Consolas"/>
                            <w:color w:val="000000"/>
                            <w:sz w:val="12"/>
                            <w:szCs w:val="12"/>
                            <w:lang w:val="en-US"/>
                          </w:rPr>
                          <w:t>HttpServer.</w:t>
                        </w:r>
                        <w:r w:rsidRPr="0027795A">
                          <w:rPr>
                            <w:rFonts w:ascii="Consolas" w:hAnsi="Consolas" w:cs="Consolas"/>
                            <w:i/>
                            <w:iCs/>
                            <w:color w:val="000000"/>
                            <w:sz w:val="12"/>
                            <w:szCs w:val="12"/>
                            <w:lang w:val="en-US"/>
                          </w:rPr>
                          <w:t>create</w:t>
                        </w:r>
                        <w:proofErr w:type="spell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InetSocketAddress</w:t>
                        </w:r>
                        <w:proofErr w:type="spellEnd"/>
                        <w:r w:rsidRPr="0027795A">
                          <w:rPr>
                            <w:rFonts w:ascii="Consolas" w:hAnsi="Consolas" w:cs="Consolas"/>
                            <w:color w:val="000000"/>
                            <w:sz w:val="12"/>
                            <w:szCs w:val="12"/>
                            <w:lang w:val="en-US"/>
                          </w:rPr>
                          <w:t>(</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 0);</w:t>
                        </w:r>
                      </w:p>
                      <w:p w14:paraId="0286F96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System.</w:t>
                        </w:r>
                        <w:r w:rsidRPr="0027795A">
                          <w:rPr>
                            <w:rFonts w:ascii="Consolas" w:hAnsi="Consolas" w:cs="Consolas"/>
                            <w:b/>
                            <w:bCs/>
                            <w:i/>
                            <w:iCs/>
                            <w:color w:val="0000C0"/>
                            <w:sz w:val="12"/>
                            <w:szCs w:val="12"/>
                            <w:lang w:val="en-US"/>
                          </w:rPr>
                          <w:t>out</w:t>
                        </w:r>
                        <w:r w:rsidRPr="0027795A">
                          <w:rPr>
                            <w:rFonts w:ascii="Consolas" w:hAnsi="Consolas" w:cs="Consolas"/>
                            <w:color w:val="000000"/>
                            <w:sz w:val="12"/>
                            <w:szCs w:val="12"/>
                            <w:lang w:val="en-US"/>
                          </w:rPr>
                          <w:t>.println</w:t>
                        </w:r>
                        <w:proofErr w:type="spell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"server started at "</w:t>
                        </w:r>
                        <w:r w:rsidRPr="0027795A">
                          <w:rPr>
                            <w:rFonts w:ascii="Consolas" w:hAnsi="Consolas" w:cs="Consolas"/>
                            <w:color w:val="000000"/>
                            <w:sz w:val="12"/>
                            <w:szCs w:val="12"/>
                            <w:lang w:val="en-US"/>
                          </w:rPr>
                          <w:t xml:space="preserve"> + </w:t>
                        </w:r>
                        <w:r w:rsidRPr="0027795A">
                          <w:rPr>
                            <w:rFonts w:ascii="Consolas" w:hAnsi="Consolas" w:cs="Consolas"/>
                            <w:color w:val="6A3E3E"/>
                            <w:sz w:val="12"/>
                            <w:szCs w:val="12"/>
                            <w:lang w:val="en-US"/>
                          </w:rPr>
                          <w:t>port</w:t>
                        </w:r>
                        <w:r w:rsidRPr="0027795A">
                          <w:rPr>
                            <w:rFonts w:ascii="Consolas" w:hAnsi="Consolas" w:cs="Consolas"/>
                            <w:color w:val="000000"/>
                            <w:sz w:val="12"/>
                            <w:szCs w:val="12"/>
                            <w:lang w:val="en-US"/>
                          </w:rPr>
                          <w:t>);</w:t>
                        </w:r>
                      </w:p>
                      <w:p w14:paraId="0F198E93"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.createContext</w:t>
                        </w:r>
                        <w:proofErr w:type="spellEnd"/>
                        <w:proofErr w:type="gramEnd"/>
                        <w:r w:rsidRPr="0027795A">
                          <w:rPr>
                            <w:rFonts w:ascii="Consolas" w:hAnsi="Consolas" w:cs="Consolas"/>
                            <w:color w:val="000000"/>
                            <w:sz w:val="12"/>
                            <w:szCs w:val="12"/>
                            <w:lang w:val="en-US"/>
                          </w:rPr>
                          <w:t>(</w:t>
                        </w:r>
                        <w:r w:rsidRPr="0027795A">
                          <w:rPr>
                            <w:rFonts w:ascii="Consolas" w:hAnsi="Consolas" w:cs="Consolas"/>
                            <w:color w:val="2A00FF"/>
                            <w:sz w:val="12"/>
                            <w:szCs w:val="12"/>
                            <w:lang w:val="en-US"/>
                          </w:rPr>
                          <w:t>"/sniff"</w:t>
                        </w:r>
                        <w:r w:rsidRPr="0027795A">
                          <w:rPr>
                            <w:rFonts w:ascii="Consolas" w:hAnsi="Consolas" w:cs="Consolas"/>
                            <w:color w:val="000000"/>
                            <w:sz w:val="12"/>
                            <w:szCs w:val="12"/>
                            <w:lang w:val="en-US"/>
                          </w:rPr>
                          <w:t xml:space="preserve">, </w:t>
                        </w:r>
                        <w:r w:rsidRPr="0027795A">
                          <w:rPr>
                            <w:rFonts w:ascii="Consolas" w:hAnsi="Consolas" w:cs="Consolas"/>
                            <w:b/>
                            <w:bCs/>
                            <w:color w:val="7F0055"/>
                            <w:sz w:val="12"/>
                            <w:szCs w:val="12"/>
                            <w:lang w:val="en-US"/>
                          </w:rPr>
                          <w:t>new</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SniffHandler</w:t>
                        </w:r>
                        <w:proofErr w:type="spellEnd"/>
                        <w:r w:rsidRPr="0027795A">
                          <w:rPr>
                            <w:rFonts w:ascii="Consolas" w:hAnsi="Consolas" w:cs="Consolas"/>
                            <w:color w:val="000000"/>
                            <w:sz w:val="12"/>
                            <w:szCs w:val="12"/>
                            <w:lang w:val="en-US"/>
                          </w:rPr>
                          <w:t>());</w:t>
                        </w:r>
                      </w:p>
                      <w:p w14:paraId="627F67CF"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.setExecutor</w:t>
                        </w:r>
                        <w:proofErr w:type="spellEnd"/>
                        <w:proofErr w:type="gramEnd"/>
                        <w:r w:rsidRPr="0027795A">
                          <w:rPr>
                            <w:rFonts w:ascii="Consolas" w:hAnsi="Consolas" w:cs="Consolas"/>
                            <w:color w:val="000000"/>
                            <w:sz w:val="12"/>
                            <w:szCs w:val="12"/>
                            <w:lang w:val="en-US"/>
                          </w:rPr>
                          <w:t>(</w:t>
                        </w:r>
                        <w:r w:rsidRPr="0027795A">
                          <w:rPr>
                            <w:rFonts w:ascii="Consolas" w:hAnsi="Consolas" w:cs="Consolas"/>
                            <w:b/>
                            <w:bCs/>
                            <w:color w:val="7F0055"/>
                            <w:sz w:val="12"/>
                            <w:szCs w:val="12"/>
                            <w:lang w:val="en-US"/>
                          </w:rPr>
                          <w:t>null</w:t>
                        </w:r>
                        <w:r w:rsidRPr="0027795A">
                          <w:rPr>
                            <w:rFonts w:ascii="Consolas" w:hAnsi="Consolas" w:cs="Consolas"/>
                            <w:color w:val="000000"/>
                            <w:sz w:val="12"/>
                            <w:szCs w:val="12"/>
                            <w:lang w:val="en-US"/>
                          </w:rPr>
                          <w:t>);</w:t>
                        </w:r>
                      </w:p>
                      <w:p w14:paraId="4CBE48D7"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server</w:t>
                        </w:r>
                        <w:r w:rsidRPr="0027795A">
                          <w:rPr>
                            <w:rFonts w:ascii="Consolas" w:hAnsi="Consolas" w:cs="Consolas"/>
                            <w:color w:val="000000"/>
                            <w:sz w:val="12"/>
                            <w:szCs w:val="12"/>
                            <w:lang w:val="en-US"/>
                          </w:rPr>
                          <w:t>.start</w:t>
                        </w:r>
                        <w:proofErr w:type="spellEnd"/>
                        <w:proofErr w:type="gramEnd"/>
                        <w:r w:rsidRPr="0027795A">
                          <w:rPr>
                            <w:rFonts w:ascii="Consolas" w:hAnsi="Consolas" w:cs="Consolas"/>
                            <w:color w:val="000000"/>
                            <w:sz w:val="12"/>
                            <w:szCs w:val="12"/>
                            <w:lang w:val="en-US"/>
                          </w:rPr>
                          <w:t>();</w:t>
                        </w:r>
                      </w:p>
                      <w:p w14:paraId="3AFD3560"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 </w:t>
                        </w:r>
                        <w:r w:rsidRPr="0027795A">
                          <w:rPr>
                            <w:rFonts w:ascii="Consolas" w:hAnsi="Consolas" w:cs="Consolas"/>
                            <w:b/>
                            <w:bCs/>
                            <w:color w:val="7F0055"/>
                            <w:sz w:val="12"/>
                            <w:szCs w:val="12"/>
                            <w:lang w:val="en-US"/>
                          </w:rPr>
                          <w:t>catch</w:t>
                        </w:r>
                        <w:r w:rsidRPr="0027795A">
                          <w:rPr>
                            <w:rFonts w:ascii="Consolas" w:hAnsi="Consolas" w:cs="Consolas"/>
                            <w:color w:val="000000"/>
                            <w:sz w:val="12"/>
                            <w:szCs w:val="12"/>
                            <w:lang w:val="en-US"/>
                          </w:rPr>
                          <w:t xml:space="preserve"> (</w:t>
                        </w:r>
                        <w:proofErr w:type="spellStart"/>
                        <w:r w:rsidRPr="0027795A">
                          <w:rPr>
                            <w:rFonts w:ascii="Consolas" w:hAnsi="Consolas" w:cs="Consolas"/>
                            <w:color w:val="000000"/>
                            <w:sz w:val="12"/>
                            <w:szCs w:val="12"/>
                            <w:lang w:val="en-US"/>
                          </w:rPr>
                          <w:t>IOException</w:t>
                        </w:r>
                        <w:proofErr w:type="spellEnd"/>
                        <w:r w:rsidRPr="0027795A">
                          <w:rPr>
                            <w:rFonts w:ascii="Consolas" w:hAnsi="Consolas" w:cs="Consolas"/>
                            <w:color w:val="000000"/>
                            <w:sz w:val="12"/>
                            <w:szCs w:val="12"/>
                            <w:lang w:val="en-US"/>
                          </w:rPr>
                          <w:t xml:space="preserve"> </w:t>
                        </w:r>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 {</w:t>
                        </w:r>
                      </w:p>
                      <w:p w14:paraId="1EF5727A" w14:textId="77777777" w:rsidR="0007333D" w:rsidRPr="0027795A" w:rsidRDefault="0007333D" w:rsidP="00912B8B">
                        <w:pPr>
                          <w:autoSpaceDE w:val="0"/>
                          <w:autoSpaceDN w:val="0"/>
                          <w:adjustRightInd w:val="0"/>
                          <w:spacing w:after="0" w:line="240" w:lineRule="auto"/>
                          <w:rPr>
                            <w:rFonts w:ascii="Consolas" w:hAnsi="Consolas" w:cs="Consolas"/>
                            <w:sz w:val="12"/>
                            <w:szCs w:val="12"/>
                            <w:lang w:val="en-US"/>
                          </w:rPr>
                        </w:pPr>
                        <w:r w:rsidRPr="0027795A">
                          <w:rPr>
                            <w:rFonts w:ascii="Consolas" w:hAnsi="Consolas" w:cs="Consolas"/>
                            <w:color w:val="000000"/>
                            <w:sz w:val="12"/>
                            <w:szCs w:val="12"/>
                            <w:lang w:val="en-US"/>
                          </w:rPr>
                          <w:t xml:space="preserve">            </w:t>
                        </w:r>
                        <w:proofErr w:type="spellStart"/>
                        <w:proofErr w:type="gramStart"/>
                        <w:r w:rsidRPr="0027795A">
                          <w:rPr>
                            <w:rFonts w:ascii="Consolas" w:hAnsi="Consolas" w:cs="Consolas"/>
                            <w:color w:val="6A3E3E"/>
                            <w:sz w:val="12"/>
                            <w:szCs w:val="12"/>
                            <w:lang w:val="en-US"/>
                          </w:rPr>
                          <w:t>e</w:t>
                        </w:r>
                        <w:r w:rsidRPr="0027795A">
                          <w:rPr>
                            <w:rFonts w:ascii="Consolas" w:hAnsi="Consolas" w:cs="Consolas"/>
                            <w:color w:val="000000"/>
                            <w:sz w:val="12"/>
                            <w:szCs w:val="12"/>
                            <w:lang w:val="en-US"/>
                          </w:rPr>
                          <w:t>.printStackTrace</w:t>
                        </w:r>
                        <w:proofErr w:type="spellEnd"/>
                        <w:proofErr w:type="gramEnd"/>
                        <w:r w:rsidRPr="0027795A">
                          <w:rPr>
                            <w:rFonts w:ascii="Consolas" w:hAnsi="Consolas" w:cs="Consolas"/>
                            <w:color w:val="000000"/>
                            <w:sz w:val="12"/>
                            <w:szCs w:val="12"/>
                            <w:lang w:val="en-US"/>
                          </w:rPr>
                          <w:t>();</w:t>
                        </w:r>
                      </w:p>
                      <w:p w14:paraId="49357A8D"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lang w:val="en-US"/>
                          </w:rPr>
                          <w:t xml:space="preserve">        </w:t>
                        </w:r>
                        <w:r w:rsidRPr="0027795A">
                          <w:rPr>
                            <w:rFonts w:ascii="Consolas" w:hAnsi="Consolas" w:cs="Consolas"/>
                            <w:color w:val="000000"/>
                            <w:sz w:val="12"/>
                            <w:szCs w:val="12"/>
                          </w:rPr>
                          <w:t>}</w:t>
                        </w:r>
                      </w:p>
                      <w:p w14:paraId="23AB50F6"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 xml:space="preserve">    }</w:t>
                        </w:r>
                      </w:p>
                      <w:p w14:paraId="7E4DA9C2"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p>
                      <w:p w14:paraId="047660C1" w14:textId="77777777" w:rsidR="0007333D" w:rsidRPr="0027795A" w:rsidRDefault="0007333D" w:rsidP="00912B8B">
                        <w:pPr>
                          <w:autoSpaceDE w:val="0"/>
                          <w:autoSpaceDN w:val="0"/>
                          <w:adjustRightInd w:val="0"/>
                          <w:spacing w:after="0" w:line="240" w:lineRule="auto"/>
                          <w:rPr>
                            <w:rFonts w:ascii="Consolas" w:hAnsi="Consolas" w:cs="Consolas"/>
                            <w:sz w:val="12"/>
                            <w:szCs w:val="12"/>
                          </w:rPr>
                        </w:pPr>
                        <w:r w:rsidRPr="0027795A">
                          <w:rPr>
                            <w:rFonts w:ascii="Consolas" w:hAnsi="Consolas" w:cs="Consolas"/>
                            <w:color w:val="000000"/>
                            <w:sz w:val="12"/>
                            <w:szCs w:val="12"/>
                          </w:rPr>
                          <w:t>}</w:t>
                        </w:r>
                      </w:p>
                      <w:p w14:paraId="4C6A8788" w14:textId="77777777" w:rsidR="0007333D" w:rsidRPr="0027795A" w:rsidRDefault="0007333D" w:rsidP="00912B8B">
                        <w:pPr>
                          <w:spacing w:line="240" w:lineRule="auto"/>
                          <w:rPr>
                            <w:rFonts w:ascii="Courier New" w:hAnsi="Courier New" w:cs="Courier New"/>
                            <w:sz w:val="12"/>
                            <w:szCs w:val="12"/>
                            <w:lang w:val="en-US"/>
                          </w:rPr>
                        </w:pPr>
                      </w:p>
                    </w:txbxContent>
                  </v:textbox>
                </v:shape>
                <v:shape id="Zone de texte 231" o:spid="_x0000_s1057" type="#_x0000_t202" style="position:absolute;top:2259965;width:575373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ycsxgAA&#10;ANwAAAAPAAAAZHJzL2Rvd25yZXYueG1sRI9PawIxFMTvQr9DeAUvUrP+QcrWKCItqBfp1ktvj81z&#10;s+3mZUmyun57Uyh4HGbmN8xy3dtGXMiH2rGCyTgDQVw6XXOl4PT18fIKIkRkjY1jUnCjAOvV02CJ&#10;uXZX/qRLESuRIBxyVGBibHMpQ2nIYhi7ljh5Z+ctxiR9JbXHa4LbRk6zbCEt1pwWDLa0NVT+Fp1V&#10;cJx/H82oO78fNvOZ35+67eKnKpQaPvebNxCR+vgI/7d3WsF0NoG/M+kIyNU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psycsxgAAANwAAAAPAAAAAAAAAAAAAAAAAJcCAABkcnMv&#10;ZG93bnJldi54bWxQSwUGAAAAAAQABAD1AAAAigMAAAAA&#10;" stroked="f">
                  <v:textbox style="mso-fit-shape-to-text:t" inset="0,0,0,0">
                    <w:txbxContent>
                      <w:p w14:paraId="43760DD8" w14:textId="4822827B" w:rsidR="0007333D" w:rsidRPr="00F25367" w:rsidRDefault="0007333D" w:rsidP="00912B8B">
                        <w:pPr>
                          <w:rPr>
                            <w:i/>
                            <w:iCs/>
                            <w:color w:val="44546A" w:themeColor="text2"/>
                            <w:sz w:val="18"/>
                            <w:szCs w:val="18"/>
                          </w:rPr>
                        </w:pPr>
                        <w:r w:rsidRPr="00F25367">
                          <w:rPr>
                            <w:i/>
                            <w:iCs/>
                            <w:color w:val="44546A" w:themeColor="text2"/>
                            <w:sz w:val="18"/>
                            <w:szCs w:val="18"/>
                          </w:rPr>
                          <w:t xml:space="preserve">Deuxième solution de </w:t>
                        </w:r>
                        <w:proofErr w:type="spellStart"/>
                        <w:r w:rsidRPr="00F25367">
                          <w:rPr>
                            <w:i/>
                            <w:iCs/>
                            <w:color w:val="44546A" w:themeColor="text2"/>
                            <w:sz w:val="18"/>
                            <w:szCs w:val="18"/>
                          </w:rPr>
                          <w:t>sniffing</w:t>
                        </w:r>
                        <w:proofErr w:type="spellEnd"/>
                        <w:r w:rsidRPr="00F25367">
                          <w:rPr>
                            <w:i/>
                            <w:iCs/>
                            <w:color w:val="44546A" w:themeColor="text2"/>
                            <w:sz w:val="18"/>
                            <w:szCs w:val="18"/>
                          </w:rPr>
                          <w:t xml:space="preserve"> web - ExtensionServer.java</w:t>
                        </w:r>
                        <w:r>
                          <w:rPr>
                            <w:i/>
                            <w:iCs/>
                            <w:color w:val="44546A" w:themeColor="text2"/>
                            <w:sz w:val="18"/>
                            <w:szCs w:val="18"/>
                          </w:rPr>
                          <w:t xml:space="preserve"> []</w:t>
                        </w:r>
                      </w:p>
                    </w:txbxContent>
                  </v:textbox>
                </v:shape>
                <w10:wrap type="topAndBottom"/>
              </v:group>
            </w:pict>
          </mc:Fallback>
        </mc:AlternateContent>
      </w:r>
      <w:r w:rsidR="00912B8B">
        <w:br w:type="page"/>
      </w:r>
    </w:p>
    <w:p w14:paraId="00575151" w14:textId="61C1ECAA" w:rsidR="00912B8B" w:rsidRDefault="00912B8B" w:rsidP="00912B8B">
      <w:pPr>
        <w:pStyle w:val="Titre4"/>
      </w:pPr>
      <w:r>
        <w:lastRenderedPageBreak/>
        <w:t>Informations récupérées</w:t>
      </w:r>
    </w:p>
    <w:p w14:paraId="3D02B51E" w14:textId="60FCEAA0" w:rsidR="00FA7DFE" w:rsidRPr="00912B8B" w:rsidRDefault="00912B8B" w:rsidP="00912B8B">
      <w:pPr>
        <w:rPr>
          <w:szCs w:val="20"/>
        </w:rPr>
      </w:pPr>
      <w:r>
        <w:rPr>
          <w:noProof/>
          <w:szCs w:val="20"/>
          <w:lang w:val="fr-FR" w:eastAsia="zh-CN"/>
        </w:rPr>
        <mc:AlternateContent>
          <mc:Choice Requires="wpg">
            <w:drawing>
              <wp:anchor distT="0" distB="0" distL="114300" distR="114300" simplePos="0" relativeHeight="251692032" behindDoc="0" locked="0" layoutInCell="1" allowOverlap="1" wp14:anchorId="641C6548" wp14:editId="306655F8">
                <wp:simplePos x="0" y="0"/>
                <wp:positionH relativeFrom="column">
                  <wp:posOffset>-1905</wp:posOffset>
                </wp:positionH>
                <wp:positionV relativeFrom="paragraph">
                  <wp:posOffset>493036</wp:posOffset>
                </wp:positionV>
                <wp:extent cx="5753735" cy="863600"/>
                <wp:effectExtent l="0" t="0" r="18415" b="0"/>
                <wp:wrapTopAndBottom/>
                <wp:docPr id="40" name="Groupe 40"/>
                <wp:cNvGraphicFramePr/>
                <a:graphic xmlns:a="http://schemas.openxmlformats.org/drawingml/2006/main">
                  <a:graphicData uri="http://schemas.microsoft.com/office/word/2010/wordprocessingGroup">
                    <wpg:wgp>
                      <wpg:cNvGrpSpPr/>
                      <wpg:grpSpPr>
                        <a:xfrm>
                          <a:off x="0" y="0"/>
                          <a:ext cx="5753735" cy="863600"/>
                          <a:chOff x="0" y="1"/>
                          <a:chExt cx="5753735" cy="864424"/>
                        </a:xfrm>
                      </wpg:grpSpPr>
                      <wps:wsp>
                        <wps:cNvPr id="45" name="Zone de texte 2"/>
                        <wps:cNvSpPr txBox="1">
                          <a:spLocks noChangeArrowheads="1"/>
                        </wps:cNvSpPr>
                        <wps:spPr bwMode="auto">
                          <a:xfrm>
                            <a:off x="0" y="1"/>
                            <a:ext cx="5753735" cy="516834"/>
                          </a:xfrm>
                          <a:prstGeom prst="rect">
                            <a:avLst/>
                          </a:prstGeom>
                          <a:solidFill>
                            <a:srgbClr val="FFFFFF"/>
                          </a:solidFill>
                          <a:ln w="9525">
                            <a:solidFill>
                              <a:srgbClr val="000000"/>
                            </a:solidFill>
                            <a:miter lim="800000"/>
                            <a:headEnd/>
                            <a:tailEnd/>
                          </a:ln>
                        </wps:spPr>
                        <wps:txbx>
                          <w:txbxContent>
                            <w:p w14:paraId="514456E5"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07333D" w:rsidRPr="00912B8B" w:rsidRDefault="0007333D"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wps:txbx>
                        <wps:bodyPr rot="0" vert="horz" wrap="square" lIns="91440" tIns="45720" rIns="91440" bIns="45720" anchor="t" anchorCtr="0">
                          <a:noAutofit/>
                        </wps:bodyPr>
                      </wps:wsp>
                      <wps:wsp>
                        <wps:cNvPr id="46" name="Zone de texte 46"/>
                        <wps:cNvSpPr txBox="1"/>
                        <wps:spPr>
                          <a:xfrm>
                            <a:off x="0" y="597725"/>
                            <a:ext cx="5753735" cy="266700"/>
                          </a:xfrm>
                          <a:prstGeom prst="rect">
                            <a:avLst/>
                          </a:prstGeom>
                          <a:solidFill>
                            <a:prstClr val="white"/>
                          </a:solidFill>
                          <a:ln>
                            <a:noFill/>
                          </a:ln>
                          <a:effectLst/>
                        </wps:spPr>
                        <wps:txbx>
                          <w:txbxContent>
                            <w:p w14:paraId="647F4272" w14:textId="43BE313F" w:rsidR="0007333D" w:rsidRPr="00247977" w:rsidRDefault="0007333D" w:rsidP="00912B8B">
                              <w:pPr>
                                <w:pStyle w:val="Lgende"/>
                                <w:rPr>
                                  <w:noProof/>
                                  <w:sz w:val="20"/>
                                  <w:szCs w:val="20"/>
                                </w:rPr>
                              </w:pPr>
                              <w:r>
                                <w:t xml:space="preserve">Résultat de la récupération des </w:t>
                              </w:r>
                              <w:proofErr w:type="spellStart"/>
                              <w:r>
                                <w:t>URLs</w:t>
                              </w:r>
                              <w:proofErr w:type="spellEnd"/>
                              <w:r>
                                <w:t xml:space="preserve"> et leur temps de navigation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41C6548" id="Groupe 40" o:spid="_x0000_s1058" style="position:absolute;left:0;text-align:left;margin-left:-.15pt;margin-top:38.8pt;width:453.05pt;height:68pt;z-index:251692032;mso-height-relative:margin" coordorigin=",1" coordsize="5753735,86442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">
                <v:shape id="_x0000_s1059" type="#_x0000_t202" style="position:absolute;top:1;width:5753735;height:5168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wBTxAAA&#10;ANsAAAAPAAAAZHJzL2Rvd25yZXYueG1sRI9BawIxFITvQv9DeAUvolmtVbs1iggVe2tV2utj89xd&#10;3LysSVzXf98UBI/DzHzDzJetqURDzpeWFQwHCQjizOqScwWH/Ud/BsIHZI2VZVJwIw/LxVNnjqm2&#10;V/6mZhdyESHsU1RQhFCnUvqsIIN+YGvi6B2tMxiidLnUDq8Rbio5SpKJNFhyXCiwpnVB2Wl3MQpm&#10;423z6z9fvn6yybF6C71pszk7pbrP7eodRKA2PML39lYrGL/C/5f4A+Ti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bMAU8QAAADbAAAADwAAAAAAAAAAAAAAAACXAgAAZHJzL2Rv&#10;d25yZXYueG1sUEsFBgAAAAAEAAQA9QAAAIgDAAAAAA==&#10;">
                  <v:textbox>
                    <w:txbxContent>
                      <w:p w14:paraId="514456E5"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server started at 19119</w:t>
                        </w:r>
                      </w:p>
                      <w:p w14:paraId="45C67924"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16.388000011444092</w:t>
                        </w:r>
                      </w:p>
                      <w:p w14:paraId="6A222DC5"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https://www.google.ch/ 2.064000129699707</w:t>
                        </w:r>
                      </w:p>
                      <w:p w14:paraId="3C42DAA6" w14:textId="77777777" w:rsidR="0007333D" w:rsidRPr="005759B5" w:rsidRDefault="0007333D" w:rsidP="00912B8B">
                        <w:pPr>
                          <w:autoSpaceDE w:val="0"/>
                          <w:autoSpaceDN w:val="0"/>
                          <w:adjustRightInd w:val="0"/>
                          <w:spacing w:after="0" w:line="240" w:lineRule="auto"/>
                          <w:rPr>
                            <w:rFonts w:ascii="Courier New" w:hAnsi="Courier New" w:cs="Courier New"/>
                            <w:sz w:val="12"/>
                            <w:szCs w:val="12"/>
                            <w:lang w:val="en-US"/>
                          </w:rPr>
                        </w:pPr>
                        <w:r w:rsidRPr="005759B5">
                          <w:rPr>
                            <w:rFonts w:ascii="Courier New" w:hAnsi="Courier New" w:cs="Courier New"/>
                            <w:color w:val="000000"/>
                            <w:sz w:val="12"/>
                            <w:szCs w:val="12"/>
                            <w:lang w:val="en-US"/>
                          </w:rPr>
                          <w:t>chrome://extensions/?id=gnkebgfnodnhdhghmbgldmpkgdgbjaed 22.98099994659424</w:t>
                        </w:r>
                      </w:p>
                      <w:p w14:paraId="6BCAE459" w14:textId="77777777" w:rsidR="0007333D" w:rsidRPr="00912B8B" w:rsidRDefault="0007333D" w:rsidP="00912B8B">
                        <w:pPr>
                          <w:spacing w:line="240" w:lineRule="auto"/>
                          <w:rPr>
                            <w:rFonts w:ascii="Courier New" w:hAnsi="Courier New" w:cs="Courier New"/>
                            <w:sz w:val="12"/>
                            <w:szCs w:val="12"/>
                            <w:lang w:val="en-US"/>
                          </w:rPr>
                        </w:pPr>
                        <w:r w:rsidRPr="00912B8B">
                          <w:rPr>
                            <w:rFonts w:ascii="Courier New" w:hAnsi="Courier New" w:cs="Courier New"/>
                            <w:color w:val="000000"/>
                            <w:sz w:val="12"/>
                            <w:szCs w:val="12"/>
                            <w:lang w:val="en-US"/>
                          </w:rPr>
                          <w:t>https://www.youtube.com/watch?v=Fi4YmLiC18E 2.875999927520752</w:t>
                        </w:r>
                      </w:p>
                    </w:txbxContent>
                  </v:textbox>
                </v:shape>
                <v:shape id="Zone de texte 46" o:spid="_x0000_s1060" type="#_x0000_t202" style="position:absolute;top:597725;width:5753735;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4k0xgAA&#10;ANsAAAAPAAAAZHJzL2Rvd25yZXYueG1sRI9BS8NAFITvBf/D8gQvxW60IUjstpSiYL2Uxly8PbKv&#10;2Wj2bdjdtPHfu4LQ4zAz3zCrzWR7cSYfOscKHhYZCOLG6Y5bBfXH6/0TiBCRNfaOScEPBdisb2Yr&#10;LLW78JHOVWxFgnAoUYGJcSilDI0hi2HhBuLknZy3GJP0rdQeLwlue/mYZYW02HFaMDjQzlDzXY1W&#10;wSH/PJj5eHp53+ZLv6/HXfHVVkrd3U7bZxCRpngN/7fftIK8gL8v6QfI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Z4k0xgAAANsAAAAPAAAAAAAAAAAAAAAAAJcCAABkcnMv&#10;ZG93bnJldi54bWxQSwUGAAAAAAQABAD1AAAAigMAAAAA&#10;" stroked="f">
                  <v:textbox style="mso-fit-shape-to-text:t" inset="0,0,0,0">
                    <w:txbxContent>
                      <w:p w14:paraId="647F4272" w14:textId="43BE313F" w:rsidR="0007333D" w:rsidRPr="00247977" w:rsidRDefault="0007333D" w:rsidP="00912B8B">
                        <w:pPr>
                          <w:pStyle w:val="Lgende"/>
                          <w:rPr>
                            <w:noProof/>
                            <w:sz w:val="20"/>
                            <w:szCs w:val="20"/>
                          </w:rPr>
                        </w:pPr>
                        <w:r>
                          <w:t xml:space="preserve">Résultat de la récupération des </w:t>
                        </w:r>
                        <w:proofErr w:type="spellStart"/>
                        <w:r>
                          <w:t>URLs</w:t>
                        </w:r>
                        <w:proofErr w:type="spellEnd"/>
                        <w:r>
                          <w:t xml:space="preserve"> et leur temps de navigation []</w:t>
                        </w:r>
                      </w:p>
                    </w:txbxContent>
                  </v:textbox>
                </v:shape>
                <w10:wrap type="topAndBottom"/>
              </v:group>
            </w:pict>
          </mc:Fallback>
        </mc:AlternateContent>
      </w:r>
      <w:r>
        <w:rPr>
          <w:szCs w:val="20"/>
        </w:rPr>
        <w:t xml:space="preserve">Avec cette extension, on peut récupérer les </w:t>
      </w:r>
      <w:proofErr w:type="spellStart"/>
      <w:r>
        <w:rPr>
          <w:szCs w:val="20"/>
        </w:rPr>
        <w:t>URLs</w:t>
      </w:r>
      <w:proofErr w:type="spellEnd"/>
      <w:r>
        <w:rPr>
          <w:szCs w:val="20"/>
        </w:rPr>
        <w:t xml:space="preserve"> recherchées par l'utilisateur avec le temps passé sur chaque onglet comme le montre la figure ci-dessous. Les métadonnées sont également récupérables mais n'apparaissent pas dans la figure.</w:t>
      </w:r>
    </w:p>
    <w:p w14:paraId="23E9FB01" w14:textId="77777777" w:rsidR="00912B8B" w:rsidRDefault="00912B8B" w:rsidP="00FA7DFE">
      <w:pPr>
        <w:jc w:val="left"/>
        <w:rPr>
          <w:rFonts w:eastAsiaTheme="majorEastAsia" w:cstheme="majorBidi"/>
          <w:b/>
          <w:color w:val="000000" w:themeColor="text1"/>
          <w:sz w:val="24"/>
          <w:szCs w:val="26"/>
        </w:rPr>
      </w:pPr>
    </w:p>
    <w:p w14:paraId="086248EE" w14:textId="134425EA" w:rsidR="00231897" w:rsidRDefault="00231897" w:rsidP="00231897">
      <w:pPr>
        <w:pStyle w:val="Titre2"/>
      </w:pPr>
      <w:bookmarkStart w:id="19" w:name="_Toc512884453"/>
      <w:r>
        <w:t>Conclusion</w:t>
      </w:r>
      <w:bookmarkEnd w:id="19"/>
    </w:p>
    <w:p w14:paraId="2B20C861" w14:textId="387AF77F" w:rsidR="00612EF6" w:rsidRDefault="00782898" w:rsidP="00612EF6">
      <w:r>
        <w:t xml:space="preserve">Cette partie d’analyse nous a </w:t>
      </w:r>
      <w:proofErr w:type="spellStart"/>
      <w:r>
        <w:t>permit</w:t>
      </w:r>
      <w:proofErr w:type="spellEnd"/>
      <w:r>
        <w:t xml:space="preserve"> de mieux nous rendre compte de la portée du projet et de la manière d’aborder les fonctionnalités</w:t>
      </w:r>
      <w:r w:rsidR="00263A3B">
        <w:t xml:space="preserve"> que nous pourrions implémenter</w:t>
      </w:r>
      <w:r>
        <w:t>.</w:t>
      </w:r>
      <w:r w:rsidR="00612EF6">
        <w:t xml:space="preserve"> D’un point de vue humain, en lis</w:t>
      </w:r>
      <w:r w:rsidR="0098173E">
        <w:t>ant des témoignages et</w:t>
      </w:r>
      <w:r w:rsidR="00612EF6">
        <w:t xml:space="preserve"> des informations sur le sujet des addictions aux réseaux sociaux et aux jeux </w:t>
      </w:r>
      <w:proofErr w:type="spellStart"/>
      <w:proofErr w:type="gramStart"/>
      <w:r w:rsidR="00612EF6">
        <w:t>vidéos</w:t>
      </w:r>
      <w:proofErr w:type="spellEnd"/>
      <w:proofErr w:type="gramEnd"/>
      <w:r w:rsidR="00612EF6">
        <w:t>, nous nous sommes rendu compte que la gestion du temps passé est un point central pour les générations en cours et à venir. Cela nous motive pour la phase d’implémentation.</w:t>
      </w:r>
    </w:p>
    <w:p w14:paraId="6A645BD0" w14:textId="6FF2321D" w:rsidR="00460EFF" w:rsidRDefault="00612EF6" w:rsidP="00A95314">
      <w:r>
        <w:t>Techniquement, il existe déjà beaucoup de produits existants avec des fonctionnalités performantes.</w:t>
      </w:r>
      <w:r w:rsidR="0075218E">
        <w:t xml:space="preserve"> </w:t>
      </w:r>
      <w:proofErr w:type="spellStart"/>
      <w:r w:rsidR="0075218E">
        <w:t>Parmis</w:t>
      </w:r>
      <w:proofErr w:type="spellEnd"/>
      <w:r w:rsidR="0075218E">
        <w:t xml:space="preserve"> ces logiciels </w:t>
      </w:r>
      <w:proofErr w:type="gramStart"/>
      <w:r w:rsidR="0075218E">
        <w:t>figure</w:t>
      </w:r>
      <w:proofErr w:type="gramEnd"/>
      <w:r w:rsidR="0075218E">
        <w:t xml:space="preserve"> notamment </w:t>
      </w:r>
      <w:proofErr w:type="spellStart"/>
      <w:r w:rsidR="0075218E">
        <w:t>Rescute</w:t>
      </w:r>
      <w:proofErr w:type="spellEnd"/>
      <w:r w:rsidR="0075218E">
        <w:t xml:space="preserve"> Time. Nous estimons qu’il est efficace. Nous avons observé sa manière de monitorer l’activité web des utilisateurs :</w:t>
      </w:r>
      <w:r w:rsidR="000438AF">
        <w:t xml:space="preserve"> nous pensons qu’il</w:t>
      </w:r>
      <w:r w:rsidR="0075218E">
        <w:t xml:space="preserve"> utilise </w:t>
      </w:r>
      <w:proofErr w:type="gramStart"/>
      <w:r w:rsidR="000438AF">
        <w:t>les extension</w:t>
      </w:r>
      <w:proofErr w:type="gramEnd"/>
      <w:r w:rsidR="000438AF">
        <w:t xml:space="preserve"> des navigateurs</w:t>
      </w:r>
      <w:r w:rsidR="00716E3B">
        <w:t xml:space="preserve"> afin de connaître les URL</w:t>
      </w:r>
      <w:r w:rsidR="000438AF">
        <w:t>. Cela permet de ne pas avoir de problème de décodage en utilisant les cou</w:t>
      </w:r>
      <w:r w:rsidR="00C318BF">
        <w:t xml:space="preserve">ches réseaux. Nous nous </w:t>
      </w:r>
      <w:r w:rsidR="00A95314">
        <w:t>en sommes inspirés</w:t>
      </w:r>
      <w:r w:rsidR="00C318BF">
        <w:t xml:space="preserve"> pour créer la récupération de l’activité web de l’utilisateur.</w:t>
      </w:r>
    </w:p>
    <w:p w14:paraId="0BBD816A" w14:textId="0D786F82" w:rsidR="00655C60" w:rsidRDefault="00655C60" w:rsidP="00655C60">
      <w:r>
        <w:t xml:space="preserve">Cette application monitore toutes les activités effectuées sur l’ordinateur. De notre </w:t>
      </w:r>
      <w:proofErr w:type="spellStart"/>
      <w:r>
        <w:t>coté</w:t>
      </w:r>
      <w:proofErr w:type="spellEnd"/>
      <w:r>
        <w:t>, il a été convenu avec les clientes que nous nous concentrerions uniquement sur le</w:t>
      </w:r>
      <w:r w:rsidR="00296A38">
        <w:t>s</w:t>
      </w:r>
      <w:r>
        <w:t xml:space="preserve"> thème</w:t>
      </w:r>
      <w:r w:rsidR="00296A38">
        <w:t>s</w:t>
      </w:r>
      <w:r>
        <w:t xml:space="preserve"> des jeux </w:t>
      </w:r>
      <w:proofErr w:type="spellStart"/>
      <w:proofErr w:type="gramStart"/>
      <w:r>
        <w:t>vidéos</w:t>
      </w:r>
      <w:proofErr w:type="spellEnd"/>
      <w:proofErr w:type="gramEnd"/>
      <w:r>
        <w:t xml:space="preserve"> et des réseaux sociaux</w:t>
      </w:r>
      <w:r w:rsidR="00460EFF">
        <w:t xml:space="preserve"> (web et desktop)</w:t>
      </w:r>
      <w:r>
        <w:t>. C’est pourquoi nous allons récupérer uniqueme</w:t>
      </w:r>
      <w:r w:rsidR="00296A38">
        <w:t xml:space="preserve">nt les informations relatives aux thèmes. </w:t>
      </w:r>
    </w:p>
    <w:p w14:paraId="5DE2F56A" w14:textId="3120CA4D" w:rsidR="00612EF6" w:rsidRDefault="0078582E" w:rsidP="00D6168A">
      <w:r>
        <w:t>Lors de l’analyse technologique, nous avons constaté que les extensions Google Chrome</w:t>
      </w:r>
      <w:r w:rsidR="005B4543">
        <w:t xml:space="preserve"> ne sont pas installables sur les mobiles et que les extensions Firefox sont disponibles pour Android.</w:t>
      </w:r>
      <w:r w:rsidR="00F3538D">
        <w:t xml:space="preserve"> </w:t>
      </w:r>
      <w:r w:rsidR="00D6168A">
        <w:t>N</w:t>
      </w:r>
      <w:r w:rsidR="00F3538D">
        <w:t>ous allons nous concentrer sur l’activité des ordinateurs</w:t>
      </w:r>
      <w:r w:rsidR="00F1784A">
        <w:t>, plus particulièrement des OS mac et Windows</w:t>
      </w:r>
      <w:r w:rsidR="00335972">
        <w:t xml:space="preserve"> et nous utiliserons les extensions chromes pour monitorer les activités web de l’utilisateur</w:t>
      </w:r>
      <w:r w:rsidR="00F3538D">
        <w:t>.</w:t>
      </w:r>
    </w:p>
    <w:p w14:paraId="07A6D073" w14:textId="77777777" w:rsidR="00BB328D" w:rsidRDefault="00BB328D" w:rsidP="00BB328D">
      <w:r>
        <w:t>La valeur ajoutée de notre produit par rapport aux produits existant est le fait que le projet est plus personnalisé par rapport aux souhaits des clientes. En effet, nous ciblons le monitoring sur un thème précis et nous ne nous occupons pas du reste. Il est possible que cela améliore les performances du logiciel.</w:t>
      </w:r>
    </w:p>
    <w:p w14:paraId="4C89E52F" w14:textId="11401728" w:rsidR="00DD6765" w:rsidRDefault="009D608A" w:rsidP="009D608A">
      <w:r>
        <w:t>Suite à ces recherches nous pouvons donc fixer le cadre qui projet :</w:t>
      </w:r>
      <w:r w:rsidR="00DD6765">
        <w:t xml:space="preserve"> nous allons mettre en place</w:t>
      </w:r>
      <w:r w:rsidR="00DC061C">
        <w:t xml:space="preserve"> une application </w:t>
      </w:r>
      <w:proofErr w:type="gramStart"/>
      <w:r w:rsidR="00DC061C">
        <w:t>qui</w:t>
      </w:r>
      <w:r w:rsidR="00DD6765">
        <w:t xml:space="preserve">  :</w:t>
      </w:r>
      <w:proofErr w:type="gramEnd"/>
    </w:p>
    <w:p w14:paraId="0554ED49" w14:textId="018A9DF0" w:rsidR="00DD6765" w:rsidRDefault="00DC061C" w:rsidP="003D251E">
      <w:pPr>
        <w:pStyle w:val="Pardeliste"/>
        <w:numPr>
          <w:ilvl w:val="0"/>
          <w:numId w:val="15"/>
        </w:numPr>
      </w:pPr>
      <w:r>
        <w:t>M</w:t>
      </w:r>
      <w:r w:rsidR="00DD6765">
        <w:t xml:space="preserve">onitore uniquement l’activités sur les réseaux sociaux et jeux </w:t>
      </w:r>
      <w:proofErr w:type="spellStart"/>
      <w:proofErr w:type="gramStart"/>
      <w:r w:rsidR="00DD6765">
        <w:t>vidéos</w:t>
      </w:r>
      <w:proofErr w:type="spellEnd"/>
      <w:proofErr w:type="gramEnd"/>
      <w:r w:rsidR="00B01E70">
        <w:t xml:space="preserve"> sur l’ordinateur de l’utilisateur (nous n’allons pas implémenter la surveillance sur les smartphones)</w:t>
      </w:r>
    </w:p>
    <w:p w14:paraId="7F70BC0A" w14:textId="5AD16173" w:rsidR="00DD6765" w:rsidRDefault="00DC061C" w:rsidP="003D251E">
      <w:pPr>
        <w:pStyle w:val="Pardeliste"/>
        <w:numPr>
          <w:ilvl w:val="0"/>
          <w:numId w:val="15"/>
        </w:numPr>
      </w:pPr>
      <w:r>
        <w:t>Sort un fichier de log contenant l</w:t>
      </w:r>
      <w:r w:rsidR="00CF3D70">
        <w:t>es informations de l’activité de l’utilisateur</w:t>
      </w:r>
    </w:p>
    <w:p w14:paraId="10071598" w14:textId="050EB0D0" w:rsidR="00D41C15" w:rsidRDefault="00DC061C" w:rsidP="003D251E">
      <w:pPr>
        <w:pStyle w:val="Pardeliste"/>
        <w:numPr>
          <w:ilvl w:val="0"/>
          <w:numId w:val="15"/>
        </w:numPr>
      </w:pPr>
      <w:r>
        <w:t>Permet de consulter ces informations</w:t>
      </w:r>
      <w:r w:rsidR="006B6F35">
        <w:t> :</w:t>
      </w:r>
    </w:p>
    <w:p w14:paraId="2BA01CEE" w14:textId="77777777" w:rsidR="00D41C15" w:rsidRDefault="00D41C15" w:rsidP="003D251E">
      <w:pPr>
        <w:pStyle w:val="Pardeliste"/>
        <w:numPr>
          <w:ilvl w:val="1"/>
          <w:numId w:val="15"/>
        </w:numPr>
      </w:pPr>
      <w:r>
        <w:t>S</w:t>
      </w:r>
      <w:r w:rsidR="00DC061C">
        <w:t>ous forme de graphiques</w:t>
      </w:r>
    </w:p>
    <w:p w14:paraId="7020A544" w14:textId="77777777" w:rsidR="00D41C15" w:rsidRDefault="00D41C15" w:rsidP="003D251E">
      <w:pPr>
        <w:pStyle w:val="Pardeliste"/>
        <w:numPr>
          <w:ilvl w:val="1"/>
          <w:numId w:val="15"/>
        </w:numPr>
      </w:pPr>
      <w:r>
        <w:t>Sur</w:t>
      </w:r>
      <w:r w:rsidR="00DC061C">
        <w:t xml:space="preserve"> une application desktop</w:t>
      </w:r>
    </w:p>
    <w:p w14:paraId="79D705A0" w14:textId="70614EFE" w:rsidR="006D5D89" w:rsidRDefault="00D41C15" w:rsidP="003D251E">
      <w:pPr>
        <w:pStyle w:val="Pardeliste"/>
        <w:numPr>
          <w:ilvl w:val="1"/>
          <w:numId w:val="15"/>
        </w:numPr>
      </w:pPr>
      <w:r>
        <w:t>S</w:t>
      </w:r>
      <w:r w:rsidR="006D5D89">
        <w:t>ur le web</w:t>
      </w:r>
    </w:p>
    <w:p w14:paraId="0BA5D0C8" w14:textId="52E8822D" w:rsidR="00782898" w:rsidRPr="00782898" w:rsidRDefault="00846C4C" w:rsidP="004F0D04">
      <w:r>
        <w:t xml:space="preserve">Nous avons </w:t>
      </w:r>
      <w:r w:rsidR="004F0D04">
        <w:t>ainsi</w:t>
      </w:r>
      <w:r>
        <w:t xml:space="preserve"> le « scope » que nous allons donner à notre produit final.</w:t>
      </w:r>
    </w:p>
    <w:p w14:paraId="59B3800E" w14:textId="284D9499" w:rsidR="00E11AB5" w:rsidRDefault="00E11AB5">
      <w:pPr>
        <w:jc w:val="left"/>
      </w:pPr>
      <w:r>
        <w:br w:type="page"/>
      </w:r>
    </w:p>
    <w:p w14:paraId="0ED0BF99" w14:textId="6F2C3B92" w:rsidR="00864FBD" w:rsidRPr="00864FBD" w:rsidRDefault="00E105D9" w:rsidP="00DC514C">
      <w:pPr>
        <w:pStyle w:val="Titre1"/>
      </w:pPr>
      <w:bookmarkStart w:id="20" w:name="_Toc512884454"/>
      <w:r>
        <w:lastRenderedPageBreak/>
        <w:t>Conception</w:t>
      </w:r>
      <w:bookmarkEnd w:id="20"/>
    </w:p>
    <w:p w14:paraId="7C69B4B8" w14:textId="7E46E92E" w:rsidR="00231897" w:rsidRDefault="00231897" w:rsidP="00231897">
      <w:pPr>
        <w:pStyle w:val="Titre2"/>
      </w:pPr>
      <w:bookmarkStart w:id="21" w:name="_Toc512884455"/>
      <w:r>
        <w:t>Introduction</w:t>
      </w:r>
      <w:bookmarkEnd w:id="21"/>
    </w:p>
    <w:p w14:paraId="5A17CFAA" w14:textId="6B1A20D3" w:rsidR="00681207" w:rsidRDefault="00CF3D70" w:rsidP="003C3881">
      <w:r>
        <w:t xml:space="preserve">La partie d’analyse de ce projet nous a </w:t>
      </w:r>
      <w:proofErr w:type="spellStart"/>
      <w:r>
        <w:t>permit</w:t>
      </w:r>
      <w:proofErr w:type="spellEnd"/>
      <w:r>
        <w:t xml:space="preserve"> </w:t>
      </w:r>
      <w:r w:rsidR="00681207">
        <w:t xml:space="preserve">de fixer le cadre du projet. Dans ce chapitre, c’est la manière de mettre en œuvre ce projet qui est </w:t>
      </w:r>
      <w:r w:rsidR="003C3881">
        <w:t>présentée</w:t>
      </w:r>
      <w:r w:rsidR="00681207">
        <w:t>. Un diagramme de cas d’utilisations décrit les actions que le logiciel est capable d’effectuer. Pour chacun de ces cas d’utilisations il y a une fiche descriptive qui le caractérise, ainsi qu’un diagramme de séquence et les besoins en IHM. Il est possible que le fonctionnement final du logiciel diffère de ce qui est prévu à la conception, car en cette phase le développeur exprime comment il souhaite construire programme, mais parfois la phase d’implémentation révèle que ce qui est prévu doit être réalisé autrement</w:t>
      </w:r>
      <w:r w:rsidR="00E46A3A">
        <w:t>.</w:t>
      </w:r>
    </w:p>
    <w:p w14:paraId="1AD68967" w14:textId="12B66FED" w:rsidR="00681207" w:rsidRPr="00DC514C" w:rsidRDefault="004A660D" w:rsidP="004A660D">
      <w:r>
        <w:t>Le schéma ci-dessous représente l</w:t>
      </w:r>
      <w:r w:rsidR="00080E26">
        <w:t xml:space="preserve">’architecture de </w:t>
      </w:r>
      <w:proofErr w:type="gramStart"/>
      <w:r w:rsidR="00080E26">
        <w:t>l’application:</w:t>
      </w:r>
      <w:proofErr w:type="gramEnd"/>
    </w:p>
    <w:p w14:paraId="3218CC24" w14:textId="4AAD0855" w:rsidR="00864FBD" w:rsidRDefault="00AD7059" w:rsidP="00DC514C">
      <w:pPr>
        <w:jc w:val="center"/>
      </w:pPr>
      <w:r>
        <w:rPr>
          <w:noProof/>
          <w:lang w:val="fr-FR" w:eastAsia="zh-CN"/>
        </w:rPr>
        <w:drawing>
          <wp:inline distT="0" distB="0" distL="0" distR="0" wp14:anchorId="00DBCB58" wp14:editId="2611EA61">
            <wp:extent cx="3739551" cy="3401505"/>
            <wp:effectExtent l="0" t="0" r="0" b="2540"/>
            <wp:docPr id="41" name="Image 41" descr="../../../../../../../Capture%20d’écran%202018-04-23%20à%20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4-23%20à%2013.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8436" cy="3427778"/>
                    </a:xfrm>
                    <a:prstGeom prst="rect">
                      <a:avLst/>
                    </a:prstGeom>
                    <a:noFill/>
                    <a:ln>
                      <a:noFill/>
                    </a:ln>
                  </pic:spPr>
                </pic:pic>
              </a:graphicData>
            </a:graphic>
          </wp:inline>
        </w:drawing>
      </w:r>
    </w:p>
    <w:p w14:paraId="1902EC94" w14:textId="2D93EB39" w:rsidR="00231897" w:rsidRDefault="00080E26" w:rsidP="00231897">
      <w:r>
        <w:t xml:space="preserve">Dans un même réseau </w:t>
      </w:r>
      <w:r w:rsidR="009C228D">
        <w:t>se trouvent plusieurs machines :</w:t>
      </w:r>
    </w:p>
    <w:p w14:paraId="1EB3B623" w14:textId="3FD64B54" w:rsidR="009C228D" w:rsidRDefault="009C228D" w:rsidP="003D251E">
      <w:pPr>
        <w:pStyle w:val="Pardeliste"/>
        <w:numPr>
          <w:ilvl w:val="0"/>
          <w:numId w:val="41"/>
        </w:numPr>
      </w:pPr>
      <w:r>
        <w:t xml:space="preserve">La machine de l’utilisateur </w:t>
      </w:r>
      <w:proofErr w:type="gramStart"/>
      <w:r>
        <w:t>a</w:t>
      </w:r>
      <w:proofErr w:type="gramEnd"/>
      <w:r>
        <w:t xml:space="preserve"> monitorer</w:t>
      </w:r>
    </w:p>
    <w:p w14:paraId="1B14BB32" w14:textId="09E2C50D" w:rsidR="009C228D" w:rsidRDefault="009C228D" w:rsidP="003D251E">
      <w:pPr>
        <w:pStyle w:val="Pardeliste"/>
        <w:numPr>
          <w:ilvl w:val="0"/>
          <w:numId w:val="41"/>
        </w:numPr>
      </w:pPr>
      <w:r>
        <w:t>La machine du superviseur</w:t>
      </w:r>
    </w:p>
    <w:p w14:paraId="563A188E" w14:textId="0A4F9293" w:rsidR="00864FBD" w:rsidRDefault="009C228D" w:rsidP="004540AF">
      <w:r>
        <w:t xml:space="preserve">Sur la machine utilisateur tourne un serveur local en </w:t>
      </w:r>
      <w:proofErr w:type="spellStart"/>
      <w:r>
        <w:t>NodeJS</w:t>
      </w:r>
      <w:proofErr w:type="spellEnd"/>
      <w:r>
        <w:t>. Celui-ci récupère les informations sur l’activité utilisateur envoyées par le browser ainsi que par l’</w:t>
      </w:r>
      <w:r w:rsidR="004540AF">
        <w:t>OS. Avec ces informations il crée un fichier de log. L’application java utilisateur récupère ce fichier de log et affiche des statistiques d’utilisation sur la machine monitorée.</w:t>
      </w:r>
    </w:p>
    <w:p w14:paraId="203AB260" w14:textId="543ABE6B" w:rsidR="00231897" w:rsidRDefault="00312F95" w:rsidP="006B2C6E">
      <w:r>
        <w:t xml:space="preserve">Sur la machine du superviseur, il y a une application Java (qui est intégrée </w:t>
      </w:r>
      <w:r w:rsidR="00D27ED6">
        <w:t>dans une application web</w:t>
      </w:r>
      <w:r>
        <w:t>) où le superviseur peut connaître les statistiques d’utilis</w:t>
      </w:r>
      <w:r w:rsidR="004B2583">
        <w:t>ation pour les machines qu’il monitore</w:t>
      </w:r>
      <w:r w:rsidR="006B2C6E">
        <w:t>.</w:t>
      </w:r>
    </w:p>
    <w:p w14:paraId="6CA7E376" w14:textId="2D732219" w:rsidR="006B2C6E" w:rsidRDefault="006B2C6E" w:rsidP="006B2C6E">
      <w:r>
        <w:t>Les informations entre les machines et les composants communiquent par des requêtes HTTP/GET et HTTP/POST</w:t>
      </w:r>
      <w:r w:rsidR="002355C8">
        <w:t>.</w:t>
      </w:r>
    </w:p>
    <w:p w14:paraId="06D9C0BB" w14:textId="6AC36DB8" w:rsidR="00231897" w:rsidRDefault="00231897">
      <w:pPr>
        <w:jc w:val="left"/>
      </w:pPr>
      <w:r>
        <w:br w:type="page"/>
      </w:r>
    </w:p>
    <w:p w14:paraId="45E84667" w14:textId="374AA75C" w:rsidR="005B1719" w:rsidRDefault="00814186" w:rsidP="00E6378B">
      <w:pPr>
        <w:pStyle w:val="Titre2"/>
      </w:pPr>
      <w:bookmarkStart w:id="22" w:name="_Toc512884456"/>
      <w:r>
        <w:lastRenderedPageBreak/>
        <w:t>Cas</w:t>
      </w:r>
      <w:r w:rsidR="00DC1F84">
        <w:t xml:space="preserve"> d’utilisation</w:t>
      </w:r>
      <w:bookmarkEnd w:id="22"/>
    </w:p>
    <w:p w14:paraId="430350D6" w14:textId="336C3AC8" w:rsidR="005B1719" w:rsidRDefault="005B1719" w:rsidP="00681207">
      <w:r>
        <w:t>Le schéma ci-dessous représente le diagramme de cas d’utilisation de l’application. Les cas d’utilisations ont été établis sur la base des recherches et des discussions effectuées dans le</w:t>
      </w:r>
      <w:r w:rsidR="005934F7">
        <w:t xml:space="preserve">s premières semaines du projet. Il exprime une large </w:t>
      </w:r>
      <w:proofErr w:type="spellStart"/>
      <w:r w:rsidR="005934F7">
        <w:t>palète</w:t>
      </w:r>
      <w:proofErr w:type="spellEnd"/>
      <w:r w:rsidR="005934F7">
        <w:t xml:space="preserve"> des fonctionnalités que l’utilisateur pourra effectuer</w:t>
      </w:r>
    </w:p>
    <w:p w14:paraId="59B83136" w14:textId="2B8706C9" w:rsidR="00715AD5" w:rsidRDefault="00715AD5" w:rsidP="00715AD5">
      <w:r>
        <w:t>Les différents cas sont implémentés dans les prototypes suivants :</w:t>
      </w:r>
    </w:p>
    <w:p w14:paraId="761C086F" w14:textId="21320592" w:rsidR="00715AD5" w:rsidRDefault="00715AD5" w:rsidP="003D251E">
      <w:pPr>
        <w:pStyle w:val="Pardeliste"/>
        <w:numPr>
          <w:ilvl w:val="0"/>
          <w:numId w:val="20"/>
        </w:numPr>
      </w:pPr>
      <w:r>
        <w:t>En bleu, le prototype 1</w:t>
      </w:r>
    </w:p>
    <w:p w14:paraId="61EA6F80" w14:textId="4271718C" w:rsidR="00715AD5" w:rsidRDefault="00715AD5" w:rsidP="003D251E">
      <w:pPr>
        <w:pStyle w:val="Pardeliste"/>
        <w:numPr>
          <w:ilvl w:val="0"/>
          <w:numId w:val="20"/>
        </w:numPr>
      </w:pPr>
      <w:r>
        <w:t>En jaune, le pro</w:t>
      </w:r>
      <w:r w:rsidR="00342F7E">
        <w:t>to</w:t>
      </w:r>
      <w:r>
        <w:t>type 2</w:t>
      </w:r>
    </w:p>
    <w:p w14:paraId="00FBBBB9" w14:textId="09B7353B" w:rsidR="00715AD5" w:rsidRDefault="00715AD5" w:rsidP="003D251E">
      <w:pPr>
        <w:pStyle w:val="Pardeliste"/>
        <w:numPr>
          <w:ilvl w:val="0"/>
          <w:numId w:val="20"/>
        </w:numPr>
      </w:pPr>
      <w:r>
        <w:t>En rouge, le prototype 3</w:t>
      </w:r>
    </w:p>
    <w:p w14:paraId="7A181A55" w14:textId="1C1760FB" w:rsidR="00715AD5" w:rsidRPr="005B1719" w:rsidRDefault="00715AD5" w:rsidP="00715AD5">
      <w:r>
        <w:t xml:space="preserve">Note : Les cas implémentés dans le prototype 1 le sont également dans le prototype 2 et 3. Ceux implémentés dans le 2 le sont aussi dans le 3. </w:t>
      </w:r>
    </w:p>
    <w:p w14:paraId="43D2AA7B" w14:textId="588547E6" w:rsidR="00C830D4" w:rsidRDefault="00BD3BAC" w:rsidP="005B1719">
      <w:pPr>
        <w:jc w:val="center"/>
      </w:pPr>
      <w:r>
        <w:rPr>
          <w:noProof/>
          <w:lang w:val="fr-FR" w:eastAsia="zh-CN"/>
        </w:rPr>
        <w:drawing>
          <wp:inline distT="0" distB="0" distL="0" distR="0" wp14:anchorId="355F5543" wp14:editId="305F712B">
            <wp:extent cx="5458460" cy="5233035"/>
            <wp:effectExtent l="0" t="0" r="0" b="0"/>
            <wp:docPr id="49" name="Image 49" descr="../../../../../../../../Library/Containers/com.apple.Preview/Data/Desktop/sequence%2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Preview/Data/Desktop/sequence%20P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8460" cy="5233035"/>
                    </a:xfrm>
                    <a:prstGeom prst="rect">
                      <a:avLst/>
                    </a:prstGeom>
                    <a:noFill/>
                    <a:ln>
                      <a:noFill/>
                    </a:ln>
                  </pic:spPr>
                </pic:pic>
              </a:graphicData>
            </a:graphic>
          </wp:inline>
        </w:drawing>
      </w:r>
    </w:p>
    <w:p w14:paraId="2544C2B2" w14:textId="77777777" w:rsidR="00C830D4" w:rsidRDefault="00C830D4">
      <w:pPr>
        <w:jc w:val="left"/>
      </w:pPr>
      <w:r>
        <w:br w:type="page"/>
      </w:r>
    </w:p>
    <w:p w14:paraId="12ADEADC" w14:textId="5E95A417" w:rsidR="00E73786" w:rsidRDefault="00E73786" w:rsidP="00AD3713">
      <w:pPr>
        <w:pStyle w:val="Titre3"/>
      </w:pPr>
      <w:bookmarkStart w:id="23" w:name="_Toc512884457"/>
      <w:bookmarkStart w:id="24" w:name="_Toc511117167"/>
      <w:r>
        <w:lastRenderedPageBreak/>
        <w:t xml:space="preserve">Prototype 1, </w:t>
      </w:r>
      <w:r w:rsidR="006A3D11">
        <w:t xml:space="preserve">génération d’un </w:t>
      </w:r>
      <w:r>
        <w:t>fichier de log</w:t>
      </w:r>
      <w:bookmarkEnd w:id="23"/>
    </w:p>
    <w:p w14:paraId="6F778E5C" w14:textId="77777777" w:rsidR="00E73786" w:rsidRDefault="00E73786" w:rsidP="00E73786">
      <w:pPr>
        <w:pStyle w:val="Titre4"/>
      </w:pPr>
      <w:bookmarkStart w:id="25" w:name="_Toc511117168"/>
      <w:r>
        <w:t>Enregistrer les activités desktop et web</w:t>
      </w:r>
      <w:bookmarkEnd w:id="25"/>
    </w:p>
    <w:p w14:paraId="2399266E" w14:textId="77777777" w:rsidR="00E73786" w:rsidRPr="00A025DF" w:rsidRDefault="00E73786" w:rsidP="00E73786">
      <w:pPr>
        <w:tabs>
          <w:tab w:val="left" w:pos="3268"/>
        </w:tabs>
        <w:rPr>
          <w:b/>
        </w:rPr>
      </w:pPr>
      <w:r w:rsidRPr="00A025DF">
        <w:rPr>
          <w:b/>
        </w:rPr>
        <w:t>Description</w:t>
      </w:r>
      <w:r>
        <w:rPr>
          <w:b/>
        </w:rPr>
        <w:t xml:space="preserve"> </w:t>
      </w:r>
      <w:r>
        <w:t>: Le serveur local / extension chrome récupère les activités desktop et web de l’utilisateur.</w:t>
      </w:r>
    </w:p>
    <w:p w14:paraId="45640E25" w14:textId="77777777" w:rsidR="00E73786" w:rsidRPr="00A025DF" w:rsidRDefault="00E73786" w:rsidP="00E73786">
      <w:pPr>
        <w:rPr>
          <w:rFonts w:ascii="Arial" w:hAnsi="Arial"/>
        </w:rPr>
      </w:pPr>
      <w:r w:rsidRPr="00A025DF">
        <w:rPr>
          <w:b/>
        </w:rPr>
        <w:t>Acteurs</w:t>
      </w:r>
      <w:r>
        <w:t xml:space="preserve"> : Serveur local, U</w:t>
      </w:r>
      <w:r w:rsidRPr="002358ED">
        <w:t>tilisateur</w:t>
      </w:r>
      <w:r>
        <w:t>, Extension Chrome et Application Java Utilisateur</w:t>
      </w:r>
    </w:p>
    <w:p w14:paraId="2A7F8685" w14:textId="77777777" w:rsidR="00E73786" w:rsidRPr="005B1719" w:rsidRDefault="00E73786" w:rsidP="00E73786">
      <w:pPr>
        <w:rPr>
          <w:b/>
        </w:rPr>
      </w:pPr>
      <w:bookmarkStart w:id="26" w:name="_Toc509565200"/>
      <w:r w:rsidRPr="005B1719">
        <w:rPr>
          <w:b/>
        </w:rPr>
        <w:t>Description des enchaînements :</w:t>
      </w:r>
      <w:bookmarkEnd w:id="26"/>
    </w:p>
    <w:p w14:paraId="7958776D" w14:textId="77777777" w:rsidR="00E73786" w:rsidRPr="00A025DF" w:rsidRDefault="00E73786" w:rsidP="00E73786">
      <w:r w:rsidRPr="00A025DF">
        <w:rPr>
          <w:b/>
        </w:rPr>
        <w:t>Pré conditions</w:t>
      </w:r>
      <w:r w:rsidRPr="00A025DF">
        <w:t xml:space="preserve"> : </w:t>
      </w:r>
      <w:r>
        <w:t>-</w:t>
      </w:r>
    </w:p>
    <w:p w14:paraId="51EA8C01" w14:textId="77777777" w:rsidR="00E73786" w:rsidRPr="00A025DF" w:rsidRDefault="00E73786" w:rsidP="00E73786">
      <w:pPr>
        <w:rPr>
          <w:b/>
        </w:rPr>
      </w:pPr>
      <w:r w:rsidRPr="00A025DF">
        <w:rPr>
          <w:b/>
        </w:rPr>
        <w:t>Scénario nominal</w:t>
      </w:r>
    </w:p>
    <w:p w14:paraId="2E09E27F" w14:textId="77777777" w:rsidR="00E73786" w:rsidRDefault="00E73786" w:rsidP="00E73786">
      <w:pPr>
        <w:pStyle w:val="Pardeliste"/>
        <w:numPr>
          <w:ilvl w:val="0"/>
          <w:numId w:val="16"/>
        </w:numPr>
      </w:pPr>
      <w:r w:rsidRPr="00A025DF">
        <w:t>L</w:t>
      </w:r>
      <w:r>
        <w:t>'utilisateur commence une activité sur l’ordinateur</w:t>
      </w:r>
    </w:p>
    <w:p w14:paraId="4C42FDB3" w14:textId="77777777" w:rsidR="00E73786" w:rsidRDefault="00E73786" w:rsidP="00E73786">
      <w:pPr>
        <w:pStyle w:val="Pardeliste"/>
        <w:numPr>
          <w:ilvl w:val="0"/>
          <w:numId w:val="16"/>
        </w:numPr>
      </w:pPr>
      <w:r>
        <w:t>La surveillance détecte s’il s’agit d’un jeu ou d’un réseau social (desktop ou page web)</w:t>
      </w:r>
    </w:p>
    <w:p w14:paraId="410B9485" w14:textId="77777777" w:rsidR="00E73786" w:rsidRPr="00A025DF" w:rsidRDefault="00E73786" w:rsidP="00E73786">
      <w:pPr>
        <w:pStyle w:val="Pardeliste"/>
        <w:numPr>
          <w:ilvl w:val="1"/>
          <w:numId w:val="16"/>
        </w:numPr>
      </w:pPr>
      <w:r>
        <w:t>Si c’est le cas, un compteur démarre et se termine à la fin de l’activité</w:t>
      </w:r>
    </w:p>
    <w:p w14:paraId="744D79A5" w14:textId="77777777" w:rsidR="00E73786" w:rsidRDefault="00E73786" w:rsidP="00E73786">
      <w:pPr>
        <w:pStyle w:val="Pardeliste"/>
        <w:numPr>
          <w:ilvl w:val="0"/>
          <w:numId w:val="16"/>
        </w:numPr>
        <w:spacing w:after="200" w:line="276" w:lineRule="auto"/>
      </w:pPr>
      <w:r>
        <w:t>La surveillance est en attente jusqu’à la prochaine activité, auquel cas elle retourne au cas 1 du scénario nominal</w:t>
      </w:r>
    </w:p>
    <w:p w14:paraId="5B40AC25" w14:textId="77777777" w:rsidR="00E73786" w:rsidRDefault="00E73786" w:rsidP="00E73786">
      <w:pPr>
        <w:pStyle w:val="Pardeliste"/>
        <w:numPr>
          <w:ilvl w:val="0"/>
          <w:numId w:val="16"/>
        </w:numPr>
        <w:spacing w:after="200" w:line="276" w:lineRule="auto"/>
      </w:pPr>
      <w:r>
        <w:t>La surveillance envoie les activités enregistrées au serveur local après un timeout</w:t>
      </w:r>
    </w:p>
    <w:p w14:paraId="5B18F55C" w14:textId="77777777" w:rsidR="00E73786" w:rsidRPr="00A025DF" w:rsidRDefault="00E73786" w:rsidP="00E73786">
      <w:pPr>
        <w:pStyle w:val="Pardeliste"/>
        <w:numPr>
          <w:ilvl w:val="0"/>
          <w:numId w:val="16"/>
        </w:numPr>
        <w:spacing w:after="200" w:line="276" w:lineRule="auto"/>
      </w:pPr>
      <w:r>
        <w:t>Reprend au point 1 du scénario nominal</w:t>
      </w:r>
    </w:p>
    <w:p w14:paraId="6789B62B" w14:textId="77777777" w:rsidR="00E73786" w:rsidRPr="00A025DF" w:rsidRDefault="00E73786" w:rsidP="00E73786">
      <w:pPr>
        <w:rPr>
          <w:b/>
        </w:rPr>
      </w:pPr>
      <w:r w:rsidRPr="00A025DF">
        <w:rPr>
          <w:b/>
        </w:rPr>
        <w:t xml:space="preserve">Post conditions : </w:t>
      </w:r>
      <w:r w:rsidRPr="0092588A">
        <w:t>-</w:t>
      </w:r>
    </w:p>
    <w:p w14:paraId="291E711B" w14:textId="77777777" w:rsidR="00E73786" w:rsidRPr="00A025DF" w:rsidRDefault="00E73786" w:rsidP="00E73786">
      <w:pPr>
        <w:rPr>
          <w:b/>
        </w:rPr>
      </w:pPr>
      <w:r w:rsidRPr="00A025DF">
        <w:rPr>
          <w:b/>
        </w:rPr>
        <w:t xml:space="preserve">Remarques (optionnel) : </w:t>
      </w:r>
    </w:p>
    <w:p w14:paraId="0FE5D85A" w14:textId="77777777" w:rsidR="00E73786" w:rsidRDefault="00E73786" w:rsidP="00E73786">
      <w:r>
        <w:t xml:space="preserve">La surveillance (extension chrome / serveur local) est constamment en train de vérifier les activités de l’utilisateur. Il est possible que le serveur local ne détecte pas tous les processus comme étant des jeux </w:t>
      </w:r>
      <w:proofErr w:type="spellStart"/>
      <w:proofErr w:type="gramStart"/>
      <w:r>
        <w:t>vidéos</w:t>
      </w:r>
      <w:proofErr w:type="spellEnd"/>
      <w:proofErr w:type="gramEnd"/>
      <w:r>
        <w:t>.</w:t>
      </w:r>
    </w:p>
    <w:p w14:paraId="7FA9A95E" w14:textId="77777777" w:rsidR="00E73786" w:rsidRDefault="00E73786" w:rsidP="00E73786">
      <w:pPr>
        <w:pStyle w:val="Titre4"/>
      </w:pPr>
      <w:r>
        <w:t>Diagramme de séquences</w:t>
      </w:r>
    </w:p>
    <w:p w14:paraId="2AD36F97" w14:textId="77777777" w:rsidR="00E73786" w:rsidRPr="00D03E3C" w:rsidRDefault="00E73786" w:rsidP="00E73786">
      <w:pPr>
        <w:jc w:val="center"/>
        <w:rPr>
          <w:b/>
          <w:bCs/>
        </w:rPr>
      </w:pPr>
      <w:r>
        <w:rPr>
          <w:b/>
          <w:bCs/>
          <w:noProof/>
          <w:lang w:val="fr-FR" w:eastAsia="zh-CN"/>
        </w:rPr>
        <w:drawing>
          <wp:inline distT="0" distB="0" distL="0" distR="0" wp14:anchorId="559DE670" wp14:editId="259E4270">
            <wp:extent cx="4433506" cy="3240000"/>
            <wp:effectExtent l="0" t="0" r="12065" b="11430"/>
            <wp:docPr id="18" name="Image 18" descr="../../../../../../../../Library/Containers/com.apple.Preview/Data/Desktop/Enregistrer%20les%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Preview/Data/Desktop/Enregistrer%20les%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3506" cy="3240000"/>
                    </a:xfrm>
                    <a:prstGeom prst="rect">
                      <a:avLst/>
                    </a:prstGeom>
                    <a:noFill/>
                    <a:ln>
                      <a:noFill/>
                    </a:ln>
                  </pic:spPr>
                </pic:pic>
              </a:graphicData>
            </a:graphic>
          </wp:inline>
        </w:drawing>
      </w:r>
    </w:p>
    <w:p w14:paraId="0C6CB1D3" w14:textId="77777777" w:rsidR="00E73786" w:rsidRDefault="00E73786" w:rsidP="00E73786">
      <w:pPr>
        <w:jc w:val="left"/>
      </w:pPr>
      <w:r>
        <w:br w:type="page"/>
      </w:r>
    </w:p>
    <w:p w14:paraId="40EEA772" w14:textId="77777777" w:rsidR="00E73786" w:rsidRDefault="00E73786" w:rsidP="00E73786">
      <w:pPr>
        <w:pStyle w:val="Titre4"/>
      </w:pPr>
      <w:bookmarkStart w:id="27" w:name="_Toc511117169"/>
      <w:r>
        <w:lastRenderedPageBreak/>
        <w:t>Générer un fichier de log</w:t>
      </w:r>
      <w:bookmarkEnd w:id="27"/>
    </w:p>
    <w:p w14:paraId="2BD1C4A6" w14:textId="77777777" w:rsidR="00E73786" w:rsidRPr="00A025DF" w:rsidRDefault="00E73786" w:rsidP="00E73786">
      <w:pPr>
        <w:rPr>
          <w:b/>
        </w:rPr>
      </w:pPr>
      <w:r w:rsidRPr="00A025DF">
        <w:rPr>
          <w:b/>
        </w:rPr>
        <w:t>Description</w:t>
      </w:r>
      <w:r>
        <w:rPr>
          <w:b/>
        </w:rPr>
        <w:t xml:space="preserve"> </w:t>
      </w:r>
      <w:r>
        <w:t xml:space="preserve">: Les activités ont été récupérées par les cas &lt;&lt;UC : enregistrer les activités desktop&gt;&gt; et &lt;&lt;UC :    </w:t>
      </w:r>
      <w:r>
        <w:tab/>
      </w:r>
      <w:r>
        <w:tab/>
        <w:t xml:space="preserve">         enregistrer les activités web&gt;&gt;. Un fichier de log est généré à partir de ces informations.</w:t>
      </w:r>
    </w:p>
    <w:p w14:paraId="2971E5C1" w14:textId="77777777" w:rsidR="00E73786" w:rsidRPr="00A144B9" w:rsidRDefault="00E73786" w:rsidP="00E73786">
      <w:r w:rsidRPr="00A025DF">
        <w:rPr>
          <w:b/>
        </w:rPr>
        <w:t>Acteurs</w:t>
      </w:r>
      <w:r>
        <w:t xml:space="preserve"> : Serveur local</w:t>
      </w:r>
    </w:p>
    <w:p w14:paraId="1187E19A" w14:textId="77777777" w:rsidR="00E73786" w:rsidRPr="005B1719" w:rsidRDefault="00E73786" w:rsidP="00E73786">
      <w:pPr>
        <w:rPr>
          <w:b/>
        </w:rPr>
      </w:pPr>
      <w:r w:rsidRPr="005B1719">
        <w:rPr>
          <w:b/>
        </w:rPr>
        <w:t xml:space="preserve">Description des enchaînements : </w:t>
      </w:r>
    </w:p>
    <w:p w14:paraId="24E6852C" w14:textId="77777777" w:rsidR="00E73786" w:rsidRPr="00A025DF" w:rsidRDefault="00E73786" w:rsidP="00E73786">
      <w:r w:rsidRPr="00A025DF">
        <w:rPr>
          <w:b/>
        </w:rPr>
        <w:t>Pré conditions</w:t>
      </w:r>
      <w:r w:rsidRPr="00A025DF">
        <w:t xml:space="preserve"> : </w:t>
      </w:r>
      <w:r>
        <w:t>-</w:t>
      </w:r>
    </w:p>
    <w:p w14:paraId="3A8FB39D" w14:textId="77777777" w:rsidR="00E73786" w:rsidRPr="00A025DF" w:rsidRDefault="00E73786" w:rsidP="00E73786">
      <w:pPr>
        <w:rPr>
          <w:b/>
        </w:rPr>
      </w:pPr>
      <w:r w:rsidRPr="00A025DF">
        <w:rPr>
          <w:b/>
        </w:rPr>
        <w:t>Scénario nominal</w:t>
      </w:r>
    </w:p>
    <w:p w14:paraId="35EA6494" w14:textId="77777777" w:rsidR="00E73786" w:rsidRDefault="00E73786" w:rsidP="00E73786">
      <w:pPr>
        <w:pStyle w:val="Pardeliste"/>
        <w:numPr>
          <w:ilvl w:val="0"/>
          <w:numId w:val="21"/>
        </w:numPr>
      </w:pPr>
      <w:r>
        <w:t>&lt;&lt;UC : Enregistrer les activités web&gt;&gt;</w:t>
      </w:r>
    </w:p>
    <w:p w14:paraId="7C2153BC" w14:textId="77777777" w:rsidR="00E73786" w:rsidRDefault="00E73786" w:rsidP="00E73786">
      <w:pPr>
        <w:pStyle w:val="Pardeliste"/>
        <w:numPr>
          <w:ilvl w:val="0"/>
          <w:numId w:val="21"/>
        </w:numPr>
      </w:pPr>
      <w:r>
        <w:t>&lt;&lt;UC : Enregistrer les activités desktop&gt;&gt;</w:t>
      </w:r>
    </w:p>
    <w:p w14:paraId="25964890" w14:textId="77777777" w:rsidR="00E73786" w:rsidRDefault="00E73786" w:rsidP="00E73786">
      <w:pPr>
        <w:pStyle w:val="Pardeliste"/>
        <w:numPr>
          <w:ilvl w:val="0"/>
          <w:numId w:val="21"/>
        </w:numPr>
      </w:pPr>
      <w:r>
        <w:t>Le serveur local stocke les activités reçues dans un fichier log mis à jour régulièrement</w:t>
      </w:r>
    </w:p>
    <w:p w14:paraId="116A7A22" w14:textId="77777777" w:rsidR="00E73786" w:rsidRDefault="00E73786" w:rsidP="00E73786">
      <w:pPr>
        <w:pStyle w:val="Pardeliste"/>
        <w:numPr>
          <w:ilvl w:val="0"/>
          <w:numId w:val="21"/>
        </w:numPr>
      </w:pPr>
      <w:r>
        <w:t>Reprend au point 1 du scénario nominal</w:t>
      </w:r>
    </w:p>
    <w:p w14:paraId="3CDC1835" w14:textId="77777777" w:rsidR="00E73786" w:rsidRPr="00A025DF" w:rsidRDefault="00E73786" w:rsidP="00E73786">
      <w:pPr>
        <w:rPr>
          <w:b/>
        </w:rPr>
      </w:pPr>
      <w:r w:rsidRPr="00A025DF">
        <w:rPr>
          <w:b/>
        </w:rPr>
        <w:t xml:space="preserve">Post conditions : </w:t>
      </w:r>
      <w:r w:rsidRPr="0092588A">
        <w:t>-</w:t>
      </w:r>
    </w:p>
    <w:p w14:paraId="62998963" w14:textId="77777777" w:rsidR="00E73786" w:rsidRPr="005B1719" w:rsidRDefault="00E73786" w:rsidP="00E73786">
      <w:pPr>
        <w:rPr>
          <w:b/>
        </w:rPr>
      </w:pPr>
      <w:r w:rsidRPr="005B1719">
        <w:rPr>
          <w:b/>
        </w:rPr>
        <w:t>Besoin d’IHM</w:t>
      </w:r>
      <w:r>
        <w:rPr>
          <w:b/>
        </w:rPr>
        <w:t xml:space="preserve"> </w:t>
      </w:r>
      <w:r w:rsidRPr="005B1719">
        <w:rPr>
          <w:b/>
        </w:rPr>
        <w:t xml:space="preserve">: </w:t>
      </w:r>
    </w:p>
    <w:p w14:paraId="37387687" w14:textId="77777777" w:rsidR="00E73786" w:rsidRDefault="00E73786" w:rsidP="00E73786">
      <w:pPr>
        <w:rPr>
          <w:b/>
        </w:rPr>
      </w:pPr>
      <w:r w:rsidRPr="00A025DF">
        <w:rPr>
          <w:b/>
        </w:rPr>
        <w:t xml:space="preserve">Remarques (optionnel) : </w:t>
      </w:r>
    </w:p>
    <w:p w14:paraId="0C27F189" w14:textId="77777777" w:rsidR="00E73786" w:rsidRDefault="00E73786" w:rsidP="00E73786">
      <w:pPr>
        <w:pStyle w:val="Titre4"/>
      </w:pPr>
      <w:r>
        <w:t>Diagramme de séquences</w:t>
      </w:r>
    </w:p>
    <w:p w14:paraId="7369DC19" w14:textId="77777777" w:rsidR="00E73786" w:rsidRPr="00D103BF" w:rsidRDefault="00E73786" w:rsidP="00E73786">
      <w:pPr>
        <w:jc w:val="center"/>
      </w:pPr>
      <w:r>
        <w:rPr>
          <w:noProof/>
          <w:lang w:val="fr-FR" w:eastAsia="zh-CN"/>
        </w:rPr>
        <w:drawing>
          <wp:inline distT="0" distB="0" distL="0" distR="0" wp14:anchorId="43677DCE" wp14:editId="74522DBC">
            <wp:extent cx="2734334" cy="1800000"/>
            <wp:effectExtent l="0" t="0" r="0" b="3810"/>
            <wp:docPr id="15" name="Image 15" descr="../../../../../../../../Library/Containers/com.apple.Preview/Data/Desktop/Générer%20un%20fi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Preview/Data/Desktop/Générer%20un%20fic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334" cy="1800000"/>
                    </a:xfrm>
                    <a:prstGeom prst="rect">
                      <a:avLst/>
                    </a:prstGeom>
                    <a:noFill/>
                    <a:ln>
                      <a:noFill/>
                    </a:ln>
                  </pic:spPr>
                </pic:pic>
              </a:graphicData>
            </a:graphic>
          </wp:inline>
        </w:drawing>
      </w:r>
    </w:p>
    <w:p w14:paraId="3F2DA84A" w14:textId="77777777" w:rsidR="00E73786" w:rsidRDefault="00E73786" w:rsidP="00E73786">
      <w:pPr>
        <w:jc w:val="left"/>
      </w:pPr>
      <w:r>
        <w:br w:type="page"/>
      </w:r>
    </w:p>
    <w:p w14:paraId="3517C0CE" w14:textId="42A4B400" w:rsidR="00E73786" w:rsidRDefault="00E73786" w:rsidP="006814D7">
      <w:pPr>
        <w:pStyle w:val="Titre3"/>
      </w:pPr>
      <w:bookmarkStart w:id="28" w:name="_Toc512884458"/>
      <w:r>
        <w:lastRenderedPageBreak/>
        <w:t>Prototype 2,</w:t>
      </w:r>
      <w:r w:rsidR="00A66E24">
        <w:t xml:space="preserve"> création d’une</w:t>
      </w:r>
      <w:r>
        <w:t xml:space="preserve"> application </w:t>
      </w:r>
      <w:bookmarkEnd w:id="28"/>
      <w:r w:rsidR="006814D7">
        <w:t>pour l’utilisateur</w:t>
      </w:r>
    </w:p>
    <w:p w14:paraId="12D4D94C" w14:textId="77777777" w:rsidR="00240469" w:rsidRDefault="00240469" w:rsidP="00240469">
      <w:pPr>
        <w:pStyle w:val="Titre4"/>
      </w:pPr>
      <w:bookmarkStart w:id="29" w:name="_Toc511117177"/>
      <w:r>
        <w:t>Consulter ses statistiques</w:t>
      </w:r>
      <w:bookmarkEnd w:id="29"/>
    </w:p>
    <w:p w14:paraId="5A687B58" w14:textId="77777777" w:rsidR="00240469" w:rsidRPr="00A025DF" w:rsidRDefault="00240469" w:rsidP="00240469">
      <w:pPr>
        <w:rPr>
          <w:b/>
        </w:rPr>
      </w:pPr>
      <w:r w:rsidRPr="00A025DF">
        <w:rPr>
          <w:b/>
        </w:rPr>
        <w:t>Description</w:t>
      </w:r>
      <w:r>
        <w:rPr>
          <w:b/>
        </w:rPr>
        <w:t xml:space="preserve"> </w:t>
      </w:r>
      <w:r>
        <w:t>: Un utilisateur souhaite consulter ses statistiques.</w:t>
      </w:r>
    </w:p>
    <w:p w14:paraId="7550C791" w14:textId="77777777" w:rsidR="00240469" w:rsidRPr="00A025DF" w:rsidRDefault="00240469" w:rsidP="00240469">
      <w:pPr>
        <w:rPr>
          <w:rFonts w:ascii="Arial" w:hAnsi="Arial"/>
        </w:rPr>
      </w:pPr>
      <w:r w:rsidRPr="00A025DF">
        <w:rPr>
          <w:b/>
        </w:rPr>
        <w:t>Acteurs</w:t>
      </w:r>
      <w:r>
        <w:t xml:space="preserve"> : Utilisateur, Application Java Utilisateur, Serveur local</w:t>
      </w:r>
    </w:p>
    <w:p w14:paraId="3704F565" w14:textId="77777777" w:rsidR="00240469" w:rsidRPr="005B1719" w:rsidRDefault="00240469" w:rsidP="00240469">
      <w:pPr>
        <w:rPr>
          <w:b/>
        </w:rPr>
      </w:pPr>
      <w:r w:rsidRPr="005B1719">
        <w:rPr>
          <w:b/>
        </w:rPr>
        <w:t xml:space="preserve">Description des enchaînements : </w:t>
      </w:r>
    </w:p>
    <w:p w14:paraId="5446F6F0" w14:textId="77777777" w:rsidR="00240469" w:rsidRPr="00A025DF" w:rsidRDefault="00240469" w:rsidP="00240469">
      <w:r w:rsidRPr="00A025DF">
        <w:rPr>
          <w:b/>
        </w:rPr>
        <w:t>Pré conditions</w:t>
      </w:r>
      <w:r w:rsidRPr="00A025DF">
        <w:t xml:space="preserve"> : </w:t>
      </w:r>
      <w:r>
        <w:t>-</w:t>
      </w:r>
    </w:p>
    <w:p w14:paraId="417C2776" w14:textId="77777777" w:rsidR="00240469" w:rsidRDefault="00240469" w:rsidP="00240469">
      <w:pPr>
        <w:rPr>
          <w:b/>
        </w:rPr>
      </w:pPr>
      <w:r w:rsidRPr="00A025DF">
        <w:rPr>
          <w:b/>
        </w:rPr>
        <w:t>Scénario nominal</w:t>
      </w:r>
    </w:p>
    <w:p w14:paraId="53029E47" w14:textId="77777777" w:rsidR="00240469" w:rsidRDefault="00240469" w:rsidP="00240469">
      <w:pPr>
        <w:pStyle w:val="Pardeliste"/>
        <w:numPr>
          <w:ilvl w:val="0"/>
          <w:numId w:val="39"/>
        </w:numPr>
      </w:pPr>
      <w:r>
        <w:t xml:space="preserve">&lt;&lt;UC : Se </w:t>
      </w:r>
      <w:proofErr w:type="spellStart"/>
      <w:r>
        <w:t>logger</w:t>
      </w:r>
      <w:proofErr w:type="spellEnd"/>
      <w:r>
        <w:t>&gt;&gt;</w:t>
      </w:r>
    </w:p>
    <w:p w14:paraId="267EDD6A" w14:textId="77777777" w:rsidR="00240469" w:rsidRDefault="00240469" w:rsidP="00240469">
      <w:pPr>
        <w:pStyle w:val="Pardeliste"/>
        <w:numPr>
          <w:ilvl w:val="0"/>
          <w:numId w:val="39"/>
        </w:numPr>
      </w:pPr>
      <w:r>
        <w:t>L'application Java Superviseur récupère les informations de l'utilisateur sur son serveur local</w:t>
      </w:r>
    </w:p>
    <w:p w14:paraId="6C00FA41" w14:textId="77777777" w:rsidR="00240469" w:rsidRDefault="00240469" w:rsidP="00240469">
      <w:pPr>
        <w:pStyle w:val="Pardeliste"/>
        <w:numPr>
          <w:ilvl w:val="0"/>
          <w:numId w:val="39"/>
        </w:numPr>
      </w:pPr>
      <w:r w:rsidRPr="00344B0B">
        <w:t xml:space="preserve">L'application Java Superviseur affiche les </w:t>
      </w:r>
      <w:r>
        <w:t>statistiques récupérées</w:t>
      </w:r>
    </w:p>
    <w:p w14:paraId="7C8D8C24" w14:textId="77777777" w:rsidR="00240469" w:rsidRPr="0037521E" w:rsidRDefault="00240469" w:rsidP="00240469">
      <w:pPr>
        <w:pStyle w:val="Pardeliste"/>
        <w:numPr>
          <w:ilvl w:val="0"/>
          <w:numId w:val="39"/>
        </w:numPr>
      </w:pPr>
      <w:r>
        <w:t>L'utilisateur consulte s</w:t>
      </w:r>
      <w:r w:rsidRPr="0057041A">
        <w:t>es informations</w:t>
      </w:r>
    </w:p>
    <w:p w14:paraId="5D463D15" w14:textId="77777777" w:rsidR="00240469" w:rsidRPr="00CA017D" w:rsidRDefault="00240469" w:rsidP="00240469">
      <w:pPr>
        <w:rPr>
          <w:b/>
          <w:bCs/>
        </w:rPr>
      </w:pPr>
      <w:r w:rsidRPr="007C4D07">
        <w:rPr>
          <w:b/>
          <w:bCs/>
        </w:rPr>
        <w:t>Scénario alternatif</w:t>
      </w:r>
    </w:p>
    <w:p w14:paraId="6AA24025" w14:textId="77777777" w:rsidR="00240469" w:rsidRPr="00A025DF" w:rsidRDefault="00240469" w:rsidP="00240469">
      <w:pPr>
        <w:rPr>
          <w:b/>
        </w:rPr>
      </w:pPr>
      <w:r w:rsidRPr="00A025DF">
        <w:rPr>
          <w:b/>
        </w:rPr>
        <w:t xml:space="preserve">Post conditions : </w:t>
      </w:r>
      <w:r w:rsidRPr="0092588A">
        <w:t>-</w:t>
      </w:r>
    </w:p>
    <w:p w14:paraId="6D83AC65" w14:textId="77777777" w:rsidR="00240469" w:rsidRPr="005B1719" w:rsidRDefault="00240469" w:rsidP="00240469">
      <w:pPr>
        <w:rPr>
          <w:b/>
        </w:rPr>
      </w:pPr>
      <w:r w:rsidRPr="005B1719">
        <w:rPr>
          <w:b/>
        </w:rPr>
        <w:t xml:space="preserve">Besoin </w:t>
      </w:r>
      <w:proofErr w:type="gramStart"/>
      <w:r w:rsidRPr="005B1719">
        <w:rPr>
          <w:b/>
        </w:rPr>
        <w:t>d’IHM:</w:t>
      </w:r>
      <w:proofErr w:type="gramEnd"/>
      <w:r w:rsidRPr="005B1719">
        <w:rPr>
          <w:b/>
        </w:rPr>
        <w:t xml:space="preserve"> </w:t>
      </w:r>
    </w:p>
    <w:p w14:paraId="6F79A08A" w14:textId="77777777" w:rsidR="00240469" w:rsidRDefault="00240469" w:rsidP="00240469">
      <w:pPr>
        <w:rPr>
          <w:b/>
        </w:rPr>
      </w:pPr>
      <w:r w:rsidRPr="00A025DF">
        <w:rPr>
          <w:b/>
        </w:rPr>
        <w:t xml:space="preserve">Remarques (optionnel) : </w:t>
      </w:r>
    </w:p>
    <w:p w14:paraId="2810C618" w14:textId="77777777" w:rsidR="00240469" w:rsidRDefault="00240469" w:rsidP="00240469">
      <w:pPr>
        <w:pStyle w:val="Titre4"/>
      </w:pPr>
      <w:r>
        <w:t>Diagramme de séquences</w:t>
      </w:r>
    </w:p>
    <w:p w14:paraId="268C5937" w14:textId="77777777" w:rsidR="00240469" w:rsidRDefault="00240469" w:rsidP="00240469">
      <w:pPr>
        <w:jc w:val="center"/>
      </w:pPr>
      <w:r>
        <w:rPr>
          <w:noProof/>
          <w:lang w:val="fr-FR" w:eastAsia="zh-CN"/>
        </w:rPr>
        <w:drawing>
          <wp:inline distT="0" distB="0" distL="0" distR="0" wp14:anchorId="71476C4B" wp14:editId="5C1266DD">
            <wp:extent cx="3945137" cy="2160000"/>
            <wp:effectExtent l="0" t="0" r="0" b="0"/>
            <wp:docPr id="26" name="Image 26" descr="../../../../../../../../Library/Containers/com.apple.Preview/Data/Desktop/Consulter%20s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apple.Preview/Data/Desktop/Consulter%20ses%20s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5137" cy="2160000"/>
                    </a:xfrm>
                    <a:prstGeom prst="rect">
                      <a:avLst/>
                    </a:prstGeom>
                    <a:noFill/>
                    <a:ln>
                      <a:noFill/>
                    </a:ln>
                  </pic:spPr>
                </pic:pic>
              </a:graphicData>
            </a:graphic>
          </wp:inline>
        </w:drawing>
      </w:r>
      <w:r>
        <w:br w:type="page"/>
      </w:r>
    </w:p>
    <w:p w14:paraId="2A522A5D" w14:textId="77777777" w:rsidR="00001FB0" w:rsidRDefault="00001FB0" w:rsidP="00001FB0">
      <w:pPr>
        <w:pStyle w:val="Titre4"/>
      </w:pPr>
      <w:r>
        <w:lastRenderedPageBreak/>
        <w:t xml:space="preserve">Se </w:t>
      </w:r>
      <w:proofErr w:type="spellStart"/>
      <w:r>
        <w:t>logger</w:t>
      </w:r>
      <w:proofErr w:type="spellEnd"/>
    </w:p>
    <w:p w14:paraId="2D2FEB7B" w14:textId="77777777" w:rsidR="00001FB0" w:rsidRPr="00A025DF" w:rsidRDefault="00001FB0" w:rsidP="00001FB0">
      <w:pPr>
        <w:tabs>
          <w:tab w:val="left" w:pos="3268"/>
        </w:tabs>
        <w:rPr>
          <w:b/>
        </w:rPr>
      </w:pPr>
      <w:r w:rsidRPr="00A025DF">
        <w:rPr>
          <w:b/>
        </w:rPr>
        <w:t>Description</w:t>
      </w:r>
      <w:r>
        <w:rPr>
          <w:b/>
        </w:rPr>
        <w:t xml:space="preserve"> </w:t>
      </w:r>
      <w:r>
        <w:t xml:space="preserve">: </w:t>
      </w:r>
      <w:r>
        <w:rPr>
          <w:bCs/>
        </w:rPr>
        <w:t xml:space="preserve">Un utilisateur ou un superviseur souhaite se </w:t>
      </w:r>
      <w:proofErr w:type="spellStart"/>
      <w:r>
        <w:rPr>
          <w:bCs/>
        </w:rPr>
        <w:t>logger</w:t>
      </w:r>
      <w:proofErr w:type="spellEnd"/>
      <w:r>
        <w:rPr>
          <w:bCs/>
        </w:rPr>
        <w:t xml:space="preserve"> à l’application afin de consulter les statistiques.</w:t>
      </w:r>
    </w:p>
    <w:p w14:paraId="2269A248" w14:textId="77777777" w:rsidR="00001FB0" w:rsidRPr="00A025DF" w:rsidRDefault="00001FB0" w:rsidP="00001FB0">
      <w:pPr>
        <w:rPr>
          <w:rFonts w:ascii="Arial" w:hAnsi="Arial"/>
        </w:rPr>
      </w:pPr>
      <w:r w:rsidRPr="00A025DF">
        <w:rPr>
          <w:b/>
        </w:rPr>
        <w:t>Acteurs</w:t>
      </w:r>
      <w:r>
        <w:t xml:space="preserve"> : Serveur local, Utilisateur, Superviseur, Applications java</w:t>
      </w:r>
    </w:p>
    <w:p w14:paraId="49835A67" w14:textId="77777777" w:rsidR="00001FB0" w:rsidRPr="00363309" w:rsidRDefault="00001FB0" w:rsidP="00001FB0">
      <w:pPr>
        <w:rPr>
          <w:bCs/>
        </w:rPr>
      </w:pPr>
      <w:r>
        <w:rPr>
          <w:b/>
        </w:rPr>
        <w:t>Description des enchaînements :</w:t>
      </w:r>
    </w:p>
    <w:p w14:paraId="4F300EBD" w14:textId="77777777" w:rsidR="00001FB0" w:rsidRPr="00A025DF" w:rsidRDefault="00001FB0" w:rsidP="00001FB0">
      <w:r w:rsidRPr="00A025DF">
        <w:rPr>
          <w:b/>
        </w:rPr>
        <w:t>Pré conditions</w:t>
      </w:r>
      <w:r w:rsidRPr="00A025DF">
        <w:t xml:space="preserve"> : </w:t>
      </w:r>
      <w:r>
        <w:t>-</w:t>
      </w:r>
    </w:p>
    <w:p w14:paraId="01B24307" w14:textId="77777777" w:rsidR="00001FB0" w:rsidRPr="00A025DF" w:rsidRDefault="00001FB0" w:rsidP="00001FB0">
      <w:pPr>
        <w:rPr>
          <w:b/>
        </w:rPr>
      </w:pPr>
      <w:r w:rsidRPr="00A025DF">
        <w:rPr>
          <w:b/>
        </w:rPr>
        <w:t>Scénario nominal</w:t>
      </w:r>
    </w:p>
    <w:p w14:paraId="2EC21945" w14:textId="77777777" w:rsidR="00001FB0" w:rsidRDefault="00001FB0" w:rsidP="00001FB0">
      <w:pPr>
        <w:pStyle w:val="Pardeliste"/>
        <w:numPr>
          <w:ilvl w:val="0"/>
          <w:numId w:val="23"/>
        </w:numPr>
      </w:pPr>
      <w:r>
        <w:t>La personne ouvre l’application java</w:t>
      </w:r>
    </w:p>
    <w:p w14:paraId="6750289C" w14:textId="77777777" w:rsidR="00001FB0" w:rsidRDefault="00001FB0" w:rsidP="00001FB0">
      <w:pPr>
        <w:pStyle w:val="Pardeliste"/>
        <w:numPr>
          <w:ilvl w:val="0"/>
          <w:numId w:val="23"/>
        </w:numPr>
      </w:pPr>
      <w:r>
        <w:t xml:space="preserve">L’application java vérifie si la personne est </w:t>
      </w:r>
      <w:proofErr w:type="spellStart"/>
      <w:r>
        <w:t>loggée</w:t>
      </w:r>
      <w:proofErr w:type="spellEnd"/>
    </w:p>
    <w:p w14:paraId="0932D087" w14:textId="77777777" w:rsidR="00001FB0" w:rsidRDefault="00001FB0" w:rsidP="00001FB0">
      <w:pPr>
        <w:pStyle w:val="Pardeliste"/>
        <w:numPr>
          <w:ilvl w:val="0"/>
          <w:numId w:val="23"/>
        </w:numPr>
      </w:pPr>
      <w:r>
        <w:t>L’application java affiche une page de login</w:t>
      </w:r>
    </w:p>
    <w:p w14:paraId="7D767513" w14:textId="77777777" w:rsidR="00001FB0" w:rsidRDefault="00001FB0" w:rsidP="00001FB0">
      <w:pPr>
        <w:pStyle w:val="Pardeliste"/>
        <w:numPr>
          <w:ilvl w:val="0"/>
          <w:numId w:val="23"/>
        </w:numPr>
      </w:pPr>
      <w:r>
        <w:t>La personne entre son login et son mot de passe</w:t>
      </w:r>
    </w:p>
    <w:p w14:paraId="44765649" w14:textId="77777777" w:rsidR="00001FB0" w:rsidRDefault="00001FB0" w:rsidP="00001FB0">
      <w:pPr>
        <w:pStyle w:val="Pardeliste"/>
        <w:numPr>
          <w:ilvl w:val="0"/>
          <w:numId w:val="23"/>
        </w:numPr>
      </w:pPr>
      <w:r>
        <w:t>L’application java vérifie et valide les données de connexion</w:t>
      </w:r>
    </w:p>
    <w:p w14:paraId="0AD8F614" w14:textId="77777777" w:rsidR="00001FB0" w:rsidRDefault="00001FB0" w:rsidP="00001FB0">
      <w:pPr>
        <w:pStyle w:val="Pardeliste"/>
        <w:numPr>
          <w:ilvl w:val="0"/>
          <w:numId w:val="23"/>
        </w:numPr>
      </w:pPr>
      <w:r>
        <w:t>Fin du scénario nominal</w:t>
      </w:r>
    </w:p>
    <w:p w14:paraId="406522A6" w14:textId="77777777" w:rsidR="00001FB0" w:rsidRDefault="00001FB0" w:rsidP="00001FB0">
      <w:pPr>
        <w:rPr>
          <w:b/>
        </w:rPr>
      </w:pPr>
      <w:r w:rsidRPr="00163D9B">
        <w:rPr>
          <w:b/>
        </w:rPr>
        <w:t>Scénario alternatif</w:t>
      </w:r>
    </w:p>
    <w:p w14:paraId="02EF1BCA" w14:textId="77777777" w:rsidR="00001FB0" w:rsidRDefault="00001FB0" w:rsidP="00001FB0">
      <w:r>
        <w:t xml:space="preserve">A1 : La personne est déjà </w:t>
      </w:r>
      <w:proofErr w:type="spellStart"/>
      <w:r>
        <w:t>loggée</w:t>
      </w:r>
      <w:proofErr w:type="spellEnd"/>
    </w:p>
    <w:p w14:paraId="2A09D3EC" w14:textId="77777777" w:rsidR="00001FB0" w:rsidRDefault="00001FB0" w:rsidP="00001FB0">
      <w:pPr>
        <w:pStyle w:val="Pardeliste"/>
        <w:numPr>
          <w:ilvl w:val="0"/>
          <w:numId w:val="25"/>
        </w:numPr>
      </w:pPr>
      <w:r>
        <w:t>Démarre au point 3 du scénario nominal</w:t>
      </w:r>
    </w:p>
    <w:p w14:paraId="5613DFC6" w14:textId="77777777" w:rsidR="00001FB0" w:rsidRDefault="00001FB0" w:rsidP="00001FB0">
      <w:pPr>
        <w:pStyle w:val="Pardeliste"/>
        <w:numPr>
          <w:ilvl w:val="0"/>
          <w:numId w:val="28"/>
        </w:numPr>
      </w:pPr>
      <w:r>
        <w:t>Reprend au point 6 du scénario nominal</w:t>
      </w:r>
    </w:p>
    <w:p w14:paraId="537C9402" w14:textId="77777777" w:rsidR="00001FB0" w:rsidRDefault="00001FB0" w:rsidP="00001FB0">
      <w:r>
        <w:t>A2 : Les données de connexion sont incorrectes</w:t>
      </w:r>
    </w:p>
    <w:p w14:paraId="6D46EBD6" w14:textId="77777777" w:rsidR="00001FB0" w:rsidRDefault="00001FB0" w:rsidP="00001FB0">
      <w:pPr>
        <w:pStyle w:val="Pardeliste"/>
        <w:numPr>
          <w:ilvl w:val="0"/>
          <w:numId w:val="26"/>
        </w:numPr>
      </w:pPr>
      <w:r>
        <w:t>Démarre au point 6 du scénario nominal</w:t>
      </w:r>
    </w:p>
    <w:p w14:paraId="54D26C26" w14:textId="77777777" w:rsidR="00001FB0" w:rsidRDefault="00001FB0" w:rsidP="00001FB0">
      <w:pPr>
        <w:pStyle w:val="Pardeliste"/>
        <w:numPr>
          <w:ilvl w:val="0"/>
          <w:numId w:val="27"/>
        </w:numPr>
      </w:pPr>
      <w:r>
        <w:t>L'application affiche un message d'erreur</w:t>
      </w:r>
    </w:p>
    <w:p w14:paraId="278BCDF1" w14:textId="77777777" w:rsidR="00001FB0" w:rsidRPr="00163D9B" w:rsidRDefault="00001FB0" w:rsidP="00001FB0">
      <w:pPr>
        <w:pStyle w:val="Pardeliste"/>
        <w:numPr>
          <w:ilvl w:val="0"/>
          <w:numId w:val="27"/>
        </w:numPr>
      </w:pPr>
      <w:r>
        <w:t>Reprend au point 4 du scénario nominal</w:t>
      </w:r>
    </w:p>
    <w:p w14:paraId="39684BC0" w14:textId="77777777" w:rsidR="00001FB0" w:rsidRPr="00A025DF" w:rsidRDefault="00001FB0" w:rsidP="00001FB0">
      <w:pPr>
        <w:rPr>
          <w:b/>
        </w:rPr>
      </w:pPr>
      <w:r w:rsidRPr="00A025DF">
        <w:rPr>
          <w:b/>
        </w:rPr>
        <w:t xml:space="preserve">Post conditions : </w:t>
      </w:r>
      <w:r w:rsidRPr="0092588A">
        <w:t>-</w:t>
      </w:r>
    </w:p>
    <w:p w14:paraId="712EDD3D" w14:textId="77777777" w:rsidR="00001FB0" w:rsidRPr="005B1719" w:rsidRDefault="00001FB0" w:rsidP="00001FB0">
      <w:pPr>
        <w:rPr>
          <w:b/>
        </w:rPr>
      </w:pPr>
      <w:r w:rsidRPr="005B1719">
        <w:rPr>
          <w:b/>
        </w:rPr>
        <w:t>Besoin d’IHM</w:t>
      </w:r>
      <w:r>
        <w:rPr>
          <w:b/>
        </w:rPr>
        <w:t xml:space="preserve"> </w:t>
      </w:r>
      <w:r w:rsidRPr="005B1719">
        <w:rPr>
          <w:b/>
        </w:rPr>
        <w:t xml:space="preserve">: </w:t>
      </w:r>
    </w:p>
    <w:p w14:paraId="2DEA5ADB" w14:textId="77777777" w:rsidR="00001FB0" w:rsidRPr="00A025DF" w:rsidRDefault="00001FB0" w:rsidP="00001FB0">
      <w:pPr>
        <w:rPr>
          <w:b/>
        </w:rPr>
      </w:pPr>
      <w:r w:rsidRPr="00A025DF">
        <w:rPr>
          <w:b/>
        </w:rPr>
        <w:t xml:space="preserve">Remarques (optionnel) : </w:t>
      </w:r>
    </w:p>
    <w:p w14:paraId="12AC5A67" w14:textId="77777777" w:rsidR="00001FB0" w:rsidRPr="00A62D8C" w:rsidRDefault="00001FB0" w:rsidP="00001FB0">
      <w:pPr>
        <w:pStyle w:val="Titre4"/>
      </w:pPr>
      <w:r>
        <w:t>Diagramme de séquences</w:t>
      </w:r>
    </w:p>
    <w:p w14:paraId="37329385" w14:textId="1F41D216" w:rsidR="00001FB0" w:rsidRDefault="00001FB0" w:rsidP="00001FB0">
      <w:pPr>
        <w:jc w:val="center"/>
      </w:pPr>
      <w:r>
        <w:rPr>
          <w:noProof/>
          <w:lang w:val="fr-FR" w:eastAsia="zh-CN"/>
        </w:rPr>
        <w:drawing>
          <wp:inline distT="0" distB="0" distL="0" distR="0" wp14:anchorId="3237A456" wp14:editId="1BA8368F">
            <wp:extent cx="3356569" cy="2880000"/>
            <wp:effectExtent l="0" t="0" r="0" b="0"/>
            <wp:docPr id="13" name="Image 13" descr="../../../../../../../../Library/Containers/com.apple.Preview/Data/Desktop/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Preview/Data/Desktop/S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6569" cy="2880000"/>
                    </a:xfrm>
                    <a:prstGeom prst="rect">
                      <a:avLst/>
                    </a:prstGeom>
                    <a:noFill/>
                    <a:ln>
                      <a:noFill/>
                    </a:ln>
                  </pic:spPr>
                </pic:pic>
              </a:graphicData>
            </a:graphic>
          </wp:inline>
        </w:drawing>
      </w:r>
      <w:r>
        <w:br w:type="page"/>
      </w:r>
    </w:p>
    <w:p w14:paraId="36AF5C7F" w14:textId="781C22E6" w:rsidR="00E73786" w:rsidRDefault="0094053E" w:rsidP="0094053E">
      <w:pPr>
        <w:pStyle w:val="Titre3"/>
      </w:pPr>
      <w:bookmarkStart w:id="30" w:name="_Toc512884459"/>
      <w:r>
        <w:lastRenderedPageBreak/>
        <w:t xml:space="preserve">Prototype 3, </w:t>
      </w:r>
      <w:r w:rsidR="004B26E2">
        <w:t xml:space="preserve">création d’une </w:t>
      </w:r>
      <w:r>
        <w:t xml:space="preserve">application </w:t>
      </w:r>
      <w:r w:rsidR="004B26E2">
        <w:t>pour le</w:t>
      </w:r>
      <w:r>
        <w:t xml:space="preserve"> superviseur</w:t>
      </w:r>
      <w:bookmarkEnd w:id="30"/>
    </w:p>
    <w:p w14:paraId="1D7BFC05" w14:textId="77777777" w:rsidR="00AD3713" w:rsidRDefault="00AD3713" w:rsidP="0094053E">
      <w:pPr>
        <w:pStyle w:val="Titre4"/>
      </w:pPr>
      <w:bookmarkStart w:id="31" w:name="_Toc511117172"/>
      <w:bookmarkEnd w:id="24"/>
      <w:r>
        <w:t>Créer un objectif</w:t>
      </w:r>
      <w:bookmarkEnd w:id="31"/>
    </w:p>
    <w:p w14:paraId="2529271D" w14:textId="77777777" w:rsidR="00AD3713" w:rsidRPr="00A025DF" w:rsidRDefault="00AD3713" w:rsidP="00AD3713">
      <w:pPr>
        <w:rPr>
          <w:b/>
        </w:rPr>
      </w:pPr>
      <w:r w:rsidRPr="00A025DF">
        <w:rPr>
          <w:b/>
        </w:rPr>
        <w:t>Description</w:t>
      </w:r>
      <w:r>
        <w:rPr>
          <w:b/>
        </w:rPr>
        <w:t xml:space="preserve"> </w:t>
      </w:r>
      <w:r>
        <w:t>: Le superviseur souhaite créer un objectif pour un utilisateur monitoré.</w:t>
      </w:r>
    </w:p>
    <w:p w14:paraId="36CE479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229C832F" w14:textId="77777777" w:rsidR="00AD3713" w:rsidRPr="005B1719" w:rsidRDefault="00AD3713" w:rsidP="00AD3713">
      <w:pPr>
        <w:rPr>
          <w:b/>
        </w:rPr>
      </w:pPr>
      <w:r w:rsidRPr="005B1719">
        <w:rPr>
          <w:b/>
        </w:rPr>
        <w:t xml:space="preserve">Description des enchaînements : </w:t>
      </w:r>
    </w:p>
    <w:p w14:paraId="69615F10" w14:textId="77777777" w:rsidR="00AD3713" w:rsidRPr="00A025DF" w:rsidRDefault="00AD3713" w:rsidP="00AD3713">
      <w:r w:rsidRPr="00A025DF">
        <w:rPr>
          <w:b/>
        </w:rPr>
        <w:t>Pré conditions</w:t>
      </w:r>
      <w:r w:rsidRPr="00A025DF">
        <w:t xml:space="preserve"> : </w:t>
      </w:r>
      <w:r>
        <w:t>-</w:t>
      </w:r>
    </w:p>
    <w:p w14:paraId="5788E378" w14:textId="77777777" w:rsidR="00AD3713" w:rsidRDefault="00AD3713" w:rsidP="00AD3713">
      <w:pPr>
        <w:rPr>
          <w:b/>
        </w:rPr>
      </w:pPr>
      <w:r w:rsidRPr="00A025DF">
        <w:rPr>
          <w:b/>
        </w:rPr>
        <w:t>Scénario nominal</w:t>
      </w:r>
    </w:p>
    <w:p w14:paraId="398B59B2" w14:textId="77777777" w:rsidR="00AD3713" w:rsidRDefault="00AD3713" w:rsidP="003D251E">
      <w:pPr>
        <w:pStyle w:val="snario"/>
        <w:numPr>
          <w:ilvl w:val="0"/>
          <w:numId w:val="30"/>
        </w:numPr>
        <w:rPr>
          <w:rFonts w:asciiTheme="minorHAnsi" w:hAnsiTheme="minorHAnsi"/>
        </w:rPr>
      </w:pPr>
      <w:r>
        <w:rPr>
          <w:rFonts w:asciiTheme="minorHAnsi" w:hAnsiTheme="minorHAnsi"/>
        </w:rPr>
        <w:t>Le superviseur clique sur le bouton "Créer un objectif"</w:t>
      </w:r>
    </w:p>
    <w:p w14:paraId="31FCD91B" w14:textId="77777777" w:rsidR="00AD3713" w:rsidRDefault="00AD3713" w:rsidP="003D251E">
      <w:pPr>
        <w:pStyle w:val="snario"/>
        <w:numPr>
          <w:ilvl w:val="0"/>
          <w:numId w:val="30"/>
        </w:numPr>
        <w:rPr>
          <w:rFonts w:asciiTheme="minorHAnsi" w:hAnsiTheme="minorHAnsi"/>
        </w:rPr>
      </w:pPr>
      <w:r>
        <w:rPr>
          <w:rFonts w:asciiTheme="minorHAnsi" w:hAnsiTheme="minorHAnsi"/>
        </w:rPr>
        <w:t>Le système affiche le formulaire de création d’objectif</w:t>
      </w:r>
    </w:p>
    <w:p w14:paraId="4C21B9AC" w14:textId="77777777" w:rsidR="00AD3713" w:rsidRDefault="00AD3713" w:rsidP="003D251E">
      <w:pPr>
        <w:pStyle w:val="snario"/>
        <w:numPr>
          <w:ilvl w:val="0"/>
          <w:numId w:val="30"/>
        </w:numPr>
        <w:rPr>
          <w:rFonts w:asciiTheme="minorHAnsi" w:hAnsiTheme="minorHAnsi"/>
        </w:rPr>
      </w:pPr>
      <w:r>
        <w:rPr>
          <w:rFonts w:asciiTheme="minorHAnsi" w:hAnsiTheme="minorHAnsi"/>
        </w:rPr>
        <w:t>Le superviseur remplit le formulaire et clique sur le bouton "Sauvegarder"</w:t>
      </w:r>
    </w:p>
    <w:p w14:paraId="44DCE5A8" w14:textId="77777777" w:rsidR="00AD3713" w:rsidRDefault="00AD3713" w:rsidP="003D251E">
      <w:pPr>
        <w:pStyle w:val="snario"/>
        <w:numPr>
          <w:ilvl w:val="0"/>
          <w:numId w:val="30"/>
        </w:numPr>
        <w:rPr>
          <w:rFonts w:asciiTheme="minorHAnsi" w:hAnsiTheme="minorHAnsi"/>
        </w:rPr>
      </w:pPr>
      <w:r>
        <w:rPr>
          <w:rFonts w:asciiTheme="minorHAnsi" w:hAnsiTheme="minorHAnsi"/>
        </w:rPr>
        <w:t>Le serveur local de l'utilisateur monitoré enregistre l’objectif</w:t>
      </w:r>
    </w:p>
    <w:p w14:paraId="696346A1" w14:textId="77777777" w:rsidR="00AD3713" w:rsidRPr="00684B66" w:rsidRDefault="00AD3713" w:rsidP="00AD3713">
      <w:pPr>
        <w:pStyle w:val="snario"/>
        <w:numPr>
          <w:ilvl w:val="0"/>
          <w:numId w:val="0"/>
        </w:numPr>
        <w:ind w:left="720" w:hanging="360"/>
        <w:rPr>
          <w:rFonts w:asciiTheme="minorHAnsi" w:hAnsiTheme="minorHAnsi"/>
        </w:rPr>
      </w:pPr>
    </w:p>
    <w:p w14:paraId="20997E35" w14:textId="77777777" w:rsidR="00AD3713" w:rsidRPr="00CA017D" w:rsidRDefault="00AD3713" w:rsidP="00AD3713">
      <w:pPr>
        <w:rPr>
          <w:b/>
          <w:bCs/>
        </w:rPr>
      </w:pPr>
      <w:r w:rsidRPr="007C4D07">
        <w:rPr>
          <w:b/>
          <w:bCs/>
        </w:rPr>
        <w:t>Scénario alternatif</w:t>
      </w:r>
    </w:p>
    <w:p w14:paraId="3B8B8A6D" w14:textId="77777777" w:rsidR="00AD3713" w:rsidRPr="00A025DF" w:rsidRDefault="00AD3713" w:rsidP="00AD3713">
      <w:pPr>
        <w:rPr>
          <w:b/>
        </w:rPr>
      </w:pPr>
      <w:r w:rsidRPr="00A025DF">
        <w:rPr>
          <w:b/>
        </w:rPr>
        <w:t xml:space="preserve">Post conditions : </w:t>
      </w:r>
      <w:r w:rsidRPr="0092588A">
        <w:t>-</w:t>
      </w:r>
    </w:p>
    <w:p w14:paraId="734A42E6"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02F56074" w14:textId="77777777" w:rsidR="00AD3713" w:rsidRDefault="00AD3713" w:rsidP="00AD3713">
      <w:pPr>
        <w:rPr>
          <w:b/>
        </w:rPr>
      </w:pPr>
      <w:r w:rsidRPr="00A025DF">
        <w:rPr>
          <w:b/>
        </w:rPr>
        <w:t xml:space="preserve">Remarques (optionnel) : </w:t>
      </w:r>
    </w:p>
    <w:p w14:paraId="1A81EF06" w14:textId="77777777" w:rsidR="00AD3713" w:rsidRDefault="00AD3713" w:rsidP="00AD3713">
      <w:pPr>
        <w:pStyle w:val="Titre4"/>
      </w:pPr>
      <w:r>
        <w:t>Diagramme de séquences</w:t>
      </w:r>
    </w:p>
    <w:p w14:paraId="05BB8B75" w14:textId="0F6B6561" w:rsidR="00AD3713" w:rsidRDefault="00D3598E" w:rsidP="00D3598E">
      <w:pPr>
        <w:jc w:val="center"/>
      </w:pPr>
      <w:r>
        <w:rPr>
          <w:noProof/>
          <w:lang w:val="fr-FR" w:eastAsia="zh-CN"/>
        </w:rPr>
        <w:drawing>
          <wp:inline distT="0" distB="0" distL="0" distR="0" wp14:anchorId="0FC28015" wp14:editId="363D0C9D">
            <wp:extent cx="4087908" cy="1440000"/>
            <wp:effectExtent l="0" t="0" r="1905" b="8255"/>
            <wp:docPr id="21" name="Image 21" descr="../../../../../../../../Library/Containers/com.apple.Preview/Data/Desktop/Créer%20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apple.Preview/Data/Desktop/Créer%20un%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7908" cy="1440000"/>
                    </a:xfrm>
                    <a:prstGeom prst="rect">
                      <a:avLst/>
                    </a:prstGeom>
                    <a:noFill/>
                    <a:ln>
                      <a:noFill/>
                    </a:ln>
                  </pic:spPr>
                </pic:pic>
              </a:graphicData>
            </a:graphic>
          </wp:inline>
        </w:drawing>
      </w:r>
      <w:r w:rsidR="00AD3713">
        <w:br w:type="page"/>
      </w:r>
    </w:p>
    <w:p w14:paraId="06E1BC8F" w14:textId="77777777" w:rsidR="00AD3713" w:rsidRDefault="00AD3713" w:rsidP="0094053E">
      <w:pPr>
        <w:pStyle w:val="Titre4"/>
      </w:pPr>
      <w:bookmarkStart w:id="32" w:name="_Toc511117173"/>
      <w:r>
        <w:lastRenderedPageBreak/>
        <w:t>Ajouter un utilisateur</w:t>
      </w:r>
      <w:bookmarkEnd w:id="32"/>
    </w:p>
    <w:p w14:paraId="58275AA7" w14:textId="77777777" w:rsidR="00AD3713" w:rsidRPr="00A025DF" w:rsidRDefault="00AD3713" w:rsidP="00AD3713">
      <w:pPr>
        <w:rPr>
          <w:b/>
        </w:rPr>
      </w:pPr>
      <w:r w:rsidRPr="00A025DF">
        <w:rPr>
          <w:b/>
        </w:rPr>
        <w:t>Description</w:t>
      </w:r>
      <w:r>
        <w:rPr>
          <w:b/>
        </w:rPr>
        <w:t xml:space="preserve"> </w:t>
      </w:r>
      <w:r>
        <w:t>: Le superviseur souhaite ajouter un utilisateur à monitorer.</w:t>
      </w:r>
    </w:p>
    <w:p w14:paraId="78CD8EC2"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00EA9D5E" w14:textId="77777777" w:rsidR="00AD3713" w:rsidRPr="005B1719" w:rsidRDefault="00AD3713" w:rsidP="00AD3713">
      <w:pPr>
        <w:rPr>
          <w:b/>
        </w:rPr>
      </w:pPr>
      <w:r w:rsidRPr="005B1719">
        <w:rPr>
          <w:b/>
        </w:rPr>
        <w:t xml:space="preserve">Description des enchaînements : </w:t>
      </w:r>
    </w:p>
    <w:p w14:paraId="43A3E069" w14:textId="77777777" w:rsidR="00AD3713" w:rsidRPr="00A025DF" w:rsidRDefault="00AD3713" w:rsidP="00AD3713">
      <w:r w:rsidRPr="00A025DF">
        <w:rPr>
          <w:b/>
        </w:rPr>
        <w:t>Pré conditions</w:t>
      </w:r>
      <w:r w:rsidRPr="00A025DF">
        <w:t xml:space="preserve"> : </w:t>
      </w:r>
      <w:r>
        <w:t>-</w:t>
      </w:r>
    </w:p>
    <w:p w14:paraId="00E4FE02" w14:textId="77777777" w:rsidR="00AD3713" w:rsidRDefault="00AD3713" w:rsidP="00AD3713">
      <w:pPr>
        <w:rPr>
          <w:b/>
        </w:rPr>
      </w:pPr>
      <w:r w:rsidRPr="00A025DF">
        <w:rPr>
          <w:b/>
        </w:rPr>
        <w:t>Scénario nominal</w:t>
      </w:r>
    </w:p>
    <w:p w14:paraId="6BF133D8"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clique sur le bouton "Ajouter un utilisateur"</w:t>
      </w:r>
    </w:p>
    <w:p w14:paraId="1F5ECA40" w14:textId="77777777" w:rsidR="00AD3713" w:rsidRDefault="00AD3713" w:rsidP="003D251E">
      <w:pPr>
        <w:pStyle w:val="snario"/>
        <w:numPr>
          <w:ilvl w:val="0"/>
          <w:numId w:val="33"/>
        </w:numPr>
        <w:rPr>
          <w:rFonts w:asciiTheme="minorHAnsi" w:hAnsiTheme="minorHAnsi"/>
        </w:rPr>
      </w:pPr>
      <w:r>
        <w:rPr>
          <w:rFonts w:asciiTheme="minorHAnsi" w:hAnsiTheme="minorHAnsi"/>
        </w:rPr>
        <w:t>L'application Java Superviseur affiche le formulaire pour ajouter un utilisateur</w:t>
      </w:r>
    </w:p>
    <w:p w14:paraId="1281C41B" w14:textId="77777777" w:rsidR="00AD3713" w:rsidRDefault="00AD3713" w:rsidP="003D251E">
      <w:pPr>
        <w:pStyle w:val="snario"/>
        <w:numPr>
          <w:ilvl w:val="0"/>
          <w:numId w:val="33"/>
        </w:numPr>
        <w:rPr>
          <w:rFonts w:asciiTheme="minorHAnsi" w:hAnsiTheme="minorHAnsi"/>
        </w:rPr>
      </w:pPr>
      <w:r>
        <w:rPr>
          <w:rFonts w:asciiTheme="minorHAnsi" w:hAnsiTheme="minorHAnsi"/>
        </w:rPr>
        <w:t>Le superviseur remplit les champs puis valide</w:t>
      </w:r>
    </w:p>
    <w:p w14:paraId="174D04E5" w14:textId="77777777" w:rsidR="00AD3713" w:rsidRDefault="00AD3713" w:rsidP="003D251E">
      <w:pPr>
        <w:pStyle w:val="snario"/>
        <w:numPr>
          <w:ilvl w:val="0"/>
          <w:numId w:val="33"/>
        </w:numPr>
        <w:rPr>
          <w:rFonts w:asciiTheme="minorHAnsi" w:hAnsiTheme="minorHAnsi"/>
        </w:rPr>
      </w:pPr>
      <w:r>
        <w:rPr>
          <w:rFonts w:asciiTheme="minorHAnsi" w:hAnsiTheme="minorHAnsi"/>
        </w:rPr>
        <w:t>Le serveur local de l'utilisateur à monitorer enregistre les informations</w:t>
      </w:r>
    </w:p>
    <w:p w14:paraId="00C18ACE" w14:textId="77777777" w:rsidR="00AD3713" w:rsidRDefault="00AD3713" w:rsidP="003D251E">
      <w:pPr>
        <w:pStyle w:val="snario"/>
        <w:numPr>
          <w:ilvl w:val="0"/>
          <w:numId w:val="33"/>
        </w:numPr>
        <w:rPr>
          <w:rFonts w:asciiTheme="minorHAnsi" w:hAnsiTheme="minorHAnsi"/>
        </w:rPr>
      </w:pPr>
      <w:r>
        <w:rPr>
          <w:rFonts w:asciiTheme="minorHAnsi" w:hAnsiTheme="minorHAnsi"/>
        </w:rPr>
        <w:t>&lt;&lt;UC : Accepter le contrôle&gt;&gt;</w:t>
      </w:r>
    </w:p>
    <w:p w14:paraId="1BF6AA80" w14:textId="77777777" w:rsidR="00AD3713" w:rsidRDefault="00AD3713" w:rsidP="003D251E">
      <w:pPr>
        <w:pStyle w:val="snario"/>
        <w:numPr>
          <w:ilvl w:val="0"/>
          <w:numId w:val="33"/>
        </w:numPr>
        <w:rPr>
          <w:rFonts w:asciiTheme="minorHAnsi" w:hAnsiTheme="minorHAnsi"/>
        </w:rPr>
      </w:pPr>
      <w:r>
        <w:rPr>
          <w:rFonts w:asciiTheme="minorHAnsi" w:hAnsiTheme="minorHAnsi"/>
        </w:rPr>
        <w:t>Fin du scénario nominal</w:t>
      </w:r>
    </w:p>
    <w:p w14:paraId="60F7A3AD" w14:textId="77777777" w:rsidR="00AD3713" w:rsidRPr="009A0624" w:rsidRDefault="00AD3713" w:rsidP="00AD3713">
      <w:pPr>
        <w:pStyle w:val="snario"/>
        <w:numPr>
          <w:ilvl w:val="0"/>
          <w:numId w:val="0"/>
        </w:numPr>
        <w:ind w:left="720"/>
        <w:rPr>
          <w:rFonts w:asciiTheme="minorHAnsi" w:hAnsiTheme="minorHAnsi"/>
        </w:rPr>
      </w:pPr>
    </w:p>
    <w:p w14:paraId="174F0B84" w14:textId="77777777" w:rsidR="00AD3713" w:rsidRPr="00CA017D" w:rsidRDefault="00AD3713" w:rsidP="00AD3713">
      <w:pPr>
        <w:rPr>
          <w:b/>
          <w:bCs/>
        </w:rPr>
      </w:pPr>
      <w:r w:rsidRPr="007C4D07">
        <w:rPr>
          <w:b/>
          <w:bCs/>
        </w:rPr>
        <w:t>Scénario alternatif</w:t>
      </w:r>
    </w:p>
    <w:p w14:paraId="4E7972B6" w14:textId="77777777" w:rsidR="00AD3713" w:rsidRPr="00A025DF" w:rsidRDefault="00AD3713" w:rsidP="00AD3713">
      <w:pPr>
        <w:rPr>
          <w:b/>
        </w:rPr>
      </w:pPr>
      <w:r w:rsidRPr="00A025DF">
        <w:rPr>
          <w:b/>
        </w:rPr>
        <w:t xml:space="preserve">Post conditions : </w:t>
      </w:r>
      <w:r w:rsidRPr="0092588A">
        <w:t>-</w:t>
      </w:r>
    </w:p>
    <w:p w14:paraId="24328CF5"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42564881" w14:textId="77777777" w:rsidR="00AD3713" w:rsidRDefault="00AD3713" w:rsidP="00AD3713">
      <w:pPr>
        <w:rPr>
          <w:b/>
        </w:rPr>
      </w:pPr>
      <w:r w:rsidRPr="00A025DF">
        <w:rPr>
          <w:b/>
        </w:rPr>
        <w:t xml:space="preserve">Remarques (optionnel) : </w:t>
      </w:r>
    </w:p>
    <w:p w14:paraId="03284ADE" w14:textId="77777777" w:rsidR="00AD3713" w:rsidRDefault="00AD3713" w:rsidP="00AD3713">
      <w:pPr>
        <w:pStyle w:val="Titre4"/>
      </w:pPr>
      <w:r>
        <w:t>Diagramme de séquences</w:t>
      </w:r>
    </w:p>
    <w:p w14:paraId="3BCCDD7F" w14:textId="24FFF5C0" w:rsidR="00AD3713" w:rsidRDefault="00555B77" w:rsidP="00555B77">
      <w:pPr>
        <w:jc w:val="center"/>
      </w:pPr>
      <w:r>
        <w:rPr>
          <w:noProof/>
          <w:lang w:val="fr-FR" w:eastAsia="zh-CN"/>
        </w:rPr>
        <w:drawing>
          <wp:inline distT="0" distB="0" distL="0" distR="0" wp14:anchorId="6C5DD4F4" wp14:editId="5A28C3D3">
            <wp:extent cx="3898525" cy="2160000"/>
            <wp:effectExtent l="0" t="0" r="0" b="0"/>
            <wp:docPr id="22" name="Image 22" descr="../../../../../../../../Library/Containers/com.apple.Preview/Data/Desktop/Ajout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Containers/com.apple.Preview/Data/Desktop/Ajouter%20un%20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8525" cy="2160000"/>
                    </a:xfrm>
                    <a:prstGeom prst="rect">
                      <a:avLst/>
                    </a:prstGeom>
                    <a:noFill/>
                    <a:ln>
                      <a:noFill/>
                    </a:ln>
                  </pic:spPr>
                </pic:pic>
              </a:graphicData>
            </a:graphic>
          </wp:inline>
        </w:drawing>
      </w:r>
      <w:r w:rsidR="00AD3713">
        <w:br w:type="page"/>
      </w:r>
    </w:p>
    <w:p w14:paraId="3D5A297B" w14:textId="77777777" w:rsidR="00AD3713" w:rsidRDefault="00AD3713" w:rsidP="0094053E">
      <w:pPr>
        <w:pStyle w:val="Titre4"/>
      </w:pPr>
      <w:bookmarkStart w:id="33" w:name="_Toc511117174"/>
      <w:r>
        <w:lastRenderedPageBreak/>
        <w:t>Supprimer un utilisateur</w:t>
      </w:r>
      <w:bookmarkEnd w:id="33"/>
    </w:p>
    <w:p w14:paraId="6BD30FA5" w14:textId="77777777" w:rsidR="00AD3713" w:rsidRPr="00A025DF" w:rsidRDefault="00AD3713" w:rsidP="00AD3713">
      <w:pPr>
        <w:rPr>
          <w:b/>
        </w:rPr>
      </w:pPr>
      <w:r w:rsidRPr="00A025DF">
        <w:rPr>
          <w:b/>
        </w:rPr>
        <w:t>Description</w:t>
      </w:r>
      <w:r>
        <w:rPr>
          <w:b/>
        </w:rPr>
        <w:t xml:space="preserve"> </w:t>
      </w:r>
      <w:r>
        <w:t>: Le superviseur souhaite ne plus monitorer un utilisateur.</w:t>
      </w:r>
    </w:p>
    <w:p w14:paraId="1B0C1ADD" w14:textId="77777777" w:rsidR="00AD3713" w:rsidRPr="00A025DF" w:rsidRDefault="00AD3713" w:rsidP="00AD3713">
      <w:pPr>
        <w:rPr>
          <w:rFonts w:ascii="Arial" w:hAnsi="Arial"/>
        </w:rPr>
      </w:pPr>
      <w:r w:rsidRPr="00A025DF">
        <w:rPr>
          <w:b/>
        </w:rPr>
        <w:t>Acteurs</w:t>
      </w:r>
      <w:r>
        <w:t xml:space="preserve"> : Superviseur, Application Java Superviseur, Serveur local</w:t>
      </w:r>
    </w:p>
    <w:p w14:paraId="3A6F55BF" w14:textId="77777777" w:rsidR="00AD3713" w:rsidRPr="005B1719" w:rsidRDefault="00AD3713" w:rsidP="00AD3713">
      <w:pPr>
        <w:rPr>
          <w:b/>
        </w:rPr>
      </w:pPr>
      <w:r w:rsidRPr="005B1719">
        <w:rPr>
          <w:b/>
        </w:rPr>
        <w:t xml:space="preserve">Description des enchaînements : </w:t>
      </w:r>
    </w:p>
    <w:p w14:paraId="5C394279" w14:textId="77777777" w:rsidR="00AD3713" w:rsidRPr="00A025DF" w:rsidRDefault="00AD3713" w:rsidP="00AD3713">
      <w:r w:rsidRPr="00A025DF">
        <w:rPr>
          <w:b/>
        </w:rPr>
        <w:t>Pré conditions</w:t>
      </w:r>
      <w:r w:rsidRPr="00A025DF">
        <w:t xml:space="preserve"> : </w:t>
      </w:r>
      <w:r>
        <w:t>-</w:t>
      </w:r>
    </w:p>
    <w:p w14:paraId="1BB7FDBE" w14:textId="77777777" w:rsidR="00AD3713" w:rsidRDefault="00AD3713" w:rsidP="00AD3713">
      <w:pPr>
        <w:rPr>
          <w:b/>
        </w:rPr>
      </w:pPr>
      <w:r w:rsidRPr="00A025DF">
        <w:rPr>
          <w:b/>
        </w:rPr>
        <w:t>Scénario nominal</w:t>
      </w:r>
    </w:p>
    <w:p w14:paraId="7C8E1712" w14:textId="77777777" w:rsidR="00AD3713" w:rsidRDefault="00AD3713" w:rsidP="003D251E">
      <w:pPr>
        <w:pStyle w:val="snario"/>
        <w:numPr>
          <w:ilvl w:val="0"/>
          <w:numId w:val="34"/>
        </w:numPr>
        <w:rPr>
          <w:rFonts w:asciiTheme="minorHAnsi" w:hAnsiTheme="minorHAnsi"/>
        </w:rPr>
      </w:pPr>
      <w:r>
        <w:rPr>
          <w:rFonts w:asciiTheme="minorHAnsi" w:hAnsiTheme="minorHAnsi"/>
        </w:rPr>
        <w:t>Le superviseur clique sur le bouton "Supprimer un utilisateur"</w:t>
      </w:r>
    </w:p>
    <w:p w14:paraId="7217FE74" w14:textId="77777777" w:rsidR="00AD3713" w:rsidRDefault="00AD3713" w:rsidP="003D251E">
      <w:pPr>
        <w:pStyle w:val="snario"/>
        <w:numPr>
          <w:ilvl w:val="0"/>
          <w:numId w:val="34"/>
        </w:numPr>
        <w:rPr>
          <w:rFonts w:asciiTheme="minorHAnsi" w:hAnsiTheme="minorHAnsi"/>
        </w:rPr>
      </w:pPr>
      <w:r>
        <w:rPr>
          <w:rFonts w:asciiTheme="minorHAnsi" w:hAnsiTheme="minorHAnsi"/>
        </w:rPr>
        <w:t>L'application Java Superviseur affiche une demande confirmation de suppression</w:t>
      </w:r>
    </w:p>
    <w:p w14:paraId="1D899E28" w14:textId="77777777" w:rsidR="00AD3713" w:rsidRDefault="00AD3713" w:rsidP="003D251E">
      <w:pPr>
        <w:pStyle w:val="snario"/>
        <w:numPr>
          <w:ilvl w:val="0"/>
          <w:numId w:val="34"/>
        </w:numPr>
        <w:rPr>
          <w:rFonts w:asciiTheme="minorHAnsi" w:hAnsiTheme="minorHAnsi"/>
        </w:rPr>
      </w:pPr>
      <w:r>
        <w:rPr>
          <w:rFonts w:asciiTheme="minorHAnsi" w:hAnsiTheme="minorHAnsi"/>
        </w:rPr>
        <w:t>Le superviseur clique sur le bouton "Supprimer"</w:t>
      </w:r>
    </w:p>
    <w:p w14:paraId="43851B4E" w14:textId="77777777" w:rsidR="00AD3713" w:rsidRDefault="00AD3713" w:rsidP="003D251E">
      <w:pPr>
        <w:pStyle w:val="snario"/>
        <w:numPr>
          <w:ilvl w:val="0"/>
          <w:numId w:val="34"/>
        </w:numPr>
        <w:rPr>
          <w:rFonts w:asciiTheme="minorHAnsi" w:hAnsiTheme="minorHAnsi"/>
        </w:rPr>
      </w:pPr>
      <w:r>
        <w:rPr>
          <w:rFonts w:asciiTheme="minorHAnsi" w:hAnsiTheme="minorHAnsi"/>
        </w:rPr>
        <w:t>Le serveur local de l'utilisateur à ne plus monitorer supprime le droit</w:t>
      </w:r>
    </w:p>
    <w:p w14:paraId="647550B5" w14:textId="77777777" w:rsidR="00AD3713" w:rsidRDefault="00AD3713" w:rsidP="003D251E">
      <w:pPr>
        <w:pStyle w:val="snario"/>
        <w:numPr>
          <w:ilvl w:val="0"/>
          <w:numId w:val="34"/>
        </w:numPr>
        <w:rPr>
          <w:rFonts w:asciiTheme="minorHAnsi" w:hAnsiTheme="minorHAnsi"/>
        </w:rPr>
      </w:pPr>
      <w:r>
        <w:rPr>
          <w:rFonts w:asciiTheme="minorHAnsi" w:hAnsiTheme="minorHAnsi"/>
        </w:rPr>
        <w:t>Fin du scénario nominal</w:t>
      </w:r>
    </w:p>
    <w:p w14:paraId="03A613A3" w14:textId="77777777" w:rsidR="00AD3713" w:rsidRPr="007155F7" w:rsidRDefault="00AD3713" w:rsidP="00AD3713">
      <w:pPr>
        <w:pStyle w:val="snario"/>
        <w:numPr>
          <w:ilvl w:val="0"/>
          <w:numId w:val="0"/>
        </w:numPr>
        <w:ind w:left="720"/>
        <w:rPr>
          <w:rFonts w:asciiTheme="minorHAnsi" w:hAnsiTheme="minorHAnsi"/>
        </w:rPr>
      </w:pPr>
    </w:p>
    <w:p w14:paraId="154C0C90" w14:textId="77777777" w:rsidR="00AD3713" w:rsidRDefault="00AD3713" w:rsidP="00AD3713">
      <w:pPr>
        <w:rPr>
          <w:b/>
          <w:bCs/>
        </w:rPr>
      </w:pPr>
      <w:r w:rsidRPr="007C4D07">
        <w:rPr>
          <w:b/>
          <w:bCs/>
        </w:rPr>
        <w:t>Scénario alternatif</w:t>
      </w:r>
    </w:p>
    <w:p w14:paraId="218ABA92" w14:textId="77777777" w:rsidR="00AD3713" w:rsidRDefault="00AD3713" w:rsidP="00AD3713">
      <w:pPr>
        <w:rPr>
          <w:bCs/>
        </w:rPr>
      </w:pPr>
      <w:r>
        <w:rPr>
          <w:bCs/>
        </w:rPr>
        <w:t>A1 : La suppression est annulée</w:t>
      </w:r>
    </w:p>
    <w:p w14:paraId="622426BD" w14:textId="77777777" w:rsidR="00AD3713" w:rsidRDefault="00AD3713" w:rsidP="003D251E">
      <w:pPr>
        <w:pStyle w:val="Pardeliste"/>
        <w:numPr>
          <w:ilvl w:val="0"/>
          <w:numId w:val="26"/>
        </w:numPr>
        <w:rPr>
          <w:bCs/>
        </w:rPr>
      </w:pPr>
      <w:r>
        <w:rPr>
          <w:bCs/>
        </w:rPr>
        <w:t>Démarre au point 3 du scénario nominal</w:t>
      </w:r>
    </w:p>
    <w:p w14:paraId="1FEF073D" w14:textId="77777777" w:rsidR="00AD3713" w:rsidRDefault="00AD3713" w:rsidP="003D251E">
      <w:pPr>
        <w:pStyle w:val="Pardeliste"/>
        <w:numPr>
          <w:ilvl w:val="0"/>
          <w:numId w:val="35"/>
        </w:numPr>
        <w:rPr>
          <w:bCs/>
        </w:rPr>
      </w:pPr>
      <w:r>
        <w:rPr>
          <w:bCs/>
        </w:rPr>
        <w:t>Le superviseur clique sur le bouton "Annuler"</w:t>
      </w:r>
    </w:p>
    <w:p w14:paraId="2FF57C30" w14:textId="77777777" w:rsidR="00AD3713" w:rsidRPr="00435326" w:rsidRDefault="00AD3713" w:rsidP="003D251E">
      <w:pPr>
        <w:pStyle w:val="Pardeliste"/>
        <w:numPr>
          <w:ilvl w:val="0"/>
          <w:numId w:val="35"/>
        </w:numPr>
        <w:rPr>
          <w:bCs/>
        </w:rPr>
      </w:pPr>
      <w:r>
        <w:rPr>
          <w:bCs/>
        </w:rPr>
        <w:t>Fin du scénario alternatif</w:t>
      </w:r>
    </w:p>
    <w:p w14:paraId="77AA0CC9" w14:textId="77777777" w:rsidR="00AD3713" w:rsidRPr="00A025DF" w:rsidRDefault="00AD3713" w:rsidP="00AD3713">
      <w:pPr>
        <w:rPr>
          <w:b/>
        </w:rPr>
      </w:pPr>
      <w:r w:rsidRPr="00A025DF">
        <w:rPr>
          <w:b/>
        </w:rPr>
        <w:t xml:space="preserve">Post conditions : </w:t>
      </w:r>
      <w:r w:rsidRPr="0092588A">
        <w:t>-</w:t>
      </w:r>
    </w:p>
    <w:p w14:paraId="51B96292"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50075614" w14:textId="77777777" w:rsidR="00AD3713" w:rsidRDefault="00AD3713" w:rsidP="00AD3713">
      <w:pPr>
        <w:rPr>
          <w:b/>
        </w:rPr>
      </w:pPr>
      <w:r w:rsidRPr="00A025DF">
        <w:rPr>
          <w:b/>
        </w:rPr>
        <w:t xml:space="preserve">Remarques (optionnel) : </w:t>
      </w:r>
    </w:p>
    <w:p w14:paraId="164C32AA" w14:textId="77777777" w:rsidR="00F43EBC" w:rsidRDefault="00AD3713" w:rsidP="00AD3713">
      <w:pPr>
        <w:pStyle w:val="Titre4"/>
      </w:pPr>
      <w:r>
        <w:t>Diagramme de séquences</w:t>
      </w:r>
    </w:p>
    <w:p w14:paraId="447E0B57" w14:textId="04404F25" w:rsidR="00AD3713" w:rsidRDefault="00F43EBC" w:rsidP="00F43EBC">
      <w:pPr>
        <w:pStyle w:val="Titre4"/>
        <w:jc w:val="center"/>
      </w:pPr>
      <w:r>
        <w:rPr>
          <w:noProof/>
          <w:lang w:val="fr-FR" w:eastAsia="zh-CN"/>
        </w:rPr>
        <w:drawing>
          <wp:inline distT="0" distB="0" distL="0" distR="0" wp14:anchorId="205CFED9" wp14:editId="08A08DA9">
            <wp:extent cx="3982134" cy="2160000"/>
            <wp:effectExtent l="0" t="0" r="5715" b="0"/>
            <wp:docPr id="23" name="Image 23" descr="../../../../../../../../Library/Containers/com.apple.Preview/Data/Desktop/Supprimer%20un%20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brary/Containers/com.apple.Preview/Data/Desktop/Supprimer%20un%20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2134" cy="2160000"/>
                    </a:xfrm>
                    <a:prstGeom prst="rect">
                      <a:avLst/>
                    </a:prstGeom>
                    <a:noFill/>
                    <a:ln>
                      <a:noFill/>
                    </a:ln>
                  </pic:spPr>
                </pic:pic>
              </a:graphicData>
            </a:graphic>
          </wp:inline>
        </w:drawing>
      </w:r>
    </w:p>
    <w:p w14:paraId="3285ECC9" w14:textId="77777777" w:rsidR="00AD3713" w:rsidRDefault="00AD3713" w:rsidP="00AD3713">
      <w:pPr>
        <w:jc w:val="left"/>
      </w:pPr>
      <w:r>
        <w:br w:type="page"/>
      </w:r>
    </w:p>
    <w:p w14:paraId="56D9AF3D" w14:textId="77777777" w:rsidR="00AD3713" w:rsidRDefault="00AD3713" w:rsidP="0094053E">
      <w:pPr>
        <w:pStyle w:val="Titre4"/>
      </w:pPr>
      <w:bookmarkStart w:id="34" w:name="_Toc511117175"/>
      <w:r>
        <w:lastRenderedPageBreak/>
        <w:t>Accepter le contrôle</w:t>
      </w:r>
      <w:bookmarkEnd w:id="34"/>
    </w:p>
    <w:p w14:paraId="2ECCF3CF" w14:textId="77777777" w:rsidR="00AD3713" w:rsidRPr="00A025DF" w:rsidRDefault="00AD3713" w:rsidP="00AD3713">
      <w:pPr>
        <w:rPr>
          <w:b/>
        </w:rPr>
      </w:pPr>
      <w:r w:rsidRPr="00A025DF">
        <w:rPr>
          <w:b/>
        </w:rPr>
        <w:t>Description</w:t>
      </w:r>
      <w:r>
        <w:rPr>
          <w:b/>
        </w:rPr>
        <w:t xml:space="preserve"> </w:t>
      </w:r>
      <w:r>
        <w:t>: Un utilisateur autorise le contrôle de ses statistiques à un superviseur</w:t>
      </w:r>
    </w:p>
    <w:p w14:paraId="07B224D8"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583C215F" w14:textId="77777777" w:rsidR="00AD3713" w:rsidRPr="005B1719" w:rsidRDefault="00AD3713" w:rsidP="00AD3713">
      <w:pPr>
        <w:rPr>
          <w:b/>
        </w:rPr>
      </w:pPr>
      <w:r w:rsidRPr="005B1719">
        <w:rPr>
          <w:b/>
        </w:rPr>
        <w:t xml:space="preserve">Description des enchaînements : </w:t>
      </w:r>
    </w:p>
    <w:p w14:paraId="15D92E7A" w14:textId="77777777" w:rsidR="00AD3713" w:rsidRPr="00A025DF" w:rsidRDefault="00AD3713" w:rsidP="00AD3713">
      <w:r w:rsidRPr="00A025DF">
        <w:rPr>
          <w:b/>
        </w:rPr>
        <w:t>Pré conditions</w:t>
      </w:r>
      <w:r w:rsidRPr="00A025DF">
        <w:t xml:space="preserve"> : </w:t>
      </w:r>
      <w:r>
        <w:t>-</w:t>
      </w:r>
    </w:p>
    <w:p w14:paraId="47D8C68D" w14:textId="77777777" w:rsidR="00AD3713" w:rsidRDefault="00AD3713" w:rsidP="00AD3713">
      <w:pPr>
        <w:rPr>
          <w:b/>
        </w:rPr>
      </w:pPr>
      <w:r w:rsidRPr="00A025DF">
        <w:rPr>
          <w:b/>
        </w:rPr>
        <w:t>Scénario nominal</w:t>
      </w:r>
    </w:p>
    <w:p w14:paraId="6245ECF5" w14:textId="77777777" w:rsidR="00AD3713" w:rsidRDefault="00AD3713" w:rsidP="003D251E">
      <w:pPr>
        <w:pStyle w:val="snario"/>
        <w:numPr>
          <w:ilvl w:val="0"/>
          <w:numId w:val="36"/>
        </w:numPr>
        <w:rPr>
          <w:rFonts w:asciiTheme="minorHAnsi" w:hAnsiTheme="minorHAnsi"/>
        </w:rPr>
      </w:pPr>
      <w:r>
        <w:rPr>
          <w:rFonts w:asciiTheme="minorHAnsi" w:hAnsiTheme="minorHAnsi"/>
        </w:rPr>
        <w:t xml:space="preserve">&lt;&lt;UC : Se </w:t>
      </w:r>
      <w:proofErr w:type="spellStart"/>
      <w:r>
        <w:rPr>
          <w:rFonts w:asciiTheme="minorHAnsi" w:hAnsiTheme="minorHAnsi"/>
        </w:rPr>
        <w:t>logger</w:t>
      </w:r>
      <w:proofErr w:type="spellEnd"/>
      <w:r>
        <w:rPr>
          <w:rFonts w:asciiTheme="minorHAnsi" w:hAnsiTheme="minorHAnsi"/>
        </w:rPr>
        <w:t>&gt;&gt;</w:t>
      </w:r>
    </w:p>
    <w:p w14:paraId="2FA055C3"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l'onglet "Demandes de monitoring"</w:t>
      </w:r>
    </w:p>
    <w:p w14:paraId="3506DCC0"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récupère les demandes de monitoring sur le serveur local</w:t>
      </w:r>
    </w:p>
    <w:p w14:paraId="634F9374"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affiche la liste des demandes</w:t>
      </w:r>
    </w:p>
    <w:p w14:paraId="7ED8C3F2" w14:textId="77777777" w:rsidR="00AD3713" w:rsidRDefault="00AD3713" w:rsidP="003D251E">
      <w:pPr>
        <w:pStyle w:val="snario"/>
        <w:numPr>
          <w:ilvl w:val="0"/>
          <w:numId w:val="36"/>
        </w:numPr>
        <w:rPr>
          <w:rFonts w:asciiTheme="minorHAnsi" w:hAnsiTheme="minorHAnsi"/>
        </w:rPr>
      </w:pPr>
      <w:r>
        <w:rPr>
          <w:rFonts w:asciiTheme="minorHAnsi" w:hAnsiTheme="minorHAnsi"/>
        </w:rPr>
        <w:t>L'utilisateur clique sur le bouton "Accepter" à côté d'une demande</w:t>
      </w:r>
    </w:p>
    <w:p w14:paraId="5CE20FF3" w14:textId="77777777" w:rsidR="00AD3713" w:rsidRDefault="00AD3713" w:rsidP="003D251E">
      <w:pPr>
        <w:pStyle w:val="snario"/>
        <w:numPr>
          <w:ilvl w:val="0"/>
          <w:numId w:val="36"/>
        </w:numPr>
        <w:rPr>
          <w:rFonts w:asciiTheme="minorHAnsi" w:hAnsiTheme="minorHAnsi"/>
        </w:rPr>
      </w:pPr>
      <w:r>
        <w:rPr>
          <w:rFonts w:asciiTheme="minorHAnsi" w:hAnsiTheme="minorHAnsi"/>
        </w:rPr>
        <w:t>L'application Java Utilisateur met à jour la liste des demandes</w:t>
      </w:r>
    </w:p>
    <w:p w14:paraId="519945FC" w14:textId="7E398E07" w:rsidR="00B03F3A" w:rsidRDefault="00B03F3A" w:rsidP="003D251E">
      <w:pPr>
        <w:pStyle w:val="snario"/>
        <w:numPr>
          <w:ilvl w:val="0"/>
          <w:numId w:val="36"/>
        </w:numPr>
        <w:rPr>
          <w:rFonts w:asciiTheme="minorHAnsi" w:hAnsiTheme="minorHAnsi"/>
        </w:rPr>
      </w:pPr>
      <w:r>
        <w:rPr>
          <w:rFonts w:asciiTheme="minorHAnsi" w:hAnsiTheme="minorHAnsi"/>
        </w:rPr>
        <w:t xml:space="preserve">L’application java envoie une </w:t>
      </w:r>
      <w:proofErr w:type="spellStart"/>
      <w:r>
        <w:rPr>
          <w:rFonts w:asciiTheme="minorHAnsi" w:hAnsiTheme="minorHAnsi"/>
        </w:rPr>
        <w:t>confirmatin</w:t>
      </w:r>
      <w:proofErr w:type="spellEnd"/>
      <w:r>
        <w:rPr>
          <w:rFonts w:asciiTheme="minorHAnsi" w:hAnsiTheme="minorHAnsi"/>
        </w:rPr>
        <w:t>/infirmation au serveur local</w:t>
      </w:r>
    </w:p>
    <w:p w14:paraId="678AD2FD" w14:textId="77777777" w:rsidR="00AD3713" w:rsidRDefault="00AD3713" w:rsidP="003D251E">
      <w:pPr>
        <w:pStyle w:val="snario"/>
        <w:numPr>
          <w:ilvl w:val="0"/>
          <w:numId w:val="36"/>
        </w:numPr>
        <w:rPr>
          <w:rFonts w:asciiTheme="minorHAnsi" w:hAnsiTheme="minorHAnsi"/>
        </w:rPr>
      </w:pPr>
      <w:r>
        <w:rPr>
          <w:rFonts w:asciiTheme="minorHAnsi" w:hAnsiTheme="minorHAnsi"/>
        </w:rPr>
        <w:t>Fin du scénario nominal</w:t>
      </w:r>
    </w:p>
    <w:p w14:paraId="53CD1B76" w14:textId="77777777" w:rsidR="00AD3713" w:rsidRPr="009A0624" w:rsidRDefault="00AD3713" w:rsidP="00AD3713">
      <w:pPr>
        <w:pStyle w:val="snario"/>
        <w:numPr>
          <w:ilvl w:val="0"/>
          <w:numId w:val="0"/>
        </w:numPr>
        <w:ind w:left="720"/>
        <w:rPr>
          <w:rFonts w:asciiTheme="minorHAnsi" w:hAnsiTheme="minorHAnsi"/>
        </w:rPr>
      </w:pPr>
    </w:p>
    <w:p w14:paraId="7EA358C0" w14:textId="77777777" w:rsidR="00AD3713" w:rsidRDefault="00AD3713" w:rsidP="00AD3713">
      <w:pPr>
        <w:rPr>
          <w:b/>
          <w:bCs/>
        </w:rPr>
      </w:pPr>
      <w:r w:rsidRPr="007C4D07">
        <w:rPr>
          <w:b/>
          <w:bCs/>
        </w:rPr>
        <w:t>Scénario alternatif</w:t>
      </w:r>
    </w:p>
    <w:p w14:paraId="5B90CA9D" w14:textId="77777777" w:rsidR="00AD3713" w:rsidRDefault="00AD3713" w:rsidP="00AD3713">
      <w:pPr>
        <w:rPr>
          <w:bCs/>
        </w:rPr>
      </w:pPr>
      <w:r>
        <w:rPr>
          <w:bCs/>
        </w:rPr>
        <w:t>A1 : L'utilisateur refuse la demande de monitoring</w:t>
      </w:r>
    </w:p>
    <w:p w14:paraId="5CB9D574" w14:textId="77777777" w:rsidR="00AD3713" w:rsidRDefault="00AD3713" w:rsidP="003D251E">
      <w:pPr>
        <w:pStyle w:val="Pardeliste"/>
        <w:numPr>
          <w:ilvl w:val="0"/>
          <w:numId w:val="26"/>
        </w:numPr>
        <w:rPr>
          <w:bCs/>
        </w:rPr>
      </w:pPr>
      <w:r>
        <w:rPr>
          <w:bCs/>
        </w:rPr>
        <w:t>Démarre au point 4 du scénario nominal</w:t>
      </w:r>
    </w:p>
    <w:p w14:paraId="603EBCF9" w14:textId="77777777" w:rsidR="00AD3713" w:rsidRDefault="00AD3713" w:rsidP="003D251E">
      <w:pPr>
        <w:pStyle w:val="Pardeliste"/>
        <w:numPr>
          <w:ilvl w:val="0"/>
          <w:numId w:val="37"/>
        </w:numPr>
        <w:rPr>
          <w:bCs/>
        </w:rPr>
      </w:pPr>
      <w:r>
        <w:rPr>
          <w:bCs/>
        </w:rPr>
        <w:t>L'utilisateur clique sur le bouton "Refuser" à côté d'une demande</w:t>
      </w:r>
    </w:p>
    <w:p w14:paraId="61E483A2" w14:textId="77777777" w:rsidR="00AD3713" w:rsidRPr="005B3799" w:rsidRDefault="00AD3713" w:rsidP="003D251E">
      <w:pPr>
        <w:pStyle w:val="Pardeliste"/>
        <w:numPr>
          <w:ilvl w:val="0"/>
          <w:numId w:val="37"/>
        </w:numPr>
        <w:rPr>
          <w:bCs/>
        </w:rPr>
      </w:pPr>
      <w:r>
        <w:rPr>
          <w:bCs/>
        </w:rPr>
        <w:t>Fin du scénario alternatif</w:t>
      </w:r>
    </w:p>
    <w:p w14:paraId="169ABC44" w14:textId="77777777" w:rsidR="00AD3713" w:rsidRPr="00A025DF" w:rsidRDefault="00AD3713" w:rsidP="00AD3713">
      <w:pPr>
        <w:rPr>
          <w:b/>
        </w:rPr>
      </w:pPr>
      <w:r w:rsidRPr="00A025DF">
        <w:rPr>
          <w:b/>
        </w:rPr>
        <w:t xml:space="preserve">Post conditions : </w:t>
      </w:r>
      <w:r w:rsidRPr="0092588A">
        <w:t>-</w:t>
      </w:r>
    </w:p>
    <w:p w14:paraId="49352B15"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17C2AF2E" w14:textId="77777777" w:rsidR="00AD3713" w:rsidRDefault="00AD3713" w:rsidP="00AD3713">
      <w:pPr>
        <w:rPr>
          <w:b/>
        </w:rPr>
      </w:pPr>
      <w:r w:rsidRPr="00A025DF">
        <w:rPr>
          <w:b/>
        </w:rPr>
        <w:t xml:space="preserve">Remarques (optionnel) : </w:t>
      </w:r>
    </w:p>
    <w:p w14:paraId="6C6C0285" w14:textId="77777777" w:rsidR="00F814CD" w:rsidRDefault="00AD3713" w:rsidP="00AD3713">
      <w:pPr>
        <w:pStyle w:val="Titre4"/>
      </w:pPr>
      <w:r>
        <w:t>Diagramme de séquences</w:t>
      </w:r>
    </w:p>
    <w:p w14:paraId="22C7366E" w14:textId="06A991BF" w:rsidR="00AD3713" w:rsidRDefault="00F814CD" w:rsidP="00F814CD">
      <w:pPr>
        <w:pStyle w:val="Titre4"/>
        <w:jc w:val="center"/>
      </w:pPr>
      <w:r>
        <w:rPr>
          <w:noProof/>
          <w:lang w:val="fr-FR" w:eastAsia="zh-CN"/>
        </w:rPr>
        <w:drawing>
          <wp:inline distT="0" distB="0" distL="0" distR="0" wp14:anchorId="1A2A8CAA" wp14:editId="7CC607F1">
            <wp:extent cx="3620117" cy="2880000"/>
            <wp:effectExtent l="0" t="0" r="12700" b="0"/>
            <wp:docPr id="24" name="Image 24" descr="../../../../../../../../Library/Containers/com.apple.Preview/Data/Desktop/Accepter%20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brary/Containers/com.apple.Preview/Data/Desktop/Accepter%20le%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0117" cy="2880000"/>
                    </a:xfrm>
                    <a:prstGeom prst="rect">
                      <a:avLst/>
                    </a:prstGeom>
                    <a:noFill/>
                    <a:ln>
                      <a:noFill/>
                    </a:ln>
                  </pic:spPr>
                </pic:pic>
              </a:graphicData>
            </a:graphic>
          </wp:inline>
        </w:drawing>
      </w:r>
    </w:p>
    <w:p w14:paraId="4F7FCEB6" w14:textId="77777777" w:rsidR="00AD3713" w:rsidRDefault="00AD3713" w:rsidP="00AD3713">
      <w:pPr>
        <w:jc w:val="left"/>
      </w:pPr>
      <w:r>
        <w:br w:type="page"/>
      </w:r>
    </w:p>
    <w:p w14:paraId="7529F128" w14:textId="77777777" w:rsidR="00AD3713" w:rsidRDefault="00AD3713" w:rsidP="0094053E">
      <w:pPr>
        <w:pStyle w:val="Titre4"/>
      </w:pPr>
      <w:bookmarkStart w:id="35" w:name="_Toc511117176"/>
      <w:r>
        <w:lastRenderedPageBreak/>
        <w:t>Consulter la barre d'utilisation</w:t>
      </w:r>
      <w:bookmarkEnd w:id="35"/>
    </w:p>
    <w:p w14:paraId="078D1263" w14:textId="77777777" w:rsidR="00AD3713" w:rsidRPr="00A025DF" w:rsidRDefault="00AD3713" w:rsidP="00AD3713">
      <w:pPr>
        <w:rPr>
          <w:b/>
        </w:rPr>
      </w:pPr>
      <w:r w:rsidRPr="00A025DF">
        <w:rPr>
          <w:b/>
        </w:rPr>
        <w:t>Description</w:t>
      </w:r>
      <w:r>
        <w:rPr>
          <w:b/>
        </w:rPr>
        <w:t xml:space="preserve"> </w:t>
      </w:r>
      <w:r>
        <w:t>: Un utilisateur souhaite consulter sa barre d'utilisation.</w:t>
      </w:r>
    </w:p>
    <w:p w14:paraId="4A072426" w14:textId="77777777" w:rsidR="00AD3713" w:rsidRPr="00A025DF" w:rsidRDefault="00AD3713" w:rsidP="00AD3713">
      <w:pPr>
        <w:rPr>
          <w:rFonts w:ascii="Arial" w:hAnsi="Arial"/>
        </w:rPr>
      </w:pPr>
      <w:r w:rsidRPr="00A025DF">
        <w:rPr>
          <w:b/>
        </w:rPr>
        <w:t>Acteurs</w:t>
      </w:r>
      <w:r>
        <w:t xml:space="preserve"> : Utilisateur, Application Java Utilisateur, Serveur local</w:t>
      </w:r>
    </w:p>
    <w:p w14:paraId="0F02AAE3" w14:textId="77777777" w:rsidR="00AD3713" w:rsidRPr="005B1719" w:rsidRDefault="00AD3713" w:rsidP="00AD3713">
      <w:pPr>
        <w:rPr>
          <w:b/>
        </w:rPr>
      </w:pPr>
      <w:r w:rsidRPr="005B1719">
        <w:rPr>
          <w:b/>
        </w:rPr>
        <w:t xml:space="preserve">Description des enchaînements : </w:t>
      </w:r>
    </w:p>
    <w:p w14:paraId="74627B36" w14:textId="77777777" w:rsidR="00AD3713" w:rsidRPr="00A025DF" w:rsidRDefault="00AD3713" w:rsidP="00AD3713">
      <w:r w:rsidRPr="00A025DF">
        <w:rPr>
          <w:b/>
        </w:rPr>
        <w:t>Pré conditions</w:t>
      </w:r>
      <w:r w:rsidRPr="00A025DF">
        <w:t xml:space="preserve"> : </w:t>
      </w:r>
      <w:r>
        <w:t>-</w:t>
      </w:r>
    </w:p>
    <w:p w14:paraId="011DC207" w14:textId="77777777" w:rsidR="00AD3713" w:rsidRDefault="00AD3713" w:rsidP="00AD3713">
      <w:pPr>
        <w:rPr>
          <w:b/>
        </w:rPr>
      </w:pPr>
      <w:r w:rsidRPr="00A025DF">
        <w:rPr>
          <w:b/>
        </w:rPr>
        <w:t>Scénario nominal</w:t>
      </w:r>
    </w:p>
    <w:p w14:paraId="6DA9404F" w14:textId="77777777" w:rsidR="00AD3713" w:rsidRDefault="00AD3713" w:rsidP="003D251E">
      <w:pPr>
        <w:pStyle w:val="snario"/>
        <w:numPr>
          <w:ilvl w:val="0"/>
          <w:numId w:val="38"/>
        </w:numPr>
        <w:rPr>
          <w:rFonts w:asciiTheme="minorHAnsi" w:hAnsiTheme="minorHAnsi"/>
        </w:rPr>
      </w:pPr>
      <w:r>
        <w:rPr>
          <w:rFonts w:asciiTheme="minorHAnsi" w:hAnsiTheme="minorHAnsi"/>
        </w:rPr>
        <w:t>L'utilisateur clique sur l'icône de l'application sur le bureau</w:t>
      </w:r>
    </w:p>
    <w:p w14:paraId="111518A1" w14:textId="77777777" w:rsidR="00AD3713" w:rsidRDefault="00AD3713" w:rsidP="003D251E">
      <w:pPr>
        <w:pStyle w:val="snario"/>
        <w:numPr>
          <w:ilvl w:val="0"/>
          <w:numId w:val="38"/>
        </w:numPr>
        <w:rPr>
          <w:rFonts w:asciiTheme="minorHAnsi" w:hAnsiTheme="minorHAnsi"/>
        </w:rPr>
      </w:pPr>
      <w:r>
        <w:rPr>
          <w:rFonts w:asciiTheme="minorHAnsi" w:hAnsiTheme="minorHAnsi"/>
        </w:rPr>
        <w:t>L'application Java Utilisateur récupère les données sur le serveur local</w:t>
      </w:r>
    </w:p>
    <w:p w14:paraId="715E9627" w14:textId="77777777" w:rsidR="00AD3713" w:rsidRDefault="00AD3713" w:rsidP="003D251E">
      <w:pPr>
        <w:pStyle w:val="snario"/>
        <w:numPr>
          <w:ilvl w:val="0"/>
          <w:numId w:val="38"/>
        </w:numPr>
        <w:rPr>
          <w:rFonts w:asciiTheme="minorHAnsi" w:hAnsiTheme="minorHAnsi"/>
        </w:rPr>
      </w:pPr>
      <w:r>
        <w:rPr>
          <w:rFonts w:asciiTheme="minorHAnsi" w:hAnsiTheme="minorHAnsi"/>
        </w:rPr>
        <w:t>L'application Java Utilisateur affiche les données récupérées</w:t>
      </w:r>
    </w:p>
    <w:p w14:paraId="54B342D0" w14:textId="77777777" w:rsidR="00AD3713" w:rsidRDefault="00AD3713" w:rsidP="003D251E">
      <w:pPr>
        <w:pStyle w:val="snario"/>
        <w:numPr>
          <w:ilvl w:val="0"/>
          <w:numId w:val="38"/>
        </w:numPr>
        <w:rPr>
          <w:rFonts w:asciiTheme="minorHAnsi" w:hAnsiTheme="minorHAnsi"/>
        </w:rPr>
      </w:pPr>
      <w:r>
        <w:rPr>
          <w:rFonts w:asciiTheme="minorHAnsi" w:hAnsiTheme="minorHAnsi"/>
        </w:rPr>
        <w:t>Fin du scénario nominal</w:t>
      </w:r>
    </w:p>
    <w:p w14:paraId="7C170E16" w14:textId="77777777" w:rsidR="00AD3713" w:rsidRPr="009A0624" w:rsidRDefault="00AD3713" w:rsidP="00AD3713">
      <w:pPr>
        <w:pStyle w:val="snario"/>
        <w:numPr>
          <w:ilvl w:val="0"/>
          <w:numId w:val="0"/>
        </w:numPr>
        <w:ind w:left="720"/>
        <w:rPr>
          <w:rFonts w:asciiTheme="minorHAnsi" w:hAnsiTheme="minorHAnsi"/>
        </w:rPr>
      </w:pPr>
    </w:p>
    <w:p w14:paraId="1B844ABF" w14:textId="77777777" w:rsidR="00AD3713" w:rsidRPr="00CA017D" w:rsidRDefault="00AD3713" w:rsidP="00AD3713">
      <w:pPr>
        <w:rPr>
          <w:b/>
          <w:bCs/>
        </w:rPr>
      </w:pPr>
      <w:r w:rsidRPr="007C4D07">
        <w:rPr>
          <w:b/>
          <w:bCs/>
        </w:rPr>
        <w:t>Scénario alternatif</w:t>
      </w:r>
    </w:p>
    <w:p w14:paraId="3D343277" w14:textId="77777777" w:rsidR="00AD3713" w:rsidRPr="00A025DF" w:rsidRDefault="00AD3713" w:rsidP="00AD3713">
      <w:pPr>
        <w:rPr>
          <w:b/>
        </w:rPr>
      </w:pPr>
      <w:r w:rsidRPr="00A025DF">
        <w:rPr>
          <w:b/>
        </w:rPr>
        <w:t xml:space="preserve">Post conditions : </w:t>
      </w:r>
      <w:r w:rsidRPr="0092588A">
        <w:t>-</w:t>
      </w:r>
    </w:p>
    <w:p w14:paraId="1680D819" w14:textId="77777777" w:rsidR="00AD3713" w:rsidRPr="005B1719" w:rsidRDefault="00AD3713" w:rsidP="00AD3713">
      <w:pPr>
        <w:rPr>
          <w:b/>
        </w:rPr>
      </w:pPr>
      <w:r w:rsidRPr="005B1719">
        <w:rPr>
          <w:b/>
        </w:rPr>
        <w:t xml:space="preserve">Besoin </w:t>
      </w:r>
      <w:proofErr w:type="gramStart"/>
      <w:r w:rsidRPr="005B1719">
        <w:rPr>
          <w:b/>
        </w:rPr>
        <w:t>d’IHM:</w:t>
      </w:r>
      <w:proofErr w:type="gramEnd"/>
      <w:r w:rsidRPr="005B1719">
        <w:rPr>
          <w:b/>
        </w:rPr>
        <w:t xml:space="preserve"> </w:t>
      </w:r>
    </w:p>
    <w:p w14:paraId="67EEFAE4" w14:textId="77777777" w:rsidR="00AD3713" w:rsidRDefault="00AD3713" w:rsidP="00AD3713">
      <w:pPr>
        <w:rPr>
          <w:b/>
        </w:rPr>
      </w:pPr>
      <w:r w:rsidRPr="00A025DF">
        <w:rPr>
          <w:b/>
        </w:rPr>
        <w:t xml:space="preserve">Remarques (optionnel) : </w:t>
      </w:r>
    </w:p>
    <w:p w14:paraId="561BE56D" w14:textId="77777777" w:rsidR="00AD3713" w:rsidRDefault="00AD3713" w:rsidP="00AD3713">
      <w:pPr>
        <w:pStyle w:val="Titre4"/>
      </w:pPr>
      <w:r>
        <w:t>Diagramme de séquences</w:t>
      </w:r>
    </w:p>
    <w:p w14:paraId="073D7652" w14:textId="3E4AD489" w:rsidR="00AD3713" w:rsidRDefault="00D53A1A" w:rsidP="00D53A1A">
      <w:pPr>
        <w:jc w:val="center"/>
      </w:pPr>
      <w:r>
        <w:rPr>
          <w:noProof/>
          <w:lang w:val="fr-FR" w:eastAsia="zh-CN"/>
        </w:rPr>
        <w:drawing>
          <wp:inline distT="0" distB="0" distL="0" distR="0" wp14:anchorId="3CC52212" wp14:editId="3E13C503">
            <wp:extent cx="4114361" cy="1440000"/>
            <wp:effectExtent l="0" t="0" r="635" b="8255"/>
            <wp:docPr id="25" name="Image 25" descr="../../../../../../../../Library/Containers/com.apple.Preview/Data/Desktop/Consulter%20la%20barre%2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brary/Containers/com.apple.Preview/Data/Desktop/Consulter%20la%20barre%20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361" cy="1440000"/>
                    </a:xfrm>
                    <a:prstGeom prst="rect">
                      <a:avLst/>
                    </a:prstGeom>
                    <a:noFill/>
                    <a:ln>
                      <a:noFill/>
                    </a:ln>
                  </pic:spPr>
                </pic:pic>
              </a:graphicData>
            </a:graphic>
          </wp:inline>
        </w:drawing>
      </w:r>
      <w:r w:rsidR="00AD3713">
        <w:br w:type="page"/>
      </w:r>
    </w:p>
    <w:p w14:paraId="7290D614" w14:textId="77777777" w:rsidR="0094053E" w:rsidRDefault="0094053E" w:rsidP="0094053E">
      <w:pPr>
        <w:pStyle w:val="Titre4"/>
      </w:pPr>
      <w:bookmarkStart w:id="36" w:name="_Toc511117171"/>
      <w:r>
        <w:lastRenderedPageBreak/>
        <w:t>Consulter les statistiques</w:t>
      </w:r>
      <w:bookmarkEnd w:id="36"/>
    </w:p>
    <w:p w14:paraId="3971B1DB" w14:textId="77777777" w:rsidR="0094053E" w:rsidRPr="00A025DF" w:rsidRDefault="0094053E" w:rsidP="0094053E">
      <w:pPr>
        <w:rPr>
          <w:b/>
        </w:rPr>
      </w:pPr>
      <w:r w:rsidRPr="00A025DF">
        <w:rPr>
          <w:b/>
        </w:rPr>
        <w:t>Description</w:t>
      </w:r>
      <w:r>
        <w:rPr>
          <w:b/>
        </w:rPr>
        <w:t xml:space="preserve"> </w:t>
      </w:r>
      <w:r>
        <w:t xml:space="preserve">: Le superviseur souhaite consulter les statistiques des informations enregistrées des utilisateurs </w:t>
      </w:r>
      <w:r>
        <w:tab/>
        <w:t xml:space="preserve">          monitorés.</w:t>
      </w:r>
    </w:p>
    <w:p w14:paraId="59C0EA4F" w14:textId="77777777" w:rsidR="0094053E" w:rsidRPr="00A025DF" w:rsidRDefault="0094053E" w:rsidP="0094053E">
      <w:pPr>
        <w:rPr>
          <w:rFonts w:ascii="Arial" w:hAnsi="Arial"/>
        </w:rPr>
      </w:pPr>
      <w:r w:rsidRPr="00A025DF">
        <w:rPr>
          <w:b/>
        </w:rPr>
        <w:t>Acteurs</w:t>
      </w:r>
      <w:r>
        <w:t xml:space="preserve"> : Superviseur, Application Java Superviseur, Serveur local</w:t>
      </w:r>
    </w:p>
    <w:p w14:paraId="58E9CB0A" w14:textId="77777777" w:rsidR="0094053E" w:rsidRPr="005B1719" w:rsidRDefault="0094053E" w:rsidP="0094053E">
      <w:pPr>
        <w:rPr>
          <w:b/>
        </w:rPr>
      </w:pPr>
      <w:r w:rsidRPr="005B1719">
        <w:rPr>
          <w:b/>
        </w:rPr>
        <w:t xml:space="preserve">Description des enchaînements : </w:t>
      </w:r>
    </w:p>
    <w:p w14:paraId="1C1F1F85" w14:textId="77777777" w:rsidR="0094053E" w:rsidRPr="00A025DF" w:rsidRDefault="0094053E" w:rsidP="0094053E">
      <w:r w:rsidRPr="00A025DF">
        <w:rPr>
          <w:b/>
        </w:rPr>
        <w:t>Pré conditions</w:t>
      </w:r>
      <w:r w:rsidRPr="00A025DF">
        <w:t xml:space="preserve"> : </w:t>
      </w:r>
      <w:r>
        <w:t>-</w:t>
      </w:r>
    </w:p>
    <w:p w14:paraId="7108DF78" w14:textId="77777777" w:rsidR="0094053E" w:rsidRPr="00A025DF" w:rsidRDefault="0094053E" w:rsidP="0094053E">
      <w:pPr>
        <w:rPr>
          <w:b/>
        </w:rPr>
      </w:pPr>
      <w:r w:rsidRPr="00A025DF">
        <w:rPr>
          <w:b/>
        </w:rPr>
        <w:t>Scénario nominal</w:t>
      </w:r>
    </w:p>
    <w:p w14:paraId="7C71FA99" w14:textId="77777777" w:rsidR="0094053E" w:rsidRDefault="0094053E" w:rsidP="0094053E">
      <w:pPr>
        <w:pStyle w:val="Pardeliste"/>
        <w:numPr>
          <w:ilvl w:val="0"/>
          <w:numId w:val="29"/>
        </w:numPr>
      </w:pPr>
      <w:r w:rsidRPr="00344B0B">
        <w:t>Le superviseur sélectionne un utilisateur</w:t>
      </w:r>
      <w:r>
        <w:t xml:space="preserve"> dans la liste</w:t>
      </w:r>
    </w:p>
    <w:p w14:paraId="3BA7B119" w14:textId="77777777" w:rsidR="0094053E" w:rsidRDefault="0094053E" w:rsidP="0094053E">
      <w:pPr>
        <w:pStyle w:val="Pardeliste"/>
        <w:numPr>
          <w:ilvl w:val="0"/>
          <w:numId w:val="29"/>
        </w:numPr>
      </w:pPr>
      <w:r>
        <w:t>L'application Java Superviseur récupère les informations de l'utilisateur sur son serveur local</w:t>
      </w:r>
    </w:p>
    <w:p w14:paraId="2B41ED1E" w14:textId="77777777" w:rsidR="0094053E" w:rsidRDefault="0094053E" w:rsidP="0094053E">
      <w:pPr>
        <w:pStyle w:val="Pardeliste"/>
        <w:numPr>
          <w:ilvl w:val="0"/>
          <w:numId w:val="29"/>
        </w:numPr>
      </w:pPr>
      <w:r w:rsidRPr="00344B0B">
        <w:t xml:space="preserve">L'application Java Superviseur affiche les </w:t>
      </w:r>
      <w:r>
        <w:t>statistiques de l'utilisateur sélectionné</w:t>
      </w:r>
    </w:p>
    <w:p w14:paraId="1B3253FE" w14:textId="77777777" w:rsidR="0094053E" w:rsidRDefault="0094053E" w:rsidP="0094053E">
      <w:pPr>
        <w:pStyle w:val="Pardeliste"/>
        <w:numPr>
          <w:ilvl w:val="0"/>
          <w:numId w:val="29"/>
        </w:numPr>
      </w:pPr>
      <w:r w:rsidRPr="00344B0B">
        <w:t>Le superviseur consulte les informations</w:t>
      </w:r>
    </w:p>
    <w:p w14:paraId="74CD04AC" w14:textId="77777777" w:rsidR="0094053E" w:rsidRDefault="0094053E" w:rsidP="0094053E">
      <w:pPr>
        <w:pStyle w:val="Pardeliste"/>
        <w:numPr>
          <w:ilvl w:val="0"/>
          <w:numId w:val="29"/>
        </w:numPr>
      </w:pPr>
      <w:r w:rsidRPr="00344B0B">
        <w:t>Le superviseur revient à la liste des utilisateurs</w:t>
      </w:r>
    </w:p>
    <w:p w14:paraId="78392CAC" w14:textId="77777777" w:rsidR="0094053E" w:rsidRPr="00344B0B" w:rsidRDefault="0094053E" w:rsidP="0094053E">
      <w:pPr>
        <w:pStyle w:val="Pardeliste"/>
        <w:numPr>
          <w:ilvl w:val="0"/>
          <w:numId w:val="29"/>
        </w:numPr>
      </w:pPr>
      <w:r>
        <w:t>Fin du scénario nominal</w:t>
      </w:r>
    </w:p>
    <w:p w14:paraId="4473BBCB" w14:textId="77777777" w:rsidR="0094053E" w:rsidRDefault="0094053E" w:rsidP="0094053E">
      <w:pPr>
        <w:rPr>
          <w:b/>
          <w:bCs/>
        </w:rPr>
      </w:pPr>
      <w:r w:rsidRPr="007C4D07">
        <w:rPr>
          <w:b/>
          <w:bCs/>
        </w:rPr>
        <w:t>Scénario alternatif</w:t>
      </w:r>
    </w:p>
    <w:p w14:paraId="26F83796" w14:textId="77777777" w:rsidR="0094053E" w:rsidRDefault="0094053E" w:rsidP="0094053E">
      <w:pPr>
        <w:rPr>
          <w:bCs/>
        </w:rPr>
      </w:pPr>
      <w:r>
        <w:rPr>
          <w:bCs/>
        </w:rPr>
        <w:t>A1 : Créer un objectif pour un utilisateur monitoré</w:t>
      </w:r>
    </w:p>
    <w:p w14:paraId="1B792AFE" w14:textId="77777777" w:rsidR="0094053E" w:rsidRDefault="0094053E" w:rsidP="0094053E">
      <w:pPr>
        <w:pStyle w:val="Pardeliste"/>
        <w:numPr>
          <w:ilvl w:val="0"/>
          <w:numId w:val="26"/>
        </w:numPr>
        <w:rPr>
          <w:bCs/>
        </w:rPr>
      </w:pPr>
      <w:r>
        <w:rPr>
          <w:bCs/>
        </w:rPr>
        <w:t>Démarre au point 4 du scénario nominal</w:t>
      </w:r>
    </w:p>
    <w:p w14:paraId="12732047" w14:textId="77777777" w:rsidR="0094053E" w:rsidRDefault="0094053E" w:rsidP="0094053E">
      <w:pPr>
        <w:pStyle w:val="Pardeliste"/>
        <w:numPr>
          <w:ilvl w:val="0"/>
          <w:numId w:val="31"/>
        </w:numPr>
        <w:rPr>
          <w:bCs/>
        </w:rPr>
      </w:pPr>
      <w:r>
        <w:rPr>
          <w:bCs/>
        </w:rPr>
        <w:t>&lt;&lt;UC : Créer un objectif&gt;&gt;</w:t>
      </w:r>
    </w:p>
    <w:p w14:paraId="65A9FAA3" w14:textId="77777777" w:rsidR="0094053E" w:rsidRDefault="0094053E" w:rsidP="0094053E">
      <w:pPr>
        <w:pStyle w:val="Pardeliste"/>
        <w:numPr>
          <w:ilvl w:val="0"/>
          <w:numId w:val="31"/>
        </w:numPr>
        <w:rPr>
          <w:bCs/>
        </w:rPr>
      </w:pPr>
      <w:r>
        <w:rPr>
          <w:bCs/>
        </w:rPr>
        <w:t>Reprend au point 4 du scénario nominal</w:t>
      </w:r>
    </w:p>
    <w:p w14:paraId="45013DEB" w14:textId="77777777" w:rsidR="0094053E" w:rsidRDefault="0094053E" w:rsidP="0094053E">
      <w:pPr>
        <w:rPr>
          <w:bCs/>
        </w:rPr>
      </w:pPr>
      <w:r>
        <w:rPr>
          <w:bCs/>
        </w:rPr>
        <w:t>A2 : Supprimer un utilisateur monitoré</w:t>
      </w:r>
    </w:p>
    <w:p w14:paraId="5BB14021" w14:textId="77777777" w:rsidR="0094053E" w:rsidRDefault="0094053E" w:rsidP="0094053E">
      <w:pPr>
        <w:pStyle w:val="Pardeliste"/>
        <w:numPr>
          <w:ilvl w:val="0"/>
          <w:numId w:val="26"/>
        </w:numPr>
        <w:rPr>
          <w:bCs/>
        </w:rPr>
      </w:pPr>
      <w:r>
        <w:rPr>
          <w:bCs/>
        </w:rPr>
        <w:t>Démarre au point 4 du scénario nominal</w:t>
      </w:r>
    </w:p>
    <w:p w14:paraId="39F61113" w14:textId="77777777" w:rsidR="0094053E" w:rsidRDefault="0094053E" w:rsidP="0094053E">
      <w:pPr>
        <w:pStyle w:val="Pardeliste"/>
        <w:numPr>
          <w:ilvl w:val="0"/>
          <w:numId w:val="32"/>
        </w:numPr>
        <w:rPr>
          <w:bCs/>
        </w:rPr>
      </w:pPr>
      <w:r>
        <w:rPr>
          <w:bCs/>
        </w:rPr>
        <w:t>&lt;&lt;UC : Supprimer un utilisateur&gt;&gt;</w:t>
      </w:r>
    </w:p>
    <w:p w14:paraId="2FF9CCA3" w14:textId="77777777" w:rsidR="0094053E" w:rsidRPr="00DD7306" w:rsidRDefault="0094053E" w:rsidP="0094053E">
      <w:pPr>
        <w:pStyle w:val="Pardeliste"/>
        <w:numPr>
          <w:ilvl w:val="0"/>
          <w:numId w:val="32"/>
        </w:numPr>
        <w:rPr>
          <w:bCs/>
        </w:rPr>
      </w:pPr>
      <w:r>
        <w:rPr>
          <w:bCs/>
        </w:rPr>
        <w:t>Reprend au point 4 du scénario nominal</w:t>
      </w:r>
    </w:p>
    <w:p w14:paraId="1D2C4EAD" w14:textId="77777777" w:rsidR="0094053E" w:rsidRPr="00A025DF" w:rsidRDefault="0094053E" w:rsidP="0094053E">
      <w:pPr>
        <w:rPr>
          <w:b/>
        </w:rPr>
      </w:pPr>
      <w:r w:rsidRPr="00A025DF">
        <w:rPr>
          <w:b/>
        </w:rPr>
        <w:t xml:space="preserve">Post conditions : </w:t>
      </w:r>
      <w:r w:rsidRPr="0092588A">
        <w:t>-</w:t>
      </w:r>
    </w:p>
    <w:p w14:paraId="47D304EF" w14:textId="77777777" w:rsidR="0094053E" w:rsidRPr="005B1719" w:rsidRDefault="0094053E" w:rsidP="0094053E">
      <w:pPr>
        <w:rPr>
          <w:b/>
        </w:rPr>
      </w:pPr>
      <w:r w:rsidRPr="005B1719">
        <w:rPr>
          <w:b/>
        </w:rPr>
        <w:t xml:space="preserve">Besoin </w:t>
      </w:r>
      <w:proofErr w:type="gramStart"/>
      <w:r w:rsidRPr="005B1719">
        <w:rPr>
          <w:b/>
        </w:rPr>
        <w:t>d’IHM:</w:t>
      </w:r>
      <w:proofErr w:type="gramEnd"/>
      <w:r w:rsidRPr="005B1719">
        <w:rPr>
          <w:b/>
        </w:rPr>
        <w:t xml:space="preserve"> </w:t>
      </w:r>
    </w:p>
    <w:p w14:paraId="0571269C" w14:textId="77777777" w:rsidR="0094053E" w:rsidRDefault="0094053E" w:rsidP="0094053E">
      <w:pPr>
        <w:rPr>
          <w:b/>
        </w:rPr>
      </w:pPr>
      <w:r w:rsidRPr="00A025DF">
        <w:rPr>
          <w:b/>
        </w:rPr>
        <w:t xml:space="preserve">Remarques (optionnel) : </w:t>
      </w:r>
    </w:p>
    <w:p w14:paraId="60E2E3B8" w14:textId="77777777" w:rsidR="0094053E" w:rsidRDefault="0094053E" w:rsidP="0094053E">
      <w:pPr>
        <w:pStyle w:val="Titre4"/>
      </w:pPr>
      <w:r>
        <w:t>Diagramme de séquences</w:t>
      </w:r>
    </w:p>
    <w:p w14:paraId="7B46FAC2" w14:textId="77777777" w:rsidR="0094053E" w:rsidRDefault="0094053E" w:rsidP="0094053E">
      <w:pPr>
        <w:jc w:val="center"/>
      </w:pPr>
      <w:r>
        <w:rPr>
          <w:noProof/>
          <w:lang w:val="fr-FR" w:eastAsia="zh-CN"/>
        </w:rPr>
        <w:drawing>
          <wp:inline distT="0" distB="0" distL="0" distR="0" wp14:anchorId="0BD4A779" wp14:editId="78297198">
            <wp:extent cx="3282841" cy="2880000"/>
            <wp:effectExtent l="0" t="0" r="0" b="0"/>
            <wp:docPr id="20" name="Image 20" descr="../../../../../../../../Library/Containers/com.apple.Preview/Data/Desktop/Consulter%20les%20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Containers/com.apple.Preview/Data/Desktop/Consulter%20les%20s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2841" cy="2880000"/>
                    </a:xfrm>
                    <a:prstGeom prst="rect">
                      <a:avLst/>
                    </a:prstGeom>
                    <a:noFill/>
                    <a:ln>
                      <a:noFill/>
                    </a:ln>
                  </pic:spPr>
                </pic:pic>
              </a:graphicData>
            </a:graphic>
          </wp:inline>
        </w:drawing>
      </w:r>
      <w:r>
        <w:br w:type="page"/>
      </w:r>
    </w:p>
    <w:p w14:paraId="6D0EDA69" w14:textId="77777777" w:rsidR="0094053E" w:rsidRDefault="0094053E" w:rsidP="0094053E">
      <w:pPr>
        <w:pStyle w:val="Titre4"/>
      </w:pPr>
      <w:bookmarkStart w:id="37" w:name="_Toc511117170"/>
      <w:r>
        <w:lastRenderedPageBreak/>
        <w:t>Afficher la liste des utilisateurs</w:t>
      </w:r>
      <w:bookmarkEnd w:id="37"/>
    </w:p>
    <w:p w14:paraId="6DDDEABF" w14:textId="77777777" w:rsidR="0094053E" w:rsidRPr="00A025DF" w:rsidRDefault="0094053E" w:rsidP="0094053E">
      <w:pPr>
        <w:rPr>
          <w:b/>
        </w:rPr>
      </w:pPr>
      <w:r w:rsidRPr="00A025DF">
        <w:rPr>
          <w:b/>
        </w:rPr>
        <w:t>Description</w:t>
      </w:r>
      <w:r>
        <w:rPr>
          <w:b/>
        </w:rPr>
        <w:t xml:space="preserve"> </w:t>
      </w:r>
      <w:r>
        <w:t xml:space="preserve">: Le superviseur souhaite administrer ses utilisateurs et consulter les statistiques des informations </w:t>
      </w:r>
      <w:r>
        <w:tab/>
        <w:t xml:space="preserve">         enregistrées. Il veut aussi pouvoir supprimer ou ajouter des utilisateurs à surveiller et </w:t>
      </w:r>
      <w:r>
        <w:tab/>
        <w:t xml:space="preserve">     </w:t>
      </w:r>
      <w:r>
        <w:tab/>
        <w:t xml:space="preserve">         éventuellement leurs créer des objectifs.</w:t>
      </w:r>
    </w:p>
    <w:p w14:paraId="7583A449" w14:textId="77777777" w:rsidR="0094053E" w:rsidRPr="00A025DF" w:rsidRDefault="0094053E" w:rsidP="0094053E">
      <w:pPr>
        <w:rPr>
          <w:rFonts w:ascii="Arial" w:hAnsi="Arial"/>
        </w:rPr>
      </w:pPr>
      <w:r w:rsidRPr="00A025DF">
        <w:rPr>
          <w:b/>
        </w:rPr>
        <w:t>Acteurs</w:t>
      </w:r>
      <w:r>
        <w:t xml:space="preserve"> : Serveur local, Superviseur, Application Java Superviseur</w:t>
      </w:r>
    </w:p>
    <w:p w14:paraId="56426AF2" w14:textId="77777777" w:rsidR="0094053E" w:rsidRPr="005B1719" w:rsidRDefault="0094053E" w:rsidP="0094053E">
      <w:pPr>
        <w:rPr>
          <w:b/>
        </w:rPr>
      </w:pPr>
      <w:r w:rsidRPr="005B1719">
        <w:rPr>
          <w:b/>
        </w:rPr>
        <w:t xml:space="preserve">Description des enchaînements : </w:t>
      </w:r>
    </w:p>
    <w:p w14:paraId="4D0DAB71" w14:textId="77777777" w:rsidR="0094053E" w:rsidRPr="00A025DF" w:rsidRDefault="0094053E" w:rsidP="0094053E">
      <w:r w:rsidRPr="00A025DF">
        <w:rPr>
          <w:b/>
        </w:rPr>
        <w:t>Pré conditions</w:t>
      </w:r>
      <w:r w:rsidRPr="00A025DF">
        <w:t xml:space="preserve"> : </w:t>
      </w:r>
      <w:r>
        <w:t>-</w:t>
      </w:r>
    </w:p>
    <w:p w14:paraId="2076EC9D" w14:textId="77777777" w:rsidR="0094053E" w:rsidRPr="00A025DF" w:rsidRDefault="0094053E" w:rsidP="0094053E">
      <w:pPr>
        <w:rPr>
          <w:b/>
        </w:rPr>
      </w:pPr>
      <w:r w:rsidRPr="00A025DF">
        <w:rPr>
          <w:b/>
        </w:rPr>
        <w:t>Scénario nominal</w:t>
      </w:r>
    </w:p>
    <w:p w14:paraId="0D5FFF5B" w14:textId="77777777" w:rsidR="0094053E" w:rsidRDefault="0094053E" w:rsidP="0094053E">
      <w:pPr>
        <w:pStyle w:val="Pardeliste"/>
        <w:numPr>
          <w:ilvl w:val="0"/>
          <w:numId w:val="22"/>
        </w:numPr>
      </w:pPr>
      <w:r>
        <w:t xml:space="preserve">&lt;&lt;UC : se </w:t>
      </w:r>
      <w:proofErr w:type="spellStart"/>
      <w:r>
        <w:t>logger</w:t>
      </w:r>
      <w:proofErr w:type="spellEnd"/>
      <w:r>
        <w:t>&gt;&gt;</w:t>
      </w:r>
    </w:p>
    <w:p w14:paraId="36D40201" w14:textId="77777777" w:rsidR="0094053E" w:rsidRDefault="0094053E" w:rsidP="0094053E">
      <w:pPr>
        <w:pStyle w:val="Pardeliste"/>
        <w:numPr>
          <w:ilvl w:val="0"/>
          <w:numId w:val="22"/>
        </w:numPr>
      </w:pPr>
      <w:r>
        <w:t>L'application Java Superviseur affiche la liste des utilisateurs</w:t>
      </w:r>
    </w:p>
    <w:p w14:paraId="7E5D9FD3" w14:textId="77777777" w:rsidR="0094053E" w:rsidRDefault="0094053E" w:rsidP="0094053E">
      <w:pPr>
        <w:pStyle w:val="Pardeliste"/>
        <w:numPr>
          <w:ilvl w:val="0"/>
          <w:numId w:val="22"/>
        </w:numPr>
      </w:pPr>
      <w:r>
        <w:t>Le superviseur consulte la liste des utilisateurs monitorés</w:t>
      </w:r>
    </w:p>
    <w:p w14:paraId="68C95C15" w14:textId="77777777" w:rsidR="0094053E" w:rsidRDefault="0094053E" w:rsidP="0094053E">
      <w:pPr>
        <w:pStyle w:val="Pardeliste"/>
        <w:numPr>
          <w:ilvl w:val="0"/>
          <w:numId w:val="22"/>
        </w:numPr>
      </w:pPr>
      <w:r>
        <w:t>Le superviseur quitte l’application</w:t>
      </w:r>
    </w:p>
    <w:p w14:paraId="0FDE8A57" w14:textId="77777777" w:rsidR="0094053E" w:rsidRDefault="0094053E" w:rsidP="0094053E">
      <w:pPr>
        <w:pStyle w:val="Pardeliste"/>
        <w:numPr>
          <w:ilvl w:val="0"/>
          <w:numId w:val="22"/>
        </w:numPr>
      </w:pPr>
      <w:r>
        <w:t>Fin du scénario nominal</w:t>
      </w:r>
    </w:p>
    <w:p w14:paraId="676DF6FB" w14:textId="77777777" w:rsidR="0094053E" w:rsidRDefault="0094053E" w:rsidP="0094053E">
      <w:pPr>
        <w:rPr>
          <w:b/>
          <w:bCs/>
        </w:rPr>
      </w:pPr>
      <w:r w:rsidRPr="007C4D07">
        <w:rPr>
          <w:b/>
          <w:bCs/>
        </w:rPr>
        <w:t>Scénario alternatif</w:t>
      </w:r>
    </w:p>
    <w:p w14:paraId="00A8F10D" w14:textId="77777777" w:rsidR="0094053E" w:rsidRPr="00EC258D" w:rsidRDefault="0094053E" w:rsidP="0094053E">
      <w:pPr>
        <w:tabs>
          <w:tab w:val="left" w:pos="1620"/>
          <w:tab w:val="left" w:pos="1710"/>
        </w:tabs>
        <w:ind w:left="360"/>
        <w:rPr>
          <w:i/>
        </w:rPr>
      </w:pPr>
      <w:r w:rsidRPr="00EC258D">
        <w:t xml:space="preserve">A1 : </w:t>
      </w:r>
      <w:r>
        <w:t>Consulter les statistiques d'un utilisateur monitoré</w:t>
      </w:r>
    </w:p>
    <w:p w14:paraId="6C34287B" w14:textId="77777777" w:rsidR="0094053E" w:rsidRPr="00EC258D" w:rsidRDefault="0094053E" w:rsidP="0094053E">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2801EFB2" w14:textId="77777777" w:rsidR="0094053E" w:rsidRDefault="0094053E" w:rsidP="0094053E">
      <w:pPr>
        <w:pStyle w:val="snario"/>
        <w:numPr>
          <w:ilvl w:val="0"/>
          <w:numId w:val="18"/>
        </w:numPr>
        <w:tabs>
          <w:tab w:val="clear" w:pos="720"/>
          <w:tab w:val="num" w:pos="1080"/>
        </w:tabs>
        <w:ind w:left="1077" w:hanging="357"/>
        <w:rPr>
          <w:rFonts w:asciiTheme="minorHAnsi" w:hAnsiTheme="minorHAnsi"/>
        </w:rPr>
      </w:pPr>
      <w:r>
        <w:rPr>
          <w:rFonts w:asciiTheme="minorHAnsi" w:hAnsiTheme="minorHAnsi"/>
        </w:rPr>
        <w:t>&lt;&lt;UC : Consulter les statistiques&gt;&gt;</w:t>
      </w:r>
    </w:p>
    <w:p w14:paraId="6D554C2A" w14:textId="77777777" w:rsidR="0094053E" w:rsidRPr="00197DA3" w:rsidRDefault="0094053E" w:rsidP="0094053E">
      <w:pPr>
        <w:pStyle w:val="snario"/>
        <w:numPr>
          <w:ilvl w:val="0"/>
          <w:numId w:val="18"/>
        </w:numPr>
        <w:tabs>
          <w:tab w:val="clear" w:pos="720"/>
          <w:tab w:val="num" w:pos="1080"/>
        </w:tabs>
        <w:spacing w:after="120"/>
        <w:ind w:left="1077" w:hanging="357"/>
        <w:rPr>
          <w:rFonts w:asciiTheme="minorHAnsi" w:hAnsiTheme="minorHAnsi"/>
        </w:rPr>
      </w:pPr>
      <w:r>
        <w:rPr>
          <w:rFonts w:asciiTheme="minorHAnsi" w:hAnsiTheme="minorHAnsi"/>
        </w:rPr>
        <w:t>Reprend au point 2 du scénario nominal</w:t>
      </w:r>
    </w:p>
    <w:p w14:paraId="7C57D28D" w14:textId="77777777" w:rsidR="0094053E" w:rsidRDefault="0094053E" w:rsidP="0094053E">
      <w:pPr>
        <w:tabs>
          <w:tab w:val="left" w:pos="1620"/>
          <w:tab w:val="left" w:pos="1710"/>
        </w:tabs>
        <w:ind w:left="360"/>
      </w:pPr>
      <w:r>
        <w:t>A2</w:t>
      </w:r>
      <w:r w:rsidRPr="00EC258D">
        <w:t xml:space="preserve"> : </w:t>
      </w:r>
      <w:r>
        <w:t>Ajouter un utilisateur</w:t>
      </w:r>
    </w:p>
    <w:p w14:paraId="50356F9F" w14:textId="77777777" w:rsidR="0094053E" w:rsidRDefault="0094053E" w:rsidP="0094053E">
      <w:pPr>
        <w:numPr>
          <w:ilvl w:val="0"/>
          <w:numId w:val="17"/>
        </w:numPr>
        <w:tabs>
          <w:tab w:val="clear" w:pos="360"/>
          <w:tab w:val="num" w:pos="720"/>
          <w:tab w:val="left" w:pos="2340"/>
          <w:tab w:val="left" w:pos="2430"/>
        </w:tabs>
        <w:suppressAutoHyphens/>
        <w:spacing w:after="0" w:line="240" w:lineRule="auto"/>
        <w:ind w:left="720"/>
        <w:jc w:val="left"/>
      </w:pPr>
      <w:r w:rsidRPr="00EC258D">
        <w:t xml:space="preserve">Démarre au point </w:t>
      </w:r>
      <w:r>
        <w:t>2</w:t>
      </w:r>
      <w:r w:rsidRPr="00EC258D">
        <w:t xml:space="preserve"> du scénario nominal</w:t>
      </w:r>
    </w:p>
    <w:p w14:paraId="2D07FF1B" w14:textId="77777777" w:rsidR="0094053E" w:rsidRDefault="0094053E" w:rsidP="0094053E">
      <w:pPr>
        <w:pStyle w:val="snario"/>
        <w:numPr>
          <w:ilvl w:val="0"/>
          <w:numId w:val="24"/>
        </w:numPr>
        <w:rPr>
          <w:rFonts w:asciiTheme="minorHAnsi" w:hAnsiTheme="minorHAnsi"/>
        </w:rPr>
      </w:pPr>
      <w:r>
        <w:rPr>
          <w:rFonts w:asciiTheme="minorHAnsi" w:hAnsiTheme="minorHAnsi"/>
        </w:rPr>
        <w:t>&lt;&lt;UC : Ajouter un utilisateur&gt;&gt;</w:t>
      </w:r>
    </w:p>
    <w:p w14:paraId="26D26835" w14:textId="77777777" w:rsidR="0094053E" w:rsidRPr="007840CB" w:rsidRDefault="0094053E" w:rsidP="0094053E">
      <w:pPr>
        <w:pStyle w:val="snario"/>
        <w:numPr>
          <w:ilvl w:val="0"/>
          <w:numId w:val="24"/>
        </w:numPr>
        <w:spacing w:after="120"/>
        <w:ind w:left="1066" w:hanging="357"/>
        <w:rPr>
          <w:rFonts w:asciiTheme="minorHAnsi" w:hAnsiTheme="minorHAnsi"/>
        </w:rPr>
      </w:pPr>
      <w:r>
        <w:rPr>
          <w:rFonts w:asciiTheme="minorHAnsi" w:hAnsiTheme="minorHAnsi"/>
        </w:rPr>
        <w:t>Reprend au point 2 du scénario nominal</w:t>
      </w:r>
    </w:p>
    <w:p w14:paraId="70F471F9" w14:textId="77777777" w:rsidR="0094053E" w:rsidRPr="00A025DF" w:rsidRDefault="0094053E" w:rsidP="0094053E">
      <w:pPr>
        <w:rPr>
          <w:b/>
        </w:rPr>
      </w:pPr>
      <w:r w:rsidRPr="00A025DF">
        <w:rPr>
          <w:b/>
        </w:rPr>
        <w:t xml:space="preserve">Post conditions : </w:t>
      </w:r>
      <w:r w:rsidRPr="0092588A">
        <w:t>-</w:t>
      </w:r>
    </w:p>
    <w:p w14:paraId="6CC54A8D" w14:textId="77777777" w:rsidR="0094053E" w:rsidRPr="005B1719" w:rsidRDefault="0094053E" w:rsidP="0094053E">
      <w:pPr>
        <w:rPr>
          <w:b/>
        </w:rPr>
      </w:pPr>
      <w:r w:rsidRPr="005B1719">
        <w:rPr>
          <w:b/>
        </w:rPr>
        <w:t xml:space="preserve">Besoin </w:t>
      </w:r>
      <w:proofErr w:type="gramStart"/>
      <w:r w:rsidRPr="005B1719">
        <w:rPr>
          <w:b/>
        </w:rPr>
        <w:t>d’IHM:</w:t>
      </w:r>
      <w:proofErr w:type="gramEnd"/>
      <w:r w:rsidRPr="005B1719">
        <w:rPr>
          <w:b/>
        </w:rPr>
        <w:t xml:space="preserve"> </w:t>
      </w:r>
    </w:p>
    <w:p w14:paraId="67C9EF0B" w14:textId="77777777" w:rsidR="0094053E" w:rsidRDefault="0094053E" w:rsidP="0094053E">
      <w:pPr>
        <w:rPr>
          <w:b/>
        </w:rPr>
      </w:pPr>
      <w:r w:rsidRPr="00A025DF">
        <w:rPr>
          <w:b/>
        </w:rPr>
        <w:t xml:space="preserve">Remarques (optionnel) : </w:t>
      </w:r>
    </w:p>
    <w:p w14:paraId="48E46185" w14:textId="77777777" w:rsidR="0094053E" w:rsidRDefault="0094053E" w:rsidP="0094053E">
      <w:pPr>
        <w:pStyle w:val="Titre4"/>
      </w:pPr>
      <w:r>
        <w:t>Diagramme de séquences</w:t>
      </w:r>
    </w:p>
    <w:p w14:paraId="4D91EF29" w14:textId="1DCA6D9F" w:rsidR="0094053E" w:rsidRDefault="0094053E" w:rsidP="0094053E">
      <w:pPr>
        <w:jc w:val="center"/>
      </w:pPr>
      <w:r>
        <w:rPr>
          <w:noProof/>
          <w:lang w:val="fr-FR" w:eastAsia="zh-CN"/>
        </w:rPr>
        <w:drawing>
          <wp:inline distT="0" distB="0" distL="0" distR="0" wp14:anchorId="68F7CD9A" wp14:editId="059770AE">
            <wp:extent cx="3411472" cy="2880000"/>
            <wp:effectExtent l="0" t="0" r="0" b="0"/>
            <wp:docPr id="19" name="Image 19" descr="../../../../../../../../Library/Containers/com.apple.Preview/Data/Desktop/Afficher%20la%20liste%20d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Containers/com.apple.Preview/Data/Desktop/Afficher%20la%20liste%20des%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1472" cy="2880000"/>
                    </a:xfrm>
                    <a:prstGeom prst="rect">
                      <a:avLst/>
                    </a:prstGeom>
                    <a:noFill/>
                    <a:ln>
                      <a:noFill/>
                    </a:ln>
                  </pic:spPr>
                </pic:pic>
              </a:graphicData>
            </a:graphic>
          </wp:inline>
        </w:drawing>
      </w:r>
      <w:r>
        <w:br w:type="page"/>
      </w:r>
    </w:p>
    <w:p w14:paraId="5A7F2976" w14:textId="5D07E6A8" w:rsidR="0000406A" w:rsidRDefault="001A013C" w:rsidP="004B12D3">
      <w:pPr>
        <w:pStyle w:val="Titre2"/>
      </w:pPr>
      <w:bookmarkStart w:id="38" w:name="_Toc512884460"/>
      <w:r>
        <w:lastRenderedPageBreak/>
        <w:t>Structure des</w:t>
      </w:r>
      <w:r w:rsidR="00AD1C42">
        <w:t xml:space="preserve"> fichier</w:t>
      </w:r>
      <w:r>
        <w:t>s</w:t>
      </w:r>
      <w:r w:rsidR="0000406A">
        <w:t xml:space="preserve"> </w:t>
      </w:r>
      <w:proofErr w:type="spellStart"/>
      <w:r w:rsidR="0000406A">
        <w:t>Json</w:t>
      </w:r>
      <w:bookmarkEnd w:id="38"/>
      <w:proofErr w:type="spellEnd"/>
    </w:p>
    <w:p w14:paraId="5DE8CB00" w14:textId="0561BA89" w:rsidR="0007333D" w:rsidRDefault="001A013C" w:rsidP="0007333D">
      <w:r>
        <w:t xml:space="preserve">Le serveur </w:t>
      </w:r>
      <w:proofErr w:type="spellStart"/>
      <w:r>
        <w:t>NodeJS</w:t>
      </w:r>
      <w:proofErr w:type="spellEnd"/>
      <w:r>
        <w:t xml:space="preserve"> permet de récupérer les activités de l’utilisateur sur Google Chrome ainsi que les applications ouvertes </w:t>
      </w:r>
      <w:proofErr w:type="gramStart"/>
      <w:r>
        <w:t>sur  le</w:t>
      </w:r>
      <w:proofErr w:type="gramEnd"/>
      <w:r>
        <w:t xml:space="preserve"> bureau. Une fois que l’entier de celles-ci sont récupérées, il est nécessaire de les trier et de garder celles qui sont pertinentes : </w:t>
      </w:r>
    </w:p>
    <w:p w14:paraId="7B1C3D1F" w14:textId="5BCA57D8" w:rsidR="001A013C" w:rsidRDefault="001A013C" w:rsidP="001A013C">
      <w:pPr>
        <w:pStyle w:val="Pardeliste"/>
        <w:numPr>
          <w:ilvl w:val="0"/>
          <w:numId w:val="47"/>
        </w:numPr>
      </w:pPr>
      <w:r>
        <w:t>Les activités de jeux</w:t>
      </w:r>
    </w:p>
    <w:p w14:paraId="4AEC06B6" w14:textId="12533CCF" w:rsidR="001A013C" w:rsidRDefault="001A013C" w:rsidP="001A013C">
      <w:pPr>
        <w:pStyle w:val="Pardeliste"/>
        <w:numPr>
          <w:ilvl w:val="0"/>
          <w:numId w:val="47"/>
        </w:numPr>
      </w:pPr>
      <w:r>
        <w:t>Les activités de réseaux sociaux</w:t>
      </w:r>
    </w:p>
    <w:p w14:paraId="7C98F09A" w14:textId="3DCB028E" w:rsidR="001A013C" w:rsidRDefault="001A013C" w:rsidP="001A013C">
      <w:r>
        <w:t xml:space="preserve">Une fois ces informations triées, il faut les mettre dans un fichier </w:t>
      </w:r>
      <w:proofErr w:type="spellStart"/>
      <w:r>
        <w:t>JSon</w:t>
      </w:r>
      <w:proofErr w:type="spellEnd"/>
      <w:r>
        <w:t xml:space="preserve"> que l’application java sera en mesure de traiter afin d’en afficher des statistiques. Il y a 2 fichier </w:t>
      </w:r>
      <w:proofErr w:type="spellStart"/>
      <w:r>
        <w:t>Json</w:t>
      </w:r>
      <w:proofErr w:type="spellEnd"/>
      <w:r>
        <w:t xml:space="preserve"> qui sont doivent être générés.</w:t>
      </w:r>
    </w:p>
    <w:p w14:paraId="46C09ED5" w14:textId="1F3ECAFD" w:rsidR="0007333D" w:rsidRDefault="001A013C" w:rsidP="001A013C">
      <w:pPr>
        <w:pStyle w:val="Titre3"/>
      </w:pPr>
      <w:proofErr w:type="spellStart"/>
      <w:r>
        <w:t>Json</w:t>
      </w:r>
      <w:proofErr w:type="spellEnd"/>
      <w:r>
        <w:t xml:space="preserve"> du temps passé par activité</w:t>
      </w:r>
    </w:p>
    <w:p w14:paraId="5B5E4212" w14:textId="24342414" w:rsidR="001A013C" w:rsidRPr="001A013C" w:rsidRDefault="00BB714E" w:rsidP="001A013C">
      <w:r>
        <w:t xml:space="preserve">Ce fichier </w:t>
      </w:r>
      <w:proofErr w:type="spellStart"/>
      <w:r>
        <w:t>Json</w:t>
      </w:r>
      <w:proofErr w:type="spellEnd"/>
      <w:r>
        <w:t xml:space="preserve"> contient les informations du temps passé par l’utilisateur pour chaque activité qu’il a effectué (et qu’il est nécessaire de monitorer). Le temps est toujours affiché en seconde. Il y a pour chaque jour un fichier qui est généré.</w:t>
      </w:r>
    </w:p>
    <w:p w14:paraId="79B36FDC" w14:textId="77777777" w:rsidR="001A013C" w:rsidRDefault="001A013C" w:rsidP="009C6D65">
      <w:pPr>
        <w:pStyle w:val="code"/>
      </w:pPr>
      <w:r>
        <w:t>{</w:t>
      </w:r>
    </w:p>
    <w:p w14:paraId="73D74833" w14:textId="77777777" w:rsidR="001A013C" w:rsidRDefault="001A013C" w:rsidP="009C6D65">
      <w:pPr>
        <w:pStyle w:val="code"/>
      </w:pPr>
      <w:r>
        <w:t xml:space="preserve">  "date": "22.02.1299",</w:t>
      </w:r>
    </w:p>
    <w:p w14:paraId="24F9C158" w14:textId="03C0A81A" w:rsidR="001A013C" w:rsidRDefault="001A013C" w:rsidP="009C6D65">
      <w:pPr>
        <w:pStyle w:val="code"/>
      </w:pPr>
      <w:r>
        <w:t xml:space="preserve">  "games" : [</w:t>
      </w:r>
      <w:r w:rsidR="001D7D68">
        <w:t xml:space="preserve"> </w:t>
      </w:r>
      <w:r w:rsidR="001D7D68" w:rsidRPr="001D7D68">
        <w:sym w:font="Wingdings" w:char="F0E0"/>
      </w:r>
      <w:r w:rsidR="001D7D68" w:rsidRPr="001D7D68">
        <w:t xml:space="preserve"> Catégorie « jeux vidéos »</w:t>
      </w:r>
    </w:p>
    <w:p w14:paraId="1C7B0757" w14:textId="77777777" w:rsidR="001A013C" w:rsidRDefault="001A013C" w:rsidP="009C6D65">
      <w:pPr>
        <w:pStyle w:val="code"/>
      </w:pPr>
      <w:r>
        <w:t xml:space="preserve">    {</w:t>
      </w:r>
    </w:p>
    <w:p w14:paraId="36D55B30" w14:textId="07C3D739" w:rsidR="001A013C" w:rsidRDefault="001A013C" w:rsidP="009C6D65">
      <w:pPr>
        <w:pStyle w:val="code"/>
      </w:pPr>
      <w:r>
        <w:t xml:space="preserve">      "name" : "call of duty",</w:t>
      </w:r>
      <w:r w:rsidR="001D7D68">
        <w:t xml:space="preserve"> </w:t>
      </w:r>
      <w:r w:rsidR="001D7D68" w:rsidRPr="001D7D68">
        <w:rPr>
          <w:color w:val="FF0000"/>
        </w:rPr>
        <w:sym w:font="Wingdings" w:char="F0E0"/>
      </w:r>
      <w:r w:rsidR="001D7D68" w:rsidRPr="001D7D68">
        <w:rPr>
          <w:color w:val="FF0000"/>
        </w:rPr>
        <w:t xml:space="preserve"> Nom du processus ou du site</w:t>
      </w:r>
    </w:p>
    <w:p w14:paraId="32181E53" w14:textId="0AA54047" w:rsidR="001A013C" w:rsidRPr="001D7D68" w:rsidRDefault="001A013C" w:rsidP="009C6D65">
      <w:pPr>
        <w:pStyle w:val="code"/>
      </w:pPr>
      <w:r>
        <w:t xml:space="preserve">       "totalTime" : 3000</w:t>
      </w:r>
      <w:r w:rsidR="001D7D68">
        <w:t xml:space="preserve"> </w:t>
      </w:r>
      <w:r w:rsidR="001D7D68" w:rsidRPr="001D7D68">
        <w:sym w:font="Wingdings" w:char="F0E0"/>
      </w:r>
      <w:r w:rsidR="001D7D68" w:rsidRPr="001D7D68">
        <w:t xml:space="preserve"> Temps total passé au moment de la génération  du fichier</w:t>
      </w:r>
    </w:p>
    <w:p w14:paraId="6250207B" w14:textId="77777777" w:rsidR="001A013C" w:rsidRDefault="001A013C" w:rsidP="009C6D65">
      <w:pPr>
        <w:pStyle w:val="code"/>
      </w:pPr>
      <w:r>
        <w:t xml:space="preserve">    }</w:t>
      </w:r>
    </w:p>
    <w:p w14:paraId="36FAEFB7" w14:textId="77777777" w:rsidR="001A013C" w:rsidRDefault="001A013C" w:rsidP="009C6D65">
      <w:pPr>
        <w:pStyle w:val="code"/>
      </w:pPr>
      <w:r>
        <w:t xml:space="preserve">    ]</w:t>
      </w:r>
    </w:p>
    <w:p w14:paraId="53CB21EF" w14:textId="77777777" w:rsidR="001A013C" w:rsidRDefault="001A013C" w:rsidP="009C6D65">
      <w:pPr>
        <w:pStyle w:val="code"/>
      </w:pPr>
      <w:r>
        <w:t xml:space="preserve">    ,</w:t>
      </w:r>
    </w:p>
    <w:p w14:paraId="32E1C197" w14:textId="77777777" w:rsidR="001A013C" w:rsidRDefault="001A013C" w:rsidP="009C6D65">
      <w:pPr>
        <w:pStyle w:val="code"/>
      </w:pPr>
      <w:r>
        <w:t xml:space="preserve">    "networks" : [</w:t>
      </w:r>
    </w:p>
    <w:p w14:paraId="19CC89B0" w14:textId="77777777" w:rsidR="001A013C" w:rsidRDefault="001A013C" w:rsidP="009C6D65">
      <w:pPr>
        <w:pStyle w:val="code"/>
      </w:pPr>
      <w:r>
        <w:t xml:space="preserve">    {</w:t>
      </w:r>
    </w:p>
    <w:p w14:paraId="56CAD185" w14:textId="77777777" w:rsidR="001A013C" w:rsidRDefault="001A013C" w:rsidP="009C6D65">
      <w:pPr>
        <w:pStyle w:val="code"/>
      </w:pPr>
      <w:r>
        <w:t xml:space="preserve">      "name" : "facebook",</w:t>
      </w:r>
    </w:p>
    <w:p w14:paraId="3DD4B814" w14:textId="77777777" w:rsidR="001A013C" w:rsidRDefault="001A013C" w:rsidP="009C6D65">
      <w:pPr>
        <w:pStyle w:val="code"/>
      </w:pPr>
      <w:r>
        <w:t xml:space="preserve">      "totalTime" : 3000</w:t>
      </w:r>
    </w:p>
    <w:p w14:paraId="24A6AC29" w14:textId="77777777" w:rsidR="001A013C" w:rsidRDefault="001A013C" w:rsidP="009C6D65">
      <w:pPr>
        <w:pStyle w:val="code"/>
      </w:pPr>
      <w:r>
        <w:t xml:space="preserve">    },</w:t>
      </w:r>
    </w:p>
    <w:p w14:paraId="29277305" w14:textId="77777777" w:rsidR="001A013C" w:rsidRDefault="001A013C" w:rsidP="009C6D65">
      <w:pPr>
        <w:pStyle w:val="code"/>
      </w:pPr>
      <w:r>
        <w:t xml:space="preserve">    {</w:t>
      </w:r>
    </w:p>
    <w:p w14:paraId="69743D49" w14:textId="77777777" w:rsidR="001A013C" w:rsidRDefault="001A013C" w:rsidP="009C6D65">
      <w:pPr>
        <w:pStyle w:val="code"/>
      </w:pPr>
      <w:r>
        <w:t xml:space="preserve">      "name" : "instagram",</w:t>
      </w:r>
    </w:p>
    <w:p w14:paraId="2B601BBF" w14:textId="77777777" w:rsidR="001A013C" w:rsidRDefault="001A013C" w:rsidP="009C6D65">
      <w:pPr>
        <w:pStyle w:val="code"/>
      </w:pPr>
      <w:r>
        <w:t xml:space="preserve">      "totalTime" : 200</w:t>
      </w:r>
    </w:p>
    <w:p w14:paraId="21153C64" w14:textId="77777777" w:rsidR="001A013C" w:rsidRDefault="001A013C" w:rsidP="009C6D65">
      <w:pPr>
        <w:pStyle w:val="code"/>
      </w:pPr>
      <w:r>
        <w:t xml:space="preserve">    },</w:t>
      </w:r>
    </w:p>
    <w:p w14:paraId="46BA7F2D" w14:textId="77777777" w:rsidR="001A013C" w:rsidRDefault="001A013C" w:rsidP="009C6D65">
      <w:pPr>
        <w:pStyle w:val="code"/>
      </w:pPr>
      <w:r>
        <w:t xml:space="preserve">    {</w:t>
      </w:r>
    </w:p>
    <w:p w14:paraId="7BADB9AF" w14:textId="77777777" w:rsidR="001A013C" w:rsidRDefault="001A013C" w:rsidP="009C6D65">
      <w:pPr>
        <w:pStyle w:val="code"/>
      </w:pPr>
      <w:r>
        <w:t xml:space="preserve">      "name" : "twitter",</w:t>
      </w:r>
    </w:p>
    <w:p w14:paraId="1DC3C331" w14:textId="67E473DB" w:rsidR="000B07D5" w:rsidRDefault="000B07D5" w:rsidP="009C6D65">
      <w:pPr>
        <w:pStyle w:val="code"/>
      </w:pPr>
      <w:r>
        <w:tab/>
        <w:t>« catégory » : networks</w:t>
      </w:r>
    </w:p>
    <w:p w14:paraId="52B974B2" w14:textId="77777777" w:rsidR="001A013C" w:rsidRDefault="001A013C" w:rsidP="009C6D65">
      <w:pPr>
        <w:pStyle w:val="code"/>
      </w:pPr>
      <w:r>
        <w:t xml:space="preserve">      "totalTime" : 500</w:t>
      </w:r>
    </w:p>
    <w:p w14:paraId="2FBEAFE6" w14:textId="77777777" w:rsidR="001A013C" w:rsidRDefault="001A013C" w:rsidP="009C6D65">
      <w:pPr>
        <w:pStyle w:val="code"/>
      </w:pPr>
      <w:r>
        <w:t xml:space="preserve">    }</w:t>
      </w:r>
    </w:p>
    <w:p w14:paraId="416EDF39" w14:textId="77777777" w:rsidR="001A013C" w:rsidRDefault="001A013C" w:rsidP="009C6D65">
      <w:pPr>
        <w:pStyle w:val="code"/>
      </w:pPr>
      <w:r>
        <w:t xml:space="preserve">    ]</w:t>
      </w:r>
    </w:p>
    <w:p w14:paraId="41689019" w14:textId="4BBA38ED" w:rsidR="000127C9" w:rsidRDefault="001A013C" w:rsidP="009C6D65">
      <w:pPr>
        <w:pStyle w:val="code"/>
      </w:pPr>
      <w:r>
        <w:t>}</w:t>
      </w:r>
    </w:p>
    <w:p w14:paraId="249F0601" w14:textId="77777777" w:rsidR="002970C9" w:rsidRDefault="00D36A77" w:rsidP="00D36A77">
      <w:pPr>
        <w:spacing w:before="120" w:after="0"/>
        <w:jc w:val="center"/>
      </w:pPr>
      <w:r>
        <w:rPr>
          <w:noProof/>
          <w:lang w:val="fr-FR" w:eastAsia="zh-CN"/>
        </w:rPr>
        <w:lastRenderedPageBreak/>
        <w:drawing>
          <wp:inline distT="0" distB="0" distL="0" distR="0" wp14:anchorId="4C85F720" wp14:editId="17DD28EE">
            <wp:extent cx="2275812" cy="2394805"/>
            <wp:effectExtent l="0" t="0" r="10795" b="0"/>
            <wp:docPr id="47" name="Image 47"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8-05-11%20à%2015.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8787" cy="2408459"/>
                    </a:xfrm>
                    <a:prstGeom prst="rect">
                      <a:avLst/>
                    </a:prstGeom>
                    <a:noFill/>
                    <a:ln>
                      <a:noFill/>
                    </a:ln>
                  </pic:spPr>
                </pic:pic>
              </a:graphicData>
            </a:graphic>
          </wp:inline>
        </w:drawing>
      </w:r>
    </w:p>
    <w:p w14:paraId="4226C18D" w14:textId="03B62105" w:rsidR="000127C9" w:rsidRDefault="000127C9" w:rsidP="00D36A77">
      <w:pPr>
        <w:spacing w:before="120" w:after="0"/>
        <w:jc w:val="center"/>
        <w:rPr>
          <w:rFonts w:ascii="Consolas" w:hAnsi="Consolas" w:cs="Consolas"/>
          <w:noProof/>
          <w:color w:val="000000" w:themeColor="text1"/>
          <w:lang w:val="fr-FR"/>
        </w:rPr>
      </w:pPr>
      <w:r>
        <w:br w:type="page"/>
      </w:r>
    </w:p>
    <w:p w14:paraId="5D0EE39C" w14:textId="34FECA96" w:rsidR="001A013C" w:rsidRDefault="001A013C" w:rsidP="001A013C">
      <w:pPr>
        <w:pStyle w:val="Titre3"/>
      </w:pPr>
      <w:proofErr w:type="spellStart"/>
      <w:r>
        <w:lastRenderedPageBreak/>
        <w:t>J</w:t>
      </w:r>
      <w:r w:rsidR="00B7291A">
        <w:t>son</w:t>
      </w:r>
      <w:proofErr w:type="spellEnd"/>
      <w:r w:rsidR="00B7291A">
        <w:t xml:space="preserve"> du temps passé par</w:t>
      </w:r>
      <w:r>
        <w:t xml:space="preserve"> heure de la journée</w:t>
      </w:r>
    </w:p>
    <w:p w14:paraId="151E2EEE" w14:textId="41FB2EFC" w:rsidR="00BB714E" w:rsidRPr="00B7291A" w:rsidRDefault="00B7291A" w:rsidP="00BB714E">
      <w:r>
        <w:t xml:space="preserve">Dans le fichier d’exemple ci-dessous, nous avons récupéré pour chaque heure le temps passé par catégories (réseau sociaux ou jeux </w:t>
      </w:r>
      <w:proofErr w:type="gramStart"/>
      <w:r>
        <w:t>vidéos</w:t>
      </w:r>
      <w:proofErr w:type="gramEnd"/>
      <w:r>
        <w:t>).</w:t>
      </w:r>
      <w:r w:rsidR="00BB714E" w:rsidRPr="00BB714E">
        <w:t xml:space="preserve"> </w:t>
      </w:r>
      <w:r w:rsidR="00BB714E">
        <w:t>Il y a pour chaque jour un fichier qui est généré.</w:t>
      </w:r>
    </w:p>
    <w:p w14:paraId="10282BD2" w14:textId="77777777" w:rsidR="001A013C" w:rsidRPr="001A013C" w:rsidRDefault="001A013C" w:rsidP="009C6D65">
      <w:pPr>
        <w:pStyle w:val="code"/>
      </w:pPr>
      <w:r w:rsidRPr="001A013C">
        <w:t>{</w:t>
      </w:r>
    </w:p>
    <w:p w14:paraId="7025C704" w14:textId="77777777" w:rsidR="001A013C" w:rsidRPr="001A013C" w:rsidRDefault="001A013C" w:rsidP="009C6D65">
      <w:pPr>
        <w:pStyle w:val="code"/>
      </w:pPr>
      <w:r w:rsidRPr="001A013C">
        <w:t xml:space="preserve">  "date": "22.02.1992",</w:t>
      </w:r>
    </w:p>
    <w:p w14:paraId="7450D957" w14:textId="59274CEE" w:rsidR="001A013C" w:rsidRPr="001A013C" w:rsidRDefault="001A013C" w:rsidP="009C6D65">
      <w:pPr>
        <w:pStyle w:val="code"/>
        <w:rPr>
          <w:color w:val="000000" w:themeColor="text1"/>
        </w:rPr>
      </w:pPr>
      <w:r w:rsidRPr="001A013C">
        <w:rPr>
          <w:color w:val="000000" w:themeColor="text1"/>
        </w:rPr>
        <w:t xml:space="preserve">  "0" : </w:t>
      </w:r>
      <w:r w:rsidR="003F3FC8" w:rsidRPr="003F3FC8">
        <w:sym w:font="Wingdings" w:char="F0E0"/>
      </w:r>
      <w:r w:rsidR="003F3FC8">
        <w:t>H</w:t>
      </w:r>
      <w:r w:rsidR="003F3FC8" w:rsidRPr="003F3FC8">
        <w:t>eure de la journée</w:t>
      </w:r>
    </w:p>
    <w:p w14:paraId="5CAEC63B" w14:textId="77777777" w:rsidR="001A013C" w:rsidRPr="001A013C" w:rsidRDefault="001A013C" w:rsidP="009C6D65">
      <w:pPr>
        <w:pStyle w:val="code"/>
      </w:pPr>
      <w:r w:rsidRPr="001A013C">
        <w:t xml:space="preserve">  {</w:t>
      </w:r>
    </w:p>
    <w:p w14:paraId="37F7A75E" w14:textId="0A057FA7" w:rsidR="001A013C" w:rsidRPr="00E41830" w:rsidRDefault="001A013C" w:rsidP="009C6D65">
      <w:pPr>
        <w:pStyle w:val="code"/>
      </w:pPr>
      <w:r w:rsidRPr="001A013C">
        <w:rPr>
          <w:color w:val="000000" w:themeColor="text1"/>
        </w:rPr>
        <w:t xml:space="preserve">    "games": 300,</w:t>
      </w:r>
      <w:r w:rsidR="003F3FC8">
        <w:t xml:space="preserve"> </w:t>
      </w:r>
      <w:r w:rsidR="003F3FC8" w:rsidRPr="00E41830">
        <w:sym w:font="Wingdings" w:char="F0E0"/>
      </w:r>
      <w:r w:rsidR="003F3FC8" w:rsidRPr="00E41830">
        <w:t xml:space="preserve"> Temps passé sur les jeux </w:t>
      </w:r>
    </w:p>
    <w:p w14:paraId="32DC8423" w14:textId="7FA39EB6" w:rsidR="001A013C" w:rsidRPr="001A013C" w:rsidRDefault="001A013C" w:rsidP="009C6D65">
      <w:pPr>
        <w:pStyle w:val="code"/>
        <w:rPr>
          <w:color w:val="000000" w:themeColor="text1"/>
        </w:rPr>
      </w:pPr>
      <w:r w:rsidRPr="001A013C">
        <w:rPr>
          <w:color w:val="000000" w:themeColor="text1"/>
        </w:rPr>
        <w:t xml:space="preserve">    "networks" : 400</w:t>
      </w:r>
      <w:r w:rsidR="003F3FC8">
        <w:t xml:space="preserve"> </w:t>
      </w:r>
      <w:r w:rsidR="003F3FC8" w:rsidRPr="00E41830">
        <w:sym w:font="Wingdings" w:char="F0E0"/>
      </w:r>
      <w:r w:rsidR="003F3FC8" w:rsidRPr="00E41830">
        <w:t xml:space="preserve"> Temps passé sur les réseaux sociaux</w:t>
      </w:r>
    </w:p>
    <w:p w14:paraId="50C5F507" w14:textId="77777777" w:rsidR="001A013C" w:rsidRPr="001A013C" w:rsidRDefault="001A013C" w:rsidP="009C6D65">
      <w:pPr>
        <w:pStyle w:val="code"/>
      </w:pPr>
      <w:r w:rsidRPr="001A013C">
        <w:t xml:space="preserve">  },</w:t>
      </w:r>
    </w:p>
    <w:p w14:paraId="5555DDDD" w14:textId="77777777" w:rsidR="001A013C" w:rsidRPr="001A013C" w:rsidRDefault="001A013C" w:rsidP="009C6D65">
      <w:pPr>
        <w:pStyle w:val="code"/>
      </w:pPr>
      <w:r w:rsidRPr="001A013C">
        <w:t xml:space="preserve">    "1" : </w:t>
      </w:r>
    </w:p>
    <w:p w14:paraId="5A2D5CB2" w14:textId="77777777" w:rsidR="001A013C" w:rsidRPr="001A013C" w:rsidRDefault="001A013C" w:rsidP="009C6D65">
      <w:pPr>
        <w:pStyle w:val="code"/>
      </w:pPr>
      <w:r w:rsidRPr="001A013C">
        <w:t xml:space="preserve">  {</w:t>
      </w:r>
    </w:p>
    <w:p w14:paraId="194A0AB5" w14:textId="77777777" w:rsidR="001A013C" w:rsidRPr="001A013C" w:rsidRDefault="001A013C" w:rsidP="009C6D65">
      <w:pPr>
        <w:pStyle w:val="code"/>
      </w:pPr>
      <w:r w:rsidRPr="001A013C">
        <w:t xml:space="preserve">    "games": 0,</w:t>
      </w:r>
    </w:p>
    <w:p w14:paraId="488986C3" w14:textId="77777777" w:rsidR="001A013C" w:rsidRPr="001A013C" w:rsidRDefault="001A013C" w:rsidP="009C6D65">
      <w:pPr>
        <w:pStyle w:val="code"/>
      </w:pPr>
      <w:r w:rsidRPr="001A013C">
        <w:t xml:space="preserve">    "networks" : 0</w:t>
      </w:r>
    </w:p>
    <w:p w14:paraId="5F03CBD7" w14:textId="77777777" w:rsidR="001A013C" w:rsidRPr="001A013C" w:rsidRDefault="001A013C" w:rsidP="009C6D65">
      <w:pPr>
        <w:pStyle w:val="code"/>
      </w:pPr>
      <w:r w:rsidRPr="001A013C">
        <w:t xml:space="preserve">  },</w:t>
      </w:r>
    </w:p>
    <w:p w14:paraId="2FAFF19D" w14:textId="77777777" w:rsidR="001A013C" w:rsidRPr="001A013C" w:rsidRDefault="001A013C" w:rsidP="009C6D65">
      <w:pPr>
        <w:pStyle w:val="code"/>
      </w:pPr>
      <w:r w:rsidRPr="001A013C">
        <w:t xml:space="preserve">    "2" : </w:t>
      </w:r>
    </w:p>
    <w:p w14:paraId="0BD4ED34" w14:textId="77777777" w:rsidR="001A013C" w:rsidRPr="001A013C" w:rsidRDefault="001A013C" w:rsidP="009C6D65">
      <w:pPr>
        <w:pStyle w:val="code"/>
      </w:pPr>
      <w:r w:rsidRPr="001A013C">
        <w:t xml:space="preserve">  {</w:t>
      </w:r>
    </w:p>
    <w:p w14:paraId="029C9D37" w14:textId="77777777" w:rsidR="001A013C" w:rsidRPr="001A013C" w:rsidRDefault="001A013C" w:rsidP="009C6D65">
      <w:pPr>
        <w:pStyle w:val="code"/>
      </w:pPr>
      <w:r w:rsidRPr="001A013C">
        <w:t xml:space="preserve">    "games": 0,</w:t>
      </w:r>
    </w:p>
    <w:p w14:paraId="4D47F8BB" w14:textId="77777777" w:rsidR="001A013C" w:rsidRPr="001A013C" w:rsidRDefault="001A013C" w:rsidP="009C6D65">
      <w:pPr>
        <w:pStyle w:val="code"/>
      </w:pPr>
      <w:r w:rsidRPr="001A013C">
        <w:t xml:space="preserve">    "networks" : 0</w:t>
      </w:r>
    </w:p>
    <w:p w14:paraId="5D1E0F27" w14:textId="77777777" w:rsidR="001A013C" w:rsidRPr="001A013C" w:rsidRDefault="001A013C" w:rsidP="009C6D65">
      <w:pPr>
        <w:pStyle w:val="code"/>
      </w:pPr>
      <w:r w:rsidRPr="001A013C">
        <w:t xml:space="preserve">  },</w:t>
      </w:r>
    </w:p>
    <w:p w14:paraId="65382741" w14:textId="77777777" w:rsidR="001A013C" w:rsidRPr="001A013C" w:rsidRDefault="001A013C" w:rsidP="009C6D65">
      <w:pPr>
        <w:pStyle w:val="code"/>
      </w:pPr>
      <w:r w:rsidRPr="001A013C">
        <w:t xml:space="preserve">    "3" : </w:t>
      </w:r>
    </w:p>
    <w:p w14:paraId="3646CB85" w14:textId="77777777" w:rsidR="001A013C" w:rsidRPr="001A013C" w:rsidRDefault="001A013C" w:rsidP="009C6D65">
      <w:pPr>
        <w:pStyle w:val="code"/>
      </w:pPr>
      <w:r w:rsidRPr="001A013C">
        <w:t xml:space="preserve">  {</w:t>
      </w:r>
    </w:p>
    <w:p w14:paraId="54FA7E2A" w14:textId="77777777" w:rsidR="001A013C" w:rsidRPr="001A013C" w:rsidRDefault="001A013C" w:rsidP="009C6D65">
      <w:pPr>
        <w:pStyle w:val="code"/>
      </w:pPr>
      <w:r w:rsidRPr="001A013C">
        <w:t xml:space="preserve">    "games": 1000,</w:t>
      </w:r>
    </w:p>
    <w:p w14:paraId="28C6EAB9" w14:textId="77777777" w:rsidR="001A013C" w:rsidRPr="001A013C" w:rsidRDefault="001A013C" w:rsidP="009C6D65">
      <w:pPr>
        <w:pStyle w:val="code"/>
      </w:pPr>
      <w:r w:rsidRPr="001A013C">
        <w:t xml:space="preserve">    "networks" : 0</w:t>
      </w:r>
    </w:p>
    <w:p w14:paraId="72279066" w14:textId="77777777" w:rsidR="001A013C" w:rsidRPr="001A013C" w:rsidRDefault="001A013C" w:rsidP="009C6D65">
      <w:pPr>
        <w:pStyle w:val="code"/>
      </w:pPr>
      <w:r w:rsidRPr="001A013C">
        <w:t xml:space="preserve">  },</w:t>
      </w:r>
    </w:p>
    <w:p w14:paraId="72DB870C" w14:textId="77777777" w:rsidR="001A013C" w:rsidRPr="001A013C" w:rsidRDefault="001A013C" w:rsidP="009C6D65">
      <w:pPr>
        <w:pStyle w:val="code"/>
      </w:pPr>
      <w:r w:rsidRPr="001A013C">
        <w:t xml:space="preserve">    "4" : </w:t>
      </w:r>
    </w:p>
    <w:p w14:paraId="6AD8CA13" w14:textId="77777777" w:rsidR="001A013C" w:rsidRPr="001A013C" w:rsidRDefault="001A013C" w:rsidP="009C6D65">
      <w:pPr>
        <w:pStyle w:val="code"/>
      </w:pPr>
      <w:r w:rsidRPr="001A013C">
        <w:t xml:space="preserve">  {</w:t>
      </w:r>
    </w:p>
    <w:p w14:paraId="19CD1857" w14:textId="77777777" w:rsidR="001A013C" w:rsidRPr="001A013C" w:rsidRDefault="001A013C" w:rsidP="009C6D65">
      <w:pPr>
        <w:pStyle w:val="code"/>
      </w:pPr>
      <w:r w:rsidRPr="001A013C">
        <w:t xml:space="preserve">    "games": 0,</w:t>
      </w:r>
    </w:p>
    <w:p w14:paraId="6C2B888F" w14:textId="77777777" w:rsidR="001A013C" w:rsidRPr="001A013C" w:rsidRDefault="001A013C" w:rsidP="009C6D65">
      <w:pPr>
        <w:pStyle w:val="code"/>
      </w:pPr>
      <w:r w:rsidRPr="001A013C">
        <w:t xml:space="preserve">    "networks" : 0</w:t>
      </w:r>
    </w:p>
    <w:p w14:paraId="5D22D6AD" w14:textId="77777777" w:rsidR="001A013C" w:rsidRDefault="001A013C" w:rsidP="009C6D65">
      <w:pPr>
        <w:pStyle w:val="code"/>
      </w:pPr>
      <w:r w:rsidRPr="001A013C">
        <w:t xml:space="preserve">  },</w:t>
      </w:r>
    </w:p>
    <w:p w14:paraId="0D3DB35E" w14:textId="65AC0DC9" w:rsidR="000127C9" w:rsidRPr="000127C9" w:rsidRDefault="000127C9" w:rsidP="009C6D65">
      <w:pPr>
        <w:pStyle w:val="code"/>
      </w:pPr>
      <w:r>
        <w:t>Jusqu’à 23 pour compléter la journée.</w:t>
      </w:r>
    </w:p>
    <w:p w14:paraId="7AFA4649" w14:textId="63DC15D0" w:rsidR="001A013C" w:rsidRPr="001A013C" w:rsidRDefault="001A013C" w:rsidP="009C6D65">
      <w:pPr>
        <w:pStyle w:val="code"/>
      </w:pPr>
      <w:r w:rsidRPr="001A013C">
        <w:t xml:space="preserve">"23" : </w:t>
      </w:r>
    </w:p>
    <w:p w14:paraId="6E6761DE" w14:textId="77777777" w:rsidR="001A013C" w:rsidRPr="001A013C" w:rsidRDefault="001A013C" w:rsidP="009C6D65">
      <w:pPr>
        <w:pStyle w:val="code"/>
      </w:pPr>
      <w:r w:rsidRPr="001A013C">
        <w:t xml:space="preserve">  {</w:t>
      </w:r>
    </w:p>
    <w:p w14:paraId="0F226B87" w14:textId="77777777" w:rsidR="001A013C" w:rsidRPr="001A013C" w:rsidRDefault="001A013C" w:rsidP="009C6D65">
      <w:pPr>
        <w:pStyle w:val="code"/>
      </w:pPr>
      <w:r w:rsidRPr="001A013C">
        <w:t xml:space="preserve">    "games": 0,</w:t>
      </w:r>
    </w:p>
    <w:p w14:paraId="3683C07B" w14:textId="77777777" w:rsidR="001A013C" w:rsidRPr="001A013C" w:rsidRDefault="001A013C" w:rsidP="009C6D65">
      <w:pPr>
        <w:pStyle w:val="code"/>
      </w:pPr>
      <w:r w:rsidRPr="001A013C">
        <w:t xml:space="preserve">    "networks" : 0</w:t>
      </w:r>
    </w:p>
    <w:p w14:paraId="777C0F7D" w14:textId="77777777" w:rsidR="001A013C" w:rsidRPr="001A013C" w:rsidRDefault="001A013C" w:rsidP="009C6D65">
      <w:pPr>
        <w:pStyle w:val="code"/>
      </w:pPr>
      <w:r w:rsidRPr="001A013C">
        <w:t xml:space="preserve">  }</w:t>
      </w:r>
    </w:p>
    <w:p w14:paraId="46FE144A" w14:textId="6D6B2252" w:rsidR="001A013C" w:rsidRPr="001A013C" w:rsidRDefault="001A013C" w:rsidP="009C6D65">
      <w:pPr>
        <w:pStyle w:val="code"/>
      </w:pPr>
      <w:r w:rsidRPr="001A013C">
        <w:t>}</w:t>
      </w:r>
    </w:p>
    <w:p w14:paraId="2302E7A3" w14:textId="69893B8D" w:rsidR="00B7291A" w:rsidRDefault="00B7291A" w:rsidP="00B7291A">
      <w:pPr>
        <w:spacing w:before="120" w:after="0"/>
      </w:pPr>
      <w:r>
        <w:t>Grâce à ce fichier, il nous est possible de générer le diagramme suivant :</w:t>
      </w:r>
    </w:p>
    <w:p w14:paraId="50BE857C" w14:textId="28544F4D" w:rsidR="00B7291A" w:rsidRDefault="00BB714E" w:rsidP="00BB714E">
      <w:pPr>
        <w:spacing w:before="120" w:after="0"/>
        <w:jc w:val="center"/>
      </w:pPr>
      <w:r>
        <w:rPr>
          <w:noProof/>
          <w:lang w:val="fr-FR" w:eastAsia="zh-CN"/>
        </w:rPr>
        <w:lastRenderedPageBreak/>
        <w:drawing>
          <wp:inline distT="0" distB="0" distL="0" distR="0" wp14:anchorId="7B8C7F34" wp14:editId="72DFF5D3">
            <wp:extent cx="3045488" cy="2507002"/>
            <wp:effectExtent l="0" t="0" r="2540" b="7620"/>
            <wp:docPr id="4" name="Image 4" descr="../../../../../../../Capture%20d’écran%202018-05-11%20à%2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8-05-11%20à%2015.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651" cy="2509606"/>
                    </a:xfrm>
                    <a:prstGeom prst="rect">
                      <a:avLst/>
                    </a:prstGeom>
                    <a:noFill/>
                    <a:ln>
                      <a:noFill/>
                    </a:ln>
                  </pic:spPr>
                </pic:pic>
              </a:graphicData>
            </a:graphic>
          </wp:inline>
        </w:drawing>
      </w:r>
    </w:p>
    <w:p w14:paraId="19F914B0" w14:textId="039B6E1F" w:rsidR="004B12D3" w:rsidRDefault="004B12D3" w:rsidP="00B7291A">
      <w:r>
        <w:br w:type="page"/>
      </w:r>
    </w:p>
    <w:p w14:paraId="23B5EB4D" w14:textId="15109F99" w:rsidR="00231897" w:rsidRDefault="00231897" w:rsidP="000772AC">
      <w:pPr>
        <w:pStyle w:val="Titre2"/>
      </w:pPr>
      <w:bookmarkStart w:id="39" w:name="_Toc512884461"/>
      <w:r>
        <w:lastRenderedPageBreak/>
        <w:t>Conclusion</w:t>
      </w:r>
      <w:bookmarkEnd w:id="39"/>
    </w:p>
    <w:p w14:paraId="171328B9" w14:textId="77777777" w:rsidR="00F02254" w:rsidRDefault="000B5F13" w:rsidP="00F02254">
      <w:r>
        <w:t>Cette phase de conception</w:t>
      </w:r>
      <w:r w:rsidR="00F02254">
        <w:t xml:space="preserve"> oblige le développeur à penser concrètement à la manière dont il souhaite développer l’application. A ce stade la manière présumée de réaliser le logiciel est donc connue et il ne devrait y avoir qu’à appliquer ce qui </w:t>
      </w:r>
      <w:proofErr w:type="spellStart"/>
      <w:r w:rsidR="00F02254">
        <w:t>à</w:t>
      </w:r>
      <w:proofErr w:type="spellEnd"/>
      <w:r w:rsidR="00F02254">
        <w:t xml:space="preserve"> été réfléchit pour créer le produit final. Plus concrètement, cette phase de conception a </w:t>
      </w:r>
      <w:proofErr w:type="gramStart"/>
      <w:r w:rsidR="00F02254">
        <w:t>permit</w:t>
      </w:r>
      <w:proofErr w:type="gramEnd"/>
      <w:r w:rsidR="00F02254">
        <w:t> :</w:t>
      </w:r>
    </w:p>
    <w:p w14:paraId="2E9C0A10" w14:textId="4DEE6E15" w:rsidR="000B5F13" w:rsidRDefault="00F02254" w:rsidP="003D251E">
      <w:pPr>
        <w:pStyle w:val="Pardeliste"/>
        <w:numPr>
          <w:ilvl w:val="0"/>
          <w:numId w:val="42"/>
        </w:numPr>
      </w:pPr>
      <w:r>
        <w:t>D</w:t>
      </w:r>
      <w:r w:rsidR="000B5F13">
        <w:t>’établir</w:t>
      </w:r>
      <w:r>
        <w:t xml:space="preserve"> </w:t>
      </w:r>
      <w:r w:rsidR="000B5F13">
        <w:t>les uses-case de l’application et pour chacun d’eux :</w:t>
      </w:r>
    </w:p>
    <w:p w14:paraId="746D5E95" w14:textId="1B6E9C3C" w:rsidR="000B5F13" w:rsidRDefault="000B5F13" w:rsidP="003D251E">
      <w:pPr>
        <w:pStyle w:val="Pardeliste"/>
        <w:numPr>
          <w:ilvl w:val="0"/>
          <w:numId w:val="43"/>
        </w:numPr>
        <w:spacing w:before="120" w:after="120"/>
        <w:ind w:left="1066" w:hanging="357"/>
      </w:pPr>
      <w:r>
        <w:t>Les fiches descriptives</w:t>
      </w:r>
    </w:p>
    <w:p w14:paraId="7F7DE2B1" w14:textId="43C6FB22" w:rsidR="000B5F13" w:rsidRDefault="000B5F13" w:rsidP="003D251E">
      <w:pPr>
        <w:pStyle w:val="Pardeliste"/>
        <w:numPr>
          <w:ilvl w:val="0"/>
          <w:numId w:val="43"/>
        </w:numPr>
        <w:spacing w:before="120" w:after="120"/>
        <w:ind w:left="1066" w:hanging="357"/>
      </w:pPr>
      <w:r>
        <w:t>Les besoins IHM</w:t>
      </w:r>
    </w:p>
    <w:p w14:paraId="7D6C6E0E" w14:textId="73FBB549" w:rsidR="000B5F13" w:rsidRDefault="000B5F13" w:rsidP="003D251E">
      <w:pPr>
        <w:pStyle w:val="Pardeliste"/>
        <w:numPr>
          <w:ilvl w:val="0"/>
          <w:numId w:val="43"/>
        </w:numPr>
        <w:spacing w:before="120" w:after="120"/>
        <w:ind w:left="1066" w:hanging="357"/>
      </w:pPr>
      <w:r>
        <w:t>Les enchaînements des actions</w:t>
      </w:r>
    </w:p>
    <w:p w14:paraId="0EDBDBC5" w14:textId="647D676C" w:rsidR="00F02254" w:rsidRDefault="000B5F13" w:rsidP="003D251E">
      <w:pPr>
        <w:pStyle w:val="Pardeliste"/>
        <w:numPr>
          <w:ilvl w:val="0"/>
          <w:numId w:val="43"/>
        </w:numPr>
        <w:spacing w:before="120" w:after="120"/>
        <w:ind w:left="1066" w:hanging="357"/>
      </w:pPr>
      <w:r>
        <w:t>Les intervenants (système et humain)</w:t>
      </w:r>
    </w:p>
    <w:p w14:paraId="1D18A4C8" w14:textId="7E8EA598" w:rsidR="00F02254" w:rsidRDefault="00F02254" w:rsidP="0097606C">
      <w:pPr>
        <w:pStyle w:val="Pardeliste"/>
        <w:numPr>
          <w:ilvl w:val="0"/>
          <w:numId w:val="42"/>
        </w:numPr>
        <w:spacing w:before="120" w:after="120"/>
        <w:ind w:left="714" w:hanging="357"/>
      </w:pPr>
      <w:r>
        <w:t xml:space="preserve">De créer la structure </w:t>
      </w:r>
      <w:r w:rsidR="002567D0">
        <w:t>des fichiers</w:t>
      </w:r>
      <w:r w:rsidR="00771914">
        <w:t xml:space="preserve"> </w:t>
      </w:r>
      <w:proofErr w:type="spellStart"/>
      <w:r w:rsidR="00771914">
        <w:t>JSon</w:t>
      </w:r>
      <w:proofErr w:type="spellEnd"/>
      <w:r w:rsidR="00771914">
        <w:t xml:space="preserve"> qui </w:t>
      </w:r>
      <w:r w:rsidR="0097606C">
        <w:t>seront générés à partir du fichier de log d</w:t>
      </w:r>
      <w:r>
        <w:t>es informations sur les activités de l’utilisateur</w:t>
      </w:r>
    </w:p>
    <w:p w14:paraId="0ED98C20" w14:textId="557F6099" w:rsidR="000B5F13" w:rsidRPr="000B5F13" w:rsidRDefault="00AB2FFD" w:rsidP="00C067DB">
      <w:r>
        <w:t xml:space="preserve">Avec ces informations, il est possible de réaliser le logiciel en ayant une </w:t>
      </w:r>
      <w:r w:rsidR="00DE53D6">
        <w:t>vision concrète du produit final</w:t>
      </w:r>
      <w:r w:rsidR="00462878">
        <w:t xml:space="preserve"> tout en étant souple sur les besoins te</w:t>
      </w:r>
      <w:r w:rsidR="00C067DB">
        <w:t>chniques inhérents à la phase d’implémentation</w:t>
      </w:r>
      <w:r w:rsidR="00462878">
        <w:t>.</w:t>
      </w:r>
    </w:p>
    <w:p w14:paraId="670AE3A5" w14:textId="27CC2814" w:rsidR="000772AC" w:rsidRDefault="000772AC">
      <w:pPr>
        <w:jc w:val="left"/>
      </w:pPr>
      <w:r>
        <w:br w:type="page"/>
      </w:r>
    </w:p>
    <w:p w14:paraId="2E40AC97" w14:textId="1F76B600" w:rsidR="00E105D9" w:rsidRDefault="00E105D9" w:rsidP="00E105D9">
      <w:pPr>
        <w:pStyle w:val="Titre1"/>
      </w:pPr>
      <w:bookmarkStart w:id="40" w:name="_Toc512884462"/>
      <w:r>
        <w:lastRenderedPageBreak/>
        <w:t>Implémentation</w:t>
      </w:r>
      <w:bookmarkEnd w:id="40"/>
    </w:p>
    <w:p w14:paraId="0229FA5F" w14:textId="4E1C122B" w:rsidR="00E105D9" w:rsidRDefault="000772AC" w:rsidP="000772AC">
      <w:pPr>
        <w:pStyle w:val="Titre2"/>
      </w:pPr>
      <w:bookmarkStart w:id="41" w:name="_Toc512884463"/>
      <w:r>
        <w:t>Introduction</w:t>
      </w:r>
      <w:bookmarkEnd w:id="41"/>
    </w:p>
    <w:p w14:paraId="64A63DFC" w14:textId="030D1B38" w:rsidR="00BA6174" w:rsidRDefault="00BA6174" w:rsidP="00A723FC">
      <w:r>
        <w:t xml:space="preserve">La phase de conception a </w:t>
      </w:r>
      <w:proofErr w:type="spellStart"/>
      <w:proofErr w:type="gramStart"/>
      <w:r>
        <w:t>permit</w:t>
      </w:r>
      <w:proofErr w:type="spellEnd"/>
      <w:proofErr w:type="gramEnd"/>
      <w:r>
        <w:t xml:space="preserve"> de décider concrètement comment l’on souhaite que l’application fonctionne. La phase d’implémentation est celle qui réalise le logiciel de manière pratique.</w:t>
      </w:r>
      <w:r w:rsidR="00487054">
        <w:t xml:space="preserve"> </w:t>
      </w:r>
      <w:r w:rsidR="008A4A4C">
        <w:t>Voici un rappel d</w:t>
      </w:r>
      <w:r w:rsidR="00A723FC">
        <w:t xml:space="preserve">e la portée du </w:t>
      </w:r>
      <w:proofErr w:type="spellStart"/>
      <w:r w:rsidR="00A723FC">
        <w:t>travaille</w:t>
      </w:r>
      <w:proofErr w:type="spellEnd"/>
      <w:r w:rsidR="00A723FC">
        <w:t xml:space="preserve"> effectué par le </w:t>
      </w:r>
      <w:r w:rsidR="00487054">
        <w:t>logiciel</w:t>
      </w:r>
      <w:r w:rsidR="008A4A4C">
        <w:t xml:space="preserve"> de </w:t>
      </w:r>
      <w:proofErr w:type="gramStart"/>
      <w:r w:rsidR="008A4A4C">
        <w:t>monitoring</w:t>
      </w:r>
      <w:r w:rsidR="00487054">
        <w:t>:</w:t>
      </w:r>
      <w:proofErr w:type="gramEnd"/>
    </w:p>
    <w:p w14:paraId="6AB9A8A2" w14:textId="45B9FDDB" w:rsidR="00487054" w:rsidRDefault="00487054" w:rsidP="003D251E">
      <w:pPr>
        <w:pStyle w:val="Pardeliste"/>
        <w:numPr>
          <w:ilvl w:val="0"/>
          <w:numId w:val="44"/>
        </w:numPr>
      </w:pPr>
      <w:r>
        <w:t xml:space="preserve">Il monitore les activités </w:t>
      </w:r>
      <w:r w:rsidR="008A4A4C">
        <w:t>web et desktop de l’utilisateur</w:t>
      </w:r>
    </w:p>
    <w:p w14:paraId="4052DB75" w14:textId="4AE4BC62" w:rsidR="008A4A4C" w:rsidRDefault="008A4A4C" w:rsidP="003D251E">
      <w:pPr>
        <w:pStyle w:val="Pardeliste"/>
        <w:numPr>
          <w:ilvl w:val="0"/>
          <w:numId w:val="44"/>
        </w:numPr>
      </w:pPr>
      <w:r>
        <w:t xml:space="preserve">Les activités filtrées sont celles qui concernent les jeux </w:t>
      </w:r>
      <w:proofErr w:type="spellStart"/>
      <w:proofErr w:type="gramStart"/>
      <w:r>
        <w:t>vidéos</w:t>
      </w:r>
      <w:proofErr w:type="spellEnd"/>
      <w:proofErr w:type="gramEnd"/>
      <w:r>
        <w:t xml:space="preserve"> et les réseaux sociaux</w:t>
      </w:r>
    </w:p>
    <w:p w14:paraId="41D2B133" w14:textId="7B2E5DD7" w:rsidR="008A4A4C" w:rsidRDefault="008A4A4C" w:rsidP="003D251E">
      <w:pPr>
        <w:pStyle w:val="Pardeliste"/>
        <w:numPr>
          <w:ilvl w:val="0"/>
          <w:numId w:val="44"/>
        </w:numPr>
      </w:pPr>
      <w:r>
        <w:t>Les plateformes systèmes supportant le monitoring sont Mac OS et Windows</w:t>
      </w:r>
    </w:p>
    <w:p w14:paraId="3D4D0094" w14:textId="548C6393" w:rsidR="000772AC" w:rsidRDefault="008A4A4C" w:rsidP="003D251E">
      <w:pPr>
        <w:pStyle w:val="Pardeliste"/>
        <w:numPr>
          <w:ilvl w:val="0"/>
          <w:numId w:val="44"/>
        </w:numPr>
      </w:pPr>
      <w:r>
        <w:t>Le browser permettant la surveillance des activités web est Google Chrome</w:t>
      </w:r>
    </w:p>
    <w:p w14:paraId="239A61F4" w14:textId="3FFBA5AA" w:rsidR="00943133" w:rsidRDefault="002F56C0" w:rsidP="003D251E">
      <w:pPr>
        <w:pStyle w:val="Pardeliste"/>
        <w:numPr>
          <w:ilvl w:val="0"/>
          <w:numId w:val="44"/>
        </w:numPr>
      </w:pPr>
      <w:r>
        <w:t>Le logiciel récupère l’activité de machines se trouvant sur le même réseau</w:t>
      </w:r>
    </w:p>
    <w:p w14:paraId="322DCF43" w14:textId="3BAC2FF5" w:rsidR="00C6082F" w:rsidRDefault="00C6082F" w:rsidP="00C6082F">
      <w:r>
        <w:t>L’implémentation est découpée en 3 parties. Il y a 3 prototypes qui sont construits successivement en réutilisant le prototype précédent :</w:t>
      </w:r>
    </w:p>
    <w:p w14:paraId="57B8ADA8" w14:textId="4034036D" w:rsidR="00C6082F" w:rsidRDefault="00C6082F" w:rsidP="003D251E">
      <w:pPr>
        <w:pStyle w:val="Pardeliste"/>
        <w:numPr>
          <w:ilvl w:val="0"/>
          <w:numId w:val="45"/>
        </w:numPr>
      </w:pPr>
      <w:r>
        <w:t xml:space="preserve">Récupération, filtrage et enregistrement dans un fichier de log des </w:t>
      </w:r>
      <w:proofErr w:type="spellStart"/>
      <w:r>
        <w:t>des</w:t>
      </w:r>
      <w:proofErr w:type="spellEnd"/>
      <w:r>
        <w:t xml:space="preserve"> activités web et desktop de l’utilisateur</w:t>
      </w:r>
    </w:p>
    <w:p w14:paraId="678466B4" w14:textId="56C49C97" w:rsidR="00C6082F" w:rsidRDefault="00C6082F" w:rsidP="003D251E">
      <w:pPr>
        <w:pStyle w:val="Pardeliste"/>
        <w:numPr>
          <w:ilvl w:val="0"/>
          <w:numId w:val="45"/>
        </w:numPr>
      </w:pPr>
      <w:r>
        <w:t>Affichage des informations de log dans une application Java tournant sur la machine monitorée</w:t>
      </w:r>
    </w:p>
    <w:p w14:paraId="26744D42" w14:textId="10E43BA8" w:rsidR="000717EA" w:rsidRDefault="00C6082F" w:rsidP="000E631D">
      <w:pPr>
        <w:pStyle w:val="Pardeliste"/>
        <w:numPr>
          <w:ilvl w:val="0"/>
          <w:numId w:val="45"/>
        </w:numPr>
      </w:pPr>
      <w:r>
        <w:t xml:space="preserve">Affichage des informations de log dans une application </w:t>
      </w:r>
      <w:r w:rsidR="000E631D">
        <w:t xml:space="preserve">Java superviseur afin que le superviseur soit en mesure de </w:t>
      </w:r>
      <w:r>
        <w:t xml:space="preserve">voir les informations de plusieurs </w:t>
      </w:r>
      <w:r w:rsidR="00FA35A0">
        <w:t>utilisateurs supervisés</w:t>
      </w:r>
    </w:p>
    <w:p w14:paraId="209E550B" w14:textId="1813299E" w:rsidR="00F00C51" w:rsidRDefault="00540CFE" w:rsidP="00F00C51">
      <w:r>
        <w:t>Comme expliqué précédemment, le lien entre ces prototypes est très fort car tous ont besoin du prototype précédent pour fonctionner (sauf le 1).</w:t>
      </w:r>
    </w:p>
    <w:p w14:paraId="080E2CC3" w14:textId="77777777" w:rsidR="000717EA" w:rsidRDefault="000717EA">
      <w:pPr>
        <w:jc w:val="left"/>
      </w:pPr>
      <w:r>
        <w:br w:type="page"/>
      </w:r>
    </w:p>
    <w:p w14:paraId="6DF43F18" w14:textId="6AB7FA10" w:rsidR="0075507F" w:rsidRDefault="00E6378B" w:rsidP="001C1E8C">
      <w:pPr>
        <w:pStyle w:val="Titre2"/>
      </w:pPr>
      <w:bookmarkStart w:id="42" w:name="_Toc512884464"/>
      <w:r>
        <w:lastRenderedPageBreak/>
        <w:t>Prototype 1</w:t>
      </w:r>
      <w:bookmarkEnd w:id="42"/>
    </w:p>
    <w:p w14:paraId="4BC27CC9" w14:textId="0C646B97" w:rsidR="00910A00" w:rsidRPr="00910A00" w:rsidRDefault="00910A00" w:rsidP="00910A00">
      <w:r>
        <w:t xml:space="preserve">Ce premier prototype permet de récupérer les informations de l’utilisateur. </w:t>
      </w:r>
      <w:r w:rsidR="000B1042">
        <w:t xml:space="preserve">Le schéma ci-dessous décrit ce qu’il est capable de faire. À ce stade il n’y a que le serveur local ainsi que l’extension </w:t>
      </w:r>
      <w:proofErr w:type="gramStart"/>
      <w:r w:rsidR="000B1042">
        <w:t>chrome</w:t>
      </w:r>
      <w:proofErr w:type="gramEnd"/>
      <w:r w:rsidR="000B1042">
        <w:t xml:space="preserve"> qui tournent pour pouvoir générer le fichier de log.</w:t>
      </w:r>
    </w:p>
    <w:p w14:paraId="66A79487" w14:textId="76A452AE" w:rsidR="00E6378B" w:rsidRDefault="007909EE" w:rsidP="007909EE">
      <w:pPr>
        <w:jc w:val="center"/>
      </w:pPr>
      <w:r>
        <w:rPr>
          <w:noProof/>
          <w:lang w:val="fr-FR" w:eastAsia="zh-CN"/>
        </w:rPr>
        <w:drawing>
          <wp:inline distT="0" distB="0" distL="0" distR="0" wp14:anchorId="63A400FD" wp14:editId="6E833331">
            <wp:extent cx="3516231" cy="3778416"/>
            <wp:effectExtent l="0" t="0" r="0" b="6350"/>
            <wp:docPr id="52" name="Image 52" descr="../../../../../../../Capture%20d’écran%202018-05-11%20à%20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2018-05-11%20à%2016.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3177" cy="3785880"/>
                    </a:xfrm>
                    <a:prstGeom prst="rect">
                      <a:avLst/>
                    </a:prstGeom>
                    <a:noFill/>
                    <a:ln>
                      <a:noFill/>
                    </a:ln>
                  </pic:spPr>
                </pic:pic>
              </a:graphicData>
            </a:graphic>
          </wp:inline>
        </w:drawing>
      </w:r>
    </w:p>
    <w:p w14:paraId="50D8D5DC" w14:textId="230FBDC5" w:rsidR="00F36C09" w:rsidRDefault="00A6248E" w:rsidP="00F36C09">
      <w:pPr>
        <w:pStyle w:val="Titre3"/>
      </w:pPr>
      <w:r>
        <w:t>Extension Chrome</w:t>
      </w:r>
    </w:p>
    <w:p w14:paraId="7E2362FB" w14:textId="7308352E" w:rsidR="008933A5" w:rsidRDefault="008933A5" w:rsidP="008933A5">
      <w:r>
        <w:t xml:space="preserve">Comme décrit précédemment, l’extension chrome permet de détecter les </w:t>
      </w:r>
      <w:r w:rsidR="00790B70">
        <w:t xml:space="preserve">activités web de l’utilisateur. Pour ce faire, le principe est simple : </w:t>
      </w:r>
    </w:p>
    <w:p w14:paraId="56714ABD" w14:textId="24A17DB6" w:rsidR="003C712A" w:rsidRDefault="00790B70" w:rsidP="00BC6C3E">
      <w:r>
        <w:t xml:space="preserve">Chrome met à disposition des fonctions permettant de connaître les URL visitées ainsi que les </w:t>
      </w:r>
      <w:r w:rsidR="00534BAD">
        <w:t>actions telles que l’ouverture d’un nouvel onglet ou nouvelle fenêtre du navigateur.</w:t>
      </w:r>
      <w:r w:rsidR="008E7962">
        <w:t xml:space="preserve"> Cela fonctionne aussi lorsque le mode de navigation privée est activé.</w:t>
      </w:r>
      <w:r w:rsidR="006B71ED">
        <w:t xml:space="preserve"> </w:t>
      </w:r>
      <w:r w:rsidR="003C712A">
        <w:t xml:space="preserve">La stratégie pour enregistrer le temps </w:t>
      </w:r>
      <w:r w:rsidR="00BC6C3E">
        <w:t>d</w:t>
      </w:r>
      <w:r w:rsidR="003C712A">
        <w:t>es activités</w:t>
      </w:r>
      <w:r w:rsidR="00BC6C3E">
        <w:t xml:space="preserve"> et la suivante</w:t>
      </w:r>
      <w:r w:rsidR="003C712A">
        <w:t> :</w:t>
      </w:r>
    </w:p>
    <w:p w14:paraId="067FBF12" w14:textId="28BF88E9" w:rsidR="003C712A" w:rsidRDefault="003C712A" w:rsidP="003C712A">
      <w:pPr>
        <w:pStyle w:val="Pardeliste"/>
        <w:numPr>
          <w:ilvl w:val="0"/>
          <w:numId w:val="49"/>
        </w:numPr>
      </w:pPr>
      <w:r>
        <w:t>Détecter l’ouverture d’un nouvel onglet ou d’une nouvelle fenêtre du navigateur</w:t>
      </w:r>
    </w:p>
    <w:p w14:paraId="775FAD0F" w14:textId="472FF384" w:rsidR="003C712A" w:rsidRDefault="003C712A" w:rsidP="003C712A">
      <w:pPr>
        <w:pStyle w:val="Pardeliste"/>
        <w:numPr>
          <w:ilvl w:val="0"/>
          <w:numId w:val="49"/>
        </w:numPr>
      </w:pPr>
      <w:r>
        <w:t>Récupérer l’URL visitée</w:t>
      </w:r>
    </w:p>
    <w:p w14:paraId="7395327A" w14:textId="3DBE57A0" w:rsidR="003C712A" w:rsidRDefault="003C712A" w:rsidP="003C712A">
      <w:pPr>
        <w:pStyle w:val="Pardeliste"/>
        <w:numPr>
          <w:ilvl w:val="0"/>
          <w:numId w:val="49"/>
        </w:numPr>
      </w:pPr>
      <w:r>
        <w:t>Récupérer les métadonnées</w:t>
      </w:r>
    </w:p>
    <w:p w14:paraId="04F71836" w14:textId="3A361595" w:rsidR="003C712A" w:rsidRDefault="009C6D65" w:rsidP="009C6D65">
      <w:pPr>
        <w:pStyle w:val="Pardeliste"/>
        <w:numPr>
          <w:ilvl w:val="0"/>
          <w:numId w:val="49"/>
        </w:numPr>
      </w:pPr>
      <w:r>
        <w:t>Récupérer le temps du début</w:t>
      </w:r>
    </w:p>
    <w:p w14:paraId="4C7C8B71" w14:textId="5AD07CBB" w:rsidR="003C712A" w:rsidRDefault="003C712A" w:rsidP="003C712A">
      <w:pPr>
        <w:pStyle w:val="Pardeliste"/>
        <w:numPr>
          <w:ilvl w:val="0"/>
          <w:numId w:val="49"/>
        </w:numPr>
      </w:pPr>
      <w:r>
        <w:t>Détecter la fin de l’utilisation de la fenêtre ou de l’onglet</w:t>
      </w:r>
    </w:p>
    <w:p w14:paraId="1280307A" w14:textId="5B1E2C7A" w:rsidR="003C712A" w:rsidRDefault="009C6D65" w:rsidP="003C712A">
      <w:pPr>
        <w:pStyle w:val="Pardeliste"/>
        <w:numPr>
          <w:ilvl w:val="0"/>
          <w:numId w:val="49"/>
        </w:numPr>
      </w:pPr>
      <w:r>
        <w:t>Récupérer le temps de fin</w:t>
      </w:r>
    </w:p>
    <w:p w14:paraId="0B4DE58F" w14:textId="1B10F214" w:rsidR="003C712A" w:rsidRDefault="003C712A" w:rsidP="003C712A">
      <w:pPr>
        <w:pStyle w:val="Pardeliste"/>
        <w:numPr>
          <w:ilvl w:val="0"/>
          <w:numId w:val="49"/>
        </w:numPr>
      </w:pPr>
      <w:r>
        <w:t>Envoyer les informations au serveur</w:t>
      </w:r>
    </w:p>
    <w:p w14:paraId="4A345EC7" w14:textId="6B5AB832" w:rsidR="003C712A" w:rsidRDefault="00F47E10" w:rsidP="003C712A">
      <w:pPr>
        <w:pStyle w:val="Pardeliste"/>
        <w:numPr>
          <w:ilvl w:val="0"/>
          <w:numId w:val="49"/>
        </w:numPr>
      </w:pPr>
      <w:r>
        <w:t>Le serveur écrit</w:t>
      </w:r>
      <w:r w:rsidR="003C712A">
        <w:t xml:space="preserve"> dans le log ce qu’il s’</w:t>
      </w:r>
      <w:r w:rsidR="00905F04">
        <w:t xml:space="preserve">est passé, </w:t>
      </w:r>
      <w:r w:rsidR="003C712A">
        <w:t>combien de temps</w:t>
      </w:r>
      <w:r w:rsidR="00905F04">
        <w:t xml:space="preserve"> et dans quelle catégorie doit aller l’information (</w:t>
      </w:r>
      <w:proofErr w:type="spellStart"/>
      <w:r w:rsidR="00905F04">
        <w:t>Games</w:t>
      </w:r>
      <w:proofErr w:type="spellEnd"/>
      <w:r w:rsidR="00905F04">
        <w:t xml:space="preserve"> ou Networks)</w:t>
      </w:r>
    </w:p>
    <w:p w14:paraId="7A68A1B7" w14:textId="0822700C" w:rsidR="003C712A" w:rsidRDefault="003C712A" w:rsidP="003C712A">
      <w:pPr>
        <w:jc w:val="left"/>
      </w:pPr>
      <w:r>
        <w:br w:type="page"/>
      </w:r>
    </w:p>
    <w:p w14:paraId="7502446E" w14:textId="534D1817" w:rsidR="00790B70" w:rsidRDefault="006B71ED" w:rsidP="008E7962">
      <w:r>
        <w:lastRenderedPageBreak/>
        <w:t xml:space="preserve">Voici les fonctions </w:t>
      </w:r>
      <w:proofErr w:type="spellStart"/>
      <w:r>
        <w:t>NodeJs</w:t>
      </w:r>
      <w:proofErr w:type="spellEnd"/>
      <w:r>
        <w:t xml:space="preserve"> permettant de le faire :</w:t>
      </w:r>
    </w:p>
    <w:p w14:paraId="179316C2" w14:textId="51E56FF1" w:rsidR="00ED44D9" w:rsidRDefault="00ED44D9" w:rsidP="00A0386C">
      <w:pPr>
        <w:pStyle w:val="Pardeliste"/>
        <w:numPr>
          <w:ilvl w:val="0"/>
          <w:numId w:val="48"/>
        </w:numPr>
      </w:pPr>
      <w:r w:rsidRPr="00ED44D9">
        <w:t>Evénement capturé lorsqu</w:t>
      </w:r>
      <w:r>
        <w:t>e l'utilisateur change d'onglet</w:t>
      </w:r>
    </w:p>
    <w:p w14:paraId="267487B0" w14:textId="0CC5B3E5" w:rsidR="00ED44D9" w:rsidRPr="009C6D65" w:rsidRDefault="00ED44D9" w:rsidP="009C6D65">
      <w:pPr>
        <w:pStyle w:val="code"/>
      </w:pPr>
      <w:r w:rsidRPr="009C6D65">
        <w:t>chrome.tabs.onActivated.</w:t>
      </w:r>
      <w:r w:rsidRPr="009C6D65">
        <w:rPr>
          <w:color w:val="7A7A43"/>
        </w:rPr>
        <w:t>addListener</w:t>
      </w:r>
      <w:r w:rsidRPr="009C6D65">
        <w:t>(function(activeInfo) {</w:t>
      </w:r>
      <w:r w:rsidRPr="009C6D65">
        <w:br/>
        <w:t xml:space="preserve">    </w:t>
      </w:r>
      <w:r w:rsidRPr="009C6D65">
        <w:rPr>
          <w:i/>
          <w:iCs/>
          <w:color w:val="660E7A"/>
        </w:rPr>
        <w:t xml:space="preserve">endTime </w:t>
      </w:r>
      <w:r w:rsidRPr="009C6D65">
        <w:t xml:space="preserve">= new </w:t>
      </w:r>
      <w:r w:rsidRPr="009C6D65">
        <w:rPr>
          <w:i/>
          <w:iCs/>
          <w:color w:val="660E7A"/>
        </w:rPr>
        <w:t>Date</w:t>
      </w:r>
      <w:r w:rsidRPr="009C6D65">
        <w:t>();</w:t>
      </w:r>
      <w:r w:rsidRPr="009C6D65">
        <w:br/>
        <w:t xml:space="preserve">    chrome.tabs.</w:t>
      </w:r>
      <w:r w:rsidRPr="009C6D65">
        <w:rPr>
          <w:color w:val="7A7A43"/>
        </w:rPr>
        <w:t>get</w:t>
      </w:r>
      <w:r w:rsidRPr="009C6D65">
        <w:t>(activeInfo.tabId, function(tab) {</w:t>
      </w:r>
      <w:r w:rsidRPr="009C6D65">
        <w:br/>
        <w:t xml:space="preserve">      if (</w:t>
      </w:r>
      <w:r w:rsidRPr="009C6D65">
        <w:rPr>
          <w:i/>
          <w:iCs/>
          <w:color w:val="660E7A"/>
        </w:rPr>
        <w:t xml:space="preserve">previousURL </w:t>
      </w:r>
      <w:r w:rsidRPr="009C6D65">
        <w:t xml:space="preserve">!== </w:t>
      </w:r>
      <w:r w:rsidRPr="009C6D65">
        <w:rPr>
          <w:color w:val="008000"/>
        </w:rPr>
        <w:t>""</w:t>
      </w:r>
      <w:r w:rsidRPr="009C6D65">
        <w:t>) {</w:t>
      </w:r>
      <w:r w:rsidRPr="009C6D65">
        <w:br/>
        <w:t xml:space="preserve">            </w:t>
      </w:r>
      <w:r w:rsidRPr="009C6D65">
        <w:rPr>
          <w:i/>
          <w:iCs/>
        </w:rPr>
        <w:t>sendTimedURL</w:t>
      </w:r>
      <w:r w:rsidRPr="009C6D65">
        <w:t>();</w:t>
      </w:r>
      <w:r w:rsidRPr="009C6D65">
        <w:br/>
        <w:t xml:space="preserve">      }</w:t>
      </w:r>
      <w:r w:rsidRPr="009C6D65">
        <w:br/>
        <w:t xml:space="preserve">      </w:t>
      </w:r>
      <w:r w:rsidRPr="009C6D65">
        <w:rPr>
          <w:i/>
          <w:iCs/>
        </w:rPr>
        <w:t>getMetaContent</w:t>
      </w:r>
      <w:r w:rsidRPr="009C6D65">
        <w:t>();</w:t>
      </w:r>
      <w:r w:rsidRPr="009C6D65">
        <w:br/>
        <w:t xml:space="preserve">      </w:t>
      </w:r>
      <w:r w:rsidRPr="009C6D65">
        <w:rPr>
          <w:i/>
          <w:iCs/>
          <w:color w:val="660E7A"/>
        </w:rPr>
        <w:t xml:space="preserve">previousURL </w:t>
      </w:r>
      <w:r w:rsidRPr="009C6D65">
        <w:t>= tab.</w:t>
      </w:r>
      <w:r w:rsidRPr="009C6D65">
        <w:rPr>
          <w:color w:val="660E7A"/>
        </w:rPr>
        <w:t>url</w:t>
      </w:r>
      <w:r w:rsidRPr="009C6D65">
        <w:t>;</w:t>
      </w:r>
      <w:r w:rsidRPr="009C6D65">
        <w:br/>
        <w:t xml:space="preserve">      </w:t>
      </w:r>
      <w:r w:rsidRPr="009C6D65">
        <w:rPr>
          <w:i/>
          <w:iCs/>
          <w:color w:val="660E7A"/>
        </w:rPr>
        <w:t xml:space="preserve">startTime </w:t>
      </w:r>
      <w:r w:rsidRPr="009C6D65">
        <w:t xml:space="preserve">= </w:t>
      </w:r>
      <w:r w:rsidRPr="009C6D65">
        <w:rPr>
          <w:i/>
          <w:iCs/>
          <w:color w:val="660E7A"/>
        </w:rPr>
        <w:t>endTime</w:t>
      </w:r>
      <w:r w:rsidRPr="009C6D65">
        <w:t>;</w:t>
      </w:r>
      <w:r w:rsidRPr="009C6D65">
        <w:br/>
        <w:t xml:space="preserve">    });</w:t>
      </w:r>
      <w:r w:rsidRPr="009C6D65">
        <w:br/>
        <w:t>});</w:t>
      </w:r>
    </w:p>
    <w:p w14:paraId="65250BC9" w14:textId="5067F7E5" w:rsidR="00A0386C" w:rsidRDefault="00A0386C" w:rsidP="003C712A">
      <w:pPr>
        <w:pStyle w:val="Pardeliste"/>
        <w:numPr>
          <w:ilvl w:val="0"/>
          <w:numId w:val="48"/>
        </w:numPr>
        <w:spacing w:before="120"/>
        <w:ind w:left="714" w:hanging="357"/>
      </w:pPr>
      <w:r>
        <w:t>Evénement capturé lorsqu'un onglet est créé ou mis à jour</w:t>
      </w:r>
    </w:p>
    <w:p w14:paraId="41BDAEF7" w14:textId="10B8616C" w:rsidR="0087324D" w:rsidRDefault="00A0386C" w:rsidP="009C6D65">
      <w:pPr>
        <w:pStyle w:val="code"/>
      </w:pPr>
      <w:r>
        <w:t>chrome.tabs.onUpdated.</w:t>
      </w:r>
      <w:r>
        <w:rPr>
          <w:color w:val="7A7A43"/>
        </w:rPr>
        <w:t>addListener</w:t>
      </w:r>
      <w:r>
        <w:t>(function(tabId, changeInfo, tab) {</w:t>
      </w:r>
      <w:r>
        <w:br/>
        <w:t xml:space="preserve">    </w:t>
      </w:r>
      <w:r>
        <w:rPr>
          <w:i/>
          <w:iCs/>
          <w:color w:val="660E7A"/>
        </w:rPr>
        <w:t xml:space="preserve">endTime </w:t>
      </w:r>
      <w:r>
        <w:t xml:space="preserve">= new </w:t>
      </w:r>
      <w:r>
        <w:rPr>
          <w:i/>
          <w:iCs/>
          <w:color w:val="660E7A"/>
        </w:rPr>
        <w:t>Date</w:t>
      </w:r>
      <w:r>
        <w:t>();</w:t>
      </w:r>
      <w:r>
        <w:br/>
        <w:t xml:space="preserve">    if (typeof tab !== undefined &amp;&amp; changeInfo.</w:t>
      </w:r>
      <w:r>
        <w:rPr>
          <w:color w:val="660E7A"/>
        </w:rPr>
        <w:t xml:space="preserve">url </w:t>
      </w:r>
      <w:r>
        <w:t>!== undefined &amp;&amp; changeInfo.</w:t>
      </w:r>
      <w:r>
        <w:rPr>
          <w:color w:val="660E7A"/>
        </w:rPr>
        <w:t xml:space="preserve">url </w:t>
      </w:r>
      <w:r>
        <w:t xml:space="preserve">!== </w:t>
      </w:r>
      <w:r>
        <w:rPr>
          <w:color w:val="008000"/>
        </w:rPr>
        <w:t>"chrome://newtab/"</w:t>
      </w:r>
      <w:r>
        <w:t>) {</w:t>
      </w:r>
      <w:r>
        <w:br/>
        <w:t xml:space="preserve">        if (</w:t>
      </w:r>
      <w:r>
        <w:rPr>
          <w:i/>
          <w:iCs/>
          <w:color w:val="660E7A"/>
        </w:rPr>
        <w:t xml:space="preserve">previousURL </w:t>
      </w:r>
      <w:r>
        <w:t xml:space="preserve">!== </w:t>
      </w:r>
      <w:r>
        <w:rPr>
          <w:color w:val="008000"/>
        </w:rPr>
        <w:t>""</w:t>
      </w:r>
      <w:r>
        <w:t>) {</w:t>
      </w:r>
      <w:r>
        <w:br/>
        <w:t xml:space="preserve">          </w:t>
      </w:r>
      <w:r>
        <w:rPr>
          <w:i/>
          <w:iCs/>
        </w:rPr>
        <w:t>sendTimedURL</w:t>
      </w:r>
      <w:r>
        <w:t>();</w:t>
      </w:r>
      <w:r>
        <w:br/>
        <w:t xml:space="preserve">       }</w:t>
      </w:r>
      <w:r>
        <w:br/>
        <w:t xml:space="preserve">       </w:t>
      </w:r>
      <w:r>
        <w:rPr>
          <w:i/>
          <w:iCs/>
        </w:rPr>
        <w:t>getMetaContent</w:t>
      </w:r>
      <w:r>
        <w:t>();</w:t>
      </w:r>
      <w:r>
        <w:br/>
        <w:t xml:space="preserve">      </w:t>
      </w:r>
      <w:r>
        <w:rPr>
          <w:i/>
          <w:iCs/>
          <w:color w:val="660E7A"/>
        </w:rPr>
        <w:t xml:space="preserve">previousURL </w:t>
      </w:r>
      <w:r>
        <w:t>= changeInfo.</w:t>
      </w:r>
      <w:r>
        <w:rPr>
          <w:color w:val="660E7A"/>
        </w:rPr>
        <w:t>url</w:t>
      </w:r>
      <w:r>
        <w:t>;</w:t>
      </w:r>
      <w:r>
        <w:br/>
        <w:t xml:space="preserve">      </w:t>
      </w:r>
      <w:r>
        <w:rPr>
          <w:i/>
          <w:iCs/>
          <w:color w:val="660E7A"/>
        </w:rPr>
        <w:t xml:space="preserve">startTime </w:t>
      </w:r>
      <w:r>
        <w:t xml:space="preserve">= </w:t>
      </w:r>
      <w:r>
        <w:rPr>
          <w:i/>
          <w:iCs/>
          <w:color w:val="660E7A"/>
        </w:rPr>
        <w:t>endTime</w:t>
      </w:r>
      <w:r>
        <w:t>;</w:t>
      </w:r>
      <w:r>
        <w:br/>
        <w:t xml:space="preserve">    }</w:t>
      </w:r>
      <w:r>
        <w:br/>
        <w:t>});</w:t>
      </w:r>
    </w:p>
    <w:p w14:paraId="607AC066" w14:textId="6690A75B" w:rsidR="00FC6BA8" w:rsidRDefault="00FC6BA8" w:rsidP="008E7962">
      <w:r>
        <w:t xml:space="preserve">À partir de ces deux fonctions il est possible de </w:t>
      </w:r>
      <w:r w:rsidR="003C712A">
        <w:t>savoir si l’utilisateur est actuellement sur le navigateur ou non. Chaque fois que l’</w:t>
      </w:r>
      <w:proofErr w:type="spellStart"/>
      <w:r w:rsidR="003C712A">
        <w:t>évênement</w:t>
      </w:r>
      <w:proofErr w:type="spellEnd"/>
      <w:r w:rsidR="003C712A">
        <w:t xml:space="preserve"> est </w:t>
      </w:r>
      <w:proofErr w:type="spellStart"/>
      <w:r w:rsidR="003C712A">
        <w:t>déclanché</w:t>
      </w:r>
      <w:proofErr w:type="spellEnd"/>
      <w:r w:rsidR="003C712A">
        <w:t xml:space="preserve">, le temps de fin d’utilisation et mis à jour. Cela permet de </w:t>
      </w:r>
    </w:p>
    <w:p w14:paraId="3B41C8A6" w14:textId="3DE7EBDE" w:rsidR="008733C9" w:rsidRDefault="008733C9" w:rsidP="0035702E">
      <w:pPr>
        <w:pStyle w:val="Pardeliste"/>
        <w:numPr>
          <w:ilvl w:val="0"/>
          <w:numId w:val="48"/>
        </w:numPr>
      </w:pPr>
      <w:r>
        <w:t>Permet de savoir</w:t>
      </w:r>
      <w:r>
        <w:t xml:space="preserve"> si le navigateur est toujours actif</w:t>
      </w:r>
    </w:p>
    <w:p w14:paraId="452CD4EC" w14:textId="65BB5DB9" w:rsidR="008733C9" w:rsidRDefault="008733C9" w:rsidP="009C6D65">
      <w:pPr>
        <w:pStyle w:val="code"/>
        <w:rPr>
          <w:color w:val="000000"/>
        </w:rPr>
      </w:pPr>
      <w:r>
        <w:t xml:space="preserve">var </w:t>
      </w:r>
      <w:r>
        <w:rPr>
          <w:i/>
          <w:iCs/>
        </w:rPr>
        <w:t xml:space="preserve">hasBrowserFocusOut </w:t>
      </w:r>
      <w:r>
        <w:rPr>
          <w:color w:val="000000"/>
        </w:rPr>
        <w:t xml:space="preserve">= </w:t>
      </w:r>
      <w:r>
        <w:t>false</w:t>
      </w:r>
      <w:r>
        <w:rPr>
          <w:color w:val="000000"/>
        </w:rPr>
        <w:t>;</w:t>
      </w:r>
      <w:r>
        <w:rPr>
          <w:color w:val="000000"/>
        </w:rPr>
        <w:br/>
      </w:r>
      <w:r>
        <w:rPr>
          <w:i/>
          <w:iCs/>
          <w:color w:val="000000"/>
        </w:rPr>
        <w:t>setInterval</w:t>
      </w:r>
      <w:r>
        <w:rPr>
          <w:color w:val="000000"/>
        </w:rPr>
        <w:t>(</w:t>
      </w:r>
      <w:r>
        <w:t>function</w:t>
      </w:r>
      <w:r>
        <w:rPr>
          <w:color w:val="000000"/>
        </w:rPr>
        <w:t>() {</w:t>
      </w:r>
      <w:r>
        <w:rPr>
          <w:color w:val="000000"/>
        </w:rPr>
        <w:br/>
        <w:t xml:space="preserve">    </w:t>
      </w:r>
      <w:r>
        <w:t xml:space="preserve">var </w:t>
      </w:r>
      <w:r>
        <w:rPr>
          <w:color w:val="458383"/>
        </w:rPr>
        <w:t xml:space="preserve">http </w:t>
      </w:r>
      <w:r>
        <w:rPr>
          <w:color w:val="000000"/>
        </w:rPr>
        <w:t xml:space="preserve">= </w:t>
      </w:r>
      <w:r>
        <w:t xml:space="preserve">new </w:t>
      </w:r>
      <w:r>
        <w:rPr>
          <w:i/>
          <w:iCs/>
        </w:rPr>
        <w:t>XMLHttpRequest</w:t>
      </w:r>
      <w:r>
        <w:rPr>
          <w:color w:val="000000"/>
        </w:rPr>
        <w:t>();</w:t>
      </w:r>
      <w:r>
        <w:rPr>
          <w:color w:val="000000"/>
        </w:rPr>
        <w:br/>
        <w:t xml:space="preserve">    </w:t>
      </w:r>
      <w:r>
        <w:rPr>
          <w:color w:val="458383"/>
        </w:rPr>
        <w:t>http</w:t>
      </w:r>
      <w:r>
        <w:rPr>
          <w:color w:val="000000"/>
        </w:rPr>
        <w:t>.</w:t>
      </w:r>
      <w:r>
        <w:rPr>
          <w:color w:val="7A7A43"/>
        </w:rPr>
        <w:t>open</w:t>
      </w:r>
      <w:r>
        <w:rPr>
          <w:color w:val="000000"/>
        </w:rPr>
        <w:t>(</w:t>
      </w:r>
      <w:r>
        <w:rPr>
          <w:color w:val="008000"/>
        </w:rPr>
        <w:t>"GET"</w:t>
      </w:r>
      <w:r>
        <w:rPr>
          <w:color w:val="000000"/>
        </w:rPr>
        <w:t xml:space="preserve">, </w:t>
      </w:r>
      <w:r>
        <w:rPr>
          <w:color w:val="008000"/>
        </w:rPr>
        <w:t xml:space="preserve">"http://localhost:" </w:t>
      </w:r>
      <w:r>
        <w:rPr>
          <w:color w:val="000000"/>
        </w:rPr>
        <w:t xml:space="preserve">+ </w:t>
      </w:r>
      <w:r>
        <w:rPr>
          <w:i/>
          <w:iCs/>
        </w:rPr>
        <w:t xml:space="preserve">port </w:t>
      </w:r>
      <w:r>
        <w:rPr>
          <w:color w:val="000000"/>
        </w:rPr>
        <w:t xml:space="preserve">+ </w:t>
      </w:r>
      <w:r>
        <w:rPr>
          <w:color w:val="008000"/>
        </w:rPr>
        <w:t>"/active"</w:t>
      </w:r>
      <w:r>
        <w:rPr>
          <w:color w:val="000000"/>
        </w:rPr>
        <w:t xml:space="preserve">, </w:t>
      </w:r>
      <w:r>
        <w:t>false</w:t>
      </w:r>
      <w:r>
        <w:rPr>
          <w:color w:val="000000"/>
        </w:rPr>
        <w:t xml:space="preserve">); </w:t>
      </w:r>
      <w:r>
        <w:rPr>
          <w:i/>
          <w:iCs/>
          <w:color w:val="808080"/>
        </w:rPr>
        <w:t>// false for synchronous request</w:t>
      </w:r>
      <w:r>
        <w:rPr>
          <w:i/>
          <w:iCs/>
          <w:color w:val="808080"/>
        </w:rPr>
        <w:br/>
        <w:t xml:space="preserve">    </w:t>
      </w:r>
      <w:r>
        <w:rPr>
          <w:color w:val="458383"/>
        </w:rPr>
        <w:t>http</w:t>
      </w:r>
      <w:r>
        <w:rPr>
          <w:color w:val="000000"/>
        </w:rPr>
        <w:t>.</w:t>
      </w:r>
      <w:r>
        <w:rPr>
          <w:color w:val="7A7A43"/>
        </w:rPr>
        <w:t>send</w:t>
      </w:r>
      <w:r>
        <w:rPr>
          <w:color w:val="000000"/>
        </w:rPr>
        <w:t>();</w:t>
      </w:r>
      <w:r>
        <w:rPr>
          <w:color w:val="000000"/>
        </w:rPr>
        <w:br/>
        <w:t xml:space="preserve">    </w:t>
      </w:r>
      <w:r>
        <w:t xml:space="preserve">if </w:t>
      </w:r>
      <w:r>
        <w:rPr>
          <w:color w:val="000000"/>
        </w:rPr>
        <w:t>(!</w:t>
      </w:r>
      <w:proofErr w:type="spellStart"/>
      <w:r>
        <w:rPr>
          <w:i/>
          <w:iCs/>
        </w:rPr>
        <w:t>hasBrowserFocusOut</w:t>
      </w:r>
      <w:proofErr w:type="spellEnd"/>
      <w:r>
        <w:rPr>
          <w:i/>
          <w:iCs/>
        </w:rPr>
        <w:t xml:space="preserve"> </w:t>
      </w:r>
      <w:r>
        <w:rPr>
          <w:color w:val="000000"/>
        </w:rPr>
        <w:t xml:space="preserve">&amp;&amp; </w:t>
      </w:r>
      <w:proofErr w:type="spellStart"/>
      <w:r>
        <w:rPr>
          <w:i/>
          <w:iCs/>
        </w:rPr>
        <w:t>previousURL</w:t>
      </w:r>
      <w:proofErr w:type="spellEnd"/>
      <w:r>
        <w:rPr>
          <w:i/>
          <w:iCs/>
        </w:rPr>
        <w:t xml:space="preserve"> </w:t>
      </w:r>
      <w:r>
        <w:rPr>
          <w:color w:val="000000"/>
        </w:rPr>
        <w:t xml:space="preserve">!== </w:t>
      </w:r>
      <w:r>
        <w:rPr>
          <w:color w:val="008000"/>
        </w:rPr>
        <w:t xml:space="preserve">"" </w:t>
      </w:r>
      <w:r>
        <w:rPr>
          <w:color w:val="000000"/>
        </w:rPr>
        <w:t xml:space="preserve">&amp;&amp; </w:t>
      </w:r>
      <w:proofErr w:type="spellStart"/>
      <w:r>
        <w:rPr>
          <w:color w:val="458383"/>
        </w:rPr>
        <w:t>http</w:t>
      </w:r>
      <w:r>
        <w:rPr>
          <w:color w:val="000000"/>
        </w:rPr>
        <w:t>.responseText</w:t>
      </w:r>
      <w:proofErr w:type="spellEnd"/>
      <w:r>
        <w:rPr>
          <w:color w:val="000000"/>
        </w:rPr>
        <w:t xml:space="preserve"> !== </w:t>
      </w:r>
      <w:r>
        <w:rPr>
          <w:color w:val="008000"/>
        </w:rPr>
        <w:t xml:space="preserve">"" </w:t>
      </w:r>
      <w:r>
        <w:rPr>
          <w:color w:val="000000"/>
        </w:rPr>
        <w:t xml:space="preserve">&amp;&amp; </w:t>
      </w:r>
      <w:proofErr w:type="spellStart"/>
      <w:r>
        <w:rPr>
          <w:color w:val="458383"/>
        </w:rPr>
        <w:t>http</w:t>
      </w:r>
      <w:r>
        <w:rPr>
          <w:color w:val="000000"/>
        </w:rPr>
        <w:t>.responseText</w:t>
      </w:r>
      <w:proofErr w:type="spellEnd"/>
      <w:r>
        <w:rPr>
          <w:color w:val="000000"/>
        </w:rPr>
        <w:t xml:space="preserve"> !== </w:t>
      </w:r>
      <w:r>
        <w:rPr>
          <w:color w:val="008000"/>
        </w:rPr>
        <w:t>"chrome.exe"</w:t>
      </w:r>
      <w:r>
        <w:rPr>
          <w:color w:val="000000"/>
        </w:rPr>
        <w:t>) {</w:t>
      </w:r>
      <w:r>
        <w:rPr>
          <w:color w:val="000000"/>
        </w:rPr>
        <w:br/>
        <w:t xml:space="preserve">        </w:t>
      </w:r>
      <w:proofErr w:type="spellStart"/>
      <w:r>
        <w:rPr>
          <w:i/>
          <w:iCs/>
        </w:rPr>
        <w:t>hasBrowserFocusOut</w:t>
      </w:r>
      <w:proofErr w:type="spellEnd"/>
      <w:r>
        <w:rPr>
          <w:i/>
          <w:iCs/>
        </w:rPr>
        <w:t xml:space="preserve"> </w:t>
      </w:r>
      <w:r>
        <w:rPr>
          <w:color w:val="000000"/>
        </w:rPr>
        <w:t xml:space="preserve">= </w:t>
      </w:r>
      <w:proofErr w:type="spellStart"/>
      <w:r>
        <w:t>true</w:t>
      </w:r>
      <w:proofErr w:type="spellEnd"/>
      <w:r>
        <w:rPr>
          <w:color w:val="000000"/>
        </w:rPr>
        <w:t>;</w:t>
      </w:r>
      <w:r>
        <w:rPr>
          <w:color w:val="000000"/>
        </w:rPr>
        <w:br/>
        <w:t xml:space="preserve">        </w:t>
      </w:r>
      <w:proofErr w:type="spellStart"/>
      <w:r>
        <w:rPr>
          <w:i/>
          <w:iCs/>
        </w:rPr>
        <w:t>endTime</w:t>
      </w:r>
      <w:proofErr w:type="spellEnd"/>
      <w:r>
        <w:rPr>
          <w:i/>
          <w:iCs/>
        </w:rPr>
        <w:t xml:space="preserve"> </w:t>
      </w:r>
      <w:r>
        <w:rPr>
          <w:color w:val="000000"/>
        </w:rPr>
        <w:t xml:space="preserve">= </w:t>
      </w:r>
      <w:r>
        <w:t xml:space="preserve">new </w:t>
      </w:r>
      <w:r>
        <w:rPr>
          <w:i/>
          <w:iCs/>
        </w:rPr>
        <w:t>Date</w:t>
      </w:r>
      <w:r>
        <w:rPr>
          <w:color w:val="000000"/>
        </w:rPr>
        <w:t>();</w:t>
      </w:r>
      <w:r>
        <w:rPr>
          <w:color w:val="000000"/>
        </w:rPr>
        <w:br/>
        <w:t xml:space="preserve">        </w:t>
      </w:r>
      <w:proofErr w:type="spellStart"/>
      <w:r>
        <w:rPr>
          <w:i/>
          <w:iCs/>
          <w:color w:val="000000"/>
        </w:rPr>
        <w:t>sendTimedURL</w:t>
      </w:r>
      <w:proofErr w:type="spellEnd"/>
      <w:r>
        <w:rPr>
          <w:color w:val="000000"/>
        </w:rPr>
        <w:t>();</w:t>
      </w:r>
      <w:r>
        <w:rPr>
          <w:color w:val="000000"/>
        </w:rPr>
        <w:br/>
        <w:t xml:space="preserve">    } </w:t>
      </w:r>
      <w:proofErr w:type="spellStart"/>
      <w:r>
        <w:t>else</w:t>
      </w:r>
      <w:proofErr w:type="spellEnd"/>
      <w:r>
        <w:t xml:space="preserve"> if </w:t>
      </w:r>
      <w:r>
        <w:rPr>
          <w:color w:val="000000"/>
        </w:rPr>
        <w:t>(</w:t>
      </w:r>
      <w:proofErr w:type="spellStart"/>
      <w:r>
        <w:rPr>
          <w:i/>
          <w:iCs/>
        </w:rPr>
        <w:t>hasBrowserFocusOut</w:t>
      </w:r>
      <w:proofErr w:type="spellEnd"/>
      <w:r>
        <w:rPr>
          <w:i/>
          <w:iCs/>
        </w:rPr>
        <w:t xml:space="preserve"> </w:t>
      </w:r>
      <w:r>
        <w:rPr>
          <w:color w:val="000000"/>
        </w:rPr>
        <w:t xml:space="preserve">&amp;&amp; </w:t>
      </w:r>
      <w:proofErr w:type="spellStart"/>
      <w:r>
        <w:rPr>
          <w:color w:val="458383"/>
        </w:rPr>
        <w:t>http</w:t>
      </w:r>
      <w:r>
        <w:rPr>
          <w:color w:val="000000"/>
        </w:rPr>
        <w:t>.responseText</w:t>
      </w:r>
      <w:proofErr w:type="spellEnd"/>
      <w:r>
        <w:rPr>
          <w:color w:val="000000"/>
        </w:rPr>
        <w:t xml:space="preserve"> === </w:t>
      </w:r>
      <w:r>
        <w:rPr>
          <w:color w:val="008000"/>
        </w:rPr>
        <w:t>"chrome.exe"</w:t>
      </w:r>
      <w:r>
        <w:rPr>
          <w:color w:val="000000"/>
        </w:rPr>
        <w:t>) {</w:t>
      </w:r>
      <w:r>
        <w:rPr>
          <w:color w:val="000000"/>
        </w:rPr>
        <w:br/>
        <w:t xml:space="preserve">        </w:t>
      </w:r>
      <w:proofErr w:type="spellStart"/>
      <w:r>
        <w:rPr>
          <w:i/>
          <w:iCs/>
        </w:rPr>
        <w:t>hasBrowserFocusOut</w:t>
      </w:r>
      <w:proofErr w:type="spellEnd"/>
      <w:r>
        <w:rPr>
          <w:i/>
          <w:iCs/>
        </w:rPr>
        <w:t xml:space="preserve"> </w:t>
      </w:r>
      <w:r>
        <w:rPr>
          <w:color w:val="000000"/>
        </w:rPr>
        <w:t xml:space="preserve">= </w:t>
      </w:r>
      <w:r>
        <w:t>false</w:t>
      </w:r>
      <w:r>
        <w:rPr>
          <w:color w:val="000000"/>
        </w:rPr>
        <w:t>;</w:t>
      </w:r>
      <w:r>
        <w:rPr>
          <w:color w:val="000000"/>
        </w:rPr>
        <w:br/>
        <w:t xml:space="preserve">        </w:t>
      </w:r>
      <w:proofErr w:type="spellStart"/>
      <w:r>
        <w:rPr>
          <w:i/>
          <w:iCs/>
        </w:rPr>
        <w:t>startTime</w:t>
      </w:r>
      <w:proofErr w:type="spellEnd"/>
      <w:r>
        <w:rPr>
          <w:i/>
          <w:iCs/>
        </w:rPr>
        <w:t xml:space="preserve"> </w:t>
      </w:r>
      <w:r>
        <w:rPr>
          <w:color w:val="000000"/>
        </w:rPr>
        <w:t xml:space="preserve">= </w:t>
      </w:r>
      <w:r>
        <w:t xml:space="preserve">new </w:t>
      </w:r>
      <w:r>
        <w:rPr>
          <w:i/>
          <w:iCs/>
        </w:rPr>
        <w:t>Date</w:t>
      </w:r>
      <w:r>
        <w:rPr>
          <w:color w:val="000000"/>
        </w:rPr>
        <w:t>();</w:t>
      </w:r>
      <w:r>
        <w:rPr>
          <w:color w:val="000000"/>
        </w:rPr>
        <w:br/>
        <w:t xml:space="preserve">    }</w:t>
      </w:r>
      <w:r>
        <w:rPr>
          <w:color w:val="000000"/>
        </w:rPr>
        <w:br/>
        <w:t xml:space="preserve">}, </w:t>
      </w:r>
      <w:r>
        <w:rPr>
          <w:color w:val="0000FF"/>
        </w:rPr>
        <w:t>1000</w:t>
      </w:r>
      <w:r>
        <w:rPr>
          <w:color w:val="000000"/>
        </w:rPr>
        <w:t>);</w:t>
      </w:r>
    </w:p>
    <w:p w14:paraId="441DDFDF" w14:textId="741AA48B" w:rsidR="003C712A" w:rsidRDefault="003C712A">
      <w:pPr>
        <w:jc w:val="left"/>
      </w:pPr>
      <w:r>
        <w:br w:type="page"/>
      </w:r>
    </w:p>
    <w:p w14:paraId="781CCF5F" w14:textId="2494CF3A" w:rsidR="003A35F9" w:rsidRDefault="003A35F9" w:rsidP="003A35F9">
      <w:pPr>
        <w:pStyle w:val="Pardeliste"/>
        <w:numPr>
          <w:ilvl w:val="0"/>
          <w:numId w:val="48"/>
        </w:numPr>
      </w:pPr>
      <w:r>
        <w:lastRenderedPageBreak/>
        <w:t>Envoie la donnée de navigation au serveur local</w:t>
      </w:r>
      <w:r w:rsidR="00D23DF7">
        <w:t xml:space="preserve"> via une requête HTTP. </w:t>
      </w:r>
    </w:p>
    <w:p w14:paraId="492249F3" w14:textId="08511A60" w:rsidR="006A109D" w:rsidRDefault="003A35F9" w:rsidP="009C6D65">
      <w:pPr>
        <w:pStyle w:val="code"/>
      </w:pPr>
      <w:r>
        <w:t xml:space="preserve">function </w:t>
      </w:r>
      <w:r>
        <w:rPr>
          <w:i/>
          <w:iCs/>
        </w:rPr>
        <w:t>sendTimedURL</w:t>
      </w:r>
      <w:r>
        <w:t>() {</w:t>
      </w:r>
      <w:r>
        <w:br/>
        <w:t xml:space="preserve">   </w:t>
      </w:r>
      <w:r w:rsidR="00D23DF7">
        <w:t xml:space="preserve"> </w:t>
      </w:r>
      <w:r>
        <w:t xml:space="preserve">var </w:t>
      </w:r>
      <w:r>
        <w:rPr>
          <w:color w:val="458383"/>
        </w:rPr>
        <w:t xml:space="preserve">http </w:t>
      </w:r>
      <w:r>
        <w:t xml:space="preserve">= new </w:t>
      </w:r>
      <w:r>
        <w:rPr>
          <w:i/>
          <w:iCs/>
          <w:color w:val="660E7A"/>
        </w:rPr>
        <w:t>XMLHttpRequest</w:t>
      </w:r>
      <w:r>
        <w:t>();</w:t>
      </w:r>
      <w:r>
        <w:br/>
        <w:t xml:space="preserve">    var </w:t>
      </w:r>
      <w:r>
        <w:rPr>
          <w:color w:val="458383"/>
        </w:rPr>
        <w:t xml:space="preserve">day </w:t>
      </w:r>
      <w:r>
        <w:t xml:space="preserve">= </w:t>
      </w:r>
      <w:r>
        <w:rPr>
          <w:i/>
          <w:iCs/>
          <w:color w:val="660E7A"/>
        </w:rPr>
        <w:t>startTime</w:t>
      </w:r>
      <w:r>
        <w:t>.</w:t>
      </w:r>
      <w:r>
        <w:rPr>
          <w:color w:val="7A7A43"/>
        </w:rPr>
        <w:t>getDate</w:t>
      </w:r>
      <w:r>
        <w:t>();</w:t>
      </w:r>
      <w:r>
        <w:br/>
        <w:t xml:space="preserve">    var </w:t>
      </w:r>
      <w:r>
        <w:rPr>
          <w:color w:val="458383"/>
        </w:rPr>
        <w:t xml:space="preserve">month </w:t>
      </w:r>
      <w:r>
        <w:t xml:space="preserve">= </w:t>
      </w:r>
      <w:r>
        <w:rPr>
          <w:i/>
          <w:iCs/>
          <w:color w:val="660E7A"/>
        </w:rPr>
        <w:t>startTime</w:t>
      </w:r>
      <w:r>
        <w:t>.</w:t>
      </w:r>
      <w:r>
        <w:rPr>
          <w:color w:val="7A7A43"/>
        </w:rPr>
        <w:t>getMonth</w:t>
      </w:r>
      <w:r>
        <w:t xml:space="preserve">() + </w:t>
      </w:r>
      <w:r>
        <w:rPr>
          <w:color w:val="0000FF"/>
        </w:rPr>
        <w:t>1</w:t>
      </w:r>
      <w:r>
        <w:t>;</w:t>
      </w:r>
      <w:r>
        <w:br/>
        <w:t xml:space="preserve">    var </w:t>
      </w:r>
      <w:r>
        <w:rPr>
          <w:color w:val="458383"/>
        </w:rPr>
        <w:t xml:space="preserve">date </w:t>
      </w:r>
      <w:r>
        <w:t xml:space="preserve">= </w:t>
      </w:r>
      <w:r>
        <w:rPr>
          <w:i/>
          <w:iCs/>
          <w:color w:val="660E7A"/>
        </w:rPr>
        <w:t>startTime</w:t>
      </w:r>
      <w:r>
        <w:t>.</w:t>
      </w:r>
      <w:r>
        <w:rPr>
          <w:color w:val="7A7A43"/>
        </w:rPr>
        <w:t>getFullYear</w:t>
      </w:r>
      <w:r>
        <w:t xml:space="preserve">() + </w:t>
      </w:r>
      <w:r>
        <w:rPr>
          <w:color w:val="008000"/>
        </w:rPr>
        <w:t xml:space="preserve">"." </w:t>
      </w:r>
      <w:r>
        <w:t>+ ((</w:t>
      </w:r>
      <w:r>
        <w:rPr>
          <w:color w:val="458383"/>
        </w:rPr>
        <w:t xml:space="preserve">month </w:t>
      </w:r>
      <w:r>
        <w:t xml:space="preserve">&lt; </w:t>
      </w:r>
      <w:r>
        <w:rPr>
          <w:color w:val="0000FF"/>
        </w:rPr>
        <w:t>10</w:t>
      </w:r>
      <w:r>
        <w:t>)?</w:t>
      </w:r>
      <w:r>
        <w:rPr>
          <w:color w:val="008000"/>
        </w:rPr>
        <w:t>"0"</w:t>
      </w:r>
      <w:r>
        <w:t>:</w:t>
      </w:r>
      <w:r>
        <w:rPr>
          <w:color w:val="008000"/>
        </w:rPr>
        <w:t>""</w:t>
      </w:r>
      <w:r>
        <w:t xml:space="preserve">) + </w:t>
      </w:r>
      <w:r>
        <w:rPr>
          <w:color w:val="458383"/>
        </w:rPr>
        <w:t xml:space="preserve">month </w:t>
      </w:r>
      <w:r>
        <w:t xml:space="preserve">+ </w:t>
      </w:r>
      <w:r>
        <w:rPr>
          <w:color w:val="008000"/>
        </w:rPr>
        <w:t xml:space="preserve">"." </w:t>
      </w:r>
      <w:r>
        <w:t>+ ((</w:t>
      </w:r>
      <w:r>
        <w:rPr>
          <w:color w:val="458383"/>
        </w:rPr>
        <w:t xml:space="preserve">day </w:t>
      </w:r>
      <w:r>
        <w:t xml:space="preserve">&lt; </w:t>
      </w:r>
      <w:r>
        <w:rPr>
          <w:color w:val="0000FF"/>
        </w:rPr>
        <w:t>10</w:t>
      </w:r>
      <w:r>
        <w:t>)?</w:t>
      </w:r>
      <w:r>
        <w:rPr>
          <w:color w:val="008000"/>
        </w:rPr>
        <w:t>"0"</w:t>
      </w:r>
      <w:r>
        <w:t>:</w:t>
      </w:r>
      <w:r>
        <w:rPr>
          <w:color w:val="008000"/>
        </w:rPr>
        <w:t>""</w:t>
      </w:r>
      <w:r>
        <w:t xml:space="preserve">) + </w:t>
      </w:r>
      <w:r>
        <w:rPr>
          <w:color w:val="458383"/>
        </w:rPr>
        <w:t>day</w:t>
      </w:r>
      <w:r>
        <w:t>;</w:t>
      </w:r>
      <w:r>
        <w:br/>
        <w:t xml:space="preserve">    var </w:t>
      </w:r>
      <w:r>
        <w:rPr>
          <w:color w:val="458383"/>
        </w:rPr>
        <w:t xml:space="preserve">time </w:t>
      </w:r>
      <w:r>
        <w:t>= (</w:t>
      </w:r>
      <w:r>
        <w:rPr>
          <w:i/>
          <w:iCs/>
          <w:color w:val="660E7A"/>
        </w:rPr>
        <w:t>endTime</w:t>
      </w:r>
      <w:r>
        <w:t>.</w:t>
      </w:r>
      <w:r>
        <w:rPr>
          <w:color w:val="7A7A43"/>
        </w:rPr>
        <w:t>getTime</w:t>
      </w:r>
      <w:r>
        <w:t xml:space="preserve">() - </w:t>
      </w:r>
      <w:r>
        <w:rPr>
          <w:i/>
          <w:iCs/>
          <w:color w:val="660E7A"/>
        </w:rPr>
        <w:t>startTime</w:t>
      </w:r>
      <w:r>
        <w:t>.</w:t>
      </w:r>
      <w:r>
        <w:rPr>
          <w:color w:val="7A7A43"/>
        </w:rPr>
        <w:t>getTime</w:t>
      </w:r>
      <w:r>
        <w:t xml:space="preserve">()) / </w:t>
      </w:r>
      <w:r>
        <w:rPr>
          <w:color w:val="0000FF"/>
        </w:rPr>
        <w:t>1000</w:t>
      </w:r>
      <w:r>
        <w:t>;</w:t>
      </w:r>
      <w:r>
        <w:br/>
        <w:t xml:space="preserve">    var </w:t>
      </w:r>
      <w:r>
        <w:rPr>
          <w:color w:val="458383"/>
        </w:rPr>
        <w:t xml:space="preserve">TimedUrl </w:t>
      </w:r>
      <w:r>
        <w:t>= {</w:t>
      </w:r>
      <w:r>
        <w:rPr>
          <w:color w:val="660E7A"/>
        </w:rPr>
        <w:t>date</w:t>
      </w:r>
      <w:r>
        <w:t>:</w:t>
      </w:r>
      <w:r>
        <w:rPr>
          <w:color w:val="458383"/>
        </w:rPr>
        <w:t>date</w:t>
      </w:r>
      <w:r>
        <w:t xml:space="preserve">, </w:t>
      </w:r>
      <w:r>
        <w:rPr>
          <w:color w:val="660E7A"/>
        </w:rPr>
        <w:t>url</w:t>
      </w:r>
      <w:r>
        <w:t>:</w:t>
      </w:r>
      <w:r>
        <w:rPr>
          <w:i/>
          <w:iCs/>
          <w:color w:val="660E7A"/>
        </w:rPr>
        <w:t>previousURL</w:t>
      </w:r>
      <w:r>
        <w:t xml:space="preserve">, </w:t>
      </w:r>
      <w:r>
        <w:rPr>
          <w:color w:val="660E7A"/>
        </w:rPr>
        <w:t>start</w:t>
      </w:r>
      <w:r>
        <w:t>:</w:t>
      </w:r>
      <w:r>
        <w:rPr>
          <w:i/>
          <w:iCs/>
          <w:color w:val="660E7A"/>
        </w:rPr>
        <w:t>startTime</w:t>
      </w:r>
      <w:r>
        <w:t xml:space="preserve">, </w:t>
      </w:r>
      <w:r>
        <w:rPr>
          <w:color w:val="660E7A"/>
        </w:rPr>
        <w:t>end</w:t>
      </w:r>
      <w:r>
        <w:t>:</w:t>
      </w:r>
      <w:r>
        <w:rPr>
          <w:i/>
          <w:iCs/>
          <w:color w:val="660E7A"/>
        </w:rPr>
        <w:t>endTime</w:t>
      </w:r>
      <w:r>
        <w:t xml:space="preserve">, </w:t>
      </w:r>
      <w:r>
        <w:rPr>
          <w:color w:val="660E7A"/>
        </w:rPr>
        <w:t>time</w:t>
      </w:r>
      <w:r>
        <w:t>:</w:t>
      </w:r>
      <w:r>
        <w:rPr>
          <w:color w:val="458383"/>
        </w:rPr>
        <w:t>time</w:t>
      </w:r>
      <w:r>
        <w:t xml:space="preserve">, </w:t>
      </w:r>
      <w:r>
        <w:rPr>
          <w:color w:val="660E7A"/>
        </w:rPr>
        <w:t>description</w:t>
      </w:r>
      <w:r>
        <w:t>:</w:t>
      </w:r>
      <w:r>
        <w:rPr>
          <w:i/>
          <w:iCs/>
          <w:color w:val="660E7A"/>
        </w:rPr>
        <w:t>previousDescription</w:t>
      </w:r>
      <w:r>
        <w:t>};</w:t>
      </w:r>
      <w:r>
        <w:br/>
        <w:t xml:space="preserve">    </w:t>
      </w:r>
      <w:r>
        <w:rPr>
          <w:color w:val="458383"/>
        </w:rPr>
        <w:t>http</w:t>
      </w:r>
      <w:r>
        <w:t>.</w:t>
      </w:r>
      <w:r>
        <w:rPr>
          <w:color w:val="7A7A43"/>
        </w:rPr>
        <w:t>open</w:t>
      </w:r>
      <w:r>
        <w:t>(</w:t>
      </w:r>
      <w:r>
        <w:rPr>
          <w:color w:val="008000"/>
        </w:rPr>
        <w:t>"POST"</w:t>
      </w:r>
      <w:r>
        <w:t xml:space="preserve">, </w:t>
      </w:r>
      <w:r>
        <w:rPr>
          <w:color w:val="008000"/>
        </w:rPr>
        <w:t xml:space="preserve">"http://localhost:" </w:t>
      </w:r>
      <w:r>
        <w:t xml:space="preserve">+ </w:t>
      </w:r>
      <w:r>
        <w:rPr>
          <w:i/>
          <w:iCs/>
          <w:color w:val="660E7A"/>
        </w:rPr>
        <w:t xml:space="preserve">port </w:t>
      </w:r>
      <w:r>
        <w:t xml:space="preserve">+ </w:t>
      </w:r>
      <w:r>
        <w:rPr>
          <w:color w:val="008000"/>
        </w:rPr>
        <w:t>"/sniff"</w:t>
      </w:r>
      <w:r>
        <w:t xml:space="preserve">, false); </w:t>
      </w:r>
      <w:r>
        <w:rPr>
          <w:i/>
          <w:iCs/>
          <w:color w:val="808080"/>
        </w:rPr>
        <w:t>// false for synchronous request</w:t>
      </w:r>
      <w:r>
        <w:rPr>
          <w:i/>
          <w:iCs/>
          <w:color w:val="808080"/>
        </w:rPr>
        <w:br/>
        <w:t xml:space="preserve">    </w:t>
      </w:r>
      <w:r>
        <w:rPr>
          <w:color w:val="458383"/>
        </w:rPr>
        <w:t>http</w:t>
      </w:r>
      <w:r>
        <w:t>.</w:t>
      </w:r>
      <w:r>
        <w:rPr>
          <w:color w:val="7A7A43"/>
        </w:rPr>
        <w:t>setRequestHeader</w:t>
      </w:r>
      <w:r>
        <w:t>(</w:t>
      </w:r>
      <w:r>
        <w:rPr>
          <w:color w:val="008000"/>
        </w:rPr>
        <w:t>"Content-type"</w:t>
      </w:r>
      <w:r>
        <w:t xml:space="preserve">, </w:t>
      </w:r>
      <w:r>
        <w:rPr>
          <w:color w:val="008000"/>
        </w:rPr>
        <w:t>"application/json"</w:t>
      </w:r>
      <w:r>
        <w:t>);</w:t>
      </w:r>
      <w:r>
        <w:br/>
        <w:t xml:space="preserve">    </w:t>
      </w:r>
      <w:r>
        <w:rPr>
          <w:color w:val="458383"/>
        </w:rPr>
        <w:t>http</w:t>
      </w:r>
      <w:r>
        <w:t>.</w:t>
      </w:r>
      <w:r>
        <w:rPr>
          <w:color w:val="7A7A43"/>
        </w:rPr>
        <w:t>send</w:t>
      </w:r>
      <w:r>
        <w:t>(</w:t>
      </w:r>
      <w:r>
        <w:rPr>
          <w:i/>
          <w:iCs/>
          <w:color w:val="660E7A"/>
        </w:rPr>
        <w:t>JSON</w:t>
      </w:r>
      <w:r>
        <w:t>.</w:t>
      </w:r>
      <w:r>
        <w:rPr>
          <w:color w:val="7A7A43"/>
        </w:rPr>
        <w:t>stringify</w:t>
      </w:r>
      <w:r>
        <w:t>(</w:t>
      </w:r>
      <w:r>
        <w:rPr>
          <w:color w:val="458383"/>
        </w:rPr>
        <w:t>TimedUrl</w:t>
      </w:r>
      <w:r>
        <w:t>));</w:t>
      </w:r>
      <w:r>
        <w:br/>
        <w:t>}</w:t>
      </w:r>
    </w:p>
    <w:p w14:paraId="2118A767" w14:textId="77777777" w:rsidR="006A109D" w:rsidRDefault="006A109D">
      <w:pPr>
        <w:jc w:val="left"/>
        <w:rPr>
          <w:rFonts w:ascii="Consolas" w:hAnsi="Consolas" w:cs="Consolas"/>
          <w:noProof/>
          <w:color w:val="000000" w:themeColor="text1"/>
          <w:lang w:val="fr-FR"/>
        </w:rPr>
      </w:pPr>
      <w:r>
        <w:br w:type="page"/>
      </w:r>
    </w:p>
    <w:p w14:paraId="66D77B6D" w14:textId="68AC86F0" w:rsidR="00A6248E" w:rsidRDefault="00A6248E" w:rsidP="00A6248E">
      <w:pPr>
        <w:pStyle w:val="Titre3"/>
      </w:pPr>
      <w:r>
        <w:lastRenderedPageBreak/>
        <w:t>Détection des processus</w:t>
      </w:r>
    </w:p>
    <w:p w14:paraId="17F8FCFB" w14:textId="792C2426" w:rsidR="00623EB3" w:rsidRDefault="00193C22" w:rsidP="00623EB3">
      <w:r>
        <w:t xml:space="preserve">En parallèle de la détection de l’activité web, il est nécessaire de détecter l’activité </w:t>
      </w:r>
      <w:r w:rsidR="00263A73">
        <w:t xml:space="preserve">des processus Desktop. La stratégie est la suivante pour chaque </w:t>
      </w:r>
      <w:proofErr w:type="gramStart"/>
      <w:r w:rsidR="00263A73">
        <w:t>activités</w:t>
      </w:r>
      <w:proofErr w:type="gramEnd"/>
      <w:r w:rsidR="00263A73">
        <w:t> :</w:t>
      </w:r>
    </w:p>
    <w:p w14:paraId="3F3ACE96" w14:textId="669A6DB0" w:rsidR="00263A73" w:rsidRDefault="00263A73" w:rsidP="00263A73">
      <w:pPr>
        <w:pStyle w:val="Pardeliste"/>
        <w:numPr>
          <w:ilvl w:val="0"/>
          <w:numId w:val="49"/>
        </w:numPr>
      </w:pPr>
      <w:r>
        <w:t>Récupérer le processus courant</w:t>
      </w:r>
    </w:p>
    <w:p w14:paraId="4E1433FF" w14:textId="334096DB" w:rsidR="00263A73" w:rsidRDefault="00EA01CE" w:rsidP="005F6340">
      <w:pPr>
        <w:pStyle w:val="Pardeliste"/>
        <w:numPr>
          <w:ilvl w:val="0"/>
          <w:numId w:val="49"/>
        </w:numPr>
      </w:pPr>
      <w:r>
        <w:t xml:space="preserve">Récupérer le temps </w:t>
      </w:r>
      <w:r w:rsidR="005F6340">
        <w:t>de début</w:t>
      </w:r>
    </w:p>
    <w:p w14:paraId="2727E192" w14:textId="37F0DBA7" w:rsidR="00263A73" w:rsidRDefault="00263A73" w:rsidP="00E23552">
      <w:pPr>
        <w:pStyle w:val="Pardeliste"/>
        <w:numPr>
          <w:ilvl w:val="0"/>
          <w:numId w:val="49"/>
        </w:numPr>
      </w:pPr>
      <w:r>
        <w:t xml:space="preserve">Détecter </w:t>
      </w:r>
      <w:r w:rsidR="00E23552">
        <w:t>le changement de processus courant</w:t>
      </w:r>
    </w:p>
    <w:p w14:paraId="4005576F" w14:textId="18EABB55" w:rsidR="00263A73" w:rsidRDefault="00EA01CE" w:rsidP="005F6340">
      <w:pPr>
        <w:pStyle w:val="Pardeliste"/>
        <w:numPr>
          <w:ilvl w:val="0"/>
          <w:numId w:val="49"/>
        </w:numPr>
      </w:pPr>
      <w:r>
        <w:t xml:space="preserve">Récupérer le temps </w:t>
      </w:r>
      <w:r w:rsidR="005F6340">
        <w:t>de fin</w:t>
      </w:r>
    </w:p>
    <w:p w14:paraId="27F81C69" w14:textId="77777777" w:rsidR="00263A73" w:rsidRDefault="00263A73" w:rsidP="00263A73">
      <w:pPr>
        <w:pStyle w:val="Pardeliste"/>
        <w:numPr>
          <w:ilvl w:val="0"/>
          <w:numId w:val="49"/>
        </w:numPr>
      </w:pPr>
      <w:r>
        <w:t>Envoyer les informations au serveur</w:t>
      </w:r>
    </w:p>
    <w:p w14:paraId="7466AEE0" w14:textId="77777777" w:rsidR="00263A73" w:rsidRDefault="00263A73" w:rsidP="00263A73">
      <w:pPr>
        <w:pStyle w:val="Pardeliste"/>
        <w:numPr>
          <w:ilvl w:val="0"/>
          <w:numId w:val="49"/>
        </w:numPr>
      </w:pPr>
      <w:r>
        <w:t>Le serveur écrit dans le log ce qu’il s’est passé, combien de temps et dans quelle catégorie doit aller l’information (</w:t>
      </w:r>
      <w:proofErr w:type="spellStart"/>
      <w:r>
        <w:t>Games</w:t>
      </w:r>
      <w:proofErr w:type="spellEnd"/>
      <w:r>
        <w:t xml:space="preserve"> ou Networks)</w:t>
      </w:r>
    </w:p>
    <w:p w14:paraId="17F91D99" w14:textId="1C1C7291" w:rsidR="00B541FD" w:rsidRDefault="006A109D" w:rsidP="00B541FD">
      <w:r>
        <w:t>Le code permettant de le faire est le suivant :</w:t>
      </w:r>
      <w:r w:rsidR="00B541FD">
        <w:t xml:space="preserve"> </w:t>
      </w:r>
    </w:p>
    <w:p w14:paraId="3F8752CE" w14:textId="45806D66" w:rsidR="00D90817" w:rsidRDefault="00D90817" w:rsidP="00D90817">
      <w:pPr>
        <w:pStyle w:val="Pardeliste"/>
        <w:numPr>
          <w:ilvl w:val="0"/>
          <w:numId w:val="50"/>
        </w:numPr>
      </w:pPr>
      <w:r>
        <w:t>Récupération du processus courant</w:t>
      </w:r>
    </w:p>
    <w:p w14:paraId="15F8ACEA" w14:textId="000E4C07" w:rsidR="00D90817" w:rsidRDefault="00D90817" w:rsidP="009C6D65">
      <w:pPr>
        <w:pStyle w:val="code"/>
      </w:pPr>
      <w:r>
        <w:t xml:space="preserve">function </w:t>
      </w:r>
      <w:r>
        <w:rPr>
          <w:i/>
          <w:iCs/>
        </w:rPr>
        <w:t>setCrtProcess</w:t>
      </w:r>
      <w:r>
        <w:t>() {</w:t>
      </w:r>
      <w:r>
        <w:br/>
        <w:t xml:space="preserve">    </w:t>
      </w:r>
      <w:r>
        <w:rPr>
          <w:color w:val="458383"/>
        </w:rPr>
        <w:t xml:space="preserve">crtProcess </w:t>
      </w:r>
      <w:r>
        <w:t xml:space="preserve">= </w:t>
      </w:r>
      <w:r>
        <w:rPr>
          <w:color w:val="660E7A"/>
        </w:rPr>
        <w:t>aw</w:t>
      </w:r>
      <w:r>
        <w:t>.</w:t>
      </w:r>
      <w:r>
        <w:rPr>
          <w:color w:val="660E7A"/>
        </w:rPr>
        <w:t>sync</w:t>
      </w:r>
      <w:r>
        <w:t>();</w:t>
      </w:r>
      <w:r>
        <w:br/>
        <w:t xml:space="preserve">    </w:t>
      </w:r>
      <w:r>
        <w:rPr>
          <w:i/>
          <w:iCs/>
        </w:rPr>
        <w:t>writeProcess</w:t>
      </w:r>
      <w:r>
        <w:t>();</w:t>
      </w:r>
      <w:r>
        <w:br/>
        <w:t>}</w:t>
      </w:r>
      <w:r>
        <w:br/>
        <w:t xml:space="preserve">function </w:t>
      </w:r>
      <w:r>
        <w:rPr>
          <w:i/>
          <w:iCs/>
        </w:rPr>
        <w:t>getCrtProcess</w:t>
      </w:r>
      <w:r>
        <w:t>() {</w:t>
      </w:r>
      <w:r>
        <w:br/>
        <w:t xml:space="preserve">    return </w:t>
      </w:r>
      <w:r>
        <w:rPr>
          <w:color w:val="458383"/>
        </w:rPr>
        <w:t>crtProcess</w:t>
      </w:r>
      <w:r>
        <w:t>.</w:t>
      </w:r>
      <w:r>
        <w:rPr>
          <w:color w:val="660E7A"/>
        </w:rPr>
        <w:t>owner</w:t>
      </w:r>
      <w:r>
        <w:t>.</w:t>
      </w:r>
      <w:r>
        <w:rPr>
          <w:color w:val="660E7A"/>
        </w:rPr>
        <w:t>name</w:t>
      </w:r>
      <w:r>
        <w:t>;</w:t>
      </w:r>
      <w:r>
        <w:br/>
        <w:t>}</w:t>
      </w:r>
    </w:p>
    <w:p w14:paraId="02C56208" w14:textId="0A7E3B4F" w:rsidR="00D90817" w:rsidRDefault="0064459B" w:rsidP="00D90817">
      <w:pPr>
        <w:pStyle w:val="Pardeliste"/>
        <w:numPr>
          <w:ilvl w:val="0"/>
          <w:numId w:val="50"/>
        </w:numPr>
      </w:pPr>
      <w:r>
        <w:t>Détection du changement de processus courant et écriture dans le fichier log</w:t>
      </w:r>
    </w:p>
    <w:p w14:paraId="2AEA0724" w14:textId="643DD9BE" w:rsidR="006A109D" w:rsidRPr="00D90817" w:rsidRDefault="006A109D" w:rsidP="009C6D65">
      <w:pPr>
        <w:pStyle w:val="code"/>
        <w:rPr>
          <w:lang w:eastAsia="en-US"/>
        </w:rPr>
      </w:pPr>
      <w:r w:rsidRPr="00D90817">
        <w:t xml:space="preserve">function </w:t>
      </w:r>
      <w:r w:rsidRPr="00D90817">
        <w:rPr>
          <w:i/>
          <w:iCs/>
        </w:rPr>
        <w:t>writeProcess</w:t>
      </w:r>
      <w:r w:rsidRPr="00D90817">
        <w:t>() {</w:t>
      </w:r>
      <w:r w:rsidRPr="00D90817">
        <w:br/>
        <w:t xml:space="preserve">    </w:t>
      </w:r>
      <w:r w:rsidRPr="00D90817">
        <w:rPr>
          <w:color w:val="458383"/>
        </w:rPr>
        <w:t xml:space="preserve">endTime </w:t>
      </w:r>
      <w:r w:rsidRPr="00D90817">
        <w:t xml:space="preserve">= </w:t>
      </w:r>
      <w:r w:rsidRPr="00D90817">
        <w:rPr>
          <w:color w:val="660E7A"/>
        </w:rPr>
        <w:t>moment</w:t>
      </w:r>
      <w:r w:rsidRPr="00D90817">
        <w:t xml:space="preserve">(new </w:t>
      </w:r>
      <w:r w:rsidRPr="00D90817">
        <w:rPr>
          <w:i/>
          <w:iCs/>
          <w:color w:val="660E7A"/>
        </w:rPr>
        <w:t>Date</w:t>
      </w:r>
      <w:r w:rsidRPr="00D90817">
        <w:t>());</w:t>
      </w:r>
      <w:r w:rsidRPr="00D90817">
        <w:br/>
        <w:t xml:space="preserve">    if (</w:t>
      </w:r>
      <w:r w:rsidRPr="00D90817">
        <w:rPr>
          <w:color w:val="458383"/>
        </w:rPr>
        <w:t>endTime</w:t>
      </w:r>
      <w:r w:rsidRPr="00D90817">
        <w:t xml:space="preserve">.hours() === </w:t>
      </w:r>
      <w:r w:rsidRPr="00D90817">
        <w:rPr>
          <w:color w:val="0000FF"/>
        </w:rPr>
        <w:t xml:space="preserve">0 </w:t>
      </w:r>
      <w:r w:rsidRPr="00D90817">
        <w:t xml:space="preserve">&amp;&amp; </w:t>
      </w:r>
      <w:r w:rsidRPr="00D90817">
        <w:rPr>
          <w:color w:val="458383"/>
        </w:rPr>
        <w:t>endTime</w:t>
      </w:r>
      <w:r w:rsidRPr="00D90817">
        <w:t xml:space="preserve">.minutes() === </w:t>
      </w:r>
      <w:r w:rsidRPr="00D90817">
        <w:rPr>
          <w:color w:val="0000FF"/>
        </w:rPr>
        <w:t xml:space="preserve">0 </w:t>
      </w:r>
      <w:r w:rsidRPr="00D90817">
        <w:t xml:space="preserve">&amp;&amp; </w:t>
      </w:r>
      <w:r w:rsidRPr="00D90817">
        <w:rPr>
          <w:color w:val="458383"/>
        </w:rPr>
        <w:t>endTime</w:t>
      </w:r>
      <w:r w:rsidRPr="00D90817">
        <w:t xml:space="preserve">.seconds() === </w:t>
      </w:r>
      <w:r w:rsidRPr="00D90817">
        <w:rPr>
          <w:color w:val="0000FF"/>
        </w:rPr>
        <w:t>0</w:t>
      </w:r>
      <w:r w:rsidRPr="00D90817">
        <w:t>) {</w:t>
      </w:r>
      <w:r w:rsidRPr="00D90817">
        <w:br/>
        <w:t xml:space="preserve">        </w:t>
      </w:r>
      <w:r w:rsidRPr="00D90817">
        <w:rPr>
          <w:i/>
          <w:iCs/>
          <w:color w:val="660E7A"/>
        </w:rPr>
        <w:t>console</w:t>
      </w:r>
      <w:r w:rsidRPr="00D90817">
        <w:t>.</w:t>
      </w:r>
      <w:r w:rsidRPr="00D90817">
        <w:rPr>
          <w:color w:val="7A7A43"/>
        </w:rPr>
        <w:t>log</w:t>
      </w:r>
      <w:r w:rsidRPr="00D90817">
        <w:t>(</w:t>
      </w:r>
      <w:r w:rsidRPr="00D90817">
        <w:rPr>
          <w:color w:val="008000"/>
        </w:rPr>
        <w:t>"new day merge"</w:t>
      </w:r>
      <w:r w:rsidR="00D90817" w:rsidRPr="00D90817">
        <w:t>);</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00D90817" w:rsidRPr="00D90817">
        <w:t>;</w:t>
      </w:r>
      <w:r w:rsidRPr="00D90817">
        <w:br/>
        <w:t xml:space="preserve">        </w:t>
      </w:r>
      <w:r w:rsidRPr="00D90817">
        <w:rPr>
          <w:color w:val="458383"/>
        </w:rPr>
        <w:t>lm</w:t>
      </w:r>
      <w:r w:rsidRPr="00D90817">
        <w:t>.</w:t>
      </w:r>
      <w:r w:rsidRPr="00D90817">
        <w:rPr>
          <w:i/>
          <w:iCs/>
        </w:rPr>
        <w:t>mergeLogs</w:t>
      </w:r>
      <w:r w:rsidRPr="00D90817">
        <w:t>(function() {</w:t>
      </w:r>
      <w:r w:rsidRPr="00D90817">
        <w:br/>
        <w:t xml:space="preserve">        });</w:t>
      </w:r>
      <w:r w:rsidRPr="00D90817">
        <w:br/>
        <w:t xml:space="preserve">    } else if (</w:t>
      </w:r>
      <w:r w:rsidRPr="00D90817">
        <w:rPr>
          <w:color w:val="458383"/>
        </w:rPr>
        <w:t xml:space="preserve">lastProcess </w:t>
      </w:r>
      <w:r w:rsidRPr="00D90817">
        <w:t xml:space="preserve">=== </w:t>
      </w:r>
      <w:r w:rsidRPr="00D90817">
        <w:rPr>
          <w:color w:val="008000"/>
        </w:rPr>
        <w:t>""</w:t>
      </w:r>
      <w:r w:rsidRPr="00D90817">
        <w:t>) {</w:t>
      </w:r>
      <w:r w:rsidRPr="00D90817">
        <w:br/>
        <w:t xml:space="preserve">        </w:t>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 else if (</w:t>
      </w:r>
      <w:r w:rsidRPr="00D90817">
        <w:rPr>
          <w:color w:val="458383"/>
        </w:rPr>
        <w:t>crtProcess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name</w:t>
      </w:r>
      <w:r w:rsidRPr="00D90817">
        <w:t>) {</w:t>
      </w:r>
      <w:r w:rsidRPr="00D90817">
        <w:br/>
        <w:t xml:space="preserve">        var </w:t>
      </w:r>
      <w:r w:rsidRPr="00D90817">
        <w:rPr>
          <w:color w:val="458383"/>
        </w:rPr>
        <w:t xml:space="preserve">filename </w:t>
      </w:r>
      <w:r w:rsidRPr="00D90817">
        <w:t xml:space="preserve">= </w:t>
      </w:r>
      <w:r w:rsidRPr="00D90817">
        <w:rPr>
          <w:color w:val="458383"/>
        </w:rPr>
        <w:t>os</w:t>
      </w:r>
      <w:r w:rsidRPr="00D90817">
        <w:t>.</w:t>
      </w:r>
      <w:r w:rsidRPr="00D90817">
        <w:rPr>
          <w:color w:val="660E7A"/>
        </w:rPr>
        <w:t>userInfo</w:t>
      </w:r>
      <w:r w:rsidRPr="00D90817">
        <w:t xml:space="preserve">().username + </w:t>
      </w:r>
      <w:r w:rsidRPr="00D90817">
        <w:rPr>
          <w:color w:val="008000"/>
        </w:rPr>
        <w:t>"_processes"</w:t>
      </w:r>
      <w:r w:rsidRPr="00D90817">
        <w:t>;</w:t>
      </w:r>
      <w:r w:rsidRPr="00D90817">
        <w:br/>
        <w:t xml:space="preserve">        var </w:t>
      </w:r>
      <w:r w:rsidRPr="00D90817">
        <w:rPr>
          <w:color w:val="458383"/>
        </w:rPr>
        <w:t xml:space="preserve">ws </w:t>
      </w:r>
      <w:r w:rsidRPr="00D90817">
        <w:t xml:space="preserve">= </w:t>
      </w:r>
      <w:r w:rsidRPr="00D90817">
        <w:rPr>
          <w:color w:val="458383"/>
        </w:rPr>
        <w:t>fs</w:t>
      </w:r>
      <w:r w:rsidRPr="00D90817">
        <w:t>.</w:t>
      </w:r>
      <w:r w:rsidRPr="00D90817">
        <w:rPr>
          <w:color w:val="7A7A43"/>
        </w:rPr>
        <w:t>createWriteStream</w:t>
      </w:r>
      <w:r w:rsidRPr="00D90817">
        <w:t>(</w:t>
      </w:r>
      <w:r w:rsidRPr="00D90817">
        <w:rPr>
          <w:color w:val="458383"/>
        </w:rPr>
        <w:t>filename</w:t>
      </w:r>
      <w:r w:rsidRPr="00D90817">
        <w:t>, {</w:t>
      </w:r>
      <w:r w:rsidRPr="00D90817">
        <w:rPr>
          <w:color w:val="660E7A"/>
        </w:rPr>
        <w:t>flags</w:t>
      </w:r>
      <w:r w:rsidRPr="00D90817">
        <w:t xml:space="preserve">: </w:t>
      </w:r>
      <w:r w:rsidRPr="00D90817">
        <w:rPr>
          <w:color w:val="008000"/>
        </w:rPr>
        <w:t>'a'</w:t>
      </w:r>
      <w:r w:rsidRPr="00D90817">
        <w:t>});</w:t>
      </w:r>
      <w:r w:rsidRPr="00D90817">
        <w:br/>
        <w:t xml:space="preserve">        var </w:t>
      </w:r>
      <w:r w:rsidRPr="00D90817">
        <w:rPr>
          <w:color w:val="458383"/>
        </w:rPr>
        <w:t xml:space="preserve">entry </w:t>
      </w:r>
      <w:r w:rsidRPr="00D90817">
        <w:t xml:space="preserve">= </w:t>
      </w:r>
      <w:r w:rsidRPr="00D90817">
        <w:rPr>
          <w:color w:val="458383"/>
        </w:rPr>
        <w:t xml:space="preserve">date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name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458383"/>
        </w:rPr>
        <w:t xml:space="preserve">path </w:t>
      </w:r>
      <w:r w:rsidRPr="00D90817">
        <w:t xml:space="preserve">+ </w:t>
      </w:r>
      <w:r w:rsidRPr="00D90817">
        <w:rPr>
          <w:color w:val="008000"/>
        </w:rPr>
        <w:t xml:space="preserve">"|" </w:t>
      </w:r>
      <w:r w:rsidRPr="00D90817">
        <w:t xml:space="preserve">+ </w:t>
      </w:r>
      <w:r w:rsidRPr="00D90817">
        <w:rPr>
          <w:color w:val="458383"/>
        </w:rPr>
        <w:t>lastProcess</w:t>
      </w:r>
      <w:r w:rsidRPr="00D90817">
        <w:t>.</w:t>
      </w:r>
      <w:r w:rsidRPr="00D90817">
        <w:rPr>
          <w:color w:val="660E7A"/>
        </w:rPr>
        <w:t>owner</w:t>
      </w:r>
      <w:r w:rsidRPr="00D90817">
        <w:t>.</w:t>
      </w:r>
      <w:r w:rsidRPr="00D90817">
        <w:rPr>
          <w:color w:val="660E7A"/>
        </w:rPr>
        <w:t xml:space="preserve">processId </w:t>
      </w:r>
      <w:r w:rsidRPr="00D90817">
        <w:t xml:space="preserve">+ </w:t>
      </w:r>
      <w:r w:rsidRPr="00D90817">
        <w:rPr>
          <w:color w:val="008000"/>
        </w:rPr>
        <w:t xml:space="preserve">"|" </w:t>
      </w:r>
      <w:r w:rsidRPr="00D90817">
        <w:t xml:space="preserve">+ </w:t>
      </w:r>
      <w:r w:rsidRPr="00D90817">
        <w:rPr>
          <w:color w:val="458383"/>
        </w:rPr>
        <w:t>startTime</w:t>
      </w:r>
      <w:r w:rsidRPr="00D90817">
        <w:t>.</w:t>
      </w:r>
      <w:r w:rsidRPr="00D90817">
        <w:rPr>
          <w:color w:val="7A7A43"/>
        </w:rPr>
        <w:t>format</w:t>
      </w:r>
      <w:r w:rsidRPr="00D90817">
        <w:t xml:space="preserve">() + </w:t>
      </w:r>
      <w:r w:rsidRPr="00D90817">
        <w:rPr>
          <w:color w:val="008000"/>
        </w:rPr>
        <w:t xml:space="preserve">"|" </w:t>
      </w:r>
      <w:r w:rsidRPr="00D90817">
        <w:t xml:space="preserve">+ </w:t>
      </w:r>
      <w:r w:rsidRPr="00D90817">
        <w:rPr>
          <w:color w:val="458383"/>
        </w:rPr>
        <w:t>endTime</w:t>
      </w:r>
      <w:r w:rsidRPr="00D90817">
        <w:t xml:space="preserve">.format() + </w:t>
      </w:r>
      <w:r w:rsidRPr="00D90817">
        <w:rPr>
          <w:color w:val="008000"/>
        </w:rPr>
        <w:t xml:space="preserve">"|" </w:t>
      </w:r>
      <w:r w:rsidRPr="00D90817">
        <w:t xml:space="preserve">+ </w:t>
      </w:r>
      <w:r w:rsidRPr="00D90817">
        <w:rPr>
          <w:color w:val="458383"/>
        </w:rPr>
        <w:t>lastProcess</w:t>
      </w:r>
      <w:r w:rsidRPr="00D90817">
        <w:t>.</w:t>
      </w:r>
      <w:r w:rsidRPr="00D90817">
        <w:rPr>
          <w:color w:val="660E7A"/>
        </w:rPr>
        <w:t>title</w:t>
      </w:r>
      <w:r w:rsidRPr="00D90817">
        <w:t>;</w:t>
      </w:r>
      <w:r w:rsidRPr="00D90817">
        <w:br/>
        <w:t xml:space="preserve">        </w:t>
      </w:r>
      <w:r w:rsidRPr="00D90817">
        <w:rPr>
          <w:color w:val="458383"/>
        </w:rPr>
        <w:t>ws</w:t>
      </w:r>
      <w:r w:rsidRPr="00D90817">
        <w:t>.</w:t>
      </w:r>
      <w:r w:rsidRPr="00D90817">
        <w:rPr>
          <w:color w:val="7A7A43"/>
        </w:rPr>
        <w:t>write</w:t>
      </w:r>
      <w:r w:rsidRPr="00D90817">
        <w:t>(</w:t>
      </w:r>
      <w:r w:rsidRPr="00D90817">
        <w:rPr>
          <w:color w:val="458383"/>
        </w:rPr>
        <w:t xml:space="preserve">entry </w:t>
      </w:r>
      <w:r w:rsidRPr="00D90817">
        <w:t xml:space="preserve">+ </w:t>
      </w:r>
      <w:r w:rsidRPr="00D90817">
        <w:rPr>
          <w:color w:val="008000"/>
        </w:rPr>
        <w:t>"</w:t>
      </w:r>
      <w:r w:rsidRPr="00D90817">
        <w:t>\n</w:t>
      </w:r>
      <w:r w:rsidRPr="00D90817">
        <w:rPr>
          <w:color w:val="008000"/>
        </w:rPr>
        <w:t>"</w:t>
      </w:r>
      <w:r w:rsidRPr="00D90817">
        <w:t>);</w:t>
      </w:r>
      <w:r w:rsidRPr="00D90817">
        <w:br/>
        <w:t xml:space="preserve">        </w:t>
      </w:r>
      <w:r w:rsidRPr="00D90817">
        <w:rPr>
          <w:color w:val="458383"/>
        </w:rPr>
        <w:t>ws</w:t>
      </w:r>
      <w:r w:rsidRPr="00D90817">
        <w:t>.</w:t>
      </w:r>
      <w:r w:rsidRPr="00D90817">
        <w:rPr>
          <w:color w:val="7A7A43"/>
        </w:rPr>
        <w:t>end</w:t>
      </w:r>
      <w:r w:rsidRPr="00D90817">
        <w:t>();</w:t>
      </w:r>
      <w:r w:rsidRPr="00D90817">
        <w:br/>
      </w:r>
      <w:r w:rsidRPr="00D90817">
        <w:rPr>
          <w:color w:val="458383"/>
        </w:rPr>
        <w:t xml:space="preserve">startTime </w:t>
      </w:r>
      <w:r w:rsidRPr="00D90817">
        <w:t xml:space="preserve">= </w:t>
      </w:r>
      <w:r w:rsidRPr="00D90817">
        <w:rPr>
          <w:color w:val="458383"/>
        </w:rPr>
        <w:t>endTime</w:t>
      </w:r>
      <w:r w:rsidRPr="00D90817">
        <w:t>;</w:t>
      </w:r>
      <w:r w:rsidRPr="00D90817">
        <w:br/>
        <w:t xml:space="preserve">        </w:t>
      </w:r>
      <w:r w:rsidRPr="00D90817">
        <w:rPr>
          <w:color w:val="458383"/>
        </w:rPr>
        <w:t xml:space="preserve">lastProcess </w:t>
      </w:r>
      <w:r w:rsidRPr="00D90817">
        <w:t xml:space="preserve">= </w:t>
      </w:r>
      <w:r w:rsidRPr="00D90817">
        <w:rPr>
          <w:color w:val="458383"/>
        </w:rPr>
        <w:t>crtProcess</w:t>
      </w:r>
      <w:r w:rsidRPr="00D90817">
        <w:t>;</w:t>
      </w:r>
      <w:r w:rsidRPr="00D90817">
        <w:br/>
        <w:t xml:space="preserve">    }</w:t>
      </w:r>
      <w:r w:rsidRPr="00D90817">
        <w:br/>
        <w:t>}</w:t>
      </w:r>
    </w:p>
    <w:p w14:paraId="37DFC3C9" w14:textId="77777777" w:rsidR="006A109D" w:rsidRPr="00623EB3" w:rsidRDefault="006A109D" w:rsidP="00623EB3"/>
    <w:p w14:paraId="41FE523C" w14:textId="54A5A6E1" w:rsidR="0086601F" w:rsidRDefault="0086601F" w:rsidP="0086601F">
      <w:pPr>
        <w:pStyle w:val="Titre3"/>
      </w:pPr>
      <w:r>
        <w:lastRenderedPageBreak/>
        <w:t>Détection de la catégorie</w:t>
      </w:r>
    </w:p>
    <w:p w14:paraId="05B799AD" w14:textId="77777777" w:rsidR="00903393" w:rsidRDefault="00903393" w:rsidP="00903393">
      <w:pPr>
        <w:pStyle w:val="Titre3"/>
      </w:pPr>
      <w:r>
        <w:t xml:space="preserve">Ecriture </w:t>
      </w:r>
      <w:proofErr w:type="gramStart"/>
      <w:r>
        <w:t>des log</w:t>
      </w:r>
      <w:proofErr w:type="gramEnd"/>
    </w:p>
    <w:p w14:paraId="6F8F4116" w14:textId="77777777" w:rsidR="00903393" w:rsidRDefault="00903393" w:rsidP="00903393">
      <w:r>
        <w:t xml:space="preserve">Stratégie d’écriture </w:t>
      </w:r>
      <w:proofErr w:type="gramStart"/>
      <w:r>
        <w:t>des log</w:t>
      </w:r>
      <w:proofErr w:type="gramEnd"/>
      <w:r>
        <w:t xml:space="preserve"> </w:t>
      </w:r>
      <w:proofErr w:type="spellStart"/>
      <w:r>
        <w:t>tout</w:t>
      </w:r>
      <w:proofErr w:type="spellEnd"/>
      <w:r>
        <w:t xml:space="preserve"> les X temps</w:t>
      </w:r>
    </w:p>
    <w:p w14:paraId="65C0CE85" w14:textId="77777777" w:rsidR="00903393" w:rsidRDefault="00903393" w:rsidP="00903393"/>
    <w:p w14:paraId="30BFA2F4" w14:textId="77777777" w:rsidR="00903393" w:rsidRDefault="00903393" w:rsidP="00903393">
      <w:pPr>
        <w:pStyle w:val="Titre3"/>
        <w:numPr>
          <w:ilvl w:val="2"/>
          <w:numId w:val="51"/>
        </w:numPr>
      </w:pPr>
      <w:r>
        <w:t>Structure du fichier de log</w:t>
      </w:r>
    </w:p>
    <w:p w14:paraId="42DB2DED" w14:textId="7F26B3C1" w:rsidR="00903393" w:rsidRDefault="00903393" w:rsidP="00903393">
      <w:r>
        <w:t>Les informations sont récupérées et elles sont écrites dans un fichier de log selon le format suivant</w:t>
      </w:r>
      <w:r w:rsidR="00500F9D">
        <w:t xml:space="preserve"> pour chaque entrée</w:t>
      </w:r>
      <w:r>
        <w:t> :</w:t>
      </w:r>
    </w:p>
    <w:p w14:paraId="6D7DBB48" w14:textId="77777777" w:rsidR="00903393" w:rsidRDefault="00903393" w:rsidP="00903393">
      <w:r w:rsidRPr="003439D4">
        <w:rPr>
          <w:color w:val="00B050"/>
        </w:rPr>
        <w:t xml:space="preserve">Date du </w:t>
      </w:r>
      <w:proofErr w:type="spellStart"/>
      <w:r w:rsidRPr="003439D4">
        <w:rPr>
          <w:color w:val="00B050"/>
        </w:rPr>
        <w:t>jour</w:t>
      </w:r>
      <w:r>
        <w:t>|</w:t>
      </w:r>
      <w:r w:rsidRPr="003439D4">
        <w:rPr>
          <w:color w:val="00B0F0"/>
        </w:rPr>
        <w:t>Processus</w:t>
      </w:r>
      <w:r>
        <w:t>|</w:t>
      </w:r>
      <w:r w:rsidRPr="003439D4">
        <w:rPr>
          <w:color w:val="FFC000"/>
        </w:rPr>
        <w:t>Chemin</w:t>
      </w:r>
      <w:proofErr w:type="spellEnd"/>
      <w:r w:rsidRPr="003439D4">
        <w:rPr>
          <w:color w:val="FFC000"/>
        </w:rPr>
        <w:t xml:space="preserve"> du </w:t>
      </w:r>
      <w:proofErr w:type="spellStart"/>
      <w:r w:rsidRPr="003439D4">
        <w:rPr>
          <w:color w:val="FFC000"/>
        </w:rPr>
        <w:t>processus</w:t>
      </w:r>
      <w:r>
        <w:t>|</w:t>
      </w:r>
      <w:r w:rsidRPr="003439D4">
        <w:rPr>
          <w:color w:val="7030A0"/>
        </w:rPr>
        <w:t>ProcessID</w:t>
      </w:r>
      <w:r>
        <w:t>|</w:t>
      </w:r>
      <w:r w:rsidRPr="003439D4">
        <w:rPr>
          <w:color w:val="ED7D31" w:themeColor="accent2"/>
        </w:rPr>
        <w:t>temps</w:t>
      </w:r>
      <w:proofErr w:type="spellEnd"/>
      <w:r w:rsidRPr="003439D4">
        <w:rPr>
          <w:color w:val="ED7D31" w:themeColor="accent2"/>
        </w:rPr>
        <w:t xml:space="preserve"> de </w:t>
      </w:r>
      <w:proofErr w:type="spellStart"/>
      <w:r w:rsidRPr="003439D4">
        <w:rPr>
          <w:color w:val="ED7D31" w:themeColor="accent2"/>
        </w:rPr>
        <w:t>début</w:t>
      </w:r>
      <w:r>
        <w:t>|</w:t>
      </w:r>
      <w:r w:rsidRPr="003439D4">
        <w:rPr>
          <w:color w:val="8EAADB" w:themeColor="accent5" w:themeTint="99"/>
        </w:rPr>
        <w:t>temps</w:t>
      </w:r>
      <w:proofErr w:type="spellEnd"/>
      <w:r w:rsidRPr="003439D4">
        <w:rPr>
          <w:color w:val="8EAADB" w:themeColor="accent5" w:themeTint="99"/>
        </w:rPr>
        <w:t xml:space="preserve"> de </w:t>
      </w:r>
      <w:proofErr w:type="spellStart"/>
      <w:r w:rsidRPr="003439D4">
        <w:rPr>
          <w:color w:val="8EAADB" w:themeColor="accent5" w:themeTint="99"/>
        </w:rPr>
        <w:t>fin</w:t>
      </w:r>
      <w:r>
        <w:t>|</w:t>
      </w:r>
      <w:r w:rsidRPr="003439D4">
        <w:rPr>
          <w:color w:val="A8D08D" w:themeColor="accent6" w:themeTint="99"/>
        </w:rPr>
        <w:t>titre</w:t>
      </w:r>
      <w:proofErr w:type="spellEnd"/>
      <w:r w:rsidRPr="003439D4">
        <w:rPr>
          <w:color w:val="A8D08D" w:themeColor="accent6" w:themeTint="99"/>
        </w:rPr>
        <w:t xml:space="preserve"> du processus</w:t>
      </w:r>
    </w:p>
    <w:p w14:paraId="0B869F5D" w14:textId="77777777" w:rsidR="00903393" w:rsidRDefault="00903393" w:rsidP="00903393">
      <w:r>
        <w:t xml:space="preserve">Le temps passé par activité peut donc être calculé </w:t>
      </w:r>
      <w:proofErr w:type="spellStart"/>
      <w:r>
        <w:t>parla</w:t>
      </w:r>
      <w:proofErr w:type="spellEnd"/>
      <w:r>
        <w:t xml:space="preserve"> suite à l’aide des informations. </w:t>
      </w:r>
    </w:p>
    <w:p w14:paraId="469C5CF8" w14:textId="5A38655C" w:rsidR="00903393" w:rsidRPr="00903393" w:rsidRDefault="00903393" w:rsidP="00903393">
      <w:pPr>
        <w:rPr>
          <w:b/>
          <w:bCs/>
        </w:rPr>
      </w:pPr>
      <w:r w:rsidRPr="00903393">
        <w:rPr>
          <w:b/>
          <w:bCs/>
        </w:rPr>
        <w:t xml:space="preserve">Exemple </w:t>
      </w:r>
      <w:r w:rsidR="000836C2">
        <w:rPr>
          <w:b/>
          <w:bCs/>
        </w:rPr>
        <w:t xml:space="preserve">d’un log </w:t>
      </w:r>
      <w:r w:rsidRPr="00903393">
        <w:rPr>
          <w:b/>
          <w:bCs/>
        </w:rPr>
        <w:t>pour un site web :</w:t>
      </w:r>
    </w:p>
    <w:p w14:paraId="77A77A0C" w14:textId="77777777" w:rsidR="00903393" w:rsidRDefault="00903393" w:rsidP="00903393">
      <w:r w:rsidRPr="003439D4">
        <w:rPr>
          <w:color w:val="00B050"/>
        </w:rPr>
        <w:t>2018.05.10</w:t>
      </w:r>
      <w:r w:rsidRPr="00C77B23">
        <w:t>|</w:t>
      </w:r>
      <w:r w:rsidRPr="003439D4">
        <w:rPr>
          <w:color w:val="00B0F0"/>
        </w:rPr>
        <w:t>chrome.exe</w:t>
      </w:r>
      <w:r w:rsidRPr="00C77B23">
        <w:t>|</w:t>
      </w:r>
      <w:r w:rsidRPr="003439D4">
        <w:rPr>
          <w:color w:val="FFC000"/>
        </w:rPr>
        <w:t>C:\Program Files (x</w:t>
      </w:r>
      <w:proofErr w:type="gramStart"/>
      <w:r w:rsidRPr="003439D4">
        <w:rPr>
          <w:color w:val="FFC000"/>
        </w:rPr>
        <w:t>86)\Google\Chrome\Application\chrome.exe</w:t>
      </w:r>
      <w:proofErr w:type="gramEnd"/>
      <w:r w:rsidRPr="00C77B23">
        <w:t>|</w:t>
      </w:r>
      <w:r w:rsidRPr="003439D4">
        <w:rPr>
          <w:color w:val="7030A0"/>
        </w:rPr>
        <w:t>10088</w:t>
      </w:r>
      <w:r w:rsidRPr="00C77B23">
        <w:t>|</w:t>
      </w:r>
      <w:r w:rsidRPr="003439D4">
        <w:rPr>
          <w:color w:val="ED7D31" w:themeColor="accent2"/>
        </w:rPr>
        <w:t>2018-05-10T14:27:34+02:00</w:t>
      </w:r>
      <w:r w:rsidRPr="00C77B23">
        <w:t>|</w:t>
      </w:r>
      <w:r w:rsidRPr="003439D4">
        <w:rPr>
          <w:color w:val="8EAADB" w:themeColor="accent5" w:themeTint="99"/>
        </w:rPr>
        <w:t>2018-05-10T14:27:47+02:00</w:t>
      </w:r>
      <w:r w:rsidRPr="00C77B23">
        <w:t>|</w:t>
      </w:r>
      <w:r w:rsidRPr="003439D4">
        <w:rPr>
          <w:color w:val="A8D08D" w:themeColor="accent6" w:themeTint="99"/>
        </w:rPr>
        <w:t xml:space="preserve">Add new </w:t>
      </w:r>
      <w:proofErr w:type="spellStart"/>
      <w:r w:rsidRPr="003439D4">
        <w:rPr>
          <w:color w:val="A8D08D" w:themeColor="accent6" w:themeTint="99"/>
        </w:rPr>
        <w:t>row</w:t>
      </w:r>
      <w:proofErr w:type="spellEnd"/>
      <w:r w:rsidRPr="003439D4">
        <w:rPr>
          <w:color w:val="A8D08D" w:themeColor="accent6" w:themeTint="99"/>
        </w:rPr>
        <w:t xml:space="preserve"> to </w:t>
      </w:r>
      <w:proofErr w:type="spellStart"/>
      <w:r w:rsidRPr="003439D4">
        <w:rPr>
          <w:color w:val="A8D08D" w:themeColor="accent6" w:themeTint="99"/>
        </w:rPr>
        <w:t>TableView</w:t>
      </w:r>
      <w:proofErr w:type="spellEnd"/>
      <w:r w:rsidRPr="003439D4">
        <w:rPr>
          <w:color w:val="A8D08D" w:themeColor="accent6" w:themeTint="99"/>
        </w:rPr>
        <w:t xml:space="preserve"> : </w:t>
      </w:r>
      <w:proofErr w:type="spellStart"/>
      <w:r w:rsidRPr="003439D4">
        <w:rPr>
          <w:color w:val="A8D08D" w:themeColor="accent6" w:themeTint="99"/>
        </w:rPr>
        <w:t>TableView</w:t>
      </w:r>
      <w:proofErr w:type="spellEnd"/>
      <w:r w:rsidRPr="003439D4">
        <w:rPr>
          <w:color w:val="A8D08D" w:themeColor="accent6" w:themeTint="99"/>
        </w:rPr>
        <w:t> « </w:t>
      </w:r>
      <w:proofErr w:type="spellStart"/>
      <w:r w:rsidRPr="003439D4">
        <w:rPr>
          <w:color w:val="A8D08D" w:themeColor="accent6" w:themeTint="99"/>
        </w:rPr>
        <w:t>JavaFX</w:t>
      </w:r>
      <w:proofErr w:type="spellEnd"/>
      <w:r w:rsidRPr="003439D4">
        <w:rPr>
          <w:color w:val="A8D08D" w:themeColor="accent6" w:themeTint="99"/>
        </w:rPr>
        <w:t> « Java - Google Chrome</w:t>
      </w:r>
    </w:p>
    <w:p w14:paraId="6F020409" w14:textId="36F2FDD5" w:rsidR="00903393" w:rsidRPr="00903393" w:rsidRDefault="00903393" w:rsidP="00903393">
      <w:pPr>
        <w:rPr>
          <w:b/>
          <w:bCs/>
        </w:rPr>
      </w:pPr>
      <w:r w:rsidRPr="00903393">
        <w:rPr>
          <w:b/>
          <w:bCs/>
        </w:rPr>
        <w:t>Exemple</w:t>
      </w:r>
      <w:r w:rsidR="000836C2">
        <w:rPr>
          <w:b/>
          <w:bCs/>
        </w:rPr>
        <w:t xml:space="preserve"> d’un log</w:t>
      </w:r>
      <w:r w:rsidRPr="00903393">
        <w:rPr>
          <w:b/>
          <w:bCs/>
        </w:rPr>
        <w:t xml:space="preserve"> pour un processus local</w:t>
      </w:r>
    </w:p>
    <w:p w14:paraId="12317698" w14:textId="31BE81EA" w:rsidR="00C90F6A" w:rsidRPr="00C470AB" w:rsidRDefault="00903393" w:rsidP="00C470AB">
      <w:pPr>
        <w:rPr>
          <w:color w:val="A8D08D" w:themeColor="accent6" w:themeTint="99"/>
        </w:rPr>
      </w:pPr>
      <w:r w:rsidRPr="003439D4">
        <w:rPr>
          <w:color w:val="00B050"/>
        </w:rPr>
        <w:t>2018.05.10</w:t>
      </w:r>
      <w:r w:rsidRPr="003E62A5">
        <w:t>|</w:t>
      </w:r>
      <w:r w:rsidRPr="003439D4">
        <w:rPr>
          <w:color w:val="00B0F0"/>
        </w:rPr>
        <w:t>idea64.exe</w:t>
      </w:r>
      <w:r w:rsidRPr="003E62A5">
        <w:t>|</w:t>
      </w:r>
      <w:r w:rsidRPr="003439D4">
        <w:rPr>
          <w:color w:val="FFC000"/>
        </w:rPr>
        <w:t>C:\Program Files\</w:t>
      </w:r>
      <w:proofErr w:type="spellStart"/>
      <w:r w:rsidRPr="003439D4">
        <w:rPr>
          <w:color w:val="FFC000"/>
        </w:rPr>
        <w:t>JetBrains</w:t>
      </w:r>
      <w:proofErr w:type="spellEnd"/>
      <w:r w:rsidRPr="003439D4">
        <w:rPr>
          <w:color w:val="FFC000"/>
        </w:rPr>
        <w:t>\</w:t>
      </w:r>
      <w:proofErr w:type="spellStart"/>
      <w:r w:rsidRPr="003439D4">
        <w:rPr>
          <w:color w:val="FFC000"/>
        </w:rPr>
        <w:t>IntelliJ</w:t>
      </w:r>
      <w:proofErr w:type="spellEnd"/>
      <w:r w:rsidRPr="003439D4">
        <w:rPr>
          <w:color w:val="FFC000"/>
        </w:rPr>
        <w:t xml:space="preserve"> IDEA 2017.2.5\bin\idea64.exe</w:t>
      </w:r>
      <w:r w:rsidRPr="003E62A5">
        <w:t>|</w:t>
      </w:r>
      <w:r w:rsidRPr="003439D4">
        <w:rPr>
          <w:color w:val="7030A0"/>
        </w:rPr>
        <w:t>12764</w:t>
      </w:r>
      <w:r w:rsidRPr="003E62A5">
        <w:t>|</w:t>
      </w:r>
      <w:r w:rsidRPr="003439D4">
        <w:rPr>
          <w:color w:val="ED7D31" w:themeColor="accent2"/>
        </w:rPr>
        <w:t>2018-05-10T</w:t>
      </w:r>
      <w:proofErr w:type="gramStart"/>
      <w:r w:rsidRPr="003439D4">
        <w:rPr>
          <w:color w:val="ED7D31" w:themeColor="accent2"/>
        </w:rPr>
        <w:t>17:</w:t>
      </w:r>
      <w:proofErr w:type="gramEnd"/>
      <w:r w:rsidRPr="003439D4">
        <w:rPr>
          <w:color w:val="ED7D31" w:themeColor="accent2"/>
        </w:rPr>
        <w:t>34:09+02:00</w:t>
      </w:r>
      <w:r w:rsidRPr="003E62A5">
        <w:t>|</w:t>
      </w:r>
      <w:r w:rsidRPr="003439D4">
        <w:rPr>
          <w:color w:val="8EAADB" w:themeColor="accent5" w:themeTint="99"/>
        </w:rPr>
        <w:t>2018-05-10T17:41:26+02:00</w:t>
      </w:r>
      <w:r>
        <w:t>|</w:t>
      </w:r>
      <w:r w:rsidRPr="003439D4">
        <w:rPr>
          <w:color w:val="A8D08D" w:themeColor="accent6" w:themeTint="99"/>
        </w:rPr>
        <w:t>SAS-[D:\IdeaProjects\SAS]-[SAS]...\</w:t>
      </w:r>
      <w:proofErr w:type="spellStart"/>
      <w:r w:rsidRPr="003439D4">
        <w:rPr>
          <w:color w:val="A8D08D" w:themeColor="accent6" w:themeTint="99"/>
        </w:rPr>
        <w:t>src</w:t>
      </w:r>
      <w:proofErr w:type="spellEnd"/>
      <w:r w:rsidRPr="003439D4">
        <w:rPr>
          <w:color w:val="A8D08D" w:themeColor="accent6" w:themeTint="99"/>
        </w:rPr>
        <w:t>\</w:t>
      </w:r>
      <w:proofErr w:type="spellStart"/>
      <w:r w:rsidRPr="003439D4">
        <w:rPr>
          <w:color w:val="A8D08D" w:themeColor="accent6" w:themeTint="99"/>
        </w:rPr>
        <w:t>sample</w:t>
      </w:r>
      <w:proofErr w:type="spellEnd"/>
      <w:r w:rsidRPr="003439D4">
        <w:rPr>
          <w:color w:val="A8D08D" w:themeColor="accent6" w:themeTint="99"/>
        </w:rPr>
        <w:t>\</w:t>
      </w:r>
      <w:proofErr w:type="spellStart"/>
      <w:r w:rsidRPr="003439D4">
        <w:rPr>
          <w:color w:val="A8D08D" w:themeColor="accent6" w:themeTint="99"/>
        </w:rPr>
        <w:t>discoveryUsersList.fxml</w:t>
      </w:r>
      <w:proofErr w:type="spellEnd"/>
      <w:r w:rsidRPr="003439D4">
        <w:rPr>
          <w:color w:val="A8D08D" w:themeColor="accent6" w:themeTint="99"/>
        </w:rPr>
        <w:t xml:space="preserve"> - </w:t>
      </w:r>
      <w:proofErr w:type="spellStart"/>
      <w:r w:rsidRPr="003439D4">
        <w:rPr>
          <w:color w:val="A8D08D" w:themeColor="accent6" w:themeTint="99"/>
        </w:rPr>
        <w:t>IntelliJ</w:t>
      </w:r>
      <w:proofErr w:type="spellEnd"/>
      <w:r w:rsidRPr="003439D4">
        <w:rPr>
          <w:color w:val="A8D08D" w:themeColor="accent6" w:themeTint="99"/>
        </w:rPr>
        <w:t xml:space="preserve"> IDEA 2017.2.5</w:t>
      </w:r>
      <w:bookmarkStart w:id="43" w:name="_GoBack"/>
      <w:bookmarkEnd w:id="43"/>
    </w:p>
    <w:p w14:paraId="6C1B07E2" w14:textId="3760B322" w:rsidR="001D6857" w:rsidRPr="008B3AE7" w:rsidRDefault="006E0187" w:rsidP="006E0187">
      <w:pPr>
        <w:pStyle w:val="Titre3"/>
      </w:pPr>
      <w:r>
        <w:t>Diagramme de classes</w:t>
      </w:r>
    </w:p>
    <w:p w14:paraId="48746B23" w14:textId="77777777" w:rsidR="004E3D7D" w:rsidRDefault="004E3D7D">
      <w:pPr>
        <w:jc w:val="left"/>
      </w:pPr>
      <w:r>
        <w:br w:type="page"/>
      </w:r>
    </w:p>
    <w:p w14:paraId="1D5863E5" w14:textId="77777777" w:rsidR="00E6378B" w:rsidRDefault="00E6378B" w:rsidP="00C6082F">
      <w:pPr>
        <w:pStyle w:val="Titre2"/>
      </w:pPr>
      <w:bookmarkStart w:id="44" w:name="_Toc512884465"/>
      <w:r>
        <w:lastRenderedPageBreak/>
        <w:t>Prototype 2</w:t>
      </w:r>
      <w:bookmarkEnd w:id="44"/>
    </w:p>
    <w:p w14:paraId="467D5895" w14:textId="77777777" w:rsidR="000F656E" w:rsidRDefault="00E6378B" w:rsidP="00E6378B">
      <w:pPr>
        <w:ind w:left="708"/>
      </w:pPr>
      <w:proofErr w:type="spellStart"/>
      <w:r>
        <w:t>DadshBoard</w:t>
      </w:r>
      <w:proofErr w:type="spellEnd"/>
      <w:r>
        <w:t xml:space="preserve"> desktop (</w:t>
      </w:r>
      <w:proofErr w:type="spellStart"/>
      <w:r>
        <w:t>app</w:t>
      </w:r>
      <w:proofErr w:type="spellEnd"/>
      <w:r>
        <w:t xml:space="preserve"> java), serveur local</w:t>
      </w:r>
    </w:p>
    <w:p w14:paraId="2FCF1B97" w14:textId="51BC1808" w:rsidR="000E51B6" w:rsidRDefault="000F656E" w:rsidP="002B5D26">
      <w:pPr>
        <w:ind w:left="708"/>
        <w:jc w:val="center"/>
      </w:pPr>
      <w:r>
        <w:rPr>
          <w:noProof/>
          <w:lang w:val="fr-FR" w:eastAsia="zh-CN"/>
        </w:rPr>
        <w:drawing>
          <wp:inline distT="0" distB="0" distL="0" distR="0" wp14:anchorId="6967D803" wp14:editId="328375C6">
            <wp:extent cx="3866182" cy="5596283"/>
            <wp:effectExtent l="0" t="0" r="0" b="0"/>
            <wp:docPr id="50" name="Image 50" descr="../../../../../../../Capture%20d’écran%202018-05-11%20à%20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8-05-11%20à%2015.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3567" cy="5606972"/>
                    </a:xfrm>
                    <a:prstGeom prst="rect">
                      <a:avLst/>
                    </a:prstGeom>
                    <a:noFill/>
                    <a:ln>
                      <a:noFill/>
                    </a:ln>
                  </pic:spPr>
                </pic:pic>
              </a:graphicData>
            </a:graphic>
          </wp:inline>
        </w:drawing>
      </w:r>
    </w:p>
    <w:p w14:paraId="7778CED1" w14:textId="08E52EE8" w:rsidR="00910A00" w:rsidRDefault="00910A00" w:rsidP="00E72BB6">
      <w:pPr>
        <w:pStyle w:val="Titre3"/>
      </w:pPr>
      <w:r>
        <w:t xml:space="preserve">Génération des fichiers </w:t>
      </w:r>
      <w:proofErr w:type="spellStart"/>
      <w:r>
        <w:t>jSon</w:t>
      </w:r>
      <w:proofErr w:type="spellEnd"/>
    </w:p>
    <w:p w14:paraId="1F54C58F" w14:textId="122BCB4E" w:rsidR="00790B70" w:rsidRPr="00790B70" w:rsidRDefault="00790B70" w:rsidP="00790B70">
      <w:r>
        <w:t xml:space="preserve">PRENDRE EN COMPTE LES CAS CRITIQUES </w:t>
      </w:r>
      <w:proofErr w:type="gramStart"/>
      <w:r>
        <w:t>( FIN</w:t>
      </w:r>
      <w:proofErr w:type="gramEnd"/>
      <w:r>
        <w:t xml:space="preserve"> DE JOURNEE etc..)</w:t>
      </w:r>
    </w:p>
    <w:p w14:paraId="62FD190A" w14:textId="70A322E1" w:rsidR="000E51B6" w:rsidRDefault="00E72BB6" w:rsidP="00E72BB6">
      <w:pPr>
        <w:pStyle w:val="Titre3"/>
      </w:pPr>
      <w:r>
        <w:t xml:space="preserve">Récupération des fichiers </w:t>
      </w:r>
      <w:proofErr w:type="spellStart"/>
      <w:r>
        <w:t>jSon</w:t>
      </w:r>
      <w:proofErr w:type="spellEnd"/>
    </w:p>
    <w:p w14:paraId="1456F574" w14:textId="3F8D8013" w:rsidR="00E72BB6" w:rsidRPr="00E72BB6" w:rsidRDefault="00E72BB6" w:rsidP="00E72BB6">
      <w:pPr>
        <w:pStyle w:val="Titre3"/>
      </w:pPr>
      <w:r>
        <w:t xml:space="preserve">Affichage et traitement des </w:t>
      </w:r>
      <w:proofErr w:type="spellStart"/>
      <w:r>
        <w:t>jSon</w:t>
      </w:r>
      <w:proofErr w:type="spellEnd"/>
    </w:p>
    <w:p w14:paraId="7D4E90B4" w14:textId="77777777" w:rsidR="000E51B6" w:rsidRDefault="000E51B6">
      <w:pPr>
        <w:jc w:val="left"/>
      </w:pPr>
      <w:r>
        <w:br w:type="page"/>
      </w:r>
    </w:p>
    <w:p w14:paraId="22B66E19" w14:textId="77777777" w:rsidR="00E6378B" w:rsidRDefault="00E6378B" w:rsidP="00C6082F">
      <w:pPr>
        <w:pStyle w:val="Titre2"/>
      </w:pPr>
      <w:bookmarkStart w:id="45" w:name="_Toc512884466"/>
      <w:r>
        <w:lastRenderedPageBreak/>
        <w:t>Prototype 3</w:t>
      </w:r>
      <w:bookmarkEnd w:id="45"/>
    </w:p>
    <w:p w14:paraId="750831D6" w14:textId="77777777" w:rsidR="005253DD" w:rsidRDefault="00E6378B" w:rsidP="00E6378B">
      <w:pPr>
        <w:ind w:left="708"/>
      </w:pPr>
      <w:proofErr w:type="spellStart"/>
      <w:r>
        <w:t>DashBoard</w:t>
      </w:r>
      <w:proofErr w:type="spellEnd"/>
      <w:r>
        <w:t xml:space="preserve"> web, serveur </w:t>
      </w:r>
    </w:p>
    <w:p w14:paraId="4BAA8A46" w14:textId="566CE77C" w:rsidR="00E6378B" w:rsidRPr="001539E7" w:rsidRDefault="005253DD" w:rsidP="005253DD">
      <w:pPr>
        <w:ind w:left="708"/>
        <w:jc w:val="center"/>
      </w:pPr>
      <w:r>
        <w:rPr>
          <w:noProof/>
          <w:lang w:val="fr-FR" w:eastAsia="zh-CN"/>
        </w:rPr>
        <w:drawing>
          <wp:inline distT="0" distB="0" distL="0" distR="0" wp14:anchorId="0B2D025E" wp14:editId="29C1ADA3">
            <wp:extent cx="4478213" cy="5016132"/>
            <wp:effectExtent l="0" t="0" r="0" b="0"/>
            <wp:docPr id="51" name="Image 51" descr="../../../../../../../Capture%20d’écran%202018-05-11%20à%20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8-05-11%20à%2015.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4712" cy="5023411"/>
                    </a:xfrm>
                    <a:prstGeom prst="rect">
                      <a:avLst/>
                    </a:prstGeom>
                    <a:noFill/>
                    <a:ln>
                      <a:noFill/>
                    </a:ln>
                  </pic:spPr>
                </pic:pic>
              </a:graphicData>
            </a:graphic>
          </wp:inline>
        </w:drawing>
      </w:r>
    </w:p>
    <w:p w14:paraId="5B03AA94" w14:textId="7B32EDBB" w:rsidR="00E6378B" w:rsidRDefault="00105724" w:rsidP="00105724">
      <w:pPr>
        <w:pStyle w:val="Titre3"/>
      </w:pPr>
      <w:r>
        <w:t>Détection des utilisateurs du même réseau</w:t>
      </w:r>
    </w:p>
    <w:p w14:paraId="310DD862" w14:textId="084ABB3C" w:rsidR="00105724" w:rsidRDefault="00105724" w:rsidP="00105724">
      <w:pPr>
        <w:pStyle w:val="Titre3"/>
      </w:pPr>
      <w:r>
        <w:t>Demande de supervision</w:t>
      </w:r>
    </w:p>
    <w:p w14:paraId="1CF54452" w14:textId="35FD9E2D" w:rsidR="00105724" w:rsidRPr="00105724" w:rsidRDefault="00105724" w:rsidP="00DC6DFE">
      <w:pPr>
        <w:pStyle w:val="Titre3"/>
      </w:pPr>
      <w:r>
        <w:t>Gestion de la liste des utilisateurs supervisés</w:t>
      </w:r>
    </w:p>
    <w:p w14:paraId="54B28C29" w14:textId="414AB264" w:rsidR="000772AC" w:rsidRDefault="000772AC">
      <w:pPr>
        <w:jc w:val="left"/>
      </w:pPr>
      <w:r>
        <w:br w:type="page"/>
      </w:r>
    </w:p>
    <w:p w14:paraId="1BBC8046" w14:textId="2991AD50" w:rsidR="000772AC" w:rsidRDefault="000772AC" w:rsidP="000772AC">
      <w:pPr>
        <w:pStyle w:val="Titre2"/>
      </w:pPr>
      <w:bookmarkStart w:id="46" w:name="_Toc512884467"/>
      <w:r>
        <w:lastRenderedPageBreak/>
        <w:t>Conclusion</w:t>
      </w:r>
      <w:bookmarkEnd w:id="46"/>
    </w:p>
    <w:p w14:paraId="3348D162" w14:textId="77777777" w:rsidR="00F00C51" w:rsidRDefault="00F00C51" w:rsidP="00F00C51"/>
    <w:p w14:paraId="1B7DFC2A" w14:textId="3F129A45" w:rsidR="00F00C51" w:rsidRPr="00F00C51" w:rsidRDefault="00F00C51" w:rsidP="00F00C51">
      <w:pPr>
        <w:jc w:val="left"/>
      </w:pPr>
      <w:r>
        <w:br w:type="page"/>
      </w:r>
    </w:p>
    <w:p w14:paraId="2830ED47" w14:textId="6E540565" w:rsidR="00E105D9" w:rsidRDefault="00E105D9" w:rsidP="00E105D9">
      <w:pPr>
        <w:pStyle w:val="Titre1"/>
      </w:pPr>
      <w:bookmarkStart w:id="47" w:name="_Toc512884468"/>
      <w:r>
        <w:lastRenderedPageBreak/>
        <w:t>Validation</w:t>
      </w:r>
      <w:bookmarkEnd w:id="47"/>
    </w:p>
    <w:p w14:paraId="780B8E03" w14:textId="418ADC21" w:rsidR="00E105D9" w:rsidRDefault="000772AC" w:rsidP="000772AC">
      <w:pPr>
        <w:pStyle w:val="Titre2"/>
      </w:pPr>
      <w:bookmarkStart w:id="48" w:name="_Toc512884469"/>
      <w:r>
        <w:t>Introduction</w:t>
      </w:r>
      <w:bookmarkEnd w:id="48"/>
    </w:p>
    <w:p w14:paraId="4F6DC77D" w14:textId="77777777" w:rsidR="000772AC" w:rsidRDefault="000772AC" w:rsidP="00947C9A"/>
    <w:p w14:paraId="3C7061B3" w14:textId="02E38CBC" w:rsidR="000772AC" w:rsidRDefault="00000F0D" w:rsidP="00000F0D">
      <w:pPr>
        <w:pStyle w:val="Titre2"/>
      </w:pPr>
      <w:r>
        <w:t>Tests d’utilisabilité</w:t>
      </w:r>
    </w:p>
    <w:p w14:paraId="1032AB55" w14:textId="78E4C0D9" w:rsidR="00000F0D" w:rsidRDefault="00000F0D" w:rsidP="00000F0D">
      <w:pPr>
        <w:pStyle w:val="Titre2"/>
      </w:pPr>
      <w:r>
        <w:t>Test utilisateur</w:t>
      </w:r>
    </w:p>
    <w:p w14:paraId="4721DB3E" w14:textId="7AC7312D" w:rsidR="00000F0D" w:rsidRPr="00000F0D" w:rsidRDefault="00000F0D" w:rsidP="00000F0D">
      <w:pPr>
        <w:pStyle w:val="Titre2"/>
      </w:pPr>
      <w:proofErr w:type="gramStart"/>
      <w:r>
        <w:t>Test empiriques</w:t>
      </w:r>
      <w:proofErr w:type="gramEnd"/>
    </w:p>
    <w:p w14:paraId="7861A5FF" w14:textId="552A2BE2" w:rsidR="000772AC" w:rsidRDefault="000772AC">
      <w:pPr>
        <w:jc w:val="left"/>
      </w:pPr>
      <w:r>
        <w:br w:type="page"/>
      </w:r>
    </w:p>
    <w:p w14:paraId="072BB00A" w14:textId="320D1F23" w:rsidR="000772AC" w:rsidRDefault="000772AC" w:rsidP="000772AC">
      <w:pPr>
        <w:pStyle w:val="Titre2"/>
      </w:pPr>
      <w:bookmarkStart w:id="49" w:name="_Toc512884470"/>
      <w:r>
        <w:lastRenderedPageBreak/>
        <w:t>Conclusion</w:t>
      </w:r>
      <w:bookmarkEnd w:id="49"/>
    </w:p>
    <w:p w14:paraId="316DB739" w14:textId="60FC3D50" w:rsidR="00E04074" w:rsidRPr="00E04074" w:rsidRDefault="00C423F7" w:rsidP="00E04074">
      <w:pPr>
        <w:pStyle w:val="Titre1"/>
      </w:pPr>
      <w:r>
        <w:t>Perspectives</w:t>
      </w:r>
    </w:p>
    <w:p w14:paraId="285FDAB8" w14:textId="14AE0149" w:rsidR="00E105D9" w:rsidRDefault="00E105D9" w:rsidP="00E105D9">
      <w:pPr>
        <w:pStyle w:val="Titre1"/>
      </w:pPr>
      <w:bookmarkStart w:id="50" w:name="_Toc512884471"/>
      <w:r>
        <w:t>Conclusion</w:t>
      </w:r>
      <w:bookmarkEnd w:id="50"/>
    </w:p>
    <w:p w14:paraId="00569565" w14:textId="04B75673" w:rsidR="00E105D9" w:rsidRDefault="00E105D9" w:rsidP="001F10ED">
      <w:pPr>
        <w:pStyle w:val="Titre2"/>
      </w:pPr>
      <w:bookmarkStart w:id="51" w:name="_Toc512884472"/>
      <w:r>
        <w:t xml:space="preserve">Conclusions </w:t>
      </w:r>
      <w:r w:rsidR="001F10ED">
        <w:t>de groupe</w:t>
      </w:r>
      <w:bookmarkEnd w:id="51"/>
    </w:p>
    <w:p w14:paraId="1395B946" w14:textId="77777777" w:rsidR="001F10ED" w:rsidRDefault="001F10ED" w:rsidP="001F10ED">
      <w:pPr>
        <w:pStyle w:val="Titre2"/>
      </w:pPr>
      <w:bookmarkStart w:id="52" w:name="_Toc512884473"/>
      <w:r>
        <w:t>Conclusions personnelles</w:t>
      </w:r>
      <w:bookmarkEnd w:id="52"/>
    </w:p>
    <w:p w14:paraId="327C0719" w14:textId="430409F9" w:rsidR="00E105D9" w:rsidRDefault="001F10ED" w:rsidP="001F10ED">
      <w:pPr>
        <w:pStyle w:val="Titre3"/>
      </w:pPr>
      <w:bookmarkStart w:id="53" w:name="_Toc512884474"/>
      <w:r>
        <w:t xml:space="preserve">Grégory </w:t>
      </w:r>
      <w:proofErr w:type="spellStart"/>
      <w:r>
        <w:t>Ducrey</w:t>
      </w:r>
      <w:bookmarkEnd w:id="53"/>
      <w:proofErr w:type="spellEnd"/>
    </w:p>
    <w:p w14:paraId="7C401F77" w14:textId="0CFF651C" w:rsidR="001F10ED" w:rsidRPr="001F10ED" w:rsidRDefault="001F10ED" w:rsidP="001F10ED">
      <w:pPr>
        <w:pStyle w:val="Titre3"/>
      </w:pPr>
      <w:bookmarkStart w:id="54" w:name="_Toc512884475"/>
      <w:r>
        <w:t>Nicolas Fuchs</w:t>
      </w:r>
      <w:bookmarkEnd w:id="54"/>
    </w:p>
    <w:p w14:paraId="5B291515" w14:textId="674516D1" w:rsidR="00E105D9" w:rsidRDefault="00E105D9" w:rsidP="00E105D9">
      <w:pPr>
        <w:pStyle w:val="Titre1"/>
      </w:pPr>
      <w:bookmarkStart w:id="55" w:name="_Toc512884476"/>
      <w:r>
        <w:t>Annexes</w:t>
      </w:r>
      <w:bookmarkEnd w:id="55"/>
    </w:p>
    <w:p w14:paraId="6627296F" w14:textId="77777777" w:rsidR="00411F8E" w:rsidRPr="00411F8E" w:rsidRDefault="00411F8E" w:rsidP="00411F8E"/>
    <w:p w14:paraId="0796ABB7" w14:textId="13FF9EE0" w:rsidR="00E105D9" w:rsidRDefault="00E105D9" w:rsidP="0016213C">
      <w:pPr>
        <w:pStyle w:val="Titre2"/>
      </w:pPr>
      <w:bookmarkStart w:id="56" w:name="_Toc512884477"/>
      <w:r>
        <w:t xml:space="preserve">Déclaration </w:t>
      </w:r>
      <w:r w:rsidR="0016213C">
        <w:t>d’honneur</w:t>
      </w:r>
      <w:bookmarkEnd w:id="56"/>
    </w:p>
    <w:p w14:paraId="24778BD4" w14:textId="77777777" w:rsidR="00A615A5" w:rsidRDefault="00A615A5" w:rsidP="00A615A5"/>
    <w:p w14:paraId="193C1697" w14:textId="77777777" w:rsidR="00A615A5" w:rsidRDefault="00A615A5" w:rsidP="00A615A5"/>
    <w:p w14:paraId="313B58C7" w14:textId="2D457E96" w:rsidR="00A615A5" w:rsidRDefault="00B50D31" w:rsidP="00A615A5">
      <w:pPr>
        <w:pStyle w:val="Titre2"/>
      </w:pPr>
      <w:bookmarkStart w:id="57" w:name="_Toc512884478"/>
      <w:r>
        <w:t>Bibliographie</w:t>
      </w:r>
      <w:bookmarkEnd w:id="57"/>
    </w:p>
    <w:p w14:paraId="16063982" w14:textId="448A40FE" w:rsidR="007A3A9F" w:rsidRPr="007A3A9F" w:rsidRDefault="007A3A9F" w:rsidP="007A3A9F">
      <w:r>
        <w:t>Ces sites ont été visités sur la période du 03.2018 et 05.2018</w:t>
      </w:r>
      <w:r w:rsidR="00DC76B1">
        <w:t>.</w:t>
      </w:r>
    </w:p>
    <w:p w14:paraId="0060D25D" w14:textId="77777777" w:rsidR="00161739" w:rsidRPr="00161739" w:rsidRDefault="00161739" w:rsidP="00161739">
      <w:pPr>
        <w:widowControl w:val="0"/>
        <w:autoSpaceDE w:val="0"/>
        <w:autoSpaceDN w:val="0"/>
        <w:adjustRightInd w:val="0"/>
        <w:spacing w:after="120"/>
        <w:ind w:right="-765"/>
        <w:rPr>
          <w:rFonts w:cs="Helvetica"/>
          <w:szCs w:val="20"/>
          <w:lang w:val="fr-FR"/>
        </w:rPr>
      </w:pPr>
      <w:r w:rsidRPr="00161739">
        <w:rPr>
          <w:rFonts w:cs="Calibri"/>
          <w:szCs w:val="20"/>
          <w:lang w:val="fr-FR"/>
        </w:rPr>
        <w:t xml:space="preserve">[1] </w:t>
      </w:r>
      <w:hyperlink r:id="rId35" w:history="1">
        <w:r w:rsidRPr="00161739">
          <w:rPr>
            <w:rFonts w:cs="Calibri"/>
            <w:color w:val="0563C1"/>
            <w:szCs w:val="20"/>
            <w:u w:val="single" w:color="0563C1"/>
            <w:lang w:val="fr-FR"/>
          </w:rPr>
          <w:t>https://fr.wikipedia.org/wiki/Dépendance_au_jeu_vidéo</w:t>
        </w:r>
      </w:hyperlink>
    </w:p>
    <w:p w14:paraId="1D72FCB3" w14:textId="77777777" w:rsidR="00161739" w:rsidRPr="00161739" w:rsidRDefault="00161739" w:rsidP="00161739">
      <w:pPr>
        <w:widowControl w:val="0"/>
        <w:autoSpaceDE w:val="0"/>
        <w:autoSpaceDN w:val="0"/>
        <w:adjustRightInd w:val="0"/>
        <w:spacing w:after="120"/>
        <w:ind w:right="-765"/>
        <w:jc w:val="left"/>
        <w:rPr>
          <w:rFonts w:cs="Calibri"/>
          <w:szCs w:val="20"/>
          <w:lang w:val="fr-FR"/>
        </w:rPr>
      </w:pPr>
      <w:r w:rsidRPr="00161739">
        <w:rPr>
          <w:rFonts w:cs="Calibri"/>
          <w:szCs w:val="20"/>
          <w:lang w:val="fr-FR"/>
        </w:rPr>
        <w:t xml:space="preserve">[2] </w:t>
      </w:r>
      <w:hyperlink r:id="rId36" w:history="1">
        <w:r w:rsidRPr="00161739">
          <w:rPr>
            <w:rFonts w:cs="Calibri"/>
            <w:color w:val="0563C1"/>
            <w:szCs w:val="20"/>
            <w:u w:val="single" w:color="0563C1"/>
            <w:lang w:val="fr-FR"/>
          </w:rPr>
          <w:t>http://www.jeuxvideo.com/dossiers/00018270/l-addiction-aux-jeux-video-temoignages-de-joueurs-006.htm</w:t>
        </w:r>
      </w:hyperlink>
    </w:p>
    <w:p w14:paraId="5F551A5F"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lang w:val="fr-FR"/>
        </w:rPr>
        <w:t xml:space="preserve">[3] </w:t>
      </w:r>
      <w:hyperlink r:id="rId37" w:history="1">
        <w:r w:rsidRPr="00161739">
          <w:rPr>
            <w:rFonts w:cs="Calibri"/>
            <w:color w:val="0563C1"/>
            <w:szCs w:val="20"/>
            <w:u w:val="single" w:color="0563C1"/>
            <w:lang w:val="fr-FR"/>
          </w:rPr>
          <w:t>https://www.vice.com/fr/article/ppvzd7/dependance-jeux-video-843</w:t>
        </w:r>
      </w:hyperlink>
    </w:p>
    <w:p w14:paraId="5EE19157"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[4] </w:t>
      </w:r>
      <w:hyperlink r:id="rId38" w:history="1">
        <w:r w:rsidRPr="00161739">
          <w:rPr>
            <w:rFonts w:cs="Calibri"/>
            <w:color w:val="0563C1"/>
            <w:szCs w:val="20"/>
            <w:u w:val="single" w:color="0563C1"/>
            <w:lang w:val="fr-FR"/>
          </w:rPr>
          <w:t>http://www.ot-lab.ch/?p=5605</w:t>
        </w:r>
      </w:hyperlink>
    </w:p>
    <w:p w14:paraId="0E91A6DA"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[5] </w:t>
      </w:r>
      <w:hyperlink r:id="rId39" w:history="1">
        <w:r w:rsidRPr="00161739">
          <w:rPr>
            <w:rFonts w:cs="Calibri"/>
            <w:color w:val="0563C1"/>
            <w:szCs w:val="20"/>
            <w:u w:val="single" w:color="0563C1"/>
            <w:lang w:val="fr-FR"/>
          </w:rPr>
          <w:t>http://humanetech.com/take-control/</w:t>
        </w:r>
      </w:hyperlink>
    </w:p>
    <w:p w14:paraId="04BAB06C"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[6] </w:t>
      </w:r>
      <w:hyperlink r:id="rId40" w:history="1">
        <w:r w:rsidRPr="00161739">
          <w:rPr>
            <w:rFonts w:cs="Calibri"/>
            <w:color w:val="0563C1"/>
            <w:szCs w:val="20"/>
            <w:u w:val="single" w:color="0563C1"/>
            <w:lang w:val="fr-FR"/>
          </w:rPr>
          <w:t>https://selfcontrolapp.com</w:t>
        </w:r>
      </w:hyperlink>
    </w:p>
    <w:p w14:paraId="090ECDB2"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[7] </w:t>
      </w:r>
      <w:hyperlink r:id="rId41" w:history="1">
        <w:r w:rsidRPr="00161739">
          <w:rPr>
            <w:rFonts w:cs="Calibri"/>
            <w:color w:val="0563C1"/>
            <w:szCs w:val="20"/>
            <w:u w:val="single" w:color="0563C1"/>
            <w:lang w:val="fr-FR"/>
          </w:rPr>
          <w:t>https://support.apple.com/kb/PH25799?viewlocale=fr_FR&amp;locale=hu_HU</w:t>
        </w:r>
      </w:hyperlink>
    </w:p>
    <w:p w14:paraId="17F5CA75" w14:textId="77777777" w:rsidR="00161739" w:rsidRPr="00161739" w:rsidRDefault="00161739" w:rsidP="00161739">
      <w:pPr>
        <w:widowControl w:val="0"/>
        <w:autoSpaceDE w:val="0"/>
        <w:autoSpaceDN w:val="0"/>
        <w:adjustRightInd w:val="0"/>
        <w:spacing w:after="120"/>
        <w:ind w:right="-765"/>
        <w:rPr>
          <w:rFonts w:cs="Calibri"/>
          <w:color w:val="0563C1"/>
          <w:szCs w:val="20"/>
          <w:u w:val="single" w:color="0563C1"/>
          <w:lang w:val="fr-FR"/>
        </w:rPr>
      </w:pPr>
      <w:r w:rsidRPr="00161739">
        <w:rPr>
          <w:rFonts w:cs="Calibri"/>
          <w:szCs w:val="20"/>
          <w:u w:color="0563C1"/>
          <w:lang w:val="fr-FR"/>
        </w:rPr>
        <w:t xml:space="preserve">[8] </w:t>
      </w:r>
      <w:hyperlink r:id="rId42" w:history="1">
        <w:r w:rsidRPr="00161739">
          <w:rPr>
            <w:rFonts w:cs="Calibri"/>
            <w:color w:val="0563C1"/>
            <w:szCs w:val="20"/>
            <w:u w:val="single" w:color="0563C1"/>
            <w:lang w:val="fr-FR"/>
          </w:rPr>
          <w:t>https://www.rescuetime.com/dashboard</w:t>
        </w:r>
      </w:hyperlink>
    </w:p>
    <w:p w14:paraId="4B64A519" w14:textId="77777777" w:rsidR="00161739" w:rsidRPr="00161739" w:rsidRDefault="00161739" w:rsidP="00161739">
      <w:pPr>
        <w:widowControl w:val="0"/>
        <w:autoSpaceDE w:val="0"/>
        <w:autoSpaceDN w:val="0"/>
        <w:adjustRightInd w:val="0"/>
        <w:spacing w:after="120" w:line="240" w:lineRule="auto"/>
        <w:ind w:right="-765"/>
        <w:jc w:val="left"/>
        <w:rPr>
          <w:rFonts w:cs="Calibri"/>
          <w:szCs w:val="20"/>
          <w:u w:color="0563C1"/>
          <w:lang w:val="fr-FR"/>
        </w:rPr>
      </w:pPr>
      <w:r w:rsidRPr="00161739">
        <w:rPr>
          <w:rFonts w:cs="Calibri"/>
          <w:szCs w:val="20"/>
          <w:u w:color="0563C1"/>
          <w:lang w:val="fr-FR"/>
        </w:rPr>
        <w:t xml:space="preserve">[9] </w:t>
      </w:r>
      <w:hyperlink r:id="rId43" w:history="1">
        <w:r w:rsidRPr="00161739">
          <w:rPr>
            <w:rFonts w:cs="Calibri"/>
            <w:color w:val="0563C1"/>
            <w:szCs w:val="20"/>
            <w:u w:val="single" w:color="0563C1"/>
            <w:lang w:val="fr-FR"/>
          </w:rPr>
          <w:t>https://www.rescuetime.com/anapi/setup/overview</w:t>
        </w:r>
      </w:hyperlink>
      <w:r w:rsidRPr="00161739">
        <w:rPr>
          <w:rFonts w:cs="Calibri"/>
          <w:color w:val="0563C1"/>
          <w:szCs w:val="20"/>
          <w:u w:val="single" w:color="0563C1"/>
          <w:lang w:val="fr-FR"/>
        </w:rPr>
        <w:t xml:space="preserve"> </w:t>
      </w:r>
    </w:p>
    <w:p w14:paraId="6F1E8B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[10] </w:t>
      </w:r>
      <w:hyperlink r:id="rId44" w:history="1">
        <w:r w:rsidRPr="00161739">
          <w:rPr>
            <w:rFonts w:cs="Calibri"/>
            <w:color w:val="0563C1"/>
            <w:szCs w:val="20"/>
            <w:u w:val="single" w:color="0563C1"/>
            <w:lang w:val="fr-FR"/>
          </w:rPr>
          <w:t>https://itunes.apple.com/us/app/moment-screen-time-tracker/id771541926?mt=8</w:t>
        </w:r>
      </w:hyperlink>
    </w:p>
    <w:p w14:paraId="01DD3191" w14:textId="77777777" w:rsidR="00161739" w:rsidRPr="00161739" w:rsidRDefault="00161739" w:rsidP="00161739">
      <w:pPr>
        <w:widowControl w:val="0"/>
        <w:autoSpaceDE w:val="0"/>
        <w:autoSpaceDN w:val="0"/>
        <w:adjustRightInd w:val="0"/>
        <w:spacing w:after="120"/>
        <w:ind w:right="-765"/>
        <w:rPr>
          <w:rFonts w:cs="Calibri"/>
          <w:szCs w:val="20"/>
          <w:u w:color="0563C1"/>
          <w:lang w:val="fr-FR"/>
        </w:rPr>
      </w:pPr>
      <w:r w:rsidRPr="00161739">
        <w:rPr>
          <w:rFonts w:cs="Calibri"/>
          <w:szCs w:val="20"/>
          <w:u w:color="0563C1"/>
          <w:lang w:val="fr-FR"/>
        </w:rPr>
        <w:t xml:space="preserve">[11] </w:t>
      </w:r>
      <w:hyperlink r:id="rId45" w:history="1">
        <w:r w:rsidRPr="00161739">
          <w:rPr>
            <w:rFonts w:cs="Calibri"/>
            <w:color w:val="0563C1"/>
            <w:szCs w:val="20"/>
            <w:u w:val="single" w:color="0563C1"/>
            <w:lang w:val="fr-FR"/>
          </w:rPr>
          <w:t>https://www.swisscom.ch/fr/clients-prives/aide/internet/kinder-und-jugendschutz.html</w:t>
        </w:r>
      </w:hyperlink>
    </w:p>
    <w:p w14:paraId="1DC32CC5" w14:textId="5C20C568" w:rsidR="00161739" w:rsidRDefault="00161739" w:rsidP="00161739">
      <w:pPr>
        <w:widowControl w:val="0"/>
        <w:autoSpaceDE w:val="0"/>
        <w:autoSpaceDN w:val="0"/>
        <w:adjustRightInd w:val="0"/>
        <w:spacing w:after="120"/>
        <w:ind w:right="-765"/>
        <w:rPr>
          <w:rFonts w:ascii="Calibri" w:hAnsi="Calibri" w:cs="Calibri"/>
          <w:color w:val="0563C1"/>
          <w:sz w:val="28"/>
          <w:szCs w:val="28"/>
          <w:u w:val="single" w:color="0563C1"/>
          <w:lang w:val="fr-FR"/>
        </w:rPr>
      </w:pPr>
      <w:r w:rsidRPr="00161739">
        <w:rPr>
          <w:rFonts w:cs="Calibri"/>
          <w:szCs w:val="20"/>
          <w:u w:color="0563C1"/>
          <w:lang w:val="fr-FR"/>
        </w:rPr>
        <w:t>[12]</w:t>
      </w:r>
      <w:hyperlink r:id="rId46" w:history="1">
        <w:r w:rsidR="002A6A09" w:rsidRPr="009906D9">
          <w:rPr>
            <w:rStyle w:val="Lienhypertexte"/>
            <w:rFonts w:cs="Calibri"/>
            <w:szCs w:val="20"/>
            <w:u w:color="0563C1"/>
            <w:lang w:val="fr-FR"/>
          </w:rPr>
          <w:t>https://www.swisscom.ch/fr/business/pme/internet-reseaufixe-television/internet/services-supplementaires/internet-security.html</w:t>
        </w:r>
      </w:hyperlink>
    </w:p>
    <w:p w14:paraId="2688A7AF" w14:textId="33E965AA" w:rsidR="00161739" w:rsidRDefault="00161739" w:rsidP="002A6A09">
      <w:pPr>
        <w:rPr>
          <w:rFonts w:ascii="Calibri" w:hAnsi="Calibri" w:cs="Calibri"/>
          <w:color w:val="0563C1"/>
          <w:szCs w:val="20"/>
          <w:u w:val="single" w:color="0563C1"/>
          <w:lang w:val="fr-FR"/>
        </w:rPr>
      </w:pPr>
      <w:r w:rsidRPr="00712EB8">
        <w:t xml:space="preserve">[13] </w:t>
      </w:r>
      <w:hyperlink r:id="rId47" w:history="1">
        <w:r>
          <w:rPr>
            <w:rFonts w:ascii="Calibri" w:hAnsi="Calibri" w:cs="Calibri"/>
            <w:color w:val="0563C1"/>
            <w:szCs w:val="20"/>
            <w:u w:val="single" w:color="0563C1"/>
            <w:lang w:val="fr-FR"/>
          </w:rPr>
          <w:t>https://www.rescuetime.com/rescuetime-pro</w:t>
        </w:r>
      </w:hyperlink>
    </w:p>
    <w:sectPr w:rsidR="00161739" w:rsidSect="00D96A59">
      <w:headerReference w:type="default" r:id="rId48"/>
      <w:footerReference w:type="even" r:id="rId49"/>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A4C58" w14:textId="77777777" w:rsidR="003621B0" w:rsidRDefault="003621B0" w:rsidP="00BE39EA">
      <w:pPr>
        <w:spacing w:after="0" w:line="240" w:lineRule="auto"/>
      </w:pPr>
      <w:r>
        <w:separator/>
      </w:r>
    </w:p>
  </w:endnote>
  <w:endnote w:type="continuationSeparator" w:id="0">
    <w:p w14:paraId="110CDC91" w14:textId="77777777" w:rsidR="003621B0" w:rsidRDefault="003621B0" w:rsidP="00BE3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75E1B" w14:textId="77777777" w:rsidR="0007333D" w:rsidRDefault="0007333D"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58E5EF9" w14:textId="77777777" w:rsidR="0007333D" w:rsidRDefault="0007333D" w:rsidP="00D96A5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22B6A" w14:textId="77777777" w:rsidR="0007333D" w:rsidRDefault="0007333D" w:rsidP="002E3ADE">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C470AB">
      <w:rPr>
        <w:rStyle w:val="Numrodepage"/>
        <w:noProof/>
      </w:rPr>
      <w:t>51</w:t>
    </w:r>
    <w:r>
      <w:rPr>
        <w:rStyle w:val="Numrodepage"/>
      </w:rPr>
      <w:fldChar w:fldCharType="end"/>
    </w:r>
  </w:p>
  <w:p w14:paraId="4457CB1C" w14:textId="65EE0E1B" w:rsidR="0007333D" w:rsidRDefault="0007333D" w:rsidP="00DC556E">
    <w:pPr>
      <w:pStyle w:val="Pieddepage"/>
      <w:ind w:right="360"/>
    </w:pPr>
    <w:r>
      <w:t>Projet de semestre 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26B0C" w14:textId="77777777" w:rsidR="003621B0" w:rsidRDefault="003621B0" w:rsidP="00BE39EA">
      <w:pPr>
        <w:spacing w:after="0" w:line="240" w:lineRule="auto"/>
      </w:pPr>
      <w:r>
        <w:separator/>
      </w:r>
    </w:p>
  </w:footnote>
  <w:footnote w:type="continuationSeparator" w:id="0">
    <w:p w14:paraId="0CD85C69" w14:textId="77777777" w:rsidR="003621B0" w:rsidRDefault="003621B0" w:rsidP="00BE39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166C" w14:textId="66B59063" w:rsidR="0007333D" w:rsidRDefault="0007333D">
    <w:pPr>
      <w:pStyle w:val="En-tte"/>
    </w:pPr>
    <w:r>
      <w:t>SAS</w:t>
    </w:r>
    <w:r>
      <w:tab/>
      <w:t>2018</w:t>
    </w:r>
    <w:r>
      <w:tab/>
      <w:t xml:space="preserve">Grégory </w:t>
    </w:r>
    <w:proofErr w:type="spellStart"/>
    <w:r>
      <w:t>Ducrey</w:t>
    </w:r>
    <w:proofErr w:type="spellEnd"/>
    <w:r>
      <w:t>, Nicolas Fuchs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bullet"/>
      <w:lvlText w:val="·"/>
      <w:lvlJc w:val="left"/>
      <w:pPr>
        <w:tabs>
          <w:tab w:val="num" w:pos="360"/>
        </w:tabs>
        <w:ind w:left="360" w:hanging="360"/>
      </w:pPr>
      <w:rPr>
        <w:rFonts w:ascii="Symbol" w:hAnsi="Symbol"/>
      </w:rPr>
    </w:lvl>
  </w:abstractNum>
  <w:abstractNum w:abstractNumId="1">
    <w:nsid w:val="00000004"/>
    <w:multiLevelType w:val="singleLevel"/>
    <w:tmpl w:val="00000004"/>
    <w:name w:val="WW8Num4"/>
    <w:lvl w:ilvl="0">
      <w:start w:val="1"/>
      <w:numFmt w:val="decimal"/>
      <w:lvlText w:val="%1."/>
      <w:lvlJc w:val="left"/>
      <w:pPr>
        <w:tabs>
          <w:tab w:val="num" w:pos="720"/>
        </w:tabs>
        <w:ind w:left="720" w:hanging="360"/>
      </w:pPr>
    </w:lvl>
  </w:abstractNum>
  <w:abstractNum w:abstractNumId="2">
    <w:nsid w:val="00000005"/>
    <w:multiLevelType w:val="multilevel"/>
    <w:tmpl w:val="322ACC94"/>
    <w:name w:val="WW8Num5"/>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nsid w:val="00000007"/>
    <w:multiLevelType w:val="multilevel"/>
    <w:tmpl w:val="00000007"/>
    <w:name w:val="WW8Num7"/>
    <w:lvl w:ilvl="0">
      <w:start w:val="1"/>
      <w:numFmt w:val="decimal"/>
      <w:pStyle w:val="snario"/>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
    <w:nsid w:val="01571E12"/>
    <w:multiLevelType w:val="hybridMultilevel"/>
    <w:tmpl w:val="92CAC5E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09676E3F"/>
    <w:multiLevelType w:val="hybridMultilevel"/>
    <w:tmpl w:val="55C26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F736F0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DF76D4"/>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nsid w:val="113D0DAF"/>
    <w:multiLevelType w:val="hybridMultilevel"/>
    <w:tmpl w:val="36E663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1674003"/>
    <w:multiLevelType w:val="hybridMultilevel"/>
    <w:tmpl w:val="06AC4E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668434E"/>
    <w:multiLevelType w:val="hybridMultilevel"/>
    <w:tmpl w:val="82C07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727AAF"/>
    <w:multiLevelType w:val="hybridMultilevel"/>
    <w:tmpl w:val="13C24E1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282341"/>
    <w:multiLevelType w:val="hybridMultilevel"/>
    <w:tmpl w:val="5D2CCE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BA4898"/>
    <w:multiLevelType w:val="hybridMultilevel"/>
    <w:tmpl w:val="64745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1F2D03"/>
    <w:multiLevelType w:val="hybridMultilevel"/>
    <w:tmpl w:val="05B0AB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553FAC"/>
    <w:multiLevelType w:val="hybridMultilevel"/>
    <w:tmpl w:val="D90AE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E884C4C"/>
    <w:multiLevelType w:val="hybridMultilevel"/>
    <w:tmpl w:val="753618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nsid w:val="2EFD4F78"/>
    <w:multiLevelType w:val="multilevel"/>
    <w:tmpl w:val="322ACC94"/>
    <w:lvl w:ilvl="0">
      <w:start w:val="1"/>
      <w:numFmt w:val="decimal"/>
      <w:lvlText w:val="%1."/>
      <w:lvlJc w:val="left"/>
      <w:pPr>
        <w:tabs>
          <w:tab w:val="num" w:pos="1068"/>
        </w:tabs>
        <w:ind w:left="1068" w:hanging="360"/>
      </w:pPr>
      <w:rPr>
        <w:b w:val="0"/>
        <w:bCs/>
      </w:rPr>
    </w:lvl>
    <w:lvl w:ilvl="1">
      <w:start w:val="1"/>
      <w:numFmt w:val="lowerLetter"/>
      <w:lvlText w:val="%2."/>
      <w:lvlJc w:val="left"/>
      <w:pPr>
        <w:tabs>
          <w:tab w:val="num" w:pos="1788"/>
        </w:tabs>
        <w:ind w:left="1788" w:hanging="360"/>
      </w:pPr>
    </w:lvl>
    <w:lvl w:ilvl="2">
      <w:start w:val="1"/>
      <w:numFmt w:val="lowerRoman"/>
      <w:lvlText w:val="%3."/>
      <w:lvlJc w:val="left"/>
      <w:pPr>
        <w:tabs>
          <w:tab w:val="num" w:pos="2508"/>
        </w:tabs>
        <w:ind w:left="2508" w:hanging="180"/>
      </w:pPr>
    </w:lvl>
    <w:lvl w:ilvl="3">
      <w:start w:val="1"/>
      <w:numFmt w:val="decimal"/>
      <w:lvlText w:val="%4."/>
      <w:lvlJc w:val="left"/>
      <w:pPr>
        <w:tabs>
          <w:tab w:val="num" w:pos="3228"/>
        </w:tabs>
        <w:ind w:left="3228" w:hanging="360"/>
      </w:pPr>
    </w:lvl>
    <w:lvl w:ilvl="4">
      <w:start w:val="1"/>
      <w:numFmt w:val="lowerLetter"/>
      <w:lvlText w:val="%5."/>
      <w:lvlJc w:val="left"/>
      <w:pPr>
        <w:tabs>
          <w:tab w:val="num" w:pos="3948"/>
        </w:tabs>
        <w:ind w:left="3948" w:hanging="360"/>
      </w:pPr>
    </w:lvl>
    <w:lvl w:ilvl="5">
      <w:start w:val="1"/>
      <w:numFmt w:val="lowerRoman"/>
      <w:lvlText w:val="%6."/>
      <w:lvlJc w:val="left"/>
      <w:pPr>
        <w:tabs>
          <w:tab w:val="num" w:pos="4668"/>
        </w:tabs>
        <w:ind w:left="4668" w:hanging="180"/>
      </w:pPr>
    </w:lvl>
    <w:lvl w:ilvl="6">
      <w:start w:val="1"/>
      <w:numFmt w:val="decimal"/>
      <w:lvlText w:val="%7."/>
      <w:lvlJc w:val="left"/>
      <w:pPr>
        <w:tabs>
          <w:tab w:val="num" w:pos="5388"/>
        </w:tabs>
        <w:ind w:left="5388" w:hanging="360"/>
      </w:pPr>
    </w:lvl>
    <w:lvl w:ilvl="7">
      <w:start w:val="1"/>
      <w:numFmt w:val="lowerLetter"/>
      <w:lvlText w:val="%8."/>
      <w:lvlJc w:val="left"/>
      <w:pPr>
        <w:tabs>
          <w:tab w:val="num" w:pos="6108"/>
        </w:tabs>
        <w:ind w:left="6108" w:hanging="360"/>
      </w:pPr>
    </w:lvl>
    <w:lvl w:ilvl="8">
      <w:start w:val="1"/>
      <w:numFmt w:val="lowerRoman"/>
      <w:lvlText w:val="%9."/>
      <w:lvlJc w:val="left"/>
      <w:pPr>
        <w:tabs>
          <w:tab w:val="num" w:pos="6828"/>
        </w:tabs>
        <w:ind w:left="6828" w:hanging="180"/>
      </w:pPr>
    </w:lvl>
  </w:abstractNum>
  <w:abstractNum w:abstractNumId="18">
    <w:nsid w:val="31C87864"/>
    <w:multiLevelType w:val="hybridMultilevel"/>
    <w:tmpl w:val="D0888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1DA3ED3"/>
    <w:multiLevelType w:val="hybridMultilevel"/>
    <w:tmpl w:val="CAD6F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25A74ED"/>
    <w:multiLevelType w:val="hybridMultilevel"/>
    <w:tmpl w:val="F522A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2883872"/>
    <w:multiLevelType w:val="hybridMultilevel"/>
    <w:tmpl w:val="7292A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8BB19D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3">
    <w:nsid w:val="3E21260D"/>
    <w:multiLevelType w:val="hybridMultilevel"/>
    <w:tmpl w:val="F26A6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C58D5"/>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B42D0C"/>
    <w:multiLevelType w:val="hybridMultilevel"/>
    <w:tmpl w:val="C00C2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30F5ADE"/>
    <w:multiLevelType w:val="hybridMultilevel"/>
    <w:tmpl w:val="9676A4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443327B3"/>
    <w:multiLevelType w:val="hybridMultilevel"/>
    <w:tmpl w:val="4BD82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141BED"/>
    <w:multiLevelType w:val="hybridMultilevel"/>
    <w:tmpl w:val="03F8AB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90C02F7"/>
    <w:multiLevelType w:val="hybridMultilevel"/>
    <w:tmpl w:val="6DEA27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496C07FF"/>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28D3432"/>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024C87"/>
    <w:multiLevelType w:val="hybridMultilevel"/>
    <w:tmpl w:val="19A4027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nsid w:val="532B64C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4">
    <w:nsid w:val="549A70A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5">
    <w:nsid w:val="5A855D5E"/>
    <w:multiLevelType w:val="hybridMultilevel"/>
    <w:tmpl w:val="73809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D4B3F55"/>
    <w:multiLevelType w:val="hybridMultilevel"/>
    <w:tmpl w:val="D2B4B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F4224A9"/>
    <w:multiLevelType w:val="hybridMultilevel"/>
    <w:tmpl w:val="058E5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36279E"/>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9">
    <w:nsid w:val="697A2B80"/>
    <w:multiLevelType w:val="hybridMultilevel"/>
    <w:tmpl w:val="CCE033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nsid w:val="6AF05434"/>
    <w:multiLevelType w:val="hybridMultilevel"/>
    <w:tmpl w:val="DE2E2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C461076"/>
    <w:multiLevelType w:val="hybridMultilevel"/>
    <w:tmpl w:val="781A20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nsid w:val="6F126116"/>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3">
    <w:nsid w:val="6F5E2E8F"/>
    <w:multiLevelType w:val="hybridMultilevel"/>
    <w:tmpl w:val="9CF8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6F86355D"/>
    <w:multiLevelType w:val="hybridMultilevel"/>
    <w:tmpl w:val="D8A6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3583E2A"/>
    <w:multiLevelType w:val="hybridMultilevel"/>
    <w:tmpl w:val="3D6CDAD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75825EA0"/>
    <w:multiLevelType w:val="hybridMultilevel"/>
    <w:tmpl w:val="DC9E3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BE543B2"/>
    <w:multiLevelType w:val="multilevel"/>
    <w:tmpl w:val="322ACC94"/>
    <w:lvl w:ilvl="0">
      <w:start w:val="1"/>
      <w:numFmt w:val="decimal"/>
      <w:lvlText w:val="%1."/>
      <w:lvlJc w:val="left"/>
      <w:pPr>
        <w:tabs>
          <w:tab w:val="num" w:pos="720"/>
        </w:tabs>
        <w:ind w:left="720" w:hanging="360"/>
      </w:pPr>
      <w:rPr>
        <w:b w:val="0"/>
        <w:bCs/>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48">
    <w:nsid w:val="7ECC3242"/>
    <w:multiLevelType w:val="hybridMultilevel"/>
    <w:tmpl w:val="97263A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7FD021AC"/>
    <w:multiLevelType w:val="hybridMultilevel"/>
    <w:tmpl w:val="DE9CC11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nsid w:val="7FE30CBA"/>
    <w:multiLevelType w:val="multilevel"/>
    <w:tmpl w:val="4A1EDC9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0"/>
  </w:num>
  <w:num w:numId="2">
    <w:abstractNumId w:val="23"/>
  </w:num>
  <w:num w:numId="3">
    <w:abstractNumId w:val="35"/>
  </w:num>
  <w:num w:numId="4">
    <w:abstractNumId w:val="5"/>
  </w:num>
  <w:num w:numId="5">
    <w:abstractNumId w:val="12"/>
  </w:num>
  <w:num w:numId="6">
    <w:abstractNumId w:val="20"/>
  </w:num>
  <w:num w:numId="7">
    <w:abstractNumId w:val="46"/>
  </w:num>
  <w:num w:numId="8">
    <w:abstractNumId w:val="19"/>
  </w:num>
  <w:num w:numId="9">
    <w:abstractNumId w:val="18"/>
  </w:num>
  <w:num w:numId="10">
    <w:abstractNumId w:val="21"/>
  </w:num>
  <w:num w:numId="11">
    <w:abstractNumId w:val="15"/>
  </w:num>
  <w:num w:numId="12">
    <w:abstractNumId w:val="36"/>
  </w:num>
  <w:num w:numId="13">
    <w:abstractNumId w:val="9"/>
  </w:num>
  <w:num w:numId="14">
    <w:abstractNumId w:val="27"/>
  </w:num>
  <w:num w:numId="15">
    <w:abstractNumId w:val="14"/>
  </w:num>
  <w:num w:numId="16">
    <w:abstractNumId w:val="31"/>
  </w:num>
  <w:num w:numId="17">
    <w:abstractNumId w:val="0"/>
  </w:num>
  <w:num w:numId="18">
    <w:abstractNumId w:val="2"/>
  </w:num>
  <w:num w:numId="19">
    <w:abstractNumId w:val="3"/>
  </w:num>
  <w:num w:numId="20">
    <w:abstractNumId w:val="48"/>
  </w:num>
  <w:num w:numId="21">
    <w:abstractNumId w:val="6"/>
  </w:num>
  <w:num w:numId="22">
    <w:abstractNumId w:val="37"/>
  </w:num>
  <w:num w:numId="23">
    <w:abstractNumId w:val="24"/>
  </w:num>
  <w:num w:numId="24">
    <w:abstractNumId w:val="17"/>
  </w:num>
  <w:num w:numId="25">
    <w:abstractNumId w:val="39"/>
  </w:num>
  <w:num w:numId="26">
    <w:abstractNumId w:val="29"/>
  </w:num>
  <w:num w:numId="27">
    <w:abstractNumId w:val="4"/>
  </w:num>
  <w:num w:numId="28">
    <w:abstractNumId w:val="49"/>
  </w:num>
  <w:num w:numId="29">
    <w:abstractNumId w:val="30"/>
  </w:num>
  <w:num w:numId="30">
    <w:abstractNumId w:val="7"/>
  </w:num>
  <w:num w:numId="31">
    <w:abstractNumId w:val="45"/>
  </w:num>
  <w:num w:numId="32">
    <w:abstractNumId w:val="16"/>
  </w:num>
  <w:num w:numId="33">
    <w:abstractNumId w:val="22"/>
  </w:num>
  <w:num w:numId="34">
    <w:abstractNumId w:val="38"/>
  </w:num>
  <w:num w:numId="35">
    <w:abstractNumId w:val="47"/>
  </w:num>
  <w:num w:numId="36">
    <w:abstractNumId w:val="33"/>
  </w:num>
  <w:num w:numId="37">
    <w:abstractNumId w:val="41"/>
  </w:num>
  <w:num w:numId="38">
    <w:abstractNumId w:val="34"/>
  </w:num>
  <w:num w:numId="39">
    <w:abstractNumId w:val="42"/>
  </w:num>
  <w:num w:numId="40">
    <w:abstractNumId w:val="13"/>
  </w:num>
  <w:num w:numId="41">
    <w:abstractNumId w:val="43"/>
  </w:num>
  <w:num w:numId="42">
    <w:abstractNumId w:val="11"/>
  </w:num>
  <w:num w:numId="43">
    <w:abstractNumId w:val="32"/>
  </w:num>
  <w:num w:numId="44">
    <w:abstractNumId w:val="44"/>
  </w:num>
  <w:num w:numId="45">
    <w:abstractNumId w:val="28"/>
  </w:num>
  <w:num w:numId="46">
    <w:abstractNumId w:val="26"/>
  </w:num>
  <w:num w:numId="47">
    <w:abstractNumId w:val="8"/>
  </w:num>
  <w:num w:numId="48">
    <w:abstractNumId w:val="25"/>
  </w:num>
  <w:num w:numId="49">
    <w:abstractNumId w:val="10"/>
  </w:num>
  <w:num w:numId="50">
    <w:abstractNumId w:val="40"/>
  </w:num>
  <w:num w:numId="5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hideGrammaticalErrors/>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09"/>
    <w:rsid w:val="00000F0D"/>
    <w:rsid w:val="000018B8"/>
    <w:rsid w:val="00001FB0"/>
    <w:rsid w:val="000037D0"/>
    <w:rsid w:val="0000406A"/>
    <w:rsid w:val="00004487"/>
    <w:rsid w:val="000127C9"/>
    <w:rsid w:val="000168B1"/>
    <w:rsid w:val="00017AB2"/>
    <w:rsid w:val="0002022C"/>
    <w:rsid w:val="00026E6A"/>
    <w:rsid w:val="00030F01"/>
    <w:rsid w:val="000341B6"/>
    <w:rsid w:val="00042E4E"/>
    <w:rsid w:val="000438AF"/>
    <w:rsid w:val="00045908"/>
    <w:rsid w:val="00045F60"/>
    <w:rsid w:val="0004680D"/>
    <w:rsid w:val="00047DFF"/>
    <w:rsid w:val="000501BA"/>
    <w:rsid w:val="000527BB"/>
    <w:rsid w:val="00055AC8"/>
    <w:rsid w:val="00056E8E"/>
    <w:rsid w:val="000600F5"/>
    <w:rsid w:val="00061192"/>
    <w:rsid w:val="00063FCF"/>
    <w:rsid w:val="000717EA"/>
    <w:rsid w:val="0007236B"/>
    <w:rsid w:val="0007333D"/>
    <w:rsid w:val="00074788"/>
    <w:rsid w:val="0007523B"/>
    <w:rsid w:val="000772AC"/>
    <w:rsid w:val="00077B0B"/>
    <w:rsid w:val="000804DC"/>
    <w:rsid w:val="00080C6B"/>
    <w:rsid w:val="00080E26"/>
    <w:rsid w:val="000836C2"/>
    <w:rsid w:val="000851F3"/>
    <w:rsid w:val="000879B0"/>
    <w:rsid w:val="0009495D"/>
    <w:rsid w:val="000A6FD0"/>
    <w:rsid w:val="000B008B"/>
    <w:rsid w:val="000B07D5"/>
    <w:rsid w:val="000B1042"/>
    <w:rsid w:val="000B1193"/>
    <w:rsid w:val="000B1626"/>
    <w:rsid w:val="000B5F13"/>
    <w:rsid w:val="000C3B5B"/>
    <w:rsid w:val="000C6FE6"/>
    <w:rsid w:val="000D0F46"/>
    <w:rsid w:val="000E1BF4"/>
    <w:rsid w:val="000E322B"/>
    <w:rsid w:val="000E51B6"/>
    <w:rsid w:val="000E631D"/>
    <w:rsid w:val="000E6EC6"/>
    <w:rsid w:val="000F3B1E"/>
    <w:rsid w:val="000F656E"/>
    <w:rsid w:val="000F6B59"/>
    <w:rsid w:val="000F6BE5"/>
    <w:rsid w:val="00102B44"/>
    <w:rsid w:val="00104BCC"/>
    <w:rsid w:val="00105724"/>
    <w:rsid w:val="00113E5B"/>
    <w:rsid w:val="0011561C"/>
    <w:rsid w:val="00116AD4"/>
    <w:rsid w:val="00120207"/>
    <w:rsid w:val="00120A86"/>
    <w:rsid w:val="00125263"/>
    <w:rsid w:val="00132A49"/>
    <w:rsid w:val="00133869"/>
    <w:rsid w:val="00133A2D"/>
    <w:rsid w:val="001433CD"/>
    <w:rsid w:val="001441F9"/>
    <w:rsid w:val="00150CE2"/>
    <w:rsid w:val="00151F7E"/>
    <w:rsid w:val="00152850"/>
    <w:rsid w:val="00153063"/>
    <w:rsid w:val="001539E7"/>
    <w:rsid w:val="0015645C"/>
    <w:rsid w:val="00161739"/>
    <w:rsid w:val="00161854"/>
    <w:rsid w:val="0016213C"/>
    <w:rsid w:val="001656BE"/>
    <w:rsid w:val="0016713A"/>
    <w:rsid w:val="00170398"/>
    <w:rsid w:val="001733AE"/>
    <w:rsid w:val="00174627"/>
    <w:rsid w:val="001775F2"/>
    <w:rsid w:val="0018499A"/>
    <w:rsid w:val="001865CE"/>
    <w:rsid w:val="00186BDA"/>
    <w:rsid w:val="001903FF"/>
    <w:rsid w:val="001935F8"/>
    <w:rsid w:val="00193C22"/>
    <w:rsid w:val="00196D91"/>
    <w:rsid w:val="00197011"/>
    <w:rsid w:val="00197DA3"/>
    <w:rsid w:val="001A013C"/>
    <w:rsid w:val="001A1B8F"/>
    <w:rsid w:val="001A5986"/>
    <w:rsid w:val="001A62A4"/>
    <w:rsid w:val="001B1AD5"/>
    <w:rsid w:val="001B35FB"/>
    <w:rsid w:val="001B4C22"/>
    <w:rsid w:val="001C1E8C"/>
    <w:rsid w:val="001D1897"/>
    <w:rsid w:val="001D417D"/>
    <w:rsid w:val="001D44BA"/>
    <w:rsid w:val="001D64CF"/>
    <w:rsid w:val="001D6857"/>
    <w:rsid w:val="001D7D68"/>
    <w:rsid w:val="001E7CCA"/>
    <w:rsid w:val="001F10ED"/>
    <w:rsid w:val="001F11BF"/>
    <w:rsid w:val="001F4A1B"/>
    <w:rsid w:val="001F6767"/>
    <w:rsid w:val="001F6D67"/>
    <w:rsid w:val="002017AF"/>
    <w:rsid w:val="002030FF"/>
    <w:rsid w:val="00205B28"/>
    <w:rsid w:val="002069E3"/>
    <w:rsid w:val="002115EC"/>
    <w:rsid w:val="00213E74"/>
    <w:rsid w:val="002168F6"/>
    <w:rsid w:val="00221EBE"/>
    <w:rsid w:val="00222F33"/>
    <w:rsid w:val="0022320F"/>
    <w:rsid w:val="00223DCA"/>
    <w:rsid w:val="00227837"/>
    <w:rsid w:val="00231897"/>
    <w:rsid w:val="002323B3"/>
    <w:rsid w:val="002323DC"/>
    <w:rsid w:val="002327AA"/>
    <w:rsid w:val="00232E24"/>
    <w:rsid w:val="00233052"/>
    <w:rsid w:val="00233AE4"/>
    <w:rsid w:val="002355C8"/>
    <w:rsid w:val="002358ED"/>
    <w:rsid w:val="00240469"/>
    <w:rsid w:val="00242336"/>
    <w:rsid w:val="002501B9"/>
    <w:rsid w:val="00253631"/>
    <w:rsid w:val="002567D0"/>
    <w:rsid w:val="00260AF4"/>
    <w:rsid w:val="00260F9A"/>
    <w:rsid w:val="002630ED"/>
    <w:rsid w:val="00263A3B"/>
    <w:rsid w:val="00263A73"/>
    <w:rsid w:val="00264732"/>
    <w:rsid w:val="002657E8"/>
    <w:rsid w:val="0027176D"/>
    <w:rsid w:val="00281533"/>
    <w:rsid w:val="00284E14"/>
    <w:rsid w:val="00293533"/>
    <w:rsid w:val="002939B9"/>
    <w:rsid w:val="00295416"/>
    <w:rsid w:val="00296A38"/>
    <w:rsid w:val="002970C9"/>
    <w:rsid w:val="002A0D80"/>
    <w:rsid w:val="002A28F0"/>
    <w:rsid w:val="002A2A5D"/>
    <w:rsid w:val="002A2AB8"/>
    <w:rsid w:val="002A6711"/>
    <w:rsid w:val="002A6A09"/>
    <w:rsid w:val="002A74BB"/>
    <w:rsid w:val="002B0E88"/>
    <w:rsid w:val="002B0F9A"/>
    <w:rsid w:val="002B5D26"/>
    <w:rsid w:val="002B5D74"/>
    <w:rsid w:val="002B7D00"/>
    <w:rsid w:val="002C422E"/>
    <w:rsid w:val="002C71BD"/>
    <w:rsid w:val="002C75EF"/>
    <w:rsid w:val="002D013E"/>
    <w:rsid w:val="002D020C"/>
    <w:rsid w:val="002D0392"/>
    <w:rsid w:val="002D0429"/>
    <w:rsid w:val="002D0D7F"/>
    <w:rsid w:val="002D34FD"/>
    <w:rsid w:val="002D6A12"/>
    <w:rsid w:val="002D7DAF"/>
    <w:rsid w:val="002E3ADE"/>
    <w:rsid w:val="002E6606"/>
    <w:rsid w:val="002F56C0"/>
    <w:rsid w:val="0030009F"/>
    <w:rsid w:val="003023CC"/>
    <w:rsid w:val="00302A7F"/>
    <w:rsid w:val="0031069B"/>
    <w:rsid w:val="00312F95"/>
    <w:rsid w:val="00313BF8"/>
    <w:rsid w:val="003153D6"/>
    <w:rsid w:val="00316C3C"/>
    <w:rsid w:val="00320B77"/>
    <w:rsid w:val="00323D39"/>
    <w:rsid w:val="00327654"/>
    <w:rsid w:val="003301B7"/>
    <w:rsid w:val="00335972"/>
    <w:rsid w:val="00336E95"/>
    <w:rsid w:val="00341A2E"/>
    <w:rsid w:val="00342F7E"/>
    <w:rsid w:val="003439D4"/>
    <w:rsid w:val="0035045F"/>
    <w:rsid w:val="00352F9E"/>
    <w:rsid w:val="00355045"/>
    <w:rsid w:val="00356FE6"/>
    <w:rsid w:val="0035702E"/>
    <w:rsid w:val="003621B0"/>
    <w:rsid w:val="00363309"/>
    <w:rsid w:val="0036334C"/>
    <w:rsid w:val="0036371E"/>
    <w:rsid w:val="0036475A"/>
    <w:rsid w:val="0036525F"/>
    <w:rsid w:val="00366DCF"/>
    <w:rsid w:val="0036703F"/>
    <w:rsid w:val="00371797"/>
    <w:rsid w:val="0037253F"/>
    <w:rsid w:val="00374DEF"/>
    <w:rsid w:val="00374F79"/>
    <w:rsid w:val="00376A45"/>
    <w:rsid w:val="003802DA"/>
    <w:rsid w:val="00386568"/>
    <w:rsid w:val="00386FB1"/>
    <w:rsid w:val="00394003"/>
    <w:rsid w:val="00394C07"/>
    <w:rsid w:val="00397D9F"/>
    <w:rsid w:val="003A18D7"/>
    <w:rsid w:val="003A35F9"/>
    <w:rsid w:val="003A507E"/>
    <w:rsid w:val="003A68D7"/>
    <w:rsid w:val="003B03FE"/>
    <w:rsid w:val="003C3881"/>
    <w:rsid w:val="003C5DEE"/>
    <w:rsid w:val="003C5E88"/>
    <w:rsid w:val="003C712A"/>
    <w:rsid w:val="003D166D"/>
    <w:rsid w:val="003D251E"/>
    <w:rsid w:val="003D72E1"/>
    <w:rsid w:val="003E46AB"/>
    <w:rsid w:val="003E4B39"/>
    <w:rsid w:val="003E62A5"/>
    <w:rsid w:val="003F2D84"/>
    <w:rsid w:val="003F2F42"/>
    <w:rsid w:val="003F3096"/>
    <w:rsid w:val="003F3FC8"/>
    <w:rsid w:val="003F50A5"/>
    <w:rsid w:val="003F6583"/>
    <w:rsid w:val="003F76DB"/>
    <w:rsid w:val="0040061C"/>
    <w:rsid w:val="00401163"/>
    <w:rsid w:val="00401CAE"/>
    <w:rsid w:val="0040322C"/>
    <w:rsid w:val="0040539A"/>
    <w:rsid w:val="00411F8E"/>
    <w:rsid w:val="0041256C"/>
    <w:rsid w:val="0041315E"/>
    <w:rsid w:val="00416762"/>
    <w:rsid w:val="00417FF3"/>
    <w:rsid w:val="004314D7"/>
    <w:rsid w:val="00431A3F"/>
    <w:rsid w:val="004343FC"/>
    <w:rsid w:val="004418C5"/>
    <w:rsid w:val="00444D2F"/>
    <w:rsid w:val="004464BF"/>
    <w:rsid w:val="00446EFC"/>
    <w:rsid w:val="00451C3E"/>
    <w:rsid w:val="004526B2"/>
    <w:rsid w:val="00452C5D"/>
    <w:rsid w:val="00453DC6"/>
    <w:rsid w:val="004540AF"/>
    <w:rsid w:val="0045421D"/>
    <w:rsid w:val="00454FC2"/>
    <w:rsid w:val="00455B1E"/>
    <w:rsid w:val="004570D7"/>
    <w:rsid w:val="00460EFF"/>
    <w:rsid w:val="00461050"/>
    <w:rsid w:val="00461C8B"/>
    <w:rsid w:val="004623C6"/>
    <w:rsid w:val="00462878"/>
    <w:rsid w:val="0046349F"/>
    <w:rsid w:val="00466F47"/>
    <w:rsid w:val="00470678"/>
    <w:rsid w:val="004708E6"/>
    <w:rsid w:val="00470FFD"/>
    <w:rsid w:val="004727DA"/>
    <w:rsid w:val="00474239"/>
    <w:rsid w:val="00475FAB"/>
    <w:rsid w:val="00481D9C"/>
    <w:rsid w:val="00482B50"/>
    <w:rsid w:val="00483EA9"/>
    <w:rsid w:val="00485A7C"/>
    <w:rsid w:val="00485B2F"/>
    <w:rsid w:val="00487054"/>
    <w:rsid w:val="00494BC6"/>
    <w:rsid w:val="00495654"/>
    <w:rsid w:val="004A36F5"/>
    <w:rsid w:val="004A3F88"/>
    <w:rsid w:val="004A660D"/>
    <w:rsid w:val="004B12D3"/>
    <w:rsid w:val="004B2583"/>
    <w:rsid w:val="004B26E2"/>
    <w:rsid w:val="004C04C2"/>
    <w:rsid w:val="004C1378"/>
    <w:rsid w:val="004C4465"/>
    <w:rsid w:val="004C7390"/>
    <w:rsid w:val="004D0197"/>
    <w:rsid w:val="004D3D49"/>
    <w:rsid w:val="004D41DF"/>
    <w:rsid w:val="004D46C9"/>
    <w:rsid w:val="004D596E"/>
    <w:rsid w:val="004E0192"/>
    <w:rsid w:val="004E0747"/>
    <w:rsid w:val="004E3D7D"/>
    <w:rsid w:val="004E47CD"/>
    <w:rsid w:val="004E58C9"/>
    <w:rsid w:val="004E5ED9"/>
    <w:rsid w:val="004F0AD3"/>
    <w:rsid w:val="004F0D04"/>
    <w:rsid w:val="004F2B73"/>
    <w:rsid w:val="004F4E1E"/>
    <w:rsid w:val="00500F9D"/>
    <w:rsid w:val="00502B6E"/>
    <w:rsid w:val="005071D3"/>
    <w:rsid w:val="0051017A"/>
    <w:rsid w:val="0051128B"/>
    <w:rsid w:val="005118EB"/>
    <w:rsid w:val="00515FB0"/>
    <w:rsid w:val="005253DD"/>
    <w:rsid w:val="00530C2C"/>
    <w:rsid w:val="005311C0"/>
    <w:rsid w:val="0053167F"/>
    <w:rsid w:val="0053356C"/>
    <w:rsid w:val="005340F0"/>
    <w:rsid w:val="00534BAD"/>
    <w:rsid w:val="00540CFE"/>
    <w:rsid w:val="00542469"/>
    <w:rsid w:val="005473A6"/>
    <w:rsid w:val="00551FB1"/>
    <w:rsid w:val="00553189"/>
    <w:rsid w:val="005532A4"/>
    <w:rsid w:val="00553570"/>
    <w:rsid w:val="00555B77"/>
    <w:rsid w:val="005578BC"/>
    <w:rsid w:val="00562774"/>
    <w:rsid w:val="00563397"/>
    <w:rsid w:val="005640E0"/>
    <w:rsid w:val="00567C60"/>
    <w:rsid w:val="00575AD1"/>
    <w:rsid w:val="00577BC7"/>
    <w:rsid w:val="00577EE8"/>
    <w:rsid w:val="0059018C"/>
    <w:rsid w:val="00591696"/>
    <w:rsid w:val="005934F7"/>
    <w:rsid w:val="005949FE"/>
    <w:rsid w:val="00597DB2"/>
    <w:rsid w:val="005A02DA"/>
    <w:rsid w:val="005A1F87"/>
    <w:rsid w:val="005B0249"/>
    <w:rsid w:val="005B1719"/>
    <w:rsid w:val="005B2E15"/>
    <w:rsid w:val="005B4543"/>
    <w:rsid w:val="005B6ED1"/>
    <w:rsid w:val="005C75F9"/>
    <w:rsid w:val="005D0D6B"/>
    <w:rsid w:val="005D325C"/>
    <w:rsid w:val="005E017F"/>
    <w:rsid w:val="005E1546"/>
    <w:rsid w:val="005E1F19"/>
    <w:rsid w:val="005E2F46"/>
    <w:rsid w:val="005F1B99"/>
    <w:rsid w:val="005F3E49"/>
    <w:rsid w:val="005F4A5F"/>
    <w:rsid w:val="005F6340"/>
    <w:rsid w:val="005F65CF"/>
    <w:rsid w:val="00600C18"/>
    <w:rsid w:val="00601E70"/>
    <w:rsid w:val="00612EF6"/>
    <w:rsid w:val="00620447"/>
    <w:rsid w:val="006239F4"/>
    <w:rsid w:val="00623EB3"/>
    <w:rsid w:val="00623EDA"/>
    <w:rsid w:val="00624B8B"/>
    <w:rsid w:val="0063226D"/>
    <w:rsid w:val="00634EA8"/>
    <w:rsid w:val="00635110"/>
    <w:rsid w:val="0064459B"/>
    <w:rsid w:val="00646402"/>
    <w:rsid w:val="00647569"/>
    <w:rsid w:val="00647D52"/>
    <w:rsid w:val="00655010"/>
    <w:rsid w:val="00655C60"/>
    <w:rsid w:val="00660847"/>
    <w:rsid w:val="00661286"/>
    <w:rsid w:val="006639D7"/>
    <w:rsid w:val="006749F9"/>
    <w:rsid w:val="006806E8"/>
    <w:rsid w:val="00681207"/>
    <w:rsid w:val="006812DA"/>
    <w:rsid w:val="006814D7"/>
    <w:rsid w:val="006867BE"/>
    <w:rsid w:val="0069044D"/>
    <w:rsid w:val="006937D0"/>
    <w:rsid w:val="00693F81"/>
    <w:rsid w:val="006A109D"/>
    <w:rsid w:val="006A356A"/>
    <w:rsid w:val="006A3D11"/>
    <w:rsid w:val="006B0049"/>
    <w:rsid w:val="006B2C6E"/>
    <w:rsid w:val="006B4C48"/>
    <w:rsid w:val="006B6F35"/>
    <w:rsid w:val="006B71ED"/>
    <w:rsid w:val="006B7210"/>
    <w:rsid w:val="006C094B"/>
    <w:rsid w:val="006C0962"/>
    <w:rsid w:val="006D07D0"/>
    <w:rsid w:val="006D313F"/>
    <w:rsid w:val="006D5D89"/>
    <w:rsid w:val="006E0187"/>
    <w:rsid w:val="006E0DC7"/>
    <w:rsid w:val="006E29EA"/>
    <w:rsid w:val="006E3F6A"/>
    <w:rsid w:val="006F3897"/>
    <w:rsid w:val="006F3B1E"/>
    <w:rsid w:val="006F6E62"/>
    <w:rsid w:val="006F79A5"/>
    <w:rsid w:val="007072D0"/>
    <w:rsid w:val="007078E4"/>
    <w:rsid w:val="00710488"/>
    <w:rsid w:val="00710C19"/>
    <w:rsid w:val="00711049"/>
    <w:rsid w:val="00712EB8"/>
    <w:rsid w:val="00713DC6"/>
    <w:rsid w:val="00715AD5"/>
    <w:rsid w:val="00716E3B"/>
    <w:rsid w:val="00723BB1"/>
    <w:rsid w:val="00730433"/>
    <w:rsid w:val="00732463"/>
    <w:rsid w:val="00732DD4"/>
    <w:rsid w:val="00742B05"/>
    <w:rsid w:val="007508DE"/>
    <w:rsid w:val="0075218E"/>
    <w:rsid w:val="0075507F"/>
    <w:rsid w:val="007614B7"/>
    <w:rsid w:val="007641CA"/>
    <w:rsid w:val="00764908"/>
    <w:rsid w:val="0076673A"/>
    <w:rsid w:val="00771914"/>
    <w:rsid w:val="007729F3"/>
    <w:rsid w:val="007747F9"/>
    <w:rsid w:val="00774835"/>
    <w:rsid w:val="00776381"/>
    <w:rsid w:val="00776F93"/>
    <w:rsid w:val="00782898"/>
    <w:rsid w:val="00782967"/>
    <w:rsid w:val="00784C8B"/>
    <w:rsid w:val="0078582E"/>
    <w:rsid w:val="00785929"/>
    <w:rsid w:val="00787635"/>
    <w:rsid w:val="007909EE"/>
    <w:rsid w:val="00790B70"/>
    <w:rsid w:val="007A3A9F"/>
    <w:rsid w:val="007A4705"/>
    <w:rsid w:val="007B1FFE"/>
    <w:rsid w:val="007B6CED"/>
    <w:rsid w:val="007C4D07"/>
    <w:rsid w:val="007D0D5C"/>
    <w:rsid w:val="007D31AA"/>
    <w:rsid w:val="007D3E7C"/>
    <w:rsid w:val="007D550F"/>
    <w:rsid w:val="007D6F76"/>
    <w:rsid w:val="007D7A65"/>
    <w:rsid w:val="007E07E4"/>
    <w:rsid w:val="007E16A6"/>
    <w:rsid w:val="007F4823"/>
    <w:rsid w:val="007F5A6D"/>
    <w:rsid w:val="0080148C"/>
    <w:rsid w:val="00801DD5"/>
    <w:rsid w:val="008073ED"/>
    <w:rsid w:val="0081051F"/>
    <w:rsid w:val="00811458"/>
    <w:rsid w:val="00814186"/>
    <w:rsid w:val="00814ACF"/>
    <w:rsid w:val="008154A0"/>
    <w:rsid w:val="00817631"/>
    <w:rsid w:val="00817974"/>
    <w:rsid w:val="008225C5"/>
    <w:rsid w:val="008259DB"/>
    <w:rsid w:val="0082689F"/>
    <w:rsid w:val="0083743B"/>
    <w:rsid w:val="0083757A"/>
    <w:rsid w:val="008407E8"/>
    <w:rsid w:val="00840EFA"/>
    <w:rsid w:val="008412CD"/>
    <w:rsid w:val="00841579"/>
    <w:rsid w:val="008449AF"/>
    <w:rsid w:val="00845B70"/>
    <w:rsid w:val="00846C4C"/>
    <w:rsid w:val="0085005C"/>
    <w:rsid w:val="00850933"/>
    <w:rsid w:val="00864FBD"/>
    <w:rsid w:val="0086601F"/>
    <w:rsid w:val="0086743A"/>
    <w:rsid w:val="00871065"/>
    <w:rsid w:val="0087298F"/>
    <w:rsid w:val="0087324D"/>
    <w:rsid w:val="008733C9"/>
    <w:rsid w:val="008742EF"/>
    <w:rsid w:val="0088288B"/>
    <w:rsid w:val="008904BD"/>
    <w:rsid w:val="008933A5"/>
    <w:rsid w:val="008A4691"/>
    <w:rsid w:val="008A4964"/>
    <w:rsid w:val="008A4A4C"/>
    <w:rsid w:val="008A6C81"/>
    <w:rsid w:val="008A7B16"/>
    <w:rsid w:val="008B0A5E"/>
    <w:rsid w:val="008B0A8D"/>
    <w:rsid w:val="008B19BA"/>
    <w:rsid w:val="008B3AE7"/>
    <w:rsid w:val="008B44E8"/>
    <w:rsid w:val="008C26E5"/>
    <w:rsid w:val="008C2CE4"/>
    <w:rsid w:val="008C2D0F"/>
    <w:rsid w:val="008C37D9"/>
    <w:rsid w:val="008D50D2"/>
    <w:rsid w:val="008D5746"/>
    <w:rsid w:val="008D73FF"/>
    <w:rsid w:val="008E1CD7"/>
    <w:rsid w:val="008E2895"/>
    <w:rsid w:val="008E31F3"/>
    <w:rsid w:val="008E4233"/>
    <w:rsid w:val="008E56B1"/>
    <w:rsid w:val="008E62E5"/>
    <w:rsid w:val="008E75BB"/>
    <w:rsid w:val="008E7962"/>
    <w:rsid w:val="00900A77"/>
    <w:rsid w:val="009017F0"/>
    <w:rsid w:val="00903393"/>
    <w:rsid w:val="00904432"/>
    <w:rsid w:val="00904DFB"/>
    <w:rsid w:val="00905F04"/>
    <w:rsid w:val="0090661B"/>
    <w:rsid w:val="00907D09"/>
    <w:rsid w:val="00910A00"/>
    <w:rsid w:val="00912447"/>
    <w:rsid w:val="0091277C"/>
    <w:rsid w:val="00912B8B"/>
    <w:rsid w:val="009133BD"/>
    <w:rsid w:val="009134B0"/>
    <w:rsid w:val="009317A0"/>
    <w:rsid w:val="009345A0"/>
    <w:rsid w:val="009349DF"/>
    <w:rsid w:val="00935480"/>
    <w:rsid w:val="0094053E"/>
    <w:rsid w:val="00940CF3"/>
    <w:rsid w:val="00941958"/>
    <w:rsid w:val="00943048"/>
    <w:rsid w:val="00943133"/>
    <w:rsid w:val="00943723"/>
    <w:rsid w:val="00945A69"/>
    <w:rsid w:val="00947C9A"/>
    <w:rsid w:val="00954BF3"/>
    <w:rsid w:val="0095522F"/>
    <w:rsid w:val="00962ECC"/>
    <w:rsid w:val="00966AB7"/>
    <w:rsid w:val="0097153D"/>
    <w:rsid w:val="0097606C"/>
    <w:rsid w:val="00976B20"/>
    <w:rsid w:val="0097743D"/>
    <w:rsid w:val="00977C02"/>
    <w:rsid w:val="0098173E"/>
    <w:rsid w:val="00982CAE"/>
    <w:rsid w:val="0098494E"/>
    <w:rsid w:val="00985A90"/>
    <w:rsid w:val="00986AAE"/>
    <w:rsid w:val="00990248"/>
    <w:rsid w:val="00991A6B"/>
    <w:rsid w:val="0099492F"/>
    <w:rsid w:val="00995A34"/>
    <w:rsid w:val="009A501D"/>
    <w:rsid w:val="009A76BA"/>
    <w:rsid w:val="009A7AB7"/>
    <w:rsid w:val="009B0426"/>
    <w:rsid w:val="009B1021"/>
    <w:rsid w:val="009B1598"/>
    <w:rsid w:val="009B3AF6"/>
    <w:rsid w:val="009B6166"/>
    <w:rsid w:val="009C228D"/>
    <w:rsid w:val="009C6D65"/>
    <w:rsid w:val="009D0DDD"/>
    <w:rsid w:val="009D5F8F"/>
    <w:rsid w:val="009D608A"/>
    <w:rsid w:val="009D6947"/>
    <w:rsid w:val="009E15A0"/>
    <w:rsid w:val="009E2E3B"/>
    <w:rsid w:val="009E4C9B"/>
    <w:rsid w:val="009F14BD"/>
    <w:rsid w:val="009F4A1C"/>
    <w:rsid w:val="009F7F82"/>
    <w:rsid w:val="00A0386C"/>
    <w:rsid w:val="00A073FB"/>
    <w:rsid w:val="00A12785"/>
    <w:rsid w:val="00A138D8"/>
    <w:rsid w:val="00A20687"/>
    <w:rsid w:val="00A2244D"/>
    <w:rsid w:val="00A256FE"/>
    <w:rsid w:val="00A2799C"/>
    <w:rsid w:val="00A27A06"/>
    <w:rsid w:val="00A35F29"/>
    <w:rsid w:val="00A37CBE"/>
    <w:rsid w:val="00A37FC7"/>
    <w:rsid w:val="00A422EF"/>
    <w:rsid w:val="00A45B7F"/>
    <w:rsid w:val="00A57A85"/>
    <w:rsid w:val="00A615A5"/>
    <w:rsid w:val="00A61F19"/>
    <w:rsid w:val="00A6248E"/>
    <w:rsid w:val="00A62D8C"/>
    <w:rsid w:val="00A63168"/>
    <w:rsid w:val="00A64EAB"/>
    <w:rsid w:val="00A654E1"/>
    <w:rsid w:val="00A6620F"/>
    <w:rsid w:val="00A664FA"/>
    <w:rsid w:val="00A66E24"/>
    <w:rsid w:val="00A67BA0"/>
    <w:rsid w:val="00A723FC"/>
    <w:rsid w:val="00A72F29"/>
    <w:rsid w:val="00A7779C"/>
    <w:rsid w:val="00A8187A"/>
    <w:rsid w:val="00A862A4"/>
    <w:rsid w:val="00A86BD7"/>
    <w:rsid w:val="00A95314"/>
    <w:rsid w:val="00A9583A"/>
    <w:rsid w:val="00A964D1"/>
    <w:rsid w:val="00AA499E"/>
    <w:rsid w:val="00AA534F"/>
    <w:rsid w:val="00AB2309"/>
    <w:rsid w:val="00AB2FFD"/>
    <w:rsid w:val="00AB6622"/>
    <w:rsid w:val="00AC1187"/>
    <w:rsid w:val="00AD1C42"/>
    <w:rsid w:val="00AD1E3A"/>
    <w:rsid w:val="00AD2572"/>
    <w:rsid w:val="00AD3713"/>
    <w:rsid w:val="00AD7059"/>
    <w:rsid w:val="00AE0859"/>
    <w:rsid w:val="00AE6168"/>
    <w:rsid w:val="00AF08D9"/>
    <w:rsid w:val="00AF3096"/>
    <w:rsid w:val="00AF3BB7"/>
    <w:rsid w:val="00AF405C"/>
    <w:rsid w:val="00B0105C"/>
    <w:rsid w:val="00B01E70"/>
    <w:rsid w:val="00B03F3A"/>
    <w:rsid w:val="00B055D2"/>
    <w:rsid w:val="00B06F1B"/>
    <w:rsid w:val="00B10B12"/>
    <w:rsid w:val="00B114B2"/>
    <w:rsid w:val="00B13AC9"/>
    <w:rsid w:val="00B16775"/>
    <w:rsid w:val="00B1738E"/>
    <w:rsid w:val="00B20145"/>
    <w:rsid w:val="00B223D8"/>
    <w:rsid w:val="00B25351"/>
    <w:rsid w:val="00B30C9F"/>
    <w:rsid w:val="00B3168E"/>
    <w:rsid w:val="00B32525"/>
    <w:rsid w:val="00B378E1"/>
    <w:rsid w:val="00B45FFF"/>
    <w:rsid w:val="00B47D0D"/>
    <w:rsid w:val="00B47F34"/>
    <w:rsid w:val="00B50D31"/>
    <w:rsid w:val="00B52317"/>
    <w:rsid w:val="00B531DE"/>
    <w:rsid w:val="00B53A54"/>
    <w:rsid w:val="00B541FD"/>
    <w:rsid w:val="00B5556C"/>
    <w:rsid w:val="00B618AF"/>
    <w:rsid w:val="00B625A0"/>
    <w:rsid w:val="00B64017"/>
    <w:rsid w:val="00B65135"/>
    <w:rsid w:val="00B665FE"/>
    <w:rsid w:val="00B7291A"/>
    <w:rsid w:val="00B75601"/>
    <w:rsid w:val="00B7785A"/>
    <w:rsid w:val="00B77A15"/>
    <w:rsid w:val="00B8237B"/>
    <w:rsid w:val="00B82F62"/>
    <w:rsid w:val="00B85A4C"/>
    <w:rsid w:val="00B87156"/>
    <w:rsid w:val="00B93850"/>
    <w:rsid w:val="00B95E58"/>
    <w:rsid w:val="00B96237"/>
    <w:rsid w:val="00B96A98"/>
    <w:rsid w:val="00B96D5D"/>
    <w:rsid w:val="00B96DAB"/>
    <w:rsid w:val="00BA0D5E"/>
    <w:rsid w:val="00BA3EAF"/>
    <w:rsid w:val="00BA3FCD"/>
    <w:rsid w:val="00BA4229"/>
    <w:rsid w:val="00BA6174"/>
    <w:rsid w:val="00BB2FB2"/>
    <w:rsid w:val="00BB328D"/>
    <w:rsid w:val="00BB714E"/>
    <w:rsid w:val="00BB7BD7"/>
    <w:rsid w:val="00BC4898"/>
    <w:rsid w:val="00BC6C3E"/>
    <w:rsid w:val="00BD2BA7"/>
    <w:rsid w:val="00BD37C1"/>
    <w:rsid w:val="00BD3BAC"/>
    <w:rsid w:val="00BE01C5"/>
    <w:rsid w:val="00BE39EA"/>
    <w:rsid w:val="00BF6CD4"/>
    <w:rsid w:val="00BF7255"/>
    <w:rsid w:val="00C004C5"/>
    <w:rsid w:val="00C01D61"/>
    <w:rsid w:val="00C050D8"/>
    <w:rsid w:val="00C05513"/>
    <w:rsid w:val="00C067DB"/>
    <w:rsid w:val="00C10955"/>
    <w:rsid w:val="00C13C10"/>
    <w:rsid w:val="00C14C15"/>
    <w:rsid w:val="00C227AF"/>
    <w:rsid w:val="00C229A1"/>
    <w:rsid w:val="00C22A22"/>
    <w:rsid w:val="00C23218"/>
    <w:rsid w:val="00C318BF"/>
    <w:rsid w:val="00C33C4D"/>
    <w:rsid w:val="00C3545F"/>
    <w:rsid w:val="00C40CA5"/>
    <w:rsid w:val="00C423F7"/>
    <w:rsid w:val="00C42B6F"/>
    <w:rsid w:val="00C43700"/>
    <w:rsid w:val="00C4481F"/>
    <w:rsid w:val="00C46D5E"/>
    <w:rsid w:val="00C470AB"/>
    <w:rsid w:val="00C513FD"/>
    <w:rsid w:val="00C6060A"/>
    <w:rsid w:val="00C6082F"/>
    <w:rsid w:val="00C63D51"/>
    <w:rsid w:val="00C63E0A"/>
    <w:rsid w:val="00C6480F"/>
    <w:rsid w:val="00C6577A"/>
    <w:rsid w:val="00C65EF8"/>
    <w:rsid w:val="00C67681"/>
    <w:rsid w:val="00C73021"/>
    <w:rsid w:val="00C75140"/>
    <w:rsid w:val="00C75DF5"/>
    <w:rsid w:val="00C77241"/>
    <w:rsid w:val="00C77B23"/>
    <w:rsid w:val="00C77B8A"/>
    <w:rsid w:val="00C816AB"/>
    <w:rsid w:val="00C81E4B"/>
    <w:rsid w:val="00C830D4"/>
    <w:rsid w:val="00C90F6A"/>
    <w:rsid w:val="00C92604"/>
    <w:rsid w:val="00C9261C"/>
    <w:rsid w:val="00C952C6"/>
    <w:rsid w:val="00CA551B"/>
    <w:rsid w:val="00CA5797"/>
    <w:rsid w:val="00CB6042"/>
    <w:rsid w:val="00CB698D"/>
    <w:rsid w:val="00CC5E87"/>
    <w:rsid w:val="00CC7DE9"/>
    <w:rsid w:val="00CD7C72"/>
    <w:rsid w:val="00CE59CE"/>
    <w:rsid w:val="00CE75F4"/>
    <w:rsid w:val="00CF3AEA"/>
    <w:rsid w:val="00CF3D70"/>
    <w:rsid w:val="00D00FA2"/>
    <w:rsid w:val="00D030F3"/>
    <w:rsid w:val="00D03E3C"/>
    <w:rsid w:val="00D0717B"/>
    <w:rsid w:val="00D07E80"/>
    <w:rsid w:val="00D103BF"/>
    <w:rsid w:val="00D1115A"/>
    <w:rsid w:val="00D1516F"/>
    <w:rsid w:val="00D16BA8"/>
    <w:rsid w:val="00D215BC"/>
    <w:rsid w:val="00D23DF7"/>
    <w:rsid w:val="00D27ED6"/>
    <w:rsid w:val="00D27F53"/>
    <w:rsid w:val="00D334FA"/>
    <w:rsid w:val="00D34859"/>
    <w:rsid w:val="00D3598E"/>
    <w:rsid w:val="00D36A77"/>
    <w:rsid w:val="00D36D57"/>
    <w:rsid w:val="00D41C15"/>
    <w:rsid w:val="00D434B1"/>
    <w:rsid w:val="00D44D30"/>
    <w:rsid w:val="00D472B1"/>
    <w:rsid w:val="00D509E8"/>
    <w:rsid w:val="00D527C2"/>
    <w:rsid w:val="00D53A1A"/>
    <w:rsid w:val="00D57125"/>
    <w:rsid w:val="00D6168A"/>
    <w:rsid w:val="00D65497"/>
    <w:rsid w:val="00D73EB4"/>
    <w:rsid w:val="00D75263"/>
    <w:rsid w:val="00D76D30"/>
    <w:rsid w:val="00D81283"/>
    <w:rsid w:val="00D81A5D"/>
    <w:rsid w:val="00D906D4"/>
    <w:rsid w:val="00D90817"/>
    <w:rsid w:val="00D94672"/>
    <w:rsid w:val="00D96410"/>
    <w:rsid w:val="00D96A59"/>
    <w:rsid w:val="00DA44E6"/>
    <w:rsid w:val="00DA50A1"/>
    <w:rsid w:val="00DA5D69"/>
    <w:rsid w:val="00DA65E9"/>
    <w:rsid w:val="00DB31DB"/>
    <w:rsid w:val="00DB4B13"/>
    <w:rsid w:val="00DB5F07"/>
    <w:rsid w:val="00DB6477"/>
    <w:rsid w:val="00DC061C"/>
    <w:rsid w:val="00DC141C"/>
    <w:rsid w:val="00DC1F84"/>
    <w:rsid w:val="00DC3E9E"/>
    <w:rsid w:val="00DC43A4"/>
    <w:rsid w:val="00DC514C"/>
    <w:rsid w:val="00DC556E"/>
    <w:rsid w:val="00DC6CEF"/>
    <w:rsid w:val="00DC6DFE"/>
    <w:rsid w:val="00DC76B1"/>
    <w:rsid w:val="00DD0A34"/>
    <w:rsid w:val="00DD1FC8"/>
    <w:rsid w:val="00DD5C2E"/>
    <w:rsid w:val="00DD6765"/>
    <w:rsid w:val="00DE284C"/>
    <w:rsid w:val="00DE53D6"/>
    <w:rsid w:val="00DF05C8"/>
    <w:rsid w:val="00DF1871"/>
    <w:rsid w:val="00DF1E8C"/>
    <w:rsid w:val="00DF4ED2"/>
    <w:rsid w:val="00DF572B"/>
    <w:rsid w:val="00DF6B42"/>
    <w:rsid w:val="00DF75B2"/>
    <w:rsid w:val="00E02E02"/>
    <w:rsid w:val="00E04074"/>
    <w:rsid w:val="00E04325"/>
    <w:rsid w:val="00E04CF2"/>
    <w:rsid w:val="00E105D9"/>
    <w:rsid w:val="00E11AB5"/>
    <w:rsid w:val="00E16B89"/>
    <w:rsid w:val="00E23552"/>
    <w:rsid w:val="00E23E7A"/>
    <w:rsid w:val="00E2403E"/>
    <w:rsid w:val="00E311EA"/>
    <w:rsid w:val="00E33326"/>
    <w:rsid w:val="00E33C55"/>
    <w:rsid w:val="00E36BC6"/>
    <w:rsid w:val="00E37453"/>
    <w:rsid w:val="00E41830"/>
    <w:rsid w:val="00E433BA"/>
    <w:rsid w:val="00E45A8B"/>
    <w:rsid w:val="00E46A3A"/>
    <w:rsid w:val="00E505C4"/>
    <w:rsid w:val="00E50E94"/>
    <w:rsid w:val="00E512AF"/>
    <w:rsid w:val="00E520D0"/>
    <w:rsid w:val="00E60A16"/>
    <w:rsid w:val="00E6378B"/>
    <w:rsid w:val="00E651C6"/>
    <w:rsid w:val="00E65397"/>
    <w:rsid w:val="00E66C61"/>
    <w:rsid w:val="00E72BB6"/>
    <w:rsid w:val="00E73786"/>
    <w:rsid w:val="00E8301C"/>
    <w:rsid w:val="00E85C42"/>
    <w:rsid w:val="00E92603"/>
    <w:rsid w:val="00E937B6"/>
    <w:rsid w:val="00E94437"/>
    <w:rsid w:val="00EA01CE"/>
    <w:rsid w:val="00EA07A4"/>
    <w:rsid w:val="00EA32C2"/>
    <w:rsid w:val="00EA77FB"/>
    <w:rsid w:val="00EA7DF1"/>
    <w:rsid w:val="00EB5E6C"/>
    <w:rsid w:val="00EB6FB3"/>
    <w:rsid w:val="00EB711C"/>
    <w:rsid w:val="00EC258D"/>
    <w:rsid w:val="00EC3131"/>
    <w:rsid w:val="00EC42F6"/>
    <w:rsid w:val="00EC45E9"/>
    <w:rsid w:val="00EC4D24"/>
    <w:rsid w:val="00EC7BA6"/>
    <w:rsid w:val="00ED2C7F"/>
    <w:rsid w:val="00ED44D9"/>
    <w:rsid w:val="00ED6862"/>
    <w:rsid w:val="00EE5AEB"/>
    <w:rsid w:val="00EF2876"/>
    <w:rsid w:val="00EF643C"/>
    <w:rsid w:val="00F00C51"/>
    <w:rsid w:val="00F02254"/>
    <w:rsid w:val="00F0268C"/>
    <w:rsid w:val="00F04C3C"/>
    <w:rsid w:val="00F10739"/>
    <w:rsid w:val="00F16BFC"/>
    <w:rsid w:val="00F1784A"/>
    <w:rsid w:val="00F21926"/>
    <w:rsid w:val="00F21968"/>
    <w:rsid w:val="00F25367"/>
    <w:rsid w:val="00F348F8"/>
    <w:rsid w:val="00F3538D"/>
    <w:rsid w:val="00F35B56"/>
    <w:rsid w:val="00F36C09"/>
    <w:rsid w:val="00F3737C"/>
    <w:rsid w:val="00F40766"/>
    <w:rsid w:val="00F42004"/>
    <w:rsid w:val="00F43EBC"/>
    <w:rsid w:val="00F45457"/>
    <w:rsid w:val="00F46C29"/>
    <w:rsid w:val="00F46DA1"/>
    <w:rsid w:val="00F47E10"/>
    <w:rsid w:val="00F50794"/>
    <w:rsid w:val="00F5503F"/>
    <w:rsid w:val="00F615C4"/>
    <w:rsid w:val="00F640C7"/>
    <w:rsid w:val="00F74EBF"/>
    <w:rsid w:val="00F773DF"/>
    <w:rsid w:val="00F809CB"/>
    <w:rsid w:val="00F814CD"/>
    <w:rsid w:val="00F82202"/>
    <w:rsid w:val="00F82A7F"/>
    <w:rsid w:val="00F858EA"/>
    <w:rsid w:val="00F92273"/>
    <w:rsid w:val="00F926DA"/>
    <w:rsid w:val="00F92D8A"/>
    <w:rsid w:val="00F94D09"/>
    <w:rsid w:val="00FA35A0"/>
    <w:rsid w:val="00FA7DFE"/>
    <w:rsid w:val="00FC6BA8"/>
    <w:rsid w:val="00FD48EB"/>
    <w:rsid w:val="00FD652E"/>
    <w:rsid w:val="00FD6D9C"/>
    <w:rsid w:val="00FE5997"/>
    <w:rsid w:val="00FE5D03"/>
    <w:rsid w:val="00FF02D5"/>
    <w:rsid w:val="00FF2660"/>
    <w:rsid w:val="00FF6B38"/>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8D4A"/>
  <w15:chartTrackingRefBased/>
  <w15:docId w15:val="{0078D8C3-A89E-4B32-8870-A1BF64C1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4672"/>
    <w:pPr>
      <w:jc w:val="both"/>
    </w:pPr>
    <w:rPr>
      <w:sz w:val="20"/>
    </w:rPr>
  </w:style>
  <w:style w:type="paragraph" w:styleId="Titre1">
    <w:name w:val="heading 1"/>
    <w:basedOn w:val="Normal"/>
    <w:next w:val="Normal"/>
    <w:link w:val="Titre1Car"/>
    <w:uiPriority w:val="9"/>
    <w:qFormat/>
    <w:rsid w:val="00995A34"/>
    <w:pPr>
      <w:keepNext/>
      <w:keepLines/>
      <w:numPr>
        <w:numId w:val="1"/>
      </w:numPr>
      <w:spacing w:before="240" w:after="240"/>
      <w:outlineLvl w:val="0"/>
    </w:pPr>
    <w:rPr>
      <w:rFonts w:eastAsiaTheme="majorEastAsia" w:cstheme="majorBidi"/>
      <w:b/>
      <w:color w:val="000000" w:themeColor="text1"/>
      <w:sz w:val="30"/>
      <w:szCs w:val="32"/>
    </w:rPr>
  </w:style>
  <w:style w:type="paragraph" w:styleId="Titre2">
    <w:name w:val="heading 2"/>
    <w:basedOn w:val="Normal"/>
    <w:next w:val="Normal"/>
    <w:link w:val="Titre2Car"/>
    <w:uiPriority w:val="9"/>
    <w:unhideWhenUsed/>
    <w:qFormat/>
    <w:rsid w:val="00995A34"/>
    <w:pPr>
      <w:keepNext/>
      <w:keepLines/>
      <w:numPr>
        <w:ilvl w:val="1"/>
        <w:numId w:val="1"/>
      </w:numPr>
      <w:spacing w:before="40" w:after="0"/>
      <w:outlineLvl w:val="1"/>
    </w:pPr>
    <w:rPr>
      <w:rFonts w:eastAsiaTheme="majorEastAsia" w:cstheme="majorBidi"/>
      <w:b/>
      <w:color w:val="000000" w:themeColor="text1"/>
      <w:sz w:val="24"/>
      <w:szCs w:val="26"/>
    </w:rPr>
  </w:style>
  <w:style w:type="paragraph" w:styleId="Titre3">
    <w:name w:val="heading 3"/>
    <w:basedOn w:val="Normal"/>
    <w:next w:val="Normal"/>
    <w:link w:val="Titre3Car"/>
    <w:uiPriority w:val="9"/>
    <w:unhideWhenUsed/>
    <w:qFormat/>
    <w:rsid w:val="00995A3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A62A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A62A4"/>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1A62A4"/>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1A62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1A62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A62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E39EA"/>
    <w:pPr>
      <w:tabs>
        <w:tab w:val="center" w:pos="4536"/>
        <w:tab w:val="right" w:pos="9072"/>
      </w:tabs>
      <w:spacing w:after="0" w:line="240" w:lineRule="auto"/>
    </w:pPr>
  </w:style>
  <w:style w:type="character" w:customStyle="1" w:styleId="En-tteCar">
    <w:name w:val="En-tête Car"/>
    <w:basedOn w:val="Policepardfaut"/>
    <w:link w:val="En-tte"/>
    <w:uiPriority w:val="99"/>
    <w:rsid w:val="00BE39EA"/>
  </w:style>
  <w:style w:type="paragraph" w:styleId="Pieddepage">
    <w:name w:val="footer"/>
    <w:basedOn w:val="Normal"/>
    <w:link w:val="PieddepageCar"/>
    <w:uiPriority w:val="99"/>
    <w:unhideWhenUsed/>
    <w:rsid w:val="00BE39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39EA"/>
  </w:style>
  <w:style w:type="character" w:customStyle="1" w:styleId="Titre1Car">
    <w:name w:val="Titre 1 Car"/>
    <w:basedOn w:val="Policepardfaut"/>
    <w:link w:val="Titre1"/>
    <w:uiPriority w:val="9"/>
    <w:rsid w:val="00995A34"/>
    <w:rPr>
      <w:rFonts w:eastAsiaTheme="majorEastAsia" w:cstheme="majorBidi"/>
      <w:b/>
      <w:color w:val="000000" w:themeColor="text1"/>
      <w:sz w:val="30"/>
      <w:szCs w:val="32"/>
    </w:rPr>
  </w:style>
  <w:style w:type="character" w:customStyle="1" w:styleId="Titre2Car">
    <w:name w:val="Titre 2 Car"/>
    <w:basedOn w:val="Policepardfaut"/>
    <w:link w:val="Titre2"/>
    <w:uiPriority w:val="9"/>
    <w:rsid w:val="00461C8B"/>
    <w:rPr>
      <w:rFonts w:eastAsiaTheme="majorEastAsia" w:cstheme="majorBidi"/>
      <w:b/>
      <w:color w:val="000000" w:themeColor="text1"/>
      <w:sz w:val="24"/>
      <w:szCs w:val="26"/>
    </w:rPr>
  </w:style>
  <w:style w:type="paragraph" w:styleId="Pardeliste">
    <w:name w:val="List Paragraph"/>
    <w:basedOn w:val="Normal"/>
    <w:uiPriority w:val="34"/>
    <w:qFormat/>
    <w:rsid w:val="003D166D"/>
    <w:pPr>
      <w:ind w:left="720"/>
      <w:contextualSpacing/>
    </w:pPr>
  </w:style>
  <w:style w:type="paragraph" w:styleId="En-ttedetabledesmatires">
    <w:name w:val="TOC Heading"/>
    <w:basedOn w:val="Titre1"/>
    <w:next w:val="Normal"/>
    <w:uiPriority w:val="39"/>
    <w:unhideWhenUsed/>
    <w:qFormat/>
    <w:rsid w:val="00563397"/>
    <w:pPr>
      <w:numPr>
        <w:numId w:val="0"/>
      </w:numPr>
      <w:spacing w:before="480" w:after="0" w:line="276" w:lineRule="auto"/>
      <w:jc w:val="left"/>
      <w:outlineLvl w:val="9"/>
    </w:pPr>
    <w:rPr>
      <w:rFonts w:asciiTheme="majorHAnsi" w:hAnsiTheme="majorHAnsi"/>
      <w:bCs/>
      <w:color w:val="2E74B5" w:themeColor="accent1" w:themeShade="BF"/>
      <w:sz w:val="28"/>
      <w:szCs w:val="28"/>
      <w:lang w:val="fr-FR" w:eastAsia="zh-CN"/>
    </w:rPr>
  </w:style>
  <w:style w:type="paragraph" w:styleId="TM1">
    <w:name w:val="toc 1"/>
    <w:basedOn w:val="Normal"/>
    <w:next w:val="Normal"/>
    <w:autoRedefine/>
    <w:uiPriority w:val="39"/>
    <w:unhideWhenUsed/>
    <w:rsid w:val="00563397"/>
    <w:pPr>
      <w:spacing w:before="120" w:after="0"/>
      <w:jc w:val="left"/>
    </w:pPr>
    <w:rPr>
      <w:b/>
      <w:bCs/>
      <w:sz w:val="24"/>
      <w:szCs w:val="24"/>
    </w:rPr>
  </w:style>
  <w:style w:type="paragraph" w:styleId="TM2">
    <w:name w:val="toc 2"/>
    <w:basedOn w:val="Normal"/>
    <w:next w:val="Normal"/>
    <w:autoRedefine/>
    <w:uiPriority w:val="39"/>
    <w:unhideWhenUsed/>
    <w:rsid w:val="00563397"/>
    <w:pPr>
      <w:spacing w:after="0"/>
      <w:ind w:left="220"/>
      <w:jc w:val="left"/>
    </w:pPr>
    <w:rPr>
      <w:b/>
      <w:bCs/>
    </w:rPr>
  </w:style>
  <w:style w:type="character" w:styleId="Lienhypertexte">
    <w:name w:val="Hyperlink"/>
    <w:basedOn w:val="Policepardfaut"/>
    <w:uiPriority w:val="99"/>
    <w:unhideWhenUsed/>
    <w:rsid w:val="00563397"/>
    <w:rPr>
      <w:color w:val="0563C1" w:themeColor="hyperlink"/>
      <w:u w:val="single"/>
    </w:rPr>
  </w:style>
  <w:style w:type="paragraph" w:styleId="TM3">
    <w:name w:val="toc 3"/>
    <w:basedOn w:val="Normal"/>
    <w:next w:val="Normal"/>
    <w:autoRedefine/>
    <w:uiPriority w:val="39"/>
    <w:unhideWhenUsed/>
    <w:rsid w:val="00563397"/>
    <w:pPr>
      <w:spacing w:after="0"/>
      <w:ind w:left="440"/>
      <w:jc w:val="left"/>
    </w:pPr>
  </w:style>
  <w:style w:type="paragraph" w:styleId="TM4">
    <w:name w:val="toc 4"/>
    <w:basedOn w:val="Normal"/>
    <w:next w:val="Normal"/>
    <w:autoRedefine/>
    <w:uiPriority w:val="39"/>
    <w:semiHidden/>
    <w:unhideWhenUsed/>
    <w:rsid w:val="00563397"/>
    <w:pPr>
      <w:spacing w:after="0"/>
      <w:ind w:left="660"/>
      <w:jc w:val="left"/>
    </w:pPr>
    <w:rPr>
      <w:szCs w:val="20"/>
    </w:rPr>
  </w:style>
  <w:style w:type="paragraph" w:styleId="TM5">
    <w:name w:val="toc 5"/>
    <w:basedOn w:val="Normal"/>
    <w:next w:val="Normal"/>
    <w:autoRedefine/>
    <w:uiPriority w:val="39"/>
    <w:semiHidden/>
    <w:unhideWhenUsed/>
    <w:rsid w:val="00563397"/>
    <w:pPr>
      <w:spacing w:after="0"/>
      <w:ind w:left="880"/>
      <w:jc w:val="left"/>
    </w:pPr>
    <w:rPr>
      <w:szCs w:val="20"/>
    </w:rPr>
  </w:style>
  <w:style w:type="paragraph" w:styleId="TM6">
    <w:name w:val="toc 6"/>
    <w:basedOn w:val="Normal"/>
    <w:next w:val="Normal"/>
    <w:autoRedefine/>
    <w:uiPriority w:val="39"/>
    <w:semiHidden/>
    <w:unhideWhenUsed/>
    <w:rsid w:val="00563397"/>
    <w:pPr>
      <w:spacing w:after="0"/>
      <w:ind w:left="1100"/>
      <w:jc w:val="left"/>
    </w:pPr>
    <w:rPr>
      <w:szCs w:val="20"/>
    </w:rPr>
  </w:style>
  <w:style w:type="paragraph" w:styleId="TM7">
    <w:name w:val="toc 7"/>
    <w:basedOn w:val="Normal"/>
    <w:next w:val="Normal"/>
    <w:autoRedefine/>
    <w:uiPriority w:val="39"/>
    <w:semiHidden/>
    <w:unhideWhenUsed/>
    <w:rsid w:val="00563397"/>
    <w:pPr>
      <w:spacing w:after="0"/>
      <w:ind w:left="1320"/>
      <w:jc w:val="left"/>
    </w:pPr>
    <w:rPr>
      <w:szCs w:val="20"/>
    </w:rPr>
  </w:style>
  <w:style w:type="paragraph" w:styleId="TM8">
    <w:name w:val="toc 8"/>
    <w:basedOn w:val="Normal"/>
    <w:next w:val="Normal"/>
    <w:autoRedefine/>
    <w:uiPriority w:val="39"/>
    <w:semiHidden/>
    <w:unhideWhenUsed/>
    <w:rsid w:val="00563397"/>
    <w:pPr>
      <w:spacing w:after="0"/>
      <w:ind w:left="1540"/>
      <w:jc w:val="left"/>
    </w:pPr>
    <w:rPr>
      <w:szCs w:val="20"/>
    </w:rPr>
  </w:style>
  <w:style w:type="paragraph" w:styleId="TM9">
    <w:name w:val="toc 9"/>
    <w:basedOn w:val="Normal"/>
    <w:next w:val="Normal"/>
    <w:autoRedefine/>
    <w:uiPriority w:val="39"/>
    <w:semiHidden/>
    <w:unhideWhenUsed/>
    <w:rsid w:val="00563397"/>
    <w:pPr>
      <w:spacing w:after="0"/>
      <w:ind w:left="1760"/>
      <w:jc w:val="left"/>
    </w:pPr>
    <w:rPr>
      <w:szCs w:val="20"/>
    </w:rPr>
  </w:style>
  <w:style w:type="table" w:styleId="Grilledutableau">
    <w:name w:val="Table Grid"/>
    <w:basedOn w:val="TableauNormal"/>
    <w:rsid w:val="00563397"/>
    <w:pPr>
      <w:spacing w:after="0" w:line="240" w:lineRule="auto"/>
    </w:pPr>
    <w:rPr>
      <w:rFonts w:ascii="Times New Roman" w:eastAsia="Times New Roman" w:hAnsi="Times New Roman" w:cs="Times New Roman"/>
      <w:sz w:val="24"/>
      <w:szCs w:val="24"/>
      <w:lang w:val="fr-FR"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1B4C22"/>
    <w:rPr>
      <w:rFonts w:asciiTheme="majorHAnsi" w:eastAsiaTheme="majorEastAsia" w:hAnsiTheme="majorHAnsi" w:cstheme="majorBidi"/>
      <w:color w:val="1F4D78" w:themeColor="accent1" w:themeShade="7F"/>
      <w:sz w:val="24"/>
      <w:szCs w:val="24"/>
    </w:rPr>
  </w:style>
  <w:style w:type="character" w:styleId="Lienhypertextevisit">
    <w:name w:val="FollowedHyperlink"/>
    <w:basedOn w:val="Policepardfaut"/>
    <w:uiPriority w:val="99"/>
    <w:semiHidden/>
    <w:unhideWhenUsed/>
    <w:rsid w:val="004C7390"/>
    <w:rPr>
      <w:color w:val="954F72" w:themeColor="followedHyperlink"/>
      <w:u w:val="single"/>
    </w:rPr>
  </w:style>
  <w:style w:type="character" w:customStyle="1" w:styleId="Titre4Car">
    <w:name w:val="Titre 4 Car"/>
    <w:basedOn w:val="Policepardfaut"/>
    <w:link w:val="Titre4"/>
    <w:uiPriority w:val="9"/>
    <w:rsid w:val="001A62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A62A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1A62A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1A62A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A62A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A62A4"/>
    <w:rPr>
      <w:rFonts w:asciiTheme="majorHAnsi" w:eastAsiaTheme="majorEastAsia" w:hAnsiTheme="majorHAnsi" w:cstheme="majorBidi"/>
      <w:i/>
      <w:iCs/>
      <w:color w:val="272727" w:themeColor="text1" w:themeTint="D8"/>
      <w:sz w:val="21"/>
      <w:szCs w:val="21"/>
    </w:rPr>
  </w:style>
  <w:style w:type="paragraph" w:styleId="Textedebulles">
    <w:name w:val="Balloon Text"/>
    <w:basedOn w:val="Normal"/>
    <w:link w:val="TextedebullesCar"/>
    <w:uiPriority w:val="99"/>
    <w:semiHidden/>
    <w:unhideWhenUsed/>
    <w:rsid w:val="00BD37C1"/>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BD37C1"/>
    <w:rPr>
      <w:rFonts w:ascii="Times New Roman" w:hAnsi="Times New Roman" w:cs="Times New Roman"/>
      <w:sz w:val="18"/>
      <w:szCs w:val="18"/>
    </w:rPr>
  </w:style>
  <w:style w:type="character" w:styleId="Numrodepage">
    <w:name w:val="page number"/>
    <w:basedOn w:val="Policepardfaut"/>
    <w:uiPriority w:val="99"/>
    <w:semiHidden/>
    <w:unhideWhenUsed/>
    <w:rsid w:val="00D96A59"/>
  </w:style>
  <w:style w:type="paragraph" w:customStyle="1" w:styleId="snario">
    <w:name w:val="sénario"/>
    <w:basedOn w:val="Normal"/>
    <w:rsid w:val="00982CAE"/>
    <w:pPr>
      <w:numPr>
        <w:numId w:val="19"/>
      </w:numPr>
      <w:tabs>
        <w:tab w:val="left" w:pos="1620"/>
        <w:tab w:val="left" w:pos="1710"/>
      </w:tabs>
      <w:suppressAutoHyphens/>
      <w:spacing w:after="0" w:line="240" w:lineRule="auto"/>
      <w:jc w:val="left"/>
    </w:pPr>
    <w:rPr>
      <w:rFonts w:ascii="Arial" w:eastAsia="Times New Roman" w:hAnsi="Arial" w:cs="Times New Roman"/>
      <w:szCs w:val="20"/>
      <w:lang w:eastAsia="ar-SA"/>
    </w:rPr>
  </w:style>
  <w:style w:type="paragraph" w:styleId="Lgende">
    <w:name w:val="caption"/>
    <w:basedOn w:val="Normal"/>
    <w:next w:val="Normal"/>
    <w:uiPriority w:val="35"/>
    <w:unhideWhenUsed/>
    <w:qFormat/>
    <w:rsid w:val="00D81283"/>
    <w:pPr>
      <w:spacing w:after="200" w:line="240" w:lineRule="auto"/>
      <w:jc w:val="left"/>
    </w:pPr>
    <w:rPr>
      <w:i/>
      <w:iCs/>
      <w:color w:val="44546A" w:themeColor="text2"/>
      <w:sz w:val="18"/>
      <w:szCs w:val="18"/>
    </w:rPr>
  </w:style>
  <w:style w:type="paragraph" w:customStyle="1" w:styleId="code">
    <w:name w:val="code"/>
    <w:basedOn w:val="Normal"/>
    <w:autoRedefine/>
    <w:qFormat/>
    <w:rsid w:val="009C6D65"/>
    <w:pPr>
      <w:widowControl w:val="0"/>
      <w:pBdr>
        <w:top w:val="dashSmallGap" w:sz="4" w:space="1" w:color="auto"/>
        <w:left w:val="dashSmallGap" w:sz="4" w:space="4" w:color="auto"/>
        <w:bottom w:val="dashSmallGap" w:sz="4" w:space="1" w:color="auto"/>
        <w:right w:val="dashSmallGap" w:sz="4" w:space="4" w:color="auto"/>
      </w:pBdr>
      <w:shd w:val="pct10" w:color="auto" w:fill="auto"/>
      <w:autoSpaceDE w:val="0"/>
      <w:autoSpaceDN w:val="0"/>
      <w:adjustRightInd w:val="0"/>
      <w:spacing w:after="120" w:line="240" w:lineRule="auto"/>
      <w:jc w:val="left"/>
    </w:pPr>
    <w:rPr>
      <w:rFonts w:ascii="Consolas" w:hAnsi="Consolas" w:cs="Consolas"/>
      <w:b/>
      <w:bCs/>
      <w:noProof/>
      <w:color w:val="000080"/>
      <w:lang w:val="fr-FR" w:eastAsia="zh-CN"/>
    </w:rPr>
  </w:style>
  <w:style w:type="paragraph" w:styleId="PrformatHTML">
    <w:name w:val="HTML Preformatted"/>
    <w:basedOn w:val="Normal"/>
    <w:link w:val="PrformatHTMLCar"/>
    <w:uiPriority w:val="99"/>
    <w:semiHidden/>
    <w:unhideWhenUsed/>
    <w:rsid w:val="00ED4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Cs w:val="20"/>
      <w:lang w:val="fr-FR" w:eastAsia="zh-CN"/>
    </w:rPr>
  </w:style>
  <w:style w:type="character" w:customStyle="1" w:styleId="PrformatHTMLCar">
    <w:name w:val="Préformaté HTML Car"/>
    <w:basedOn w:val="Policepardfaut"/>
    <w:link w:val="PrformatHTML"/>
    <w:uiPriority w:val="99"/>
    <w:semiHidden/>
    <w:rsid w:val="00ED44D9"/>
    <w:rPr>
      <w:rFonts w:ascii="Courier New" w:hAnsi="Courier New" w:cs="Courier New"/>
      <w:sz w:val="20"/>
      <w:szCs w:val="20"/>
      <w:lang w:val="fr-F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607260">
      <w:bodyDiv w:val="1"/>
      <w:marLeft w:val="0"/>
      <w:marRight w:val="0"/>
      <w:marTop w:val="0"/>
      <w:marBottom w:val="0"/>
      <w:divBdr>
        <w:top w:val="none" w:sz="0" w:space="0" w:color="auto"/>
        <w:left w:val="none" w:sz="0" w:space="0" w:color="auto"/>
        <w:bottom w:val="none" w:sz="0" w:space="0" w:color="auto"/>
        <w:right w:val="none" w:sz="0" w:space="0" w:color="auto"/>
      </w:divBdr>
    </w:div>
    <w:div w:id="351419450">
      <w:bodyDiv w:val="1"/>
      <w:marLeft w:val="0"/>
      <w:marRight w:val="0"/>
      <w:marTop w:val="0"/>
      <w:marBottom w:val="0"/>
      <w:divBdr>
        <w:top w:val="none" w:sz="0" w:space="0" w:color="auto"/>
        <w:left w:val="none" w:sz="0" w:space="0" w:color="auto"/>
        <w:bottom w:val="none" w:sz="0" w:space="0" w:color="auto"/>
        <w:right w:val="none" w:sz="0" w:space="0" w:color="auto"/>
      </w:divBdr>
    </w:div>
    <w:div w:id="351420588">
      <w:bodyDiv w:val="1"/>
      <w:marLeft w:val="0"/>
      <w:marRight w:val="0"/>
      <w:marTop w:val="0"/>
      <w:marBottom w:val="0"/>
      <w:divBdr>
        <w:top w:val="none" w:sz="0" w:space="0" w:color="auto"/>
        <w:left w:val="none" w:sz="0" w:space="0" w:color="auto"/>
        <w:bottom w:val="none" w:sz="0" w:space="0" w:color="auto"/>
        <w:right w:val="none" w:sz="0" w:space="0" w:color="auto"/>
      </w:divBdr>
    </w:div>
    <w:div w:id="465392305">
      <w:bodyDiv w:val="1"/>
      <w:marLeft w:val="0"/>
      <w:marRight w:val="0"/>
      <w:marTop w:val="0"/>
      <w:marBottom w:val="0"/>
      <w:divBdr>
        <w:top w:val="none" w:sz="0" w:space="0" w:color="auto"/>
        <w:left w:val="none" w:sz="0" w:space="0" w:color="auto"/>
        <w:bottom w:val="none" w:sz="0" w:space="0" w:color="auto"/>
        <w:right w:val="none" w:sz="0" w:space="0" w:color="auto"/>
      </w:divBdr>
    </w:div>
    <w:div w:id="557014030">
      <w:bodyDiv w:val="1"/>
      <w:marLeft w:val="0"/>
      <w:marRight w:val="0"/>
      <w:marTop w:val="0"/>
      <w:marBottom w:val="0"/>
      <w:divBdr>
        <w:top w:val="none" w:sz="0" w:space="0" w:color="auto"/>
        <w:left w:val="none" w:sz="0" w:space="0" w:color="auto"/>
        <w:bottom w:val="none" w:sz="0" w:space="0" w:color="auto"/>
        <w:right w:val="none" w:sz="0" w:space="0" w:color="auto"/>
      </w:divBdr>
    </w:div>
    <w:div w:id="592474505">
      <w:bodyDiv w:val="1"/>
      <w:marLeft w:val="0"/>
      <w:marRight w:val="0"/>
      <w:marTop w:val="0"/>
      <w:marBottom w:val="0"/>
      <w:divBdr>
        <w:top w:val="none" w:sz="0" w:space="0" w:color="auto"/>
        <w:left w:val="none" w:sz="0" w:space="0" w:color="auto"/>
        <w:bottom w:val="none" w:sz="0" w:space="0" w:color="auto"/>
        <w:right w:val="none" w:sz="0" w:space="0" w:color="auto"/>
      </w:divBdr>
    </w:div>
    <w:div w:id="682706482">
      <w:bodyDiv w:val="1"/>
      <w:marLeft w:val="0"/>
      <w:marRight w:val="0"/>
      <w:marTop w:val="0"/>
      <w:marBottom w:val="0"/>
      <w:divBdr>
        <w:top w:val="none" w:sz="0" w:space="0" w:color="auto"/>
        <w:left w:val="none" w:sz="0" w:space="0" w:color="auto"/>
        <w:bottom w:val="none" w:sz="0" w:space="0" w:color="auto"/>
        <w:right w:val="none" w:sz="0" w:space="0" w:color="auto"/>
      </w:divBdr>
    </w:div>
    <w:div w:id="744692521">
      <w:bodyDiv w:val="1"/>
      <w:marLeft w:val="0"/>
      <w:marRight w:val="0"/>
      <w:marTop w:val="0"/>
      <w:marBottom w:val="0"/>
      <w:divBdr>
        <w:top w:val="none" w:sz="0" w:space="0" w:color="auto"/>
        <w:left w:val="none" w:sz="0" w:space="0" w:color="auto"/>
        <w:bottom w:val="none" w:sz="0" w:space="0" w:color="auto"/>
        <w:right w:val="none" w:sz="0" w:space="0" w:color="auto"/>
      </w:divBdr>
    </w:div>
    <w:div w:id="879635931">
      <w:bodyDiv w:val="1"/>
      <w:marLeft w:val="0"/>
      <w:marRight w:val="0"/>
      <w:marTop w:val="0"/>
      <w:marBottom w:val="0"/>
      <w:divBdr>
        <w:top w:val="none" w:sz="0" w:space="0" w:color="auto"/>
        <w:left w:val="none" w:sz="0" w:space="0" w:color="auto"/>
        <w:bottom w:val="none" w:sz="0" w:space="0" w:color="auto"/>
        <w:right w:val="none" w:sz="0" w:space="0" w:color="auto"/>
      </w:divBdr>
    </w:div>
    <w:div w:id="1037586095">
      <w:bodyDiv w:val="1"/>
      <w:marLeft w:val="0"/>
      <w:marRight w:val="0"/>
      <w:marTop w:val="0"/>
      <w:marBottom w:val="0"/>
      <w:divBdr>
        <w:top w:val="none" w:sz="0" w:space="0" w:color="auto"/>
        <w:left w:val="none" w:sz="0" w:space="0" w:color="auto"/>
        <w:bottom w:val="none" w:sz="0" w:space="0" w:color="auto"/>
        <w:right w:val="none" w:sz="0" w:space="0" w:color="auto"/>
      </w:divBdr>
    </w:div>
    <w:div w:id="1214848350">
      <w:bodyDiv w:val="1"/>
      <w:marLeft w:val="0"/>
      <w:marRight w:val="0"/>
      <w:marTop w:val="0"/>
      <w:marBottom w:val="0"/>
      <w:divBdr>
        <w:top w:val="none" w:sz="0" w:space="0" w:color="auto"/>
        <w:left w:val="none" w:sz="0" w:space="0" w:color="auto"/>
        <w:bottom w:val="none" w:sz="0" w:space="0" w:color="auto"/>
        <w:right w:val="none" w:sz="0" w:space="0" w:color="auto"/>
      </w:divBdr>
    </w:div>
    <w:div w:id="1384059683">
      <w:bodyDiv w:val="1"/>
      <w:marLeft w:val="0"/>
      <w:marRight w:val="0"/>
      <w:marTop w:val="0"/>
      <w:marBottom w:val="0"/>
      <w:divBdr>
        <w:top w:val="none" w:sz="0" w:space="0" w:color="auto"/>
        <w:left w:val="none" w:sz="0" w:space="0" w:color="auto"/>
        <w:bottom w:val="none" w:sz="0" w:space="0" w:color="auto"/>
        <w:right w:val="none" w:sz="0" w:space="0" w:color="auto"/>
      </w:divBdr>
    </w:div>
    <w:div w:id="1456870450">
      <w:bodyDiv w:val="1"/>
      <w:marLeft w:val="0"/>
      <w:marRight w:val="0"/>
      <w:marTop w:val="0"/>
      <w:marBottom w:val="0"/>
      <w:divBdr>
        <w:top w:val="none" w:sz="0" w:space="0" w:color="auto"/>
        <w:left w:val="none" w:sz="0" w:space="0" w:color="auto"/>
        <w:bottom w:val="none" w:sz="0" w:space="0" w:color="auto"/>
        <w:right w:val="none" w:sz="0" w:space="0" w:color="auto"/>
      </w:divBdr>
    </w:div>
    <w:div w:id="1493250577">
      <w:bodyDiv w:val="1"/>
      <w:marLeft w:val="0"/>
      <w:marRight w:val="0"/>
      <w:marTop w:val="0"/>
      <w:marBottom w:val="0"/>
      <w:divBdr>
        <w:top w:val="none" w:sz="0" w:space="0" w:color="auto"/>
        <w:left w:val="none" w:sz="0" w:space="0" w:color="auto"/>
        <w:bottom w:val="none" w:sz="0" w:space="0" w:color="auto"/>
        <w:right w:val="none" w:sz="0" w:space="0" w:color="auto"/>
      </w:divBdr>
    </w:div>
    <w:div w:id="1660189770">
      <w:bodyDiv w:val="1"/>
      <w:marLeft w:val="0"/>
      <w:marRight w:val="0"/>
      <w:marTop w:val="0"/>
      <w:marBottom w:val="0"/>
      <w:divBdr>
        <w:top w:val="none" w:sz="0" w:space="0" w:color="auto"/>
        <w:left w:val="none" w:sz="0" w:space="0" w:color="auto"/>
        <w:bottom w:val="none" w:sz="0" w:space="0" w:color="auto"/>
        <w:right w:val="none" w:sz="0" w:space="0" w:color="auto"/>
      </w:divBdr>
    </w:div>
    <w:div w:id="1821267166">
      <w:bodyDiv w:val="1"/>
      <w:marLeft w:val="0"/>
      <w:marRight w:val="0"/>
      <w:marTop w:val="0"/>
      <w:marBottom w:val="0"/>
      <w:divBdr>
        <w:top w:val="none" w:sz="0" w:space="0" w:color="auto"/>
        <w:left w:val="none" w:sz="0" w:space="0" w:color="auto"/>
        <w:bottom w:val="none" w:sz="0" w:space="0" w:color="auto"/>
        <w:right w:val="none" w:sz="0" w:space="0" w:color="auto"/>
      </w:divBdr>
    </w:div>
    <w:div w:id="1858886717">
      <w:bodyDiv w:val="1"/>
      <w:marLeft w:val="0"/>
      <w:marRight w:val="0"/>
      <w:marTop w:val="0"/>
      <w:marBottom w:val="0"/>
      <w:divBdr>
        <w:top w:val="none" w:sz="0" w:space="0" w:color="auto"/>
        <w:left w:val="none" w:sz="0" w:space="0" w:color="auto"/>
        <w:bottom w:val="none" w:sz="0" w:space="0" w:color="auto"/>
        <w:right w:val="none" w:sz="0" w:space="0" w:color="auto"/>
      </w:divBdr>
    </w:div>
    <w:div w:id="1925141700">
      <w:bodyDiv w:val="1"/>
      <w:marLeft w:val="0"/>
      <w:marRight w:val="0"/>
      <w:marTop w:val="0"/>
      <w:marBottom w:val="0"/>
      <w:divBdr>
        <w:top w:val="none" w:sz="0" w:space="0" w:color="auto"/>
        <w:left w:val="none" w:sz="0" w:space="0" w:color="auto"/>
        <w:bottom w:val="none" w:sz="0" w:space="0" w:color="auto"/>
        <w:right w:val="none" w:sz="0" w:space="0" w:color="auto"/>
      </w:divBdr>
    </w:div>
    <w:div w:id="206840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swisscom.ch/fr/business/pme/internet-reseaufixe-television/internet/services-supplementaires/internet-security.html" TargetMode="External"/><Relationship Id="rId47" Type="http://schemas.openxmlformats.org/officeDocument/2006/relationships/hyperlink" Target="https://www.rescuetime.com/rescuetime-pro" TargetMode="External"/><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hyperlink" Target="https://fr.wikipedia.org/wiki/D" TargetMode="External"/><Relationship Id="rId36" Type="http://schemas.openxmlformats.org/officeDocument/2006/relationships/hyperlink" Target="%22" TargetMode="External"/><Relationship Id="rId10" Type="http://schemas.openxmlformats.org/officeDocument/2006/relationships/hyperlink" Target="http://www.jeuxvideo.com/dossiers/00018270/l-addiction-aux-jeux-video-temoignages-de-joueurs-006.htm" TargetMode="External"/><Relationship Id="rId11" Type="http://schemas.openxmlformats.org/officeDocument/2006/relationships/hyperlink" Target="https://www.vice.com/fr/article/ppvzd7/dependance-jeux-video-843"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www.vice.com/fr/article/ppvzd7/dependance-jeux-video-843" TargetMode="External"/><Relationship Id="rId38" Type="http://schemas.openxmlformats.org/officeDocument/2006/relationships/hyperlink" Target="http://www.ot-lab.ch/?p=5605" TargetMode="External"/><Relationship Id="rId39" Type="http://schemas.openxmlformats.org/officeDocument/2006/relationships/hyperlink" Target="http://humanetech.com/take-control/" TargetMode="External"/><Relationship Id="rId40" Type="http://schemas.openxmlformats.org/officeDocument/2006/relationships/hyperlink" Target="https://selfcontrolapp.com" TargetMode="External"/><Relationship Id="rId41" Type="http://schemas.openxmlformats.org/officeDocument/2006/relationships/hyperlink" Target="https://support.apple.com/kb/PH25799?viewlocale=fr_FR&amp;locale=hu_HU" TargetMode="External"/><Relationship Id="rId42" Type="http://schemas.openxmlformats.org/officeDocument/2006/relationships/hyperlink" Target="https://www.rescuetime.com/dashboard" TargetMode="External"/><Relationship Id="rId43" Type="http://schemas.openxmlformats.org/officeDocument/2006/relationships/hyperlink" Target="https://www.rescuetime.com/anapi/setup/overview" TargetMode="External"/><Relationship Id="rId44" Type="http://schemas.openxmlformats.org/officeDocument/2006/relationships/hyperlink" Target="https://itunes.apple.com/us/app/moment-screen-time-tracker/id771541926?mt=8" TargetMode="External"/><Relationship Id="rId45" Type="http://schemas.openxmlformats.org/officeDocument/2006/relationships/hyperlink" Target="https://www.swisscom.ch/fr/clients-prives/aide/internet/kinder-und-jugendschutz.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4B719-5E0E-2E46-92BA-8C82C4F90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51</Pages>
  <Words>9503</Words>
  <Characters>52270</Characters>
  <Application>Microsoft Macintosh Word</Application>
  <DocSecurity>0</DocSecurity>
  <Lines>435</Lines>
  <Paragraphs>123</Paragraphs>
  <ScaleCrop>false</ScaleCrop>
  <HeadingPairs>
    <vt:vector size="2" baseType="variant">
      <vt:variant>
        <vt:lpstr>Titre</vt:lpstr>
      </vt:variant>
      <vt:variant>
        <vt:i4>1</vt:i4>
      </vt:variant>
    </vt:vector>
  </HeadingPairs>
  <TitlesOfParts>
    <vt:vector size="1" baseType="lpstr">
      <vt:lpstr/>
    </vt:vector>
  </TitlesOfParts>
  <Company>HEFR</Company>
  <LinksUpToDate>false</LinksUpToDate>
  <CharactersWithSpaces>61650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Fuchs</dc:creator>
  <cp:keywords/>
  <dc:description/>
  <cp:lastModifiedBy>Ducrey Grégory</cp:lastModifiedBy>
  <cp:revision>87</cp:revision>
  <cp:lastPrinted>2018-05-11T14:19:00Z</cp:lastPrinted>
  <dcterms:created xsi:type="dcterms:W3CDTF">2018-04-30T18:33:00Z</dcterms:created>
  <dcterms:modified xsi:type="dcterms:W3CDTF">2018-05-11T15:44:00Z</dcterms:modified>
</cp:coreProperties>
</file>