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8AF6320" w14:textId="77777777" w:rsidR="00213E74" w:rsidRDefault="00213E74" w:rsidP="00213E74">
      <w:r>
        <w:rPr>
          <w:noProof/>
          <w:lang w:val="fr-FR" w:eastAsia="zh-CN"/>
        </w:rPr>
        <w:drawing>
          <wp:inline distT="0" distB="0" distL="0" distR="0" wp14:anchorId="4610BEBF" wp14:editId="0B726F0B">
            <wp:extent cx="4203088" cy="537894"/>
            <wp:effectExtent l="0" t="0" r="698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HEIA.png"/>
                    <pic:cNvPicPr/>
                  </pic:nvPicPr>
                  <pic:blipFill>
                    <a:blip r:embed="rId8">
                      <a:extLst>
                        <a:ext uri="{28A0092B-C50C-407E-A947-70E740481C1C}">
                          <a14:useLocalDpi xmlns:a14="http://schemas.microsoft.com/office/drawing/2010/main" val="0"/>
                        </a:ext>
                      </a:extLst>
                    </a:blip>
                    <a:stretch>
                      <a:fillRect/>
                    </a:stretch>
                  </pic:blipFill>
                  <pic:spPr>
                    <a:xfrm>
                      <a:off x="0" y="0"/>
                      <a:ext cx="4315151" cy="552235"/>
                    </a:xfrm>
                    <a:prstGeom prst="rect">
                      <a:avLst/>
                    </a:prstGeom>
                  </pic:spPr>
                </pic:pic>
              </a:graphicData>
            </a:graphic>
          </wp:inline>
        </w:drawing>
      </w:r>
    </w:p>
    <w:p w14:paraId="2B7AAAC7" w14:textId="77777777" w:rsidR="00213E74" w:rsidRDefault="00213E74" w:rsidP="00213E74"/>
    <w:p w14:paraId="1BF65A34" w14:textId="77777777" w:rsidR="00213E74" w:rsidRPr="0097153D" w:rsidRDefault="00213E74" w:rsidP="00213E74">
      <w:pPr>
        <w:jc w:val="center"/>
        <w:rPr>
          <w:b/>
          <w:i/>
          <w:sz w:val="30"/>
          <w:szCs w:val="30"/>
        </w:rPr>
      </w:pPr>
      <w:r w:rsidRPr="003B714C">
        <w:rPr>
          <w:b/>
          <w:i/>
          <w:sz w:val="30"/>
          <w:szCs w:val="30"/>
        </w:rPr>
        <w:t>TIC – Filière Informatique</w:t>
      </w:r>
    </w:p>
    <w:p w14:paraId="54EF426C" w14:textId="77777777" w:rsidR="00213E74" w:rsidRDefault="0097153D" w:rsidP="00213E74">
      <w:pPr>
        <w:jc w:val="center"/>
        <w:rPr>
          <w:b/>
          <w:sz w:val="30"/>
          <w:szCs w:val="30"/>
        </w:rPr>
      </w:pPr>
      <w:r>
        <w:rPr>
          <w:b/>
          <w:sz w:val="30"/>
          <w:szCs w:val="30"/>
        </w:rPr>
        <w:br/>
      </w:r>
      <w:r w:rsidR="005A02DA">
        <w:rPr>
          <w:b/>
          <w:sz w:val="30"/>
          <w:szCs w:val="30"/>
        </w:rPr>
        <w:t>Projet de semestre 6</w:t>
      </w:r>
    </w:p>
    <w:p w14:paraId="79D418A6" w14:textId="77777777" w:rsidR="00213E74" w:rsidRDefault="00213E74" w:rsidP="00213E74">
      <w:pPr>
        <w:jc w:val="center"/>
        <w:rPr>
          <w:b/>
          <w:sz w:val="30"/>
          <w:szCs w:val="30"/>
        </w:rPr>
      </w:pPr>
      <w:r>
        <w:rPr>
          <w:b/>
          <w:sz w:val="30"/>
          <w:szCs w:val="30"/>
        </w:rPr>
        <w:t>2018</w:t>
      </w:r>
    </w:p>
    <w:p w14:paraId="58C29C54" w14:textId="0E852F01" w:rsidR="00213E74" w:rsidRPr="0097153D" w:rsidRDefault="005118EB" w:rsidP="0097153D">
      <w:pPr>
        <w:spacing w:before="600" w:after="600"/>
        <w:jc w:val="center"/>
        <w:rPr>
          <w:b/>
          <w:sz w:val="50"/>
          <w:szCs w:val="50"/>
        </w:rPr>
      </w:pPr>
      <w:r>
        <w:rPr>
          <w:b/>
          <w:sz w:val="50"/>
          <w:szCs w:val="50"/>
        </w:rPr>
        <w:t>Rapport</w:t>
      </w:r>
    </w:p>
    <w:p w14:paraId="3CF41E74" w14:textId="77777777" w:rsidR="00213E74" w:rsidRDefault="00A64EAB" w:rsidP="00213E74">
      <w:pPr>
        <w:jc w:val="center"/>
        <w:rPr>
          <w:b/>
          <w:sz w:val="30"/>
          <w:szCs w:val="30"/>
        </w:rPr>
      </w:pPr>
      <w:r>
        <w:rPr>
          <w:b/>
          <w:sz w:val="30"/>
          <w:szCs w:val="30"/>
        </w:rPr>
        <w:pict w14:anchorId="401AC1AD">
          <v:rect id="_x0000_i1025" style="width:453.6pt;height:5pt;mso-position-vertical:absolute" o:hralign="center" o:hrstd="t" o:hrnoshade="t" o:hr="t" fillcolor="#2e74b5 [2404]" stroked="f"/>
        </w:pict>
      </w:r>
    </w:p>
    <w:p w14:paraId="7C411D1B" w14:textId="77777777" w:rsidR="00213E74" w:rsidRPr="004E079B" w:rsidRDefault="005A02DA" w:rsidP="00213E74">
      <w:pPr>
        <w:jc w:val="center"/>
        <w:rPr>
          <w:b/>
          <w:sz w:val="50"/>
          <w:szCs w:val="50"/>
        </w:rPr>
      </w:pPr>
      <w:r>
        <w:rPr>
          <w:b/>
          <w:sz w:val="50"/>
          <w:szCs w:val="50"/>
        </w:rPr>
        <w:t>S.A.S</w:t>
      </w:r>
    </w:p>
    <w:p w14:paraId="69069442" w14:textId="77777777" w:rsidR="00213E74" w:rsidRPr="00A27A06" w:rsidRDefault="00B8237B" w:rsidP="00213E74">
      <w:pPr>
        <w:jc w:val="center"/>
        <w:rPr>
          <w:rFonts w:cstheme="minorHAnsi"/>
          <w:b/>
          <w:bCs/>
          <w:sz w:val="24"/>
          <w:szCs w:val="24"/>
        </w:rPr>
      </w:pPr>
      <w:r w:rsidRPr="00A27A06">
        <w:rPr>
          <w:rFonts w:cstheme="minorHAnsi"/>
          <w:b/>
          <w:bCs/>
          <w:sz w:val="24"/>
          <w:szCs w:val="24"/>
        </w:rPr>
        <w:t>Développement d'une application Web de surveillance</w:t>
      </w:r>
      <w:r w:rsidRPr="00A27A06">
        <w:rPr>
          <w:rFonts w:cstheme="minorHAnsi"/>
          <w:b/>
          <w:bCs/>
          <w:sz w:val="24"/>
          <w:szCs w:val="24"/>
        </w:rPr>
        <w:br/>
        <w:t>et de soutien contre l'addiction en ligne</w:t>
      </w:r>
    </w:p>
    <w:p w14:paraId="3C72A721" w14:textId="77777777" w:rsidR="00213E74" w:rsidRPr="00A862A4" w:rsidRDefault="00A862A4" w:rsidP="00A862A4">
      <w:pPr>
        <w:jc w:val="center"/>
        <w:rPr>
          <w:rFonts w:ascii="Arial" w:hAnsi="Arial" w:cs="Arial"/>
          <w:b/>
          <w:bCs/>
          <w:sz w:val="24"/>
          <w:szCs w:val="24"/>
        </w:rPr>
      </w:pPr>
      <w:r w:rsidRPr="00A862A4">
        <w:rPr>
          <w:rFonts w:ascii="Arial" w:hAnsi="Arial" w:cs="Arial"/>
          <w:b/>
          <w:bCs/>
          <w:noProof/>
          <w:sz w:val="24"/>
          <w:szCs w:val="24"/>
          <w:lang w:val="fr-FR" w:eastAsia="zh-CN"/>
        </w:rPr>
        <mc:AlternateContent>
          <mc:Choice Requires="wps">
            <w:drawing>
              <wp:anchor distT="45720" distB="45720" distL="114300" distR="114300" simplePos="0" relativeHeight="251678720" behindDoc="0" locked="0" layoutInCell="1" allowOverlap="1" wp14:anchorId="5D84EB07" wp14:editId="4F395BEF">
                <wp:simplePos x="0" y="0"/>
                <wp:positionH relativeFrom="column">
                  <wp:posOffset>2378885</wp:posOffset>
                </wp:positionH>
                <wp:positionV relativeFrom="paragraph">
                  <wp:posOffset>365760</wp:posOffset>
                </wp:positionV>
                <wp:extent cx="977265" cy="898525"/>
                <wp:effectExtent l="0" t="0" r="13335" b="15875"/>
                <wp:wrapTopAndBottom/>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265" cy="898525"/>
                        </a:xfrm>
                        <a:prstGeom prst="rect">
                          <a:avLst/>
                        </a:prstGeom>
                        <a:solidFill>
                          <a:srgbClr val="FFFFFF"/>
                        </a:solidFill>
                        <a:ln w="9525">
                          <a:solidFill>
                            <a:srgbClr val="000000"/>
                          </a:solidFill>
                          <a:miter lim="800000"/>
                          <a:headEnd/>
                          <a:tailEnd/>
                        </a:ln>
                      </wps:spPr>
                      <wps:txbx>
                        <w:txbxContent>
                          <w:p w14:paraId="5CE5AA01" w14:textId="77777777" w:rsidR="008449AF" w:rsidRDefault="008449AF" w:rsidP="00A862A4">
                            <w:pPr>
                              <w:spacing w:after="0"/>
                              <w:jc w:val="center"/>
                            </w:pPr>
                            <w:r>
                              <w:t>Logo</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5D84EB07" id="_x0000_t202" coordsize="21600,21600" o:spt="202" path="m0,0l0,21600,21600,21600,21600,0xe">
                <v:stroke joinstyle="miter"/>
                <v:path gradientshapeok="t" o:connecttype="rect"/>
              </v:shapetype>
              <v:shape id="Zone de texte 2" o:spid="_x0000_s1026" type="#_x0000_t202" style="position:absolute;left:0;text-align:left;margin-left:187.3pt;margin-top:28.8pt;width:76.95pt;height:70.7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">
                <v:textbox>
                  <w:txbxContent>
                    <w:p w14:paraId="5CE5AA01" w14:textId="77777777" w:rsidR="008449AF" w:rsidRDefault="008449AF" w:rsidP="00A862A4">
                      <w:pPr>
                        <w:spacing w:after="0"/>
                        <w:jc w:val="center"/>
                      </w:pPr>
                      <w:r>
                        <w:t>Logo</w:t>
                      </w:r>
                    </w:p>
                  </w:txbxContent>
                </v:textbox>
                <w10:wrap type="topAndBottom"/>
              </v:shape>
            </w:pict>
          </mc:Fallback>
        </mc:AlternateContent>
      </w:r>
      <w:r w:rsidR="00A64EAB">
        <w:rPr>
          <w:b/>
          <w:sz w:val="30"/>
          <w:szCs w:val="30"/>
        </w:rPr>
        <w:pict w14:anchorId="6688CB58">
          <v:rect id="_x0000_i1026" style="width:453.6pt;height:5pt" o:hralign="center" o:hrstd="t" o:hrnoshade="t" o:hr="t" fillcolor="#2e74b5 [2404]" stroked="f"/>
        </w:pict>
      </w:r>
    </w:p>
    <w:p w14:paraId="15828032" w14:textId="77777777" w:rsidR="00DF1E8C" w:rsidRPr="00A27A06" w:rsidRDefault="00213E74" w:rsidP="0097153D">
      <w:pPr>
        <w:jc w:val="center"/>
        <w:rPr>
          <w:rFonts w:cstheme="minorHAnsi"/>
          <w:b/>
          <w:sz w:val="30"/>
          <w:szCs w:val="30"/>
        </w:rPr>
      </w:pPr>
      <w:r w:rsidRPr="00A27A06">
        <w:rPr>
          <w:rFonts w:cstheme="minorHAnsi"/>
          <w:b/>
          <w:sz w:val="30"/>
          <w:szCs w:val="30"/>
        </w:rPr>
        <w:t>Nicolas Fuchs</w:t>
      </w:r>
      <w:r w:rsidR="0097153D" w:rsidRPr="00A27A06">
        <w:rPr>
          <w:rFonts w:cstheme="minorHAnsi"/>
          <w:b/>
          <w:sz w:val="30"/>
          <w:szCs w:val="30"/>
        </w:rPr>
        <w:br/>
      </w:r>
      <w:r w:rsidR="00DF1E8C" w:rsidRPr="00A27A06">
        <w:rPr>
          <w:rFonts w:cstheme="minorHAnsi"/>
          <w:b/>
          <w:sz w:val="30"/>
          <w:szCs w:val="30"/>
        </w:rPr>
        <w:t xml:space="preserve">Grégory </w:t>
      </w:r>
      <w:proofErr w:type="spellStart"/>
      <w:r w:rsidR="00DF1E8C" w:rsidRPr="00A27A06">
        <w:rPr>
          <w:rFonts w:cstheme="minorHAnsi"/>
          <w:b/>
          <w:sz w:val="30"/>
          <w:szCs w:val="30"/>
        </w:rPr>
        <w:t>Ducrey</w:t>
      </w:r>
      <w:proofErr w:type="spellEnd"/>
    </w:p>
    <w:p w14:paraId="4A7CC485" w14:textId="77777777" w:rsidR="00174627" w:rsidRPr="00174627" w:rsidRDefault="00A64EAB" w:rsidP="00174627">
      <w:pPr>
        <w:tabs>
          <w:tab w:val="left" w:pos="1993"/>
        </w:tabs>
        <w:jc w:val="center"/>
        <w:rPr>
          <w:b/>
          <w:sz w:val="30"/>
          <w:szCs w:val="30"/>
        </w:rPr>
      </w:pPr>
      <w:r>
        <w:rPr>
          <w:b/>
          <w:sz w:val="30"/>
          <w:szCs w:val="30"/>
        </w:rPr>
        <w:pict w14:anchorId="28EDE1E9">
          <v:rect id="_x0000_i1027" style="width:453.6pt;height:1pt" o:hralign="center" o:hrstd="t" o:hr="t" fillcolor="#a0a0a0" stroked="f"/>
        </w:pict>
      </w:r>
    </w:p>
    <w:p w14:paraId="2F8C11A9" w14:textId="46CDBBC9" w:rsidR="00174627" w:rsidRPr="0097153D" w:rsidRDefault="00174627" w:rsidP="00941958">
      <w:pPr>
        <w:tabs>
          <w:tab w:val="right" w:pos="4395"/>
          <w:tab w:val="left" w:pos="4536"/>
        </w:tabs>
        <w:rPr>
          <w:sz w:val="24"/>
          <w:szCs w:val="24"/>
        </w:rPr>
      </w:pPr>
      <w:r>
        <w:rPr>
          <w:sz w:val="24"/>
          <w:szCs w:val="24"/>
        </w:rPr>
        <w:tab/>
      </w:r>
      <w:r w:rsidRPr="0097153D">
        <w:rPr>
          <w:sz w:val="24"/>
          <w:szCs w:val="24"/>
        </w:rPr>
        <w:t>Superviseurs :</w:t>
      </w:r>
      <w:r w:rsidRPr="0097153D">
        <w:rPr>
          <w:sz w:val="24"/>
          <w:szCs w:val="24"/>
        </w:rPr>
        <w:tab/>
      </w:r>
      <w:r w:rsidR="00941958">
        <w:rPr>
          <w:b/>
          <w:bCs/>
          <w:sz w:val="24"/>
          <w:szCs w:val="24"/>
        </w:rPr>
        <w:t>Dr</w:t>
      </w:r>
      <w:r w:rsidR="00E937B6">
        <w:rPr>
          <w:sz w:val="24"/>
          <w:szCs w:val="24"/>
        </w:rPr>
        <w:t xml:space="preserve"> </w:t>
      </w:r>
      <w:r w:rsidRPr="0097153D">
        <w:rPr>
          <w:b/>
          <w:sz w:val="24"/>
          <w:szCs w:val="24"/>
        </w:rPr>
        <w:t>Sandy Ingram</w:t>
      </w:r>
    </w:p>
    <w:p w14:paraId="2B8E5717" w14:textId="595BFE2A" w:rsidR="004D596E" w:rsidRDefault="00174627" w:rsidP="00941958">
      <w:pPr>
        <w:tabs>
          <w:tab w:val="right" w:pos="4395"/>
          <w:tab w:val="left" w:pos="4536"/>
        </w:tabs>
        <w:spacing w:after="0"/>
        <w:rPr>
          <w:b/>
          <w:sz w:val="24"/>
          <w:szCs w:val="24"/>
        </w:rPr>
      </w:pPr>
      <w:r w:rsidRPr="00B52317">
        <w:rPr>
          <w:b/>
          <w:sz w:val="24"/>
          <w:szCs w:val="24"/>
        </w:rPr>
        <w:tab/>
      </w:r>
      <w:r w:rsidRPr="00B52317">
        <w:rPr>
          <w:b/>
          <w:sz w:val="24"/>
          <w:szCs w:val="24"/>
        </w:rPr>
        <w:tab/>
      </w:r>
      <w:r w:rsidR="00941958">
        <w:rPr>
          <w:b/>
          <w:sz w:val="24"/>
          <w:szCs w:val="24"/>
        </w:rPr>
        <w:t>Dr</w:t>
      </w:r>
      <w:r w:rsidR="00E937B6">
        <w:rPr>
          <w:b/>
          <w:sz w:val="24"/>
          <w:szCs w:val="24"/>
        </w:rPr>
        <w:t xml:space="preserve"> </w:t>
      </w:r>
      <w:proofErr w:type="spellStart"/>
      <w:r w:rsidR="00A862A4" w:rsidRPr="0097153D">
        <w:rPr>
          <w:b/>
          <w:sz w:val="24"/>
          <w:szCs w:val="24"/>
        </w:rPr>
        <w:t>Houda</w:t>
      </w:r>
      <w:proofErr w:type="spellEnd"/>
      <w:r w:rsidR="00B52317">
        <w:rPr>
          <w:b/>
          <w:sz w:val="24"/>
          <w:szCs w:val="24"/>
        </w:rPr>
        <w:t xml:space="preserve"> </w:t>
      </w:r>
      <w:r w:rsidR="00A862A4" w:rsidRPr="0097153D">
        <w:rPr>
          <w:b/>
          <w:sz w:val="24"/>
          <w:szCs w:val="24"/>
        </w:rPr>
        <w:t>Chabbi</w:t>
      </w:r>
    </w:p>
    <w:p w14:paraId="326DF1AB" w14:textId="77777777" w:rsidR="00B52317" w:rsidRPr="00C63E0A" w:rsidRDefault="00B52317" w:rsidP="00B52317">
      <w:pPr>
        <w:tabs>
          <w:tab w:val="right" w:pos="4395"/>
          <w:tab w:val="left" w:pos="4536"/>
        </w:tabs>
        <w:spacing w:after="0"/>
        <w:rPr>
          <w:b/>
          <w:sz w:val="24"/>
          <w:szCs w:val="24"/>
        </w:rPr>
      </w:pPr>
    </w:p>
    <w:p w14:paraId="0BF965B4" w14:textId="79BF5C24" w:rsidR="008C2D0F" w:rsidRDefault="00A35F29" w:rsidP="008C2D0F">
      <w:pPr>
        <w:tabs>
          <w:tab w:val="right" w:pos="4395"/>
          <w:tab w:val="left" w:pos="4536"/>
        </w:tabs>
        <w:rPr>
          <w:b/>
          <w:sz w:val="24"/>
          <w:szCs w:val="24"/>
        </w:rPr>
      </w:pPr>
      <w:r>
        <w:rPr>
          <w:b/>
          <w:sz w:val="30"/>
          <w:szCs w:val="30"/>
        </w:rPr>
        <w:tab/>
      </w:r>
      <w:r w:rsidRPr="00A35F29">
        <w:rPr>
          <w:sz w:val="24"/>
          <w:szCs w:val="24"/>
        </w:rPr>
        <w:t>Mandant :</w:t>
      </w:r>
      <w:r>
        <w:rPr>
          <w:b/>
          <w:sz w:val="30"/>
          <w:szCs w:val="30"/>
        </w:rPr>
        <w:tab/>
      </w:r>
      <w:r w:rsidRPr="00A35F29">
        <w:rPr>
          <w:b/>
          <w:sz w:val="24"/>
          <w:szCs w:val="24"/>
        </w:rPr>
        <w:t xml:space="preserve">Dr. Claire </w:t>
      </w:r>
      <w:proofErr w:type="spellStart"/>
      <w:r w:rsidRPr="00A35F29">
        <w:rPr>
          <w:b/>
          <w:sz w:val="24"/>
          <w:szCs w:val="24"/>
        </w:rPr>
        <w:t>Korkmaz</w:t>
      </w:r>
      <w:proofErr w:type="spellEnd"/>
    </w:p>
    <w:p w14:paraId="6CF97FCF" w14:textId="5091B94C" w:rsidR="00841579" w:rsidRPr="008C2D0F" w:rsidRDefault="003A507E" w:rsidP="008C2D0F">
      <w:pPr>
        <w:tabs>
          <w:tab w:val="right" w:pos="4395"/>
          <w:tab w:val="left" w:pos="4536"/>
        </w:tabs>
        <w:rPr>
          <w:b/>
          <w:sz w:val="24"/>
          <w:szCs w:val="24"/>
        </w:rPr>
      </w:pPr>
      <w:r>
        <w:rPr>
          <w:b/>
          <w:sz w:val="24"/>
          <w:szCs w:val="24"/>
        </w:rPr>
        <w:tab/>
      </w:r>
      <w:r>
        <w:rPr>
          <w:b/>
          <w:sz w:val="24"/>
          <w:szCs w:val="24"/>
        </w:rPr>
        <w:tab/>
        <w:t xml:space="preserve">Dr. </w:t>
      </w:r>
      <w:proofErr w:type="spellStart"/>
      <w:r>
        <w:rPr>
          <w:b/>
          <w:sz w:val="24"/>
          <w:szCs w:val="24"/>
        </w:rPr>
        <w:t>Sa</w:t>
      </w:r>
      <w:r w:rsidR="00841579">
        <w:rPr>
          <w:b/>
          <w:sz w:val="24"/>
          <w:szCs w:val="24"/>
        </w:rPr>
        <w:t>riah</w:t>
      </w:r>
      <w:proofErr w:type="spellEnd"/>
      <w:r w:rsidR="00841579">
        <w:rPr>
          <w:b/>
          <w:sz w:val="24"/>
          <w:szCs w:val="24"/>
        </w:rPr>
        <w:t xml:space="preserve"> Haddad</w:t>
      </w:r>
    </w:p>
    <w:p w14:paraId="086E5294" w14:textId="77777777" w:rsidR="00174627" w:rsidRDefault="004D596E" w:rsidP="00174627">
      <w:pPr>
        <w:tabs>
          <w:tab w:val="right" w:pos="4395"/>
          <w:tab w:val="left" w:pos="4536"/>
        </w:tabs>
        <w:rPr>
          <w:sz w:val="24"/>
          <w:szCs w:val="24"/>
        </w:rPr>
      </w:pPr>
      <w:r>
        <w:rPr>
          <w:noProof/>
          <w:sz w:val="24"/>
          <w:szCs w:val="24"/>
          <w:lang w:val="fr-FR" w:eastAsia="zh-CN"/>
        </w:rPr>
        <w:drawing>
          <wp:anchor distT="0" distB="0" distL="114300" distR="114300" simplePos="0" relativeHeight="251658240" behindDoc="0" locked="0" layoutInCell="1" allowOverlap="1" wp14:anchorId="4900738C" wp14:editId="315D9BC6">
            <wp:simplePos x="0" y="0"/>
            <wp:positionH relativeFrom="margin">
              <wp:posOffset>4744424</wp:posOffset>
            </wp:positionH>
            <wp:positionV relativeFrom="paragraph">
              <wp:posOffset>284021</wp:posOffset>
            </wp:positionV>
            <wp:extent cx="1014818" cy="554588"/>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HES-S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14818" cy="554588"/>
                    </a:xfrm>
                    <a:prstGeom prst="rect">
                      <a:avLst/>
                    </a:prstGeom>
                  </pic:spPr>
                </pic:pic>
              </a:graphicData>
            </a:graphic>
            <wp14:sizeRelH relativeFrom="page">
              <wp14:pctWidth>0</wp14:pctWidth>
            </wp14:sizeRelH>
            <wp14:sizeRelV relativeFrom="page">
              <wp14:pctHeight>0</wp14:pctHeight>
            </wp14:sizeRelV>
          </wp:anchor>
        </w:drawing>
      </w:r>
      <w:r w:rsidR="00A64EAB">
        <w:rPr>
          <w:b/>
          <w:sz w:val="30"/>
          <w:szCs w:val="30"/>
        </w:rPr>
        <w:pict w14:anchorId="6F2DD391">
          <v:rect id="_x0000_i1028" style="width:453.6pt;height:1pt" o:hralign="center" o:hrstd="t" o:hr="t" fillcolor="#a0a0a0" stroked="f"/>
        </w:pict>
      </w:r>
    </w:p>
    <w:p w14:paraId="0B62B642" w14:textId="2C4AA279" w:rsidR="00BE39EA" w:rsidRDefault="00F858EA" w:rsidP="00D0717B">
      <w:pPr>
        <w:tabs>
          <w:tab w:val="right" w:pos="4395"/>
          <w:tab w:val="left" w:pos="4536"/>
        </w:tabs>
        <w:rPr>
          <w:sz w:val="24"/>
          <w:szCs w:val="24"/>
        </w:rPr>
      </w:pPr>
      <w:r>
        <w:rPr>
          <w:sz w:val="24"/>
          <w:szCs w:val="24"/>
        </w:rPr>
        <w:t xml:space="preserve">Fribourg, </w:t>
      </w:r>
      <w:r w:rsidR="00D0717B">
        <w:rPr>
          <w:sz w:val="24"/>
          <w:szCs w:val="24"/>
        </w:rPr>
        <w:t>Mars</w:t>
      </w:r>
      <w:r>
        <w:rPr>
          <w:sz w:val="24"/>
          <w:szCs w:val="24"/>
        </w:rPr>
        <w:t xml:space="preserve"> 2018</w:t>
      </w:r>
    </w:p>
    <w:p w14:paraId="64F6C82F" w14:textId="77777777" w:rsidR="00BE39EA" w:rsidRDefault="00BE39EA" w:rsidP="00BE39EA">
      <w:pPr>
        <w:rPr>
          <w:sz w:val="24"/>
          <w:szCs w:val="24"/>
        </w:rPr>
      </w:pPr>
    </w:p>
    <w:sdt>
      <w:sdtPr>
        <w:rPr>
          <w:rFonts w:asciiTheme="minorHAnsi" w:eastAsiaTheme="minorHAnsi" w:hAnsiTheme="minorHAnsi" w:cstheme="minorBidi"/>
          <w:b w:val="0"/>
          <w:bCs w:val="0"/>
          <w:color w:val="auto"/>
          <w:sz w:val="22"/>
          <w:szCs w:val="22"/>
          <w:lang w:val="fr-CH" w:eastAsia="en-US"/>
        </w:rPr>
        <w:id w:val="236598294"/>
        <w:docPartObj>
          <w:docPartGallery w:val="Table of Contents"/>
          <w:docPartUnique/>
        </w:docPartObj>
      </w:sdtPr>
      <w:sdtEndPr>
        <w:rPr>
          <w:noProof/>
          <w:sz w:val="20"/>
        </w:rPr>
      </w:sdtEndPr>
      <w:sdtContent>
        <w:p w14:paraId="530658FE" w14:textId="14FE9C9A" w:rsidR="001A62A4" w:rsidRPr="001A62A4" w:rsidRDefault="001A62A4" w:rsidP="00995A34">
          <w:pPr>
            <w:pStyle w:val="En-ttedetabledesmatires"/>
            <w:rPr>
              <w:sz w:val="32"/>
              <w:szCs w:val="32"/>
            </w:rPr>
          </w:pPr>
          <w:r w:rsidRPr="001A62A4">
            <w:rPr>
              <w:sz w:val="32"/>
              <w:szCs w:val="32"/>
            </w:rPr>
            <w:t>Sommaire</w:t>
          </w:r>
        </w:p>
        <w:p w14:paraId="6149A84B" w14:textId="77777777" w:rsidR="008449AF" w:rsidRDefault="009B1021">
          <w:pPr>
            <w:pStyle w:val="TM1"/>
            <w:tabs>
              <w:tab w:val="right" w:leader="dot" w:pos="9062"/>
            </w:tabs>
            <w:rPr>
              <w:noProof/>
            </w:rPr>
          </w:pPr>
          <w:r>
            <w:rPr>
              <w:b w:val="0"/>
              <w:bCs w:val="0"/>
            </w:rPr>
            <w:t xml:space="preserve">  </w:t>
          </w:r>
          <w:r w:rsidR="00563397">
            <w:rPr>
              <w:b w:val="0"/>
              <w:bCs w:val="0"/>
            </w:rPr>
            <w:fldChar w:fldCharType="begin"/>
          </w:r>
          <w:r w:rsidR="00563397">
            <w:instrText>TOC \o "1-3" \h \z \u</w:instrText>
          </w:r>
          <w:r w:rsidR="00563397">
            <w:rPr>
              <w:b w:val="0"/>
              <w:bCs w:val="0"/>
            </w:rPr>
            <w:fldChar w:fldCharType="separate"/>
          </w:r>
        </w:p>
        <w:p w14:paraId="61CA3124" w14:textId="77777777" w:rsidR="008449AF" w:rsidRDefault="008449AF">
          <w:pPr>
            <w:pStyle w:val="TM1"/>
            <w:tabs>
              <w:tab w:val="right" w:leader="dot" w:pos="9062"/>
            </w:tabs>
            <w:rPr>
              <w:rFonts w:eastAsiaTheme="minorEastAsia"/>
              <w:b w:val="0"/>
              <w:bCs w:val="0"/>
              <w:noProof/>
              <w:lang w:val="fr-FR" w:eastAsia="zh-CN"/>
            </w:rPr>
          </w:pPr>
          <w:hyperlink w:anchor="_Toc512256002" w:history="1">
            <w:r w:rsidRPr="0000711D">
              <w:rPr>
                <w:rStyle w:val="Lienhypertexte"/>
                <w:noProof/>
              </w:rPr>
              <w:t>Historique des versions</w:t>
            </w:r>
            <w:r>
              <w:rPr>
                <w:noProof/>
                <w:webHidden/>
              </w:rPr>
              <w:tab/>
            </w:r>
            <w:r>
              <w:rPr>
                <w:noProof/>
                <w:webHidden/>
              </w:rPr>
              <w:fldChar w:fldCharType="begin"/>
            </w:r>
            <w:r>
              <w:rPr>
                <w:noProof/>
                <w:webHidden/>
              </w:rPr>
              <w:instrText xml:space="preserve"> PAGEREF _Toc512256002 \h </w:instrText>
            </w:r>
            <w:r>
              <w:rPr>
                <w:noProof/>
                <w:webHidden/>
              </w:rPr>
            </w:r>
            <w:r>
              <w:rPr>
                <w:noProof/>
                <w:webHidden/>
              </w:rPr>
              <w:fldChar w:fldCharType="separate"/>
            </w:r>
            <w:r>
              <w:rPr>
                <w:noProof/>
                <w:webHidden/>
              </w:rPr>
              <w:t>4</w:t>
            </w:r>
            <w:r>
              <w:rPr>
                <w:noProof/>
                <w:webHidden/>
              </w:rPr>
              <w:fldChar w:fldCharType="end"/>
            </w:r>
          </w:hyperlink>
        </w:p>
        <w:p w14:paraId="24CC2180" w14:textId="77777777" w:rsidR="008449AF" w:rsidRDefault="008449AF">
          <w:pPr>
            <w:pStyle w:val="TM1"/>
            <w:tabs>
              <w:tab w:val="left" w:pos="440"/>
              <w:tab w:val="right" w:leader="dot" w:pos="9062"/>
            </w:tabs>
            <w:rPr>
              <w:rFonts w:eastAsiaTheme="minorEastAsia"/>
              <w:b w:val="0"/>
              <w:bCs w:val="0"/>
              <w:noProof/>
              <w:lang w:val="fr-FR" w:eastAsia="zh-CN"/>
            </w:rPr>
          </w:pPr>
          <w:hyperlink w:anchor="_Toc512256003" w:history="1">
            <w:r w:rsidRPr="0000711D">
              <w:rPr>
                <w:rStyle w:val="Lienhypertexte"/>
                <w:noProof/>
              </w:rPr>
              <w:t>1.</w:t>
            </w:r>
            <w:r>
              <w:rPr>
                <w:rFonts w:eastAsiaTheme="minorEastAsia"/>
                <w:b w:val="0"/>
                <w:bCs w:val="0"/>
                <w:noProof/>
                <w:lang w:val="fr-FR" w:eastAsia="zh-CN"/>
              </w:rPr>
              <w:tab/>
            </w:r>
            <w:r w:rsidRPr="0000711D">
              <w:rPr>
                <w:rStyle w:val="Lienhypertexte"/>
                <w:noProof/>
              </w:rPr>
              <w:t>Introduction</w:t>
            </w:r>
            <w:r>
              <w:rPr>
                <w:noProof/>
                <w:webHidden/>
              </w:rPr>
              <w:tab/>
            </w:r>
            <w:r>
              <w:rPr>
                <w:noProof/>
                <w:webHidden/>
              </w:rPr>
              <w:fldChar w:fldCharType="begin"/>
            </w:r>
            <w:r>
              <w:rPr>
                <w:noProof/>
                <w:webHidden/>
              </w:rPr>
              <w:instrText xml:space="preserve"> PAGEREF _Toc512256003 \h </w:instrText>
            </w:r>
            <w:r>
              <w:rPr>
                <w:noProof/>
                <w:webHidden/>
              </w:rPr>
            </w:r>
            <w:r>
              <w:rPr>
                <w:noProof/>
                <w:webHidden/>
              </w:rPr>
              <w:fldChar w:fldCharType="separate"/>
            </w:r>
            <w:r>
              <w:rPr>
                <w:noProof/>
                <w:webHidden/>
              </w:rPr>
              <w:t>5</w:t>
            </w:r>
            <w:r>
              <w:rPr>
                <w:noProof/>
                <w:webHidden/>
              </w:rPr>
              <w:fldChar w:fldCharType="end"/>
            </w:r>
          </w:hyperlink>
        </w:p>
        <w:p w14:paraId="462DE2CC" w14:textId="77777777" w:rsidR="008449AF" w:rsidRDefault="008449AF">
          <w:pPr>
            <w:pStyle w:val="TM2"/>
            <w:tabs>
              <w:tab w:val="left" w:pos="880"/>
              <w:tab w:val="right" w:leader="dot" w:pos="9062"/>
            </w:tabs>
            <w:rPr>
              <w:rFonts w:eastAsiaTheme="minorEastAsia"/>
              <w:b w:val="0"/>
              <w:bCs w:val="0"/>
              <w:noProof/>
              <w:sz w:val="24"/>
              <w:szCs w:val="24"/>
              <w:lang w:val="fr-FR" w:eastAsia="zh-CN"/>
            </w:rPr>
          </w:pPr>
          <w:hyperlink w:anchor="_Toc512256004" w:history="1">
            <w:r w:rsidRPr="0000711D">
              <w:rPr>
                <w:rStyle w:val="Lienhypertexte"/>
                <w:noProof/>
              </w:rPr>
              <w:t>1.1.</w:t>
            </w:r>
            <w:r>
              <w:rPr>
                <w:rFonts w:eastAsiaTheme="minorEastAsia"/>
                <w:b w:val="0"/>
                <w:bCs w:val="0"/>
                <w:noProof/>
                <w:sz w:val="24"/>
                <w:szCs w:val="24"/>
                <w:lang w:val="fr-FR" w:eastAsia="zh-CN"/>
              </w:rPr>
              <w:tab/>
            </w:r>
            <w:r w:rsidRPr="0000711D">
              <w:rPr>
                <w:rStyle w:val="Lienhypertexte"/>
                <w:noProof/>
              </w:rPr>
              <w:t>Contexte</w:t>
            </w:r>
            <w:r>
              <w:rPr>
                <w:noProof/>
                <w:webHidden/>
              </w:rPr>
              <w:tab/>
            </w:r>
            <w:r>
              <w:rPr>
                <w:noProof/>
                <w:webHidden/>
              </w:rPr>
              <w:fldChar w:fldCharType="begin"/>
            </w:r>
            <w:r>
              <w:rPr>
                <w:noProof/>
                <w:webHidden/>
              </w:rPr>
              <w:instrText xml:space="preserve"> PAGEREF _Toc512256004 \h </w:instrText>
            </w:r>
            <w:r>
              <w:rPr>
                <w:noProof/>
                <w:webHidden/>
              </w:rPr>
            </w:r>
            <w:r>
              <w:rPr>
                <w:noProof/>
                <w:webHidden/>
              </w:rPr>
              <w:fldChar w:fldCharType="separate"/>
            </w:r>
            <w:r>
              <w:rPr>
                <w:noProof/>
                <w:webHidden/>
              </w:rPr>
              <w:t>5</w:t>
            </w:r>
            <w:r>
              <w:rPr>
                <w:noProof/>
                <w:webHidden/>
              </w:rPr>
              <w:fldChar w:fldCharType="end"/>
            </w:r>
          </w:hyperlink>
        </w:p>
        <w:p w14:paraId="696287E5" w14:textId="77777777" w:rsidR="008449AF" w:rsidRDefault="008449AF">
          <w:pPr>
            <w:pStyle w:val="TM2"/>
            <w:tabs>
              <w:tab w:val="left" w:pos="880"/>
              <w:tab w:val="right" w:leader="dot" w:pos="9062"/>
            </w:tabs>
            <w:rPr>
              <w:rFonts w:eastAsiaTheme="minorEastAsia"/>
              <w:b w:val="0"/>
              <w:bCs w:val="0"/>
              <w:noProof/>
              <w:sz w:val="24"/>
              <w:szCs w:val="24"/>
              <w:lang w:val="fr-FR" w:eastAsia="zh-CN"/>
            </w:rPr>
          </w:pPr>
          <w:hyperlink w:anchor="_Toc512256005" w:history="1">
            <w:r w:rsidRPr="0000711D">
              <w:rPr>
                <w:rStyle w:val="Lienhypertexte"/>
                <w:noProof/>
              </w:rPr>
              <w:t>1.2.</w:t>
            </w:r>
            <w:r>
              <w:rPr>
                <w:rFonts w:eastAsiaTheme="minorEastAsia"/>
                <w:b w:val="0"/>
                <w:bCs w:val="0"/>
                <w:noProof/>
                <w:sz w:val="24"/>
                <w:szCs w:val="24"/>
                <w:lang w:val="fr-FR" w:eastAsia="zh-CN"/>
              </w:rPr>
              <w:tab/>
            </w:r>
            <w:r w:rsidRPr="0000711D">
              <w:rPr>
                <w:rStyle w:val="Lienhypertexte"/>
                <w:noProof/>
              </w:rPr>
              <w:t>But du projet</w:t>
            </w:r>
            <w:r>
              <w:rPr>
                <w:noProof/>
                <w:webHidden/>
              </w:rPr>
              <w:tab/>
            </w:r>
            <w:r>
              <w:rPr>
                <w:noProof/>
                <w:webHidden/>
              </w:rPr>
              <w:fldChar w:fldCharType="begin"/>
            </w:r>
            <w:r>
              <w:rPr>
                <w:noProof/>
                <w:webHidden/>
              </w:rPr>
              <w:instrText xml:space="preserve"> PAGEREF _Toc512256005 \h </w:instrText>
            </w:r>
            <w:r>
              <w:rPr>
                <w:noProof/>
                <w:webHidden/>
              </w:rPr>
            </w:r>
            <w:r>
              <w:rPr>
                <w:noProof/>
                <w:webHidden/>
              </w:rPr>
              <w:fldChar w:fldCharType="separate"/>
            </w:r>
            <w:r>
              <w:rPr>
                <w:noProof/>
                <w:webHidden/>
              </w:rPr>
              <w:t>6</w:t>
            </w:r>
            <w:r>
              <w:rPr>
                <w:noProof/>
                <w:webHidden/>
              </w:rPr>
              <w:fldChar w:fldCharType="end"/>
            </w:r>
          </w:hyperlink>
        </w:p>
        <w:p w14:paraId="04044997" w14:textId="77777777" w:rsidR="008449AF" w:rsidRDefault="008449AF">
          <w:pPr>
            <w:pStyle w:val="TM2"/>
            <w:tabs>
              <w:tab w:val="left" w:pos="880"/>
              <w:tab w:val="right" w:leader="dot" w:pos="9062"/>
            </w:tabs>
            <w:rPr>
              <w:rFonts w:eastAsiaTheme="minorEastAsia"/>
              <w:b w:val="0"/>
              <w:bCs w:val="0"/>
              <w:noProof/>
              <w:sz w:val="24"/>
              <w:szCs w:val="24"/>
              <w:lang w:val="fr-FR" w:eastAsia="zh-CN"/>
            </w:rPr>
          </w:pPr>
          <w:hyperlink w:anchor="_Toc512256006" w:history="1">
            <w:r w:rsidRPr="0000711D">
              <w:rPr>
                <w:rStyle w:val="Lienhypertexte"/>
                <w:noProof/>
              </w:rPr>
              <w:t>1.3.</w:t>
            </w:r>
            <w:r>
              <w:rPr>
                <w:rFonts w:eastAsiaTheme="minorEastAsia"/>
                <w:b w:val="0"/>
                <w:bCs w:val="0"/>
                <w:noProof/>
                <w:sz w:val="24"/>
                <w:szCs w:val="24"/>
                <w:lang w:val="fr-FR" w:eastAsia="zh-CN"/>
              </w:rPr>
              <w:tab/>
            </w:r>
            <w:r w:rsidRPr="0000711D">
              <w:rPr>
                <w:rStyle w:val="Lienhypertexte"/>
                <w:noProof/>
              </w:rPr>
              <w:t>Document</w:t>
            </w:r>
            <w:r>
              <w:rPr>
                <w:noProof/>
                <w:webHidden/>
              </w:rPr>
              <w:tab/>
            </w:r>
            <w:r>
              <w:rPr>
                <w:noProof/>
                <w:webHidden/>
              </w:rPr>
              <w:fldChar w:fldCharType="begin"/>
            </w:r>
            <w:r>
              <w:rPr>
                <w:noProof/>
                <w:webHidden/>
              </w:rPr>
              <w:instrText xml:space="preserve"> PAGEREF _Toc512256006 \h </w:instrText>
            </w:r>
            <w:r>
              <w:rPr>
                <w:noProof/>
                <w:webHidden/>
              </w:rPr>
            </w:r>
            <w:r>
              <w:rPr>
                <w:noProof/>
                <w:webHidden/>
              </w:rPr>
              <w:fldChar w:fldCharType="separate"/>
            </w:r>
            <w:r>
              <w:rPr>
                <w:noProof/>
                <w:webHidden/>
              </w:rPr>
              <w:t>6</w:t>
            </w:r>
            <w:r>
              <w:rPr>
                <w:noProof/>
                <w:webHidden/>
              </w:rPr>
              <w:fldChar w:fldCharType="end"/>
            </w:r>
          </w:hyperlink>
        </w:p>
        <w:p w14:paraId="3387E0D3" w14:textId="77777777" w:rsidR="008449AF" w:rsidRDefault="008449AF">
          <w:pPr>
            <w:pStyle w:val="TM1"/>
            <w:tabs>
              <w:tab w:val="left" w:pos="440"/>
              <w:tab w:val="right" w:leader="dot" w:pos="9062"/>
            </w:tabs>
            <w:rPr>
              <w:rFonts w:eastAsiaTheme="minorEastAsia"/>
              <w:b w:val="0"/>
              <w:bCs w:val="0"/>
              <w:noProof/>
              <w:lang w:val="fr-FR" w:eastAsia="zh-CN"/>
            </w:rPr>
          </w:pPr>
          <w:hyperlink w:anchor="_Toc512256007" w:history="1">
            <w:r w:rsidRPr="0000711D">
              <w:rPr>
                <w:rStyle w:val="Lienhypertexte"/>
                <w:noProof/>
              </w:rPr>
              <w:t>2.</w:t>
            </w:r>
            <w:r>
              <w:rPr>
                <w:rFonts w:eastAsiaTheme="minorEastAsia"/>
                <w:b w:val="0"/>
                <w:bCs w:val="0"/>
                <w:noProof/>
                <w:lang w:val="fr-FR" w:eastAsia="zh-CN"/>
              </w:rPr>
              <w:tab/>
            </w:r>
            <w:r w:rsidRPr="0000711D">
              <w:rPr>
                <w:rStyle w:val="Lienhypertexte"/>
                <w:noProof/>
              </w:rPr>
              <w:t>Analyse des besoins et des technologies</w:t>
            </w:r>
            <w:r>
              <w:rPr>
                <w:noProof/>
                <w:webHidden/>
              </w:rPr>
              <w:tab/>
            </w:r>
            <w:r>
              <w:rPr>
                <w:noProof/>
                <w:webHidden/>
              </w:rPr>
              <w:fldChar w:fldCharType="begin"/>
            </w:r>
            <w:r>
              <w:rPr>
                <w:noProof/>
                <w:webHidden/>
              </w:rPr>
              <w:instrText xml:space="preserve"> PAGEREF _Toc512256007 \h </w:instrText>
            </w:r>
            <w:r>
              <w:rPr>
                <w:noProof/>
                <w:webHidden/>
              </w:rPr>
            </w:r>
            <w:r>
              <w:rPr>
                <w:noProof/>
                <w:webHidden/>
              </w:rPr>
              <w:fldChar w:fldCharType="separate"/>
            </w:r>
            <w:r>
              <w:rPr>
                <w:noProof/>
                <w:webHidden/>
              </w:rPr>
              <w:t>7</w:t>
            </w:r>
            <w:r>
              <w:rPr>
                <w:noProof/>
                <w:webHidden/>
              </w:rPr>
              <w:fldChar w:fldCharType="end"/>
            </w:r>
          </w:hyperlink>
        </w:p>
        <w:p w14:paraId="7EC8D69D" w14:textId="77777777" w:rsidR="008449AF" w:rsidRDefault="008449AF">
          <w:pPr>
            <w:pStyle w:val="TM2"/>
            <w:tabs>
              <w:tab w:val="left" w:pos="880"/>
              <w:tab w:val="right" w:leader="dot" w:pos="9062"/>
            </w:tabs>
            <w:rPr>
              <w:rFonts w:eastAsiaTheme="minorEastAsia"/>
              <w:b w:val="0"/>
              <w:bCs w:val="0"/>
              <w:noProof/>
              <w:sz w:val="24"/>
              <w:szCs w:val="24"/>
              <w:lang w:val="fr-FR" w:eastAsia="zh-CN"/>
            </w:rPr>
          </w:pPr>
          <w:hyperlink w:anchor="_Toc512256008" w:history="1">
            <w:r w:rsidRPr="0000711D">
              <w:rPr>
                <w:rStyle w:val="Lienhypertexte"/>
                <w:noProof/>
              </w:rPr>
              <w:t>2.1.</w:t>
            </w:r>
            <w:r>
              <w:rPr>
                <w:rFonts w:eastAsiaTheme="minorEastAsia"/>
                <w:b w:val="0"/>
                <w:bCs w:val="0"/>
                <w:noProof/>
                <w:sz w:val="24"/>
                <w:szCs w:val="24"/>
                <w:lang w:val="fr-FR" w:eastAsia="zh-CN"/>
              </w:rPr>
              <w:tab/>
            </w:r>
            <w:r w:rsidRPr="0000711D">
              <w:rPr>
                <w:rStyle w:val="Lienhypertexte"/>
                <w:noProof/>
              </w:rPr>
              <w:t>Introduction</w:t>
            </w:r>
            <w:r>
              <w:rPr>
                <w:noProof/>
                <w:webHidden/>
              </w:rPr>
              <w:tab/>
            </w:r>
            <w:r>
              <w:rPr>
                <w:noProof/>
                <w:webHidden/>
              </w:rPr>
              <w:fldChar w:fldCharType="begin"/>
            </w:r>
            <w:r>
              <w:rPr>
                <w:noProof/>
                <w:webHidden/>
              </w:rPr>
              <w:instrText xml:space="preserve"> PAGEREF _Toc512256008 \h </w:instrText>
            </w:r>
            <w:r>
              <w:rPr>
                <w:noProof/>
                <w:webHidden/>
              </w:rPr>
            </w:r>
            <w:r>
              <w:rPr>
                <w:noProof/>
                <w:webHidden/>
              </w:rPr>
              <w:fldChar w:fldCharType="separate"/>
            </w:r>
            <w:r>
              <w:rPr>
                <w:noProof/>
                <w:webHidden/>
              </w:rPr>
              <w:t>7</w:t>
            </w:r>
            <w:r>
              <w:rPr>
                <w:noProof/>
                <w:webHidden/>
              </w:rPr>
              <w:fldChar w:fldCharType="end"/>
            </w:r>
          </w:hyperlink>
        </w:p>
        <w:p w14:paraId="79DE4EAD" w14:textId="77777777" w:rsidR="008449AF" w:rsidRDefault="008449AF">
          <w:pPr>
            <w:pStyle w:val="TM2"/>
            <w:tabs>
              <w:tab w:val="left" w:pos="880"/>
              <w:tab w:val="right" w:leader="dot" w:pos="9062"/>
            </w:tabs>
            <w:rPr>
              <w:rFonts w:eastAsiaTheme="minorEastAsia"/>
              <w:b w:val="0"/>
              <w:bCs w:val="0"/>
              <w:noProof/>
              <w:sz w:val="24"/>
              <w:szCs w:val="24"/>
              <w:lang w:val="fr-FR" w:eastAsia="zh-CN"/>
            </w:rPr>
          </w:pPr>
          <w:hyperlink w:anchor="_Toc512256009" w:history="1">
            <w:r w:rsidRPr="0000711D">
              <w:rPr>
                <w:rStyle w:val="Lienhypertexte"/>
                <w:noProof/>
              </w:rPr>
              <w:t>2.2.</w:t>
            </w:r>
            <w:r>
              <w:rPr>
                <w:rFonts w:eastAsiaTheme="minorEastAsia"/>
                <w:b w:val="0"/>
                <w:bCs w:val="0"/>
                <w:noProof/>
                <w:sz w:val="24"/>
                <w:szCs w:val="24"/>
                <w:lang w:val="fr-FR" w:eastAsia="zh-CN"/>
              </w:rPr>
              <w:tab/>
            </w:r>
            <w:r w:rsidRPr="0000711D">
              <w:rPr>
                <w:rStyle w:val="Lienhypertexte"/>
                <w:noProof/>
              </w:rPr>
              <w:t>Idéation</w:t>
            </w:r>
            <w:r>
              <w:rPr>
                <w:noProof/>
                <w:webHidden/>
              </w:rPr>
              <w:tab/>
            </w:r>
            <w:r>
              <w:rPr>
                <w:noProof/>
                <w:webHidden/>
              </w:rPr>
              <w:fldChar w:fldCharType="begin"/>
            </w:r>
            <w:r>
              <w:rPr>
                <w:noProof/>
                <w:webHidden/>
              </w:rPr>
              <w:instrText xml:space="preserve"> PAGEREF _Toc512256009 \h </w:instrText>
            </w:r>
            <w:r>
              <w:rPr>
                <w:noProof/>
                <w:webHidden/>
              </w:rPr>
            </w:r>
            <w:r>
              <w:rPr>
                <w:noProof/>
                <w:webHidden/>
              </w:rPr>
              <w:fldChar w:fldCharType="separate"/>
            </w:r>
            <w:r>
              <w:rPr>
                <w:noProof/>
                <w:webHidden/>
              </w:rPr>
              <w:t>8</w:t>
            </w:r>
            <w:r>
              <w:rPr>
                <w:noProof/>
                <w:webHidden/>
              </w:rPr>
              <w:fldChar w:fldCharType="end"/>
            </w:r>
          </w:hyperlink>
        </w:p>
        <w:p w14:paraId="607D369C" w14:textId="77777777" w:rsidR="008449AF" w:rsidRDefault="008449AF">
          <w:pPr>
            <w:pStyle w:val="TM2"/>
            <w:tabs>
              <w:tab w:val="left" w:pos="880"/>
              <w:tab w:val="right" w:leader="dot" w:pos="9062"/>
            </w:tabs>
            <w:rPr>
              <w:rFonts w:eastAsiaTheme="minorEastAsia"/>
              <w:b w:val="0"/>
              <w:bCs w:val="0"/>
              <w:noProof/>
              <w:sz w:val="24"/>
              <w:szCs w:val="24"/>
              <w:lang w:val="fr-FR" w:eastAsia="zh-CN"/>
            </w:rPr>
          </w:pPr>
          <w:hyperlink w:anchor="_Toc512256010" w:history="1">
            <w:r w:rsidRPr="0000711D">
              <w:rPr>
                <w:rStyle w:val="Lienhypertexte"/>
                <w:noProof/>
              </w:rPr>
              <w:t>2.3.</w:t>
            </w:r>
            <w:r>
              <w:rPr>
                <w:rFonts w:eastAsiaTheme="minorEastAsia"/>
                <w:b w:val="0"/>
                <w:bCs w:val="0"/>
                <w:noProof/>
                <w:sz w:val="24"/>
                <w:szCs w:val="24"/>
                <w:lang w:val="fr-FR" w:eastAsia="zh-CN"/>
              </w:rPr>
              <w:tab/>
            </w:r>
            <w:r w:rsidRPr="0000711D">
              <w:rPr>
                <w:rStyle w:val="Lienhypertexte"/>
                <w:noProof/>
              </w:rPr>
              <w:t>Etat de l’art</w:t>
            </w:r>
            <w:r>
              <w:rPr>
                <w:noProof/>
                <w:webHidden/>
              </w:rPr>
              <w:tab/>
            </w:r>
            <w:r>
              <w:rPr>
                <w:noProof/>
                <w:webHidden/>
              </w:rPr>
              <w:fldChar w:fldCharType="begin"/>
            </w:r>
            <w:r>
              <w:rPr>
                <w:noProof/>
                <w:webHidden/>
              </w:rPr>
              <w:instrText xml:space="preserve"> PAGEREF _Toc512256010 \h </w:instrText>
            </w:r>
            <w:r>
              <w:rPr>
                <w:noProof/>
                <w:webHidden/>
              </w:rPr>
            </w:r>
            <w:r>
              <w:rPr>
                <w:noProof/>
                <w:webHidden/>
              </w:rPr>
              <w:fldChar w:fldCharType="separate"/>
            </w:r>
            <w:r>
              <w:rPr>
                <w:noProof/>
                <w:webHidden/>
              </w:rPr>
              <w:t>9</w:t>
            </w:r>
            <w:r>
              <w:rPr>
                <w:noProof/>
                <w:webHidden/>
              </w:rPr>
              <w:fldChar w:fldCharType="end"/>
            </w:r>
          </w:hyperlink>
        </w:p>
        <w:p w14:paraId="3EA4F0F0" w14:textId="77777777" w:rsidR="008449AF" w:rsidRDefault="008449AF">
          <w:pPr>
            <w:pStyle w:val="TM3"/>
            <w:tabs>
              <w:tab w:val="left" w:pos="1320"/>
              <w:tab w:val="right" w:leader="dot" w:pos="9062"/>
            </w:tabs>
            <w:rPr>
              <w:rFonts w:eastAsiaTheme="minorEastAsia"/>
              <w:noProof/>
              <w:sz w:val="24"/>
              <w:szCs w:val="24"/>
              <w:lang w:val="fr-FR" w:eastAsia="zh-CN"/>
            </w:rPr>
          </w:pPr>
          <w:hyperlink w:anchor="_Toc512256011" w:history="1">
            <w:r w:rsidRPr="0000711D">
              <w:rPr>
                <w:rStyle w:val="Lienhypertexte"/>
                <w:noProof/>
              </w:rPr>
              <w:t>2.3.1.</w:t>
            </w:r>
            <w:r>
              <w:rPr>
                <w:rFonts w:eastAsiaTheme="minorEastAsia"/>
                <w:noProof/>
                <w:sz w:val="24"/>
                <w:szCs w:val="24"/>
                <w:lang w:val="fr-FR" w:eastAsia="zh-CN"/>
              </w:rPr>
              <w:tab/>
            </w:r>
            <w:r w:rsidRPr="0000711D">
              <w:rPr>
                <w:rStyle w:val="Lienhypertexte"/>
                <w:noProof/>
              </w:rPr>
              <w:t>Self control</w:t>
            </w:r>
            <w:r>
              <w:rPr>
                <w:noProof/>
                <w:webHidden/>
              </w:rPr>
              <w:tab/>
            </w:r>
            <w:r>
              <w:rPr>
                <w:noProof/>
                <w:webHidden/>
              </w:rPr>
              <w:fldChar w:fldCharType="begin"/>
            </w:r>
            <w:r>
              <w:rPr>
                <w:noProof/>
                <w:webHidden/>
              </w:rPr>
              <w:instrText xml:space="preserve"> PAGEREF _Toc512256011 \h </w:instrText>
            </w:r>
            <w:r>
              <w:rPr>
                <w:noProof/>
                <w:webHidden/>
              </w:rPr>
            </w:r>
            <w:r>
              <w:rPr>
                <w:noProof/>
                <w:webHidden/>
              </w:rPr>
              <w:fldChar w:fldCharType="separate"/>
            </w:r>
            <w:r>
              <w:rPr>
                <w:noProof/>
                <w:webHidden/>
              </w:rPr>
              <w:t>10</w:t>
            </w:r>
            <w:r>
              <w:rPr>
                <w:noProof/>
                <w:webHidden/>
              </w:rPr>
              <w:fldChar w:fldCharType="end"/>
            </w:r>
          </w:hyperlink>
        </w:p>
        <w:p w14:paraId="58BC011A" w14:textId="77777777" w:rsidR="008449AF" w:rsidRDefault="008449AF">
          <w:pPr>
            <w:pStyle w:val="TM3"/>
            <w:tabs>
              <w:tab w:val="left" w:pos="1320"/>
              <w:tab w:val="right" w:leader="dot" w:pos="9062"/>
            </w:tabs>
            <w:rPr>
              <w:rFonts w:eastAsiaTheme="minorEastAsia"/>
              <w:noProof/>
              <w:sz w:val="24"/>
              <w:szCs w:val="24"/>
              <w:lang w:val="fr-FR" w:eastAsia="zh-CN"/>
            </w:rPr>
          </w:pPr>
          <w:hyperlink w:anchor="_Toc512256012" w:history="1">
            <w:r w:rsidRPr="0000711D">
              <w:rPr>
                <w:rStyle w:val="Lienhypertexte"/>
                <w:noProof/>
              </w:rPr>
              <w:t>2.3.2.</w:t>
            </w:r>
            <w:r>
              <w:rPr>
                <w:rFonts w:eastAsiaTheme="minorEastAsia"/>
                <w:noProof/>
                <w:sz w:val="24"/>
                <w:szCs w:val="24"/>
                <w:lang w:val="fr-FR" w:eastAsia="zh-CN"/>
              </w:rPr>
              <w:tab/>
            </w:r>
            <w:r w:rsidRPr="0000711D">
              <w:rPr>
                <w:rStyle w:val="Lienhypertexte"/>
                <w:noProof/>
              </w:rPr>
              <w:t>Contrôle parental Mac os</w:t>
            </w:r>
            <w:r>
              <w:rPr>
                <w:noProof/>
                <w:webHidden/>
              </w:rPr>
              <w:tab/>
            </w:r>
            <w:r>
              <w:rPr>
                <w:noProof/>
                <w:webHidden/>
              </w:rPr>
              <w:fldChar w:fldCharType="begin"/>
            </w:r>
            <w:r>
              <w:rPr>
                <w:noProof/>
                <w:webHidden/>
              </w:rPr>
              <w:instrText xml:space="preserve"> PAGEREF _Toc512256012 \h </w:instrText>
            </w:r>
            <w:r>
              <w:rPr>
                <w:noProof/>
                <w:webHidden/>
              </w:rPr>
            </w:r>
            <w:r>
              <w:rPr>
                <w:noProof/>
                <w:webHidden/>
              </w:rPr>
              <w:fldChar w:fldCharType="separate"/>
            </w:r>
            <w:r>
              <w:rPr>
                <w:noProof/>
                <w:webHidden/>
              </w:rPr>
              <w:t>11</w:t>
            </w:r>
            <w:r>
              <w:rPr>
                <w:noProof/>
                <w:webHidden/>
              </w:rPr>
              <w:fldChar w:fldCharType="end"/>
            </w:r>
          </w:hyperlink>
        </w:p>
        <w:p w14:paraId="3F831B16" w14:textId="77777777" w:rsidR="008449AF" w:rsidRDefault="008449AF">
          <w:pPr>
            <w:pStyle w:val="TM3"/>
            <w:tabs>
              <w:tab w:val="left" w:pos="1320"/>
              <w:tab w:val="right" w:leader="dot" w:pos="9062"/>
            </w:tabs>
            <w:rPr>
              <w:rFonts w:eastAsiaTheme="minorEastAsia"/>
              <w:noProof/>
              <w:sz w:val="24"/>
              <w:szCs w:val="24"/>
              <w:lang w:val="fr-FR" w:eastAsia="zh-CN"/>
            </w:rPr>
          </w:pPr>
          <w:hyperlink w:anchor="_Toc512256013" w:history="1">
            <w:r w:rsidRPr="0000711D">
              <w:rPr>
                <w:rStyle w:val="Lienhypertexte"/>
                <w:noProof/>
              </w:rPr>
              <w:t>2.3.3.</w:t>
            </w:r>
            <w:r>
              <w:rPr>
                <w:rFonts w:eastAsiaTheme="minorEastAsia"/>
                <w:noProof/>
                <w:sz w:val="24"/>
                <w:szCs w:val="24"/>
                <w:lang w:val="fr-FR" w:eastAsia="zh-CN"/>
              </w:rPr>
              <w:tab/>
            </w:r>
            <w:r w:rsidRPr="0000711D">
              <w:rPr>
                <w:rStyle w:val="Lienhypertexte"/>
                <w:noProof/>
              </w:rPr>
              <w:t>Rescue Time</w:t>
            </w:r>
            <w:r>
              <w:rPr>
                <w:noProof/>
                <w:webHidden/>
              </w:rPr>
              <w:tab/>
            </w:r>
            <w:r>
              <w:rPr>
                <w:noProof/>
                <w:webHidden/>
              </w:rPr>
              <w:fldChar w:fldCharType="begin"/>
            </w:r>
            <w:r>
              <w:rPr>
                <w:noProof/>
                <w:webHidden/>
              </w:rPr>
              <w:instrText xml:space="preserve"> PAGEREF _Toc512256013 \h </w:instrText>
            </w:r>
            <w:r>
              <w:rPr>
                <w:noProof/>
                <w:webHidden/>
              </w:rPr>
            </w:r>
            <w:r>
              <w:rPr>
                <w:noProof/>
                <w:webHidden/>
              </w:rPr>
              <w:fldChar w:fldCharType="separate"/>
            </w:r>
            <w:r>
              <w:rPr>
                <w:noProof/>
                <w:webHidden/>
              </w:rPr>
              <w:t>12</w:t>
            </w:r>
            <w:r>
              <w:rPr>
                <w:noProof/>
                <w:webHidden/>
              </w:rPr>
              <w:fldChar w:fldCharType="end"/>
            </w:r>
          </w:hyperlink>
        </w:p>
        <w:p w14:paraId="23B2F043" w14:textId="77777777" w:rsidR="008449AF" w:rsidRDefault="008449AF">
          <w:pPr>
            <w:pStyle w:val="TM3"/>
            <w:tabs>
              <w:tab w:val="left" w:pos="1320"/>
              <w:tab w:val="right" w:leader="dot" w:pos="9062"/>
            </w:tabs>
            <w:rPr>
              <w:rFonts w:eastAsiaTheme="minorEastAsia"/>
              <w:noProof/>
              <w:sz w:val="24"/>
              <w:szCs w:val="24"/>
              <w:lang w:val="fr-FR" w:eastAsia="zh-CN"/>
            </w:rPr>
          </w:pPr>
          <w:hyperlink w:anchor="_Toc512256014" w:history="1">
            <w:r w:rsidRPr="0000711D">
              <w:rPr>
                <w:rStyle w:val="Lienhypertexte"/>
                <w:noProof/>
              </w:rPr>
              <w:t>2.3.4.</w:t>
            </w:r>
            <w:r>
              <w:rPr>
                <w:rFonts w:eastAsiaTheme="minorEastAsia"/>
                <w:noProof/>
                <w:sz w:val="24"/>
                <w:szCs w:val="24"/>
                <w:lang w:val="fr-FR" w:eastAsia="zh-CN"/>
              </w:rPr>
              <w:tab/>
            </w:r>
            <w:r w:rsidRPr="0000711D">
              <w:rPr>
                <w:rStyle w:val="Lienhypertexte"/>
                <w:noProof/>
              </w:rPr>
              <w:t>Moment</w:t>
            </w:r>
            <w:r>
              <w:rPr>
                <w:noProof/>
                <w:webHidden/>
              </w:rPr>
              <w:tab/>
            </w:r>
            <w:r>
              <w:rPr>
                <w:noProof/>
                <w:webHidden/>
              </w:rPr>
              <w:fldChar w:fldCharType="begin"/>
            </w:r>
            <w:r>
              <w:rPr>
                <w:noProof/>
                <w:webHidden/>
              </w:rPr>
              <w:instrText xml:space="preserve"> PAGEREF _Toc512256014 \h </w:instrText>
            </w:r>
            <w:r>
              <w:rPr>
                <w:noProof/>
                <w:webHidden/>
              </w:rPr>
            </w:r>
            <w:r>
              <w:rPr>
                <w:noProof/>
                <w:webHidden/>
              </w:rPr>
              <w:fldChar w:fldCharType="separate"/>
            </w:r>
            <w:r>
              <w:rPr>
                <w:noProof/>
                <w:webHidden/>
              </w:rPr>
              <w:t>13</w:t>
            </w:r>
            <w:r>
              <w:rPr>
                <w:noProof/>
                <w:webHidden/>
              </w:rPr>
              <w:fldChar w:fldCharType="end"/>
            </w:r>
          </w:hyperlink>
        </w:p>
        <w:p w14:paraId="22B808F1" w14:textId="77777777" w:rsidR="008449AF" w:rsidRDefault="008449AF">
          <w:pPr>
            <w:pStyle w:val="TM3"/>
            <w:tabs>
              <w:tab w:val="left" w:pos="1320"/>
              <w:tab w:val="right" w:leader="dot" w:pos="9062"/>
            </w:tabs>
            <w:rPr>
              <w:rFonts w:eastAsiaTheme="minorEastAsia"/>
              <w:noProof/>
              <w:sz w:val="24"/>
              <w:szCs w:val="24"/>
              <w:lang w:val="fr-FR" w:eastAsia="zh-CN"/>
            </w:rPr>
          </w:pPr>
          <w:hyperlink w:anchor="_Toc512256015" w:history="1">
            <w:r w:rsidRPr="0000711D">
              <w:rPr>
                <w:rStyle w:val="Lienhypertexte"/>
                <w:noProof/>
              </w:rPr>
              <w:t>2.3.5.</w:t>
            </w:r>
            <w:r>
              <w:rPr>
                <w:rFonts w:eastAsiaTheme="minorEastAsia"/>
                <w:noProof/>
                <w:sz w:val="24"/>
                <w:szCs w:val="24"/>
                <w:lang w:val="fr-FR" w:eastAsia="zh-CN"/>
              </w:rPr>
              <w:tab/>
            </w:r>
            <w:r w:rsidRPr="0000711D">
              <w:rPr>
                <w:rStyle w:val="Lienhypertexte"/>
                <w:noProof/>
              </w:rPr>
              <w:t>Contrôle parental Swisscom</w:t>
            </w:r>
            <w:r>
              <w:rPr>
                <w:noProof/>
                <w:webHidden/>
              </w:rPr>
              <w:tab/>
            </w:r>
            <w:r>
              <w:rPr>
                <w:noProof/>
                <w:webHidden/>
              </w:rPr>
              <w:fldChar w:fldCharType="begin"/>
            </w:r>
            <w:r>
              <w:rPr>
                <w:noProof/>
                <w:webHidden/>
              </w:rPr>
              <w:instrText xml:space="preserve"> PAGEREF _Toc512256015 \h </w:instrText>
            </w:r>
            <w:r>
              <w:rPr>
                <w:noProof/>
                <w:webHidden/>
              </w:rPr>
            </w:r>
            <w:r>
              <w:rPr>
                <w:noProof/>
                <w:webHidden/>
              </w:rPr>
              <w:fldChar w:fldCharType="separate"/>
            </w:r>
            <w:r>
              <w:rPr>
                <w:noProof/>
                <w:webHidden/>
              </w:rPr>
              <w:t>14</w:t>
            </w:r>
            <w:r>
              <w:rPr>
                <w:noProof/>
                <w:webHidden/>
              </w:rPr>
              <w:fldChar w:fldCharType="end"/>
            </w:r>
          </w:hyperlink>
        </w:p>
        <w:p w14:paraId="093BCDC9" w14:textId="77777777" w:rsidR="008449AF" w:rsidRDefault="008449AF">
          <w:pPr>
            <w:pStyle w:val="TM3"/>
            <w:tabs>
              <w:tab w:val="left" w:pos="1320"/>
              <w:tab w:val="right" w:leader="dot" w:pos="9062"/>
            </w:tabs>
            <w:rPr>
              <w:rFonts w:eastAsiaTheme="minorEastAsia"/>
              <w:noProof/>
              <w:sz w:val="24"/>
              <w:szCs w:val="24"/>
              <w:lang w:val="fr-FR" w:eastAsia="zh-CN"/>
            </w:rPr>
          </w:pPr>
          <w:hyperlink w:anchor="_Toc512256016" w:history="1">
            <w:r w:rsidRPr="0000711D">
              <w:rPr>
                <w:rStyle w:val="Lienhypertexte"/>
                <w:noProof/>
              </w:rPr>
              <w:t>2.3.6.</w:t>
            </w:r>
            <w:r>
              <w:rPr>
                <w:rFonts w:eastAsiaTheme="minorEastAsia"/>
                <w:noProof/>
                <w:sz w:val="24"/>
                <w:szCs w:val="24"/>
                <w:lang w:val="fr-FR" w:eastAsia="zh-CN"/>
              </w:rPr>
              <w:tab/>
            </w:r>
            <w:r w:rsidRPr="0000711D">
              <w:rPr>
                <w:rStyle w:val="Lienhypertexte"/>
                <w:noProof/>
              </w:rPr>
              <w:t>Internet Security Swisscom</w:t>
            </w:r>
            <w:r>
              <w:rPr>
                <w:noProof/>
                <w:webHidden/>
              </w:rPr>
              <w:tab/>
            </w:r>
            <w:r>
              <w:rPr>
                <w:noProof/>
                <w:webHidden/>
              </w:rPr>
              <w:fldChar w:fldCharType="begin"/>
            </w:r>
            <w:r>
              <w:rPr>
                <w:noProof/>
                <w:webHidden/>
              </w:rPr>
              <w:instrText xml:space="preserve"> PAGEREF _Toc512256016 \h </w:instrText>
            </w:r>
            <w:r>
              <w:rPr>
                <w:noProof/>
                <w:webHidden/>
              </w:rPr>
            </w:r>
            <w:r>
              <w:rPr>
                <w:noProof/>
                <w:webHidden/>
              </w:rPr>
              <w:fldChar w:fldCharType="separate"/>
            </w:r>
            <w:r>
              <w:rPr>
                <w:noProof/>
                <w:webHidden/>
              </w:rPr>
              <w:t>15</w:t>
            </w:r>
            <w:r>
              <w:rPr>
                <w:noProof/>
                <w:webHidden/>
              </w:rPr>
              <w:fldChar w:fldCharType="end"/>
            </w:r>
          </w:hyperlink>
        </w:p>
        <w:p w14:paraId="56524F64" w14:textId="77777777" w:rsidR="008449AF" w:rsidRDefault="008449AF">
          <w:pPr>
            <w:pStyle w:val="TM3"/>
            <w:tabs>
              <w:tab w:val="left" w:pos="1320"/>
              <w:tab w:val="right" w:leader="dot" w:pos="9062"/>
            </w:tabs>
            <w:rPr>
              <w:rFonts w:eastAsiaTheme="minorEastAsia"/>
              <w:noProof/>
              <w:sz w:val="24"/>
              <w:szCs w:val="24"/>
              <w:lang w:val="fr-FR" w:eastAsia="zh-CN"/>
            </w:rPr>
          </w:pPr>
          <w:hyperlink w:anchor="_Toc512256017" w:history="1">
            <w:r w:rsidRPr="0000711D">
              <w:rPr>
                <w:rStyle w:val="Lienhypertexte"/>
                <w:noProof/>
              </w:rPr>
              <w:t>2.3.7.</w:t>
            </w:r>
            <w:r>
              <w:rPr>
                <w:rFonts w:eastAsiaTheme="minorEastAsia"/>
                <w:noProof/>
                <w:sz w:val="24"/>
                <w:szCs w:val="24"/>
                <w:lang w:val="fr-FR" w:eastAsia="zh-CN"/>
              </w:rPr>
              <w:tab/>
            </w:r>
            <w:r w:rsidRPr="0000711D">
              <w:rPr>
                <w:rStyle w:val="Lienhypertexte"/>
                <w:noProof/>
              </w:rPr>
              <w:t>Synthèse</w:t>
            </w:r>
            <w:r>
              <w:rPr>
                <w:noProof/>
                <w:webHidden/>
              </w:rPr>
              <w:tab/>
            </w:r>
            <w:r>
              <w:rPr>
                <w:noProof/>
                <w:webHidden/>
              </w:rPr>
              <w:fldChar w:fldCharType="begin"/>
            </w:r>
            <w:r>
              <w:rPr>
                <w:noProof/>
                <w:webHidden/>
              </w:rPr>
              <w:instrText xml:space="preserve"> PAGEREF _Toc512256017 \h </w:instrText>
            </w:r>
            <w:r>
              <w:rPr>
                <w:noProof/>
                <w:webHidden/>
              </w:rPr>
            </w:r>
            <w:r>
              <w:rPr>
                <w:noProof/>
                <w:webHidden/>
              </w:rPr>
              <w:fldChar w:fldCharType="separate"/>
            </w:r>
            <w:r>
              <w:rPr>
                <w:noProof/>
                <w:webHidden/>
              </w:rPr>
              <w:t>16</w:t>
            </w:r>
            <w:r>
              <w:rPr>
                <w:noProof/>
                <w:webHidden/>
              </w:rPr>
              <w:fldChar w:fldCharType="end"/>
            </w:r>
          </w:hyperlink>
        </w:p>
        <w:p w14:paraId="2EBC9216" w14:textId="77777777" w:rsidR="008449AF" w:rsidRDefault="008449AF">
          <w:pPr>
            <w:pStyle w:val="TM2"/>
            <w:tabs>
              <w:tab w:val="left" w:pos="880"/>
              <w:tab w:val="right" w:leader="dot" w:pos="9062"/>
            </w:tabs>
            <w:rPr>
              <w:rFonts w:eastAsiaTheme="minorEastAsia"/>
              <w:b w:val="0"/>
              <w:bCs w:val="0"/>
              <w:noProof/>
              <w:sz w:val="24"/>
              <w:szCs w:val="24"/>
              <w:lang w:val="fr-FR" w:eastAsia="zh-CN"/>
            </w:rPr>
          </w:pPr>
          <w:hyperlink w:anchor="_Toc512256018" w:history="1">
            <w:r w:rsidRPr="0000711D">
              <w:rPr>
                <w:rStyle w:val="Lienhypertexte"/>
                <w:noProof/>
              </w:rPr>
              <w:t>2.4.</w:t>
            </w:r>
            <w:r>
              <w:rPr>
                <w:rFonts w:eastAsiaTheme="minorEastAsia"/>
                <w:b w:val="0"/>
                <w:bCs w:val="0"/>
                <w:noProof/>
                <w:sz w:val="24"/>
                <w:szCs w:val="24"/>
                <w:lang w:val="fr-FR" w:eastAsia="zh-CN"/>
              </w:rPr>
              <w:tab/>
            </w:r>
            <w:r w:rsidRPr="0000711D">
              <w:rPr>
                <w:rStyle w:val="Lienhypertexte"/>
                <w:noProof/>
              </w:rPr>
              <w:t>Tests technologiques</w:t>
            </w:r>
            <w:r>
              <w:rPr>
                <w:noProof/>
                <w:webHidden/>
              </w:rPr>
              <w:tab/>
            </w:r>
            <w:r>
              <w:rPr>
                <w:noProof/>
                <w:webHidden/>
              </w:rPr>
              <w:fldChar w:fldCharType="begin"/>
            </w:r>
            <w:r>
              <w:rPr>
                <w:noProof/>
                <w:webHidden/>
              </w:rPr>
              <w:instrText xml:space="preserve"> PAGEREF _Toc512256018 \h </w:instrText>
            </w:r>
            <w:r>
              <w:rPr>
                <w:noProof/>
                <w:webHidden/>
              </w:rPr>
            </w:r>
            <w:r>
              <w:rPr>
                <w:noProof/>
                <w:webHidden/>
              </w:rPr>
              <w:fldChar w:fldCharType="separate"/>
            </w:r>
            <w:r>
              <w:rPr>
                <w:noProof/>
                <w:webHidden/>
              </w:rPr>
              <w:t>17</w:t>
            </w:r>
            <w:r>
              <w:rPr>
                <w:noProof/>
                <w:webHidden/>
              </w:rPr>
              <w:fldChar w:fldCharType="end"/>
            </w:r>
          </w:hyperlink>
        </w:p>
        <w:p w14:paraId="133D18E8" w14:textId="77777777" w:rsidR="008449AF" w:rsidRDefault="008449AF">
          <w:pPr>
            <w:pStyle w:val="TM3"/>
            <w:tabs>
              <w:tab w:val="left" w:pos="1320"/>
              <w:tab w:val="right" w:leader="dot" w:pos="9062"/>
            </w:tabs>
            <w:rPr>
              <w:rFonts w:eastAsiaTheme="minorEastAsia"/>
              <w:noProof/>
              <w:sz w:val="24"/>
              <w:szCs w:val="24"/>
              <w:lang w:val="fr-FR" w:eastAsia="zh-CN"/>
            </w:rPr>
          </w:pPr>
          <w:hyperlink w:anchor="_Toc512256019" w:history="1">
            <w:r w:rsidRPr="0000711D">
              <w:rPr>
                <w:rStyle w:val="Lienhypertexte"/>
                <w:noProof/>
              </w:rPr>
              <w:t>2.4.1.</w:t>
            </w:r>
            <w:r>
              <w:rPr>
                <w:rFonts w:eastAsiaTheme="minorEastAsia"/>
                <w:noProof/>
                <w:sz w:val="24"/>
                <w:szCs w:val="24"/>
                <w:lang w:val="fr-FR" w:eastAsia="zh-CN"/>
              </w:rPr>
              <w:tab/>
            </w:r>
            <w:r w:rsidRPr="0000711D">
              <w:rPr>
                <w:rStyle w:val="Lienhypertexte"/>
                <w:noProof/>
              </w:rPr>
              <w:t>Analyse des processus</w:t>
            </w:r>
            <w:r>
              <w:rPr>
                <w:noProof/>
                <w:webHidden/>
              </w:rPr>
              <w:tab/>
            </w:r>
            <w:r>
              <w:rPr>
                <w:noProof/>
                <w:webHidden/>
              </w:rPr>
              <w:fldChar w:fldCharType="begin"/>
            </w:r>
            <w:r>
              <w:rPr>
                <w:noProof/>
                <w:webHidden/>
              </w:rPr>
              <w:instrText xml:space="preserve"> PAGEREF _Toc512256019 \h </w:instrText>
            </w:r>
            <w:r>
              <w:rPr>
                <w:noProof/>
                <w:webHidden/>
              </w:rPr>
            </w:r>
            <w:r>
              <w:rPr>
                <w:noProof/>
                <w:webHidden/>
              </w:rPr>
              <w:fldChar w:fldCharType="separate"/>
            </w:r>
            <w:r>
              <w:rPr>
                <w:noProof/>
                <w:webHidden/>
              </w:rPr>
              <w:t>17</w:t>
            </w:r>
            <w:r>
              <w:rPr>
                <w:noProof/>
                <w:webHidden/>
              </w:rPr>
              <w:fldChar w:fldCharType="end"/>
            </w:r>
          </w:hyperlink>
        </w:p>
        <w:p w14:paraId="29F137A0" w14:textId="77777777" w:rsidR="008449AF" w:rsidRDefault="008449AF">
          <w:pPr>
            <w:pStyle w:val="TM3"/>
            <w:tabs>
              <w:tab w:val="left" w:pos="1320"/>
              <w:tab w:val="right" w:leader="dot" w:pos="9062"/>
            </w:tabs>
            <w:rPr>
              <w:rFonts w:eastAsiaTheme="minorEastAsia"/>
              <w:noProof/>
              <w:sz w:val="24"/>
              <w:szCs w:val="24"/>
              <w:lang w:val="fr-FR" w:eastAsia="zh-CN"/>
            </w:rPr>
          </w:pPr>
          <w:hyperlink w:anchor="_Toc512256020" w:history="1">
            <w:r w:rsidRPr="0000711D">
              <w:rPr>
                <w:rStyle w:val="Lienhypertexte"/>
                <w:noProof/>
              </w:rPr>
              <w:t>2.4.2.</w:t>
            </w:r>
            <w:r>
              <w:rPr>
                <w:rFonts w:eastAsiaTheme="minorEastAsia"/>
                <w:noProof/>
                <w:sz w:val="24"/>
                <w:szCs w:val="24"/>
                <w:lang w:val="fr-FR" w:eastAsia="zh-CN"/>
              </w:rPr>
              <w:tab/>
            </w:r>
            <w:r w:rsidRPr="0000711D">
              <w:rPr>
                <w:rStyle w:val="Lienhypertexte"/>
                <w:noProof/>
              </w:rPr>
              <w:t>Récupération des sites web visités</w:t>
            </w:r>
            <w:r>
              <w:rPr>
                <w:noProof/>
                <w:webHidden/>
              </w:rPr>
              <w:tab/>
            </w:r>
            <w:r>
              <w:rPr>
                <w:noProof/>
                <w:webHidden/>
              </w:rPr>
              <w:fldChar w:fldCharType="begin"/>
            </w:r>
            <w:r>
              <w:rPr>
                <w:noProof/>
                <w:webHidden/>
              </w:rPr>
              <w:instrText xml:space="preserve"> PAGEREF _Toc512256020 \h </w:instrText>
            </w:r>
            <w:r>
              <w:rPr>
                <w:noProof/>
                <w:webHidden/>
              </w:rPr>
            </w:r>
            <w:r>
              <w:rPr>
                <w:noProof/>
                <w:webHidden/>
              </w:rPr>
              <w:fldChar w:fldCharType="separate"/>
            </w:r>
            <w:r>
              <w:rPr>
                <w:noProof/>
                <w:webHidden/>
              </w:rPr>
              <w:t>17</w:t>
            </w:r>
            <w:r>
              <w:rPr>
                <w:noProof/>
                <w:webHidden/>
              </w:rPr>
              <w:fldChar w:fldCharType="end"/>
            </w:r>
          </w:hyperlink>
        </w:p>
        <w:p w14:paraId="25EFC992" w14:textId="77777777" w:rsidR="008449AF" w:rsidRDefault="008449AF">
          <w:pPr>
            <w:pStyle w:val="TM2"/>
            <w:tabs>
              <w:tab w:val="left" w:pos="880"/>
              <w:tab w:val="right" w:leader="dot" w:pos="9062"/>
            </w:tabs>
            <w:rPr>
              <w:rFonts w:eastAsiaTheme="minorEastAsia"/>
              <w:b w:val="0"/>
              <w:bCs w:val="0"/>
              <w:noProof/>
              <w:sz w:val="24"/>
              <w:szCs w:val="24"/>
              <w:lang w:val="fr-FR" w:eastAsia="zh-CN"/>
            </w:rPr>
          </w:pPr>
          <w:hyperlink w:anchor="_Toc512256021" w:history="1">
            <w:r w:rsidRPr="0000711D">
              <w:rPr>
                <w:rStyle w:val="Lienhypertexte"/>
                <w:noProof/>
              </w:rPr>
              <w:t>2.5.</w:t>
            </w:r>
            <w:r>
              <w:rPr>
                <w:rFonts w:eastAsiaTheme="minorEastAsia"/>
                <w:b w:val="0"/>
                <w:bCs w:val="0"/>
                <w:noProof/>
                <w:sz w:val="24"/>
                <w:szCs w:val="24"/>
                <w:lang w:val="fr-FR" w:eastAsia="zh-CN"/>
              </w:rPr>
              <w:tab/>
            </w:r>
            <w:r w:rsidRPr="0000711D">
              <w:rPr>
                <w:rStyle w:val="Lienhypertexte"/>
                <w:noProof/>
              </w:rPr>
              <w:t>Conclusion</w:t>
            </w:r>
            <w:r>
              <w:rPr>
                <w:noProof/>
                <w:webHidden/>
              </w:rPr>
              <w:tab/>
            </w:r>
            <w:r>
              <w:rPr>
                <w:noProof/>
                <w:webHidden/>
              </w:rPr>
              <w:fldChar w:fldCharType="begin"/>
            </w:r>
            <w:r>
              <w:rPr>
                <w:noProof/>
                <w:webHidden/>
              </w:rPr>
              <w:instrText xml:space="preserve"> PAGEREF _Toc512256021 \h </w:instrText>
            </w:r>
            <w:r>
              <w:rPr>
                <w:noProof/>
                <w:webHidden/>
              </w:rPr>
            </w:r>
            <w:r>
              <w:rPr>
                <w:noProof/>
                <w:webHidden/>
              </w:rPr>
              <w:fldChar w:fldCharType="separate"/>
            </w:r>
            <w:r>
              <w:rPr>
                <w:noProof/>
                <w:webHidden/>
              </w:rPr>
              <w:t>18</w:t>
            </w:r>
            <w:r>
              <w:rPr>
                <w:noProof/>
                <w:webHidden/>
              </w:rPr>
              <w:fldChar w:fldCharType="end"/>
            </w:r>
          </w:hyperlink>
        </w:p>
        <w:p w14:paraId="7B14B4B6" w14:textId="77777777" w:rsidR="008449AF" w:rsidRDefault="008449AF">
          <w:pPr>
            <w:pStyle w:val="TM1"/>
            <w:tabs>
              <w:tab w:val="left" w:pos="440"/>
              <w:tab w:val="right" w:leader="dot" w:pos="9062"/>
            </w:tabs>
            <w:rPr>
              <w:rFonts w:eastAsiaTheme="minorEastAsia"/>
              <w:b w:val="0"/>
              <w:bCs w:val="0"/>
              <w:noProof/>
              <w:lang w:val="fr-FR" w:eastAsia="zh-CN"/>
            </w:rPr>
          </w:pPr>
          <w:hyperlink w:anchor="_Toc512256022" w:history="1">
            <w:r w:rsidRPr="0000711D">
              <w:rPr>
                <w:rStyle w:val="Lienhypertexte"/>
                <w:noProof/>
              </w:rPr>
              <w:t>3.</w:t>
            </w:r>
            <w:r>
              <w:rPr>
                <w:rFonts w:eastAsiaTheme="minorEastAsia"/>
                <w:b w:val="0"/>
                <w:bCs w:val="0"/>
                <w:noProof/>
                <w:lang w:val="fr-FR" w:eastAsia="zh-CN"/>
              </w:rPr>
              <w:tab/>
            </w:r>
            <w:r w:rsidRPr="0000711D">
              <w:rPr>
                <w:rStyle w:val="Lienhypertexte"/>
                <w:noProof/>
              </w:rPr>
              <w:t>Conception</w:t>
            </w:r>
            <w:r>
              <w:rPr>
                <w:noProof/>
                <w:webHidden/>
              </w:rPr>
              <w:tab/>
            </w:r>
            <w:r>
              <w:rPr>
                <w:noProof/>
                <w:webHidden/>
              </w:rPr>
              <w:fldChar w:fldCharType="begin"/>
            </w:r>
            <w:r>
              <w:rPr>
                <w:noProof/>
                <w:webHidden/>
              </w:rPr>
              <w:instrText xml:space="preserve"> PAGEREF _Toc512256022 \h </w:instrText>
            </w:r>
            <w:r>
              <w:rPr>
                <w:noProof/>
                <w:webHidden/>
              </w:rPr>
            </w:r>
            <w:r>
              <w:rPr>
                <w:noProof/>
                <w:webHidden/>
              </w:rPr>
              <w:fldChar w:fldCharType="separate"/>
            </w:r>
            <w:r>
              <w:rPr>
                <w:noProof/>
                <w:webHidden/>
              </w:rPr>
              <w:t>19</w:t>
            </w:r>
            <w:r>
              <w:rPr>
                <w:noProof/>
                <w:webHidden/>
              </w:rPr>
              <w:fldChar w:fldCharType="end"/>
            </w:r>
          </w:hyperlink>
        </w:p>
        <w:p w14:paraId="64659FAE" w14:textId="77777777" w:rsidR="008449AF" w:rsidRDefault="008449AF">
          <w:pPr>
            <w:pStyle w:val="TM2"/>
            <w:tabs>
              <w:tab w:val="left" w:pos="880"/>
              <w:tab w:val="right" w:leader="dot" w:pos="9062"/>
            </w:tabs>
            <w:rPr>
              <w:rFonts w:eastAsiaTheme="minorEastAsia"/>
              <w:b w:val="0"/>
              <w:bCs w:val="0"/>
              <w:noProof/>
              <w:sz w:val="24"/>
              <w:szCs w:val="24"/>
              <w:lang w:val="fr-FR" w:eastAsia="zh-CN"/>
            </w:rPr>
          </w:pPr>
          <w:hyperlink w:anchor="_Toc512256023" w:history="1">
            <w:r w:rsidRPr="0000711D">
              <w:rPr>
                <w:rStyle w:val="Lienhypertexte"/>
                <w:noProof/>
              </w:rPr>
              <w:t>3.1.</w:t>
            </w:r>
            <w:r>
              <w:rPr>
                <w:rFonts w:eastAsiaTheme="minorEastAsia"/>
                <w:b w:val="0"/>
                <w:bCs w:val="0"/>
                <w:noProof/>
                <w:sz w:val="24"/>
                <w:szCs w:val="24"/>
                <w:lang w:val="fr-FR" w:eastAsia="zh-CN"/>
              </w:rPr>
              <w:tab/>
            </w:r>
            <w:r w:rsidRPr="0000711D">
              <w:rPr>
                <w:rStyle w:val="Lienhypertexte"/>
                <w:noProof/>
              </w:rPr>
              <w:t>Introduction</w:t>
            </w:r>
            <w:r>
              <w:rPr>
                <w:noProof/>
                <w:webHidden/>
              </w:rPr>
              <w:tab/>
            </w:r>
            <w:r>
              <w:rPr>
                <w:noProof/>
                <w:webHidden/>
              </w:rPr>
              <w:fldChar w:fldCharType="begin"/>
            </w:r>
            <w:r>
              <w:rPr>
                <w:noProof/>
                <w:webHidden/>
              </w:rPr>
              <w:instrText xml:space="preserve"> PAGEREF _Toc512256023 \h </w:instrText>
            </w:r>
            <w:r>
              <w:rPr>
                <w:noProof/>
                <w:webHidden/>
              </w:rPr>
            </w:r>
            <w:r>
              <w:rPr>
                <w:noProof/>
                <w:webHidden/>
              </w:rPr>
              <w:fldChar w:fldCharType="separate"/>
            </w:r>
            <w:r>
              <w:rPr>
                <w:noProof/>
                <w:webHidden/>
              </w:rPr>
              <w:t>19</w:t>
            </w:r>
            <w:r>
              <w:rPr>
                <w:noProof/>
                <w:webHidden/>
              </w:rPr>
              <w:fldChar w:fldCharType="end"/>
            </w:r>
          </w:hyperlink>
        </w:p>
        <w:p w14:paraId="29ABAFE7" w14:textId="77777777" w:rsidR="008449AF" w:rsidRDefault="008449AF">
          <w:pPr>
            <w:pStyle w:val="TM2"/>
            <w:tabs>
              <w:tab w:val="left" w:pos="880"/>
              <w:tab w:val="right" w:leader="dot" w:pos="9062"/>
            </w:tabs>
            <w:rPr>
              <w:rFonts w:eastAsiaTheme="minorEastAsia"/>
              <w:b w:val="0"/>
              <w:bCs w:val="0"/>
              <w:noProof/>
              <w:sz w:val="24"/>
              <w:szCs w:val="24"/>
              <w:lang w:val="fr-FR" w:eastAsia="zh-CN"/>
            </w:rPr>
          </w:pPr>
          <w:hyperlink w:anchor="_Toc512256024" w:history="1">
            <w:r w:rsidRPr="0000711D">
              <w:rPr>
                <w:rStyle w:val="Lienhypertexte"/>
                <w:noProof/>
              </w:rPr>
              <w:t>3.2.</w:t>
            </w:r>
            <w:r>
              <w:rPr>
                <w:rFonts w:eastAsiaTheme="minorEastAsia"/>
                <w:b w:val="0"/>
                <w:bCs w:val="0"/>
                <w:noProof/>
                <w:sz w:val="24"/>
                <w:szCs w:val="24"/>
                <w:lang w:val="fr-FR" w:eastAsia="zh-CN"/>
              </w:rPr>
              <w:tab/>
            </w:r>
            <w:r w:rsidRPr="0000711D">
              <w:rPr>
                <w:rStyle w:val="Lienhypertexte"/>
                <w:noProof/>
              </w:rPr>
              <w:t>Cas d’utilisation</w:t>
            </w:r>
            <w:r>
              <w:rPr>
                <w:noProof/>
                <w:webHidden/>
              </w:rPr>
              <w:tab/>
            </w:r>
            <w:r>
              <w:rPr>
                <w:noProof/>
                <w:webHidden/>
              </w:rPr>
              <w:fldChar w:fldCharType="begin"/>
            </w:r>
            <w:r>
              <w:rPr>
                <w:noProof/>
                <w:webHidden/>
              </w:rPr>
              <w:instrText xml:space="preserve"> PAGEREF _Toc512256024 \h </w:instrText>
            </w:r>
            <w:r>
              <w:rPr>
                <w:noProof/>
                <w:webHidden/>
              </w:rPr>
            </w:r>
            <w:r>
              <w:rPr>
                <w:noProof/>
                <w:webHidden/>
              </w:rPr>
              <w:fldChar w:fldCharType="separate"/>
            </w:r>
            <w:r>
              <w:rPr>
                <w:noProof/>
                <w:webHidden/>
              </w:rPr>
              <w:t>20</w:t>
            </w:r>
            <w:r>
              <w:rPr>
                <w:noProof/>
                <w:webHidden/>
              </w:rPr>
              <w:fldChar w:fldCharType="end"/>
            </w:r>
          </w:hyperlink>
        </w:p>
        <w:p w14:paraId="3A87F4A7" w14:textId="77777777" w:rsidR="008449AF" w:rsidRDefault="008449AF">
          <w:pPr>
            <w:pStyle w:val="TM3"/>
            <w:tabs>
              <w:tab w:val="left" w:pos="1320"/>
              <w:tab w:val="right" w:leader="dot" w:pos="9062"/>
            </w:tabs>
            <w:rPr>
              <w:rFonts w:eastAsiaTheme="minorEastAsia"/>
              <w:noProof/>
              <w:sz w:val="24"/>
              <w:szCs w:val="24"/>
              <w:lang w:val="fr-FR" w:eastAsia="zh-CN"/>
            </w:rPr>
          </w:pPr>
          <w:hyperlink w:anchor="_Toc512256025" w:history="1">
            <w:r w:rsidRPr="0000711D">
              <w:rPr>
                <w:rStyle w:val="Lienhypertexte"/>
                <w:noProof/>
              </w:rPr>
              <w:t>3.2.1.</w:t>
            </w:r>
            <w:r>
              <w:rPr>
                <w:rFonts w:eastAsiaTheme="minorEastAsia"/>
                <w:noProof/>
                <w:sz w:val="24"/>
                <w:szCs w:val="24"/>
                <w:lang w:val="fr-FR" w:eastAsia="zh-CN"/>
              </w:rPr>
              <w:tab/>
            </w:r>
            <w:r w:rsidRPr="0000711D">
              <w:rPr>
                <w:rStyle w:val="Lienhypertexte"/>
                <w:noProof/>
              </w:rPr>
              <w:t>Se logger</w:t>
            </w:r>
            <w:r>
              <w:rPr>
                <w:noProof/>
                <w:webHidden/>
              </w:rPr>
              <w:tab/>
            </w:r>
            <w:r>
              <w:rPr>
                <w:noProof/>
                <w:webHidden/>
              </w:rPr>
              <w:fldChar w:fldCharType="begin"/>
            </w:r>
            <w:r>
              <w:rPr>
                <w:noProof/>
                <w:webHidden/>
              </w:rPr>
              <w:instrText xml:space="preserve"> PAGEREF _Toc512256025 \h </w:instrText>
            </w:r>
            <w:r>
              <w:rPr>
                <w:noProof/>
                <w:webHidden/>
              </w:rPr>
            </w:r>
            <w:r>
              <w:rPr>
                <w:noProof/>
                <w:webHidden/>
              </w:rPr>
              <w:fldChar w:fldCharType="separate"/>
            </w:r>
            <w:r>
              <w:rPr>
                <w:noProof/>
                <w:webHidden/>
              </w:rPr>
              <w:t>21</w:t>
            </w:r>
            <w:r>
              <w:rPr>
                <w:noProof/>
                <w:webHidden/>
              </w:rPr>
              <w:fldChar w:fldCharType="end"/>
            </w:r>
          </w:hyperlink>
        </w:p>
        <w:p w14:paraId="0CC18C4E" w14:textId="77777777" w:rsidR="008449AF" w:rsidRDefault="008449AF">
          <w:pPr>
            <w:pStyle w:val="TM3"/>
            <w:tabs>
              <w:tab w:val="left" w:pos="1320"/>
              <w:tab w:val="right" w:leader="dot" w:pos="9062"/>
            </w:tabs>
            <w:rPr>
              <w:rFonts w:eastAsiaTheme="minorEastAsia"/>
              <w:noProof/>
              <w:sz w:val="24"/>
              <w:szCs w:val="24"/>
              <w:lang w:val="fr-FR" w:eastAsia="zh-CN"/>
            </w:rPr>
          </w:pPr>
          <w:hyperlink w:anchor="_Toc512256026" w:history="1">
            <w:r w:rsidRPr="0000711D">
              <w:rPr>
                <w:rStyle w:val="Lienhypertexte"/>
                <w:noProof/>
              </w:rPr>
              <w:t>3.2.2.</w:t>
            </w:r>
            <w:r>
              <w:rPr>
                <w:rFonts w:eastAsiaTheme="minorEastAsia"/>
                <w:noProof/>
                <w:sz w:val="24"/>
                <w:szCs w:val="24"/>
                <w:lang w:val="fr-FR" w:eastAsia="zh-CN"/>
              </w:rPr>
              <w:tab/>
            </w:r>
            <w:r w:rsidRPr="0000711D">
              <w:rPr>
                <w:rStyle w:val="Lienhypertexte"/>
                <w:noProof/>
              </w:rPr>
              <w:t>Enregistrer les activités desktop et web</w:t>
            </w:r>
            <w:r>
              <w:rPr>
                <w:noProof/>
                <w:webHidden/>
              </w:rPr>
              <w:tab/>
            </w:r>
            <w:r>
              <w:rPr>
                <w:noProof/>
                <w:webHidden/>
              </w:rPr>
              <w:fldChar w:fldCharType="begin"/>
            </w:r>
            <w:r>
              <w:rPr>
                <w:noProof/>
                <w:webHidden/>
              </w:rPr>
              <w:instrText xml:space="preserve"> PAGEREF _Toc512256026 \h </w:instrText>
            </w:r>
            <w:r>
              <w:rPr>
                <w:noProof/>
                <w:webHidden/>
              </w:rPr>
            </w:r>
            <w:r>
              <w:rPr>
                <w:noProof/>
                <w:webHidden/>
              </w:rPr>
              <w:fldChar w:fldCharType="separate"/>
            </w:r>
            <w:r>
              <w:rPr>
                <w:noProof/>
                <w:webHidden/>
              </w:rPr>
              <w:t>22</w:t>
            </w:r>
            <w:r>
              <w:rPr>
                <w:noProof/>
                <w:webHidden/>
              </w:rPr>
              <w:fldChar w:fldCharType="end"/>
            </w:r>
          </w:hyperlink>
        </w:p>
        <w:p w14:paraId="78303372" w14:textId="77777777" w:rsidR="008449AF" w:rsidRDefault="008449AF">
          <w:pPr>
            <w:pStyle w:val="TM3"/>
            <w:tabs>
              <w:tab w:val="left" w:pos="1320"/>
              <w:tab w:val="right" w:leader="dot" w:pos="9062"/>
            </w:tabs>
            <w:rPr>
              <w:rFonts w:eastAsiaTheme="minorEastAsia"/>
              <w:noProof/>
              <w:sz w:val="24"/>
              <w:szCs w:val="24"/>
              <w:lang w:val="fr-FR" w:eastAsia="zh-CN"/>
            </w:rPr>
          </w:pPr>
          <w:hyperlink w:anchor="_Toc512256027" w:history="1">
            <w:r w:rsidRPr="0000711D">
              <w:rPr>
                <w:rStyle w:val="Lienhypertexte"/>
                <w:noProof/>
              </w:rPr>
              <w:t>3.2.3.</w:t>
            </w:r>
            <w:r>
              <w:rPr>
                <w:rFonts w:eastAsiaTheme="minorEastAsia"/>
                <w:noProof/>
                <w:sz w:val="24"/>
                <w:szCs w:val="24"/>
                <w:lang w:val="fr-FR" w:eastAsia="zh-CN"/>
              </w:rPr>
              <w:tab/>
            </w:r>
            <w:r w:rsidRPr="0000711D">
              <w:rPr>
                <w:rStyle w:val="Lienhypertexte"/>
                <w:noProof/>
              </w:rPr>
              <w:t>Générer un fichier de log</w:t>
            </w:r>
            <w:r>
              <w:rPr>
                <w:noProof/>
                <w:webHidden/>
              </w:rPr>
              <w:tab/>
            </w:r>
            <w:r>
              <w:rPr>
                <w:noProof/>
                <w:webHidden/>
              </w:rPr>
              <w:fldChar w:fldCharType="begin"/>
            </w:r>
            <w:r>
              <w:rPr>
                <w:noProof/>
                <w:webHidden/>
              </w:rPr>
              <w:instrText xml:space="preserve"> PAGEREF _Toc512256027 \h </w:instrText>
            </w:r>
            <w:r>
              <w:rPr>
                <w:noProof/>
                <w:webHidden/>
              </w:rPr>
            </w:r>
            <w:r>
              <w:rPr>
                <w:noProof/>
                <w:webHidden/>
              </w:rPr>
              <w:fldChar w:fldCharType="separate"/>
            </w:r>
            <w:r>
              <w:rPr>
                <w:noProof/>
                <w:webHidden/>
              </w:rPr>
              <w:t>23</w:t>
            </w:r>
            <w:r>
              <w:rPr>
                <w:noProof/>
                <w:webHidden/>
              </w:rPr>
              <w:fldChar w:fldCharType="end"/>
            </w:r>
          </w:hyperlink>
        </w:p>
        <w:p w14:paraId="6C329592" w14:textId="77777777" w:rsidR="008449AF" w:rsidRDefault="008449AF">
          <w:pPr>
            <w:pStyle w:val="TM3"/>
            <w:tabs>
              <w:tab w:val="left" w:pos="1320"/>
              <w:tab w:val="right" w:leader="dot" w:pos="9062"/>
            </w:tabs>
            <w:rPr>
              <w:rFonts w:eastAsiaTheme="minorEastAsia"/>
              <w:noProof/>
              <w:sz w:val="24"/>
              <w:szCs w:val="24"/>
              <w:lang w:val="fr-FR" w:eastAsia="zh-CN"/>
            </w:rPr>
          </w:pPr>
          <w:hyperlink w:anchor="_Toc512256028" w:history="1">
            <w:r w:rsidRPr="0000711D">
              <w:rPr>
                <w:rStyle w:val="Lienhypertexte"/>
                <w:noProof/>
              </w:rPr>
              <w:t>3.2.4.</w:t>
            </w:r>
            <w:r>
              <w:rPr>
                <w:rFonts w:eastAsiaTheme="minorEastAsia"/>
                <w:noProof/>
                <w:sz w:val="24"/>
                <w:szCs w:val="24"/>
                <w:lang w:val="fr-FR" w:eastAsia="zh-CN"/>
              </w:rPr>
              <w:tab/>
            </w:r>
            <w:r w:rsidRPr="0000711D">
              <w:rPr>
                <w:rStyle w:val="Lienhypertexte"/>
                <w:noProof/>
              </w:rPr>
              <w:t>Afficher la liste des utilisateurs</w:t>
            </w:r>
            <w:r>
              <w:rPr>
                <w:noProof/>
                <w:webHidden/>
              </w:rPr>
              <w:tab/>
            </w:r>
            <w:r>
              <w:rPr>
                <w:noProof/>
                <w:webHidden/>
              </w:rPr>
              <w:fldChar w:fldCharType="begin"/>
            </w:r>
            <w:r>
              <w:rPr>
                <w:noProof/>
                <w:webHidden/>
              </w:rPr>
              <w:instrText xml:space="preserve"> PAGEREF _Toc512256028 \h </w:instrText>
            </w:r>
            <w:r>
              <w:rPr>
                <w:noProof/>
                <w:webHidden/>
              </w:rPr>
            </w:r>
            <w:r>
              <w:rPr>
                <w:noProof/>
                <w:webHidden/>
              </w:rPr>
              <w:fldChar w:fldCharType="separate"/>
            </w:r>
            <w:r>
              <w:rPr>
                <w:noProof/>
                <w:webHidden/>
              </w:rPr>
              <w:t>24</w:t>
            </w:r>
            <w:r>
              <w:rPr>
                <w:noProof/>
                <w:webHidden/>
              </w:rPr>
              <w:fldChar w:fldCharType="end"/>
            </w:r>
          </w:hyperlink>
        </w:p>
        <w:p w14:paraId="6BA0F74D" w14:textId="77777777" w:rsidR="008449AF" w:rsidRDefault="008449AF">
          <w:pPr>
            <w:pStyle w:val="TM3"/>
            <w:tabs>
              <w:tab w:val="left" w:pos="1320"/>
              <w:tab w:val="right" w:leader="dot" w:pos="9062"/>
            </w:tabs>
            <w:rPr>
              <w:rFonts w:eastAsiaTheme="minorEastAsia"/>
              <w:noProof/>
              <w:sz w:val="24"/>
              <w:szCs w:val="24"/>
              <w:lang w:val="fr-FR" w:eastAsia="zh-CN"/>
            </w:rPr>
          </w:pPr>
          <w:hyperlink w:anchor="_Toc512256029" w:history="1">
            <w:r w:rsidRPr="0000711D">
              <w:rPr>
                <w:rStyle w:val="Lienhypertexte"/>
                <w:noProof/>
              </w:rPr>
              <w:t>3.2.5.</w:t>
            </w:r>
            <w:r>
              <w:rPr>
                <w:rFonts w:eastAsiaTheme="minorEastAsia"/>
                <w:noProof/>
                <w:sz w:val="24"/>
                <w:szCs w:val="24"/>
                <w:lang w:val="fr-FR" w:eastAsia="zh-CN"/>
              </w:rPr>
              <w:tab/>
            </w:r>
            <w:r w:rsidRPr="0000711D">
              <w:rPr>
                <w:rStyle w:val="Lienhypertexte"/>
                <w:noProof/>
              </w:rPr>
              <w:t>Consulter les statistiques</w:t>
            </w:r>
            <w:r>
              <w:rPr>
                <w:noProof/>
                <w:webHidden/>
              </w:rPr>
              <w:tab/>
            </w:r>
            <w:r>
              <w:rPr>
                <w:noProof/>
                <w:webHidden/>
              </w:rPr>
              <w:fldChar w:fldCharType="begin"/>
            </w:r>
            <w:r>
              <w:rPr>
                <w:noProof/>
                <w:webHidden/>
              </w:rPr>
              <w:instrText xml:space="preserve"> PAGEREF _Toc512256029 \h </w:instrText>
            </w:r>
            <w:r>
              <w:rPr>
                <w:noProof/>
                <w:webHidden/>
              </w:rPr>
            </w:r>
            <w:r>
              <w:rPr>
                <w:noProof/>
                <w:webHidden/>
              </w:rPr>
              <w:fldChar w:fldCharType="separate"/>
            </w:r>
            <w:r>
              <w:rPr>
                <w:noProof/>
                <w:webHidden/>
              </w:rPr>
              <w:t>25</w:t>
            </w:r>
            <w:r>
              <w:rPr>
                <w:noProof/>
                <w:webHidden/>
              </w:rPr>
              <w:fldChar w:fldCharType="end"/>
            </w:r>
          </w:hyperlink>
        </w:p>
        <w:p w14:paraId="193C2928" w14:textId="77777777" w:rsidR="008449AF" w:rsidRDefault="008449AF">
          <w:pPr>
            <w:pStyle w:val="TM3"/>
            <w:tabs>
              <w:tab w:val="left" w:pos="1320"/>
              <w:tab w:val="right" w:leader="dot" w:pos="9062"/>
            </w:tabs>
            <w:rPr>
              <w:rFonts w:eastAsiaTheme="minorEastAsia"/>
              <w:noProof/>
              <w:sz w:val="24"/>
              <w:szCs w:val="24"/>
              <w:lang w:val="fr-FR" w:eastAsia="zh-CN"/>
            </w:rPr>
          </w:pPr>
          <w:hyperlink w:anchor="_Toc512256030" w:history="1">
            <w:r w:rsidRPr="0000711D">
              <w:rPr>
                <w:rStyle w:val="Lienhypertexte"/>
                <w:noProof/>
              </w:rPr>
              <w:t>3.2.6.</w:t>
            </w:r>
            <w:r>
              <w:rPr>
                <w:rFonts w:eastAsiaTheme="minorEastAsia"/>
                <w:noProof/>
                <w:sz w:val="24"/>
                <w:szCs w:val="24"/>
                <w:lang w:val="fr-FR" w:eastAsia="zh-CN"/>
              </w:rPr>
              <w:tab/>
            </w:r>
            <w:r w:rsidRPr="0000711D">
              <w:rPr>
                <w:rStyle w:val="Lienhypertexte"/>
                <w:noProof/>
              </w:rPr>
              <w:t>Créer un objectif</w:t>
            </w:r>
            <w:r>
              <w:rPr>
                <w:noProof/>
                <w:webHidden/>
              </w:rPr>
              <w:tab/>
            </w:r>
            <w:r>
              <w:rPr>
                <w:noProof/>
                <w:webHidden/>
              </w:rPr>
              <w:fldChar w:fldCharType="begin"/>
            </w:r>
            <w:r>
              <w:rPr>
                <w:noProof/>
                <w:webHidden/>
              </w:rPr>
              <w:instrText xml:space="preserve"> PAGEREF _Toc512256030 \h </w:instrText>
            </w:r>
            <w:r>
              <w:rPr>
                <w:noProof/>
                <w:webHidden/>
              </w:rPr>
            </w:r>
            <w:r>
              <w:rPr>
                <w:noProof/>
                <w:webHidden/>
              </w:rPr>
              <w:fldChar w:fldCharType="separate"/>
            </w:r>
            <w:r>
              <w:rPr>
                <w:noProof/>
                <w:webHidden/>
              </w:rPr>
              <w:t>26</w:t>
            </w:r>
            <w:r>
              <w:rPr>
                <w:noProof/>
                <w:webHidden/>
              </w:rPr>
              <w:fldChar w:fldCharType="end"/>
            </w:r>
          </w:hyperlink>
        </w:p>
        <w:p w14:paraId="34039177" w14:textId="77777777" w:rsidR="008449AF" w:rsidRDefault="008449AF">
          <w:pPr>
            <w:pStyle w:val="TM3"/>
            <w:tabs>
              <w:tab w:val="left" w:pos="1320"/>
              <w:tab w:val="right" w:leader="dot" w:pos="9062"/>
            </w:tabs>
            <w:rPr>
              <w:rFonts w:eastAsiaTheme="minorEastAsia"/>
              <w:noProof/>
              <w:sz w:val="24"/>
              <w:szCs w:val="24"/>
              <w:lang w:val="fr-FR" w:eastAsia="zh-CN"/>
            </w:rPr>
          </w:pPr>
          <w:hyperlink w:anchor="_Toc512256031" w:history="1">
            <w:r w:rsidRPr="0000711D">
              <w:rPr>
                <w:rStyle w:val="Lienhypertexte"/>
                <w:noProof/>
              </w:rPr>
              <w:t>3.2.7.</w:t>
            </w:r>
            <w:r>
              <w:rPr>
                <w:rFonts w:eastAsiaTheme="minorEastAsia"/>
                <w:noProof/>
                <w:sz w:val="24"/>
                <w:szCs w:val="24"/>
                <w:lang w:val="fr-FR" w:eastAsia="zh-CN"/>
              </w:rPr>
              <w:tab/>
            </w:r>
            <w:r w:rsidRPr="0000711D">
              <w:rPr>
                <w:rStyle w:val="Lienhypertexte"/>
                <w:noProof/>
              </w:rPr>
              <w:t>Ajouter un utilisateur</w:t>
            </w:r>
            <w:r>
              <w:rPr>
                <w:noProof/>
                <w:webHidden/>
              </w:rPr>
              <w:tab/>
            </w:r>
            <w:r>
              <w:rPr>
                <w:noProof/>
                <w:webHidden/>
              </w:rPr>
              <w:fldChar w:fldCharType="begin"/>
            </w:r>
            <w:r>
              <w:rPr>
                <w:noProof/>
                <w:webHidden/>
              </w:rPr>
              <w:instrText xml:space="preserve"> PAGEREF _Toc512256031 \h </w:instrText>
            </w:r>
            <w:r>
              <w:rPr>
                <w:noProof/>
                <w:webHidden/>
              </w:rPr>
            </w:r>
            <w:r>
              <w:rPr>
                <w:noProof/>
                <w:webHidden/>
              </w:rPr>
              <w:fldChar w:fldCharType="separate"/>
            </w:r>
            <w:r>
              <w:rPr>
                <w:noProof/>
                <w:webHidden/>
              </w:rPr>
              <w:t>27</w:t>
            </w:r>
            <w:r>
              <w:rPr>
                <w:noProof/>
                <w:webHidden/>
              </w:rPr>
              <w:fldChar w:fldCharType="end"/>
            </w:r>
          </w:hyperlink>
        </w:p>
        <w:p w14:paraId="07F042F9" w14:textId="77777777" w:rsidR="008449AF" w:rsidRDefault="008449AF">
          <w:pPr>
            <w:pStyle w:val="TM3"/>
            <w:tabs>
              <w:tab w:val="left" w:pos="1320"/>
              <w:tab w:val="right" w:leader="dot" w:pos="9062"/>
            </w:tabs>
            <w:rPr>
              <w:rFonts w:eastAsiaTheme="minorEastAsia"/>
              <w:noProof/>
              <w:sz w:val="24"/>
              <w:szCs w:val="24"/>
              <w:lang w:val="fr-FR" w:eastAsia="zh-CN"/>
            </w:rPr>
          </w:pPr>
          <w:hyperlink w:anchor="_Toc512256032" w:history="1">
            <w:r w:rsidRPr="0000711D">
              <w:rPr>
                <w:rStyle w:val="Lienhypertexte"/>
                <w:noProof/>
              </w:rPr>
              <w:t>3.2.8.</w:t>
            </w:r>
            <w:r>
              <w:rPr>
                <w:rFonts w:eastAsiaTheme="minorEastAsia"/>
                <w:noProof/>
                <w:sz w:val="24"/>
                <w:szCs w:val="24"/>
                <w:lang w:val="fr-FR" w:eastAsia="zh-CN"/>
              </w:rPr>
              <w:tab/>
            </w:r>
            <w:r w:rsidRPr="0000711D">
              <w:rPr>
                <w:rStyle w:val="Lienhypertexte"/>
                <w:noProof/>
              </w:rPr>
              <w:t>Supprimer un utilisateur</w:t>
            </w:r>
            <w:r>
              <w:rPr>
                <w:noProof/>
                <w:webHidden/>
              </w:rPr>
              <w:tab/>
            </w:r>
            <w:r>
              <w:rPr>
                <w:noProof/>
                <w:webHidden/>
              </w:rPr>
              <w:fldChar w:fldCharType="begin"/>
            </w:r>
            <w:r>
              <w:rPr>
                <w:noProof/>
                <w:webHidden/>
              </w:rPr>
              <w:instrText xml:space="preserve"> PAGEREF _Toc512256032 \h </w:instrText>
            </w:r>
            <w:r>
              <w:rPr>
                <w:noProof/>
                <w:webHidden/>
              </w:rPr>
            </w:r>
            <w:r>
              <w:rPr>
                <w:noProof/>
                <w:webHidden/>
              </w:rPr>
              <w:fldChar w:fldCharType="separate"/>
            </w:r>
            <w:r>
              <w:rPr>
                <w:noProof/>
                <w:webHidden/>
              </w:rPr>
              <w:t>28</w:t>
            </w:r>
            <w:r>
              <w:rPr>
                <w:noProof/>
                <w:webHidden/>
              </w:rPr>
              <w:fldChar w:fldCharType="end"/>
            </w:r>
          </w:hyperlink>
        </w:p>
        <w:p w14:paraId="2745FB89" w14:textId="77777777" w:rsidR="008449AF" w:rsidRDefault="008449AF">
          <w:pPr>
            <w:pStyle w:val="TM3"/>
            <w:tabs>
              <w:tab w:val="left" w:pos="1320"/>
              <w:tab w:val="right" w:leader="dot" w:pos="9062"/>
            </w:tabs>
            <w:rPr>
              <w:rFonts w:eastAsiaTheme="minorEastAsia"/>
              <w:noProof/>
              <w:sz w:val="24"/>
              <w:szCs w:val="24"/>
              <w:lang w:val="fr-FR" w:eastAsia="zh-CN"/>
            </w:rPr>
          </w:pPr>
          <w:hyperlink w:anchor="_Toc512256033" w:history="1">
            <w:r w:rsidRPr="0000711D">
              <w:rPr>
                <w:rStyle w:val="Lienhypertexte"/>
                <w:noProof/>
              </w:rPr>
              <w:t>3.2.9.</w:t>
            </w:r>
            <w:r>
              <w:rPr>
                <w:rFonts w:eastAsiaTheme="minorEastAsia"/>
                <w:noProof/>
                <w:sz w:val="24"/>
                <w:szCs w:val="24"/>
                <w:lang w:val="fr-FR" w:eastAsia="zh-CN"/>
              </w:rPr>
              <w:tab/>
            </w:r>
            <w:r w:rsidRPr="0000711D">
              <w:rPr>
                <w:rStyle w:val="Lienhypertexte"/>
                <w:noProof/>
              </w:rPr>
              <w:t>Accepter le contrôle</w:t>
            </w:r>
            <w:r>
              <w:rPr>
                <w:noProof/>
                <w:webHidden/>
              </w:rPr>
              <w:tab/>
            </w:r>
            <w:r>
              <w:rPr>
                <w:noProof/>
                <w:webHidden/>
              </w:rPr>
              <w:fldChar w:fldCharType="begin"/>
            </w:r>
            <w:r>
              <w:rPr>
                <w:noProof/>
                <w:webHidden/>
              </w:rPr>
              <w:instrText xml:space="preserve"> PAGEREF _Toc512256033 \h </w:instrText>
            </w:r>
            <w:r>
              <w:rPr>
                <w:noProof/>
                <w:webHidden/>
              </w:rPr>
            </w:r>
            <w:r>
              <w:rPr>
                <w:noProof/>
                <w:webHidden/>
              </w:rPr>
              <w:fldChar w:fldCharType="separate"/>
            </w:r>
            <w:r>
              <w:rPr>
                <w:noProof/>
                <w:webHidden/>
              </w:rPr>
              <w:t>29</w:t>
            </w:r>
            <w:r>
              <w:rPr>
                <w:noProof/>
                <w:webHidden/>
              </w:rPr>
              <w:fldChar w:fldCharType="end"/>
            </w:r>
          </w:hyperlink>
        </w:p>
        <w:p w14:paraId="42CF8FA2" w14:textId="77777777" w:rsidR="008449AF" w:rsidRDefault="008449AF">
          <w:pPr>
            <w:pStyle w:val="TM3"/>
            <w:tabs>
              <w:tab w:val="left" w:pos="1320"/>
              <w:tab w:val="right" w:leader="dot" w:pos="9062"/>
            </w:tabs>
            <w:rPr>
              <w:rFonts w:eastAsiaTheme="minorEastAsia"/>
              <w:noProof/>
              <w:sz w:val="24"/>
              <w:szCs w:val="24"/>
              <w:lang w:val="fr-FR" w:eastAsia="zh-CN"/>
            </w:rPr>
          </w:pPr>
          <w:hyperlink w:anchor="_Toc512256034" w:history="1">
            <w:r w:rsidRPr="0000711D">
              <w:rPr>
                <w:rStyle w:val="Lienhypertexte"/>
                <w:noProof/>
              </w:rPr>
              <w:t>3.2.10.</w:t>
            </w:r>
            <w:r>
              <w:rPr>
                <w:rFonts w:eastAsiaTheme="minorEastAsia"/>
                <w:noProof/>
                <w:sz w:val="24"/>
                <w:szCs w:val="24"/>
                <w:lang w:val="fr-FR" w:eastAsia="zh-CN"/>
              </w:rPr>
              <w:tab/>
            </w:r>
            <w:r w:rsidRPr="0000711D">
              <w:rPr>
                <w:rStyle w:val="Lienhypertexte"/>
                <w:noProof/>
              </w:rPr>
              <w:t>Consulter la barre d'utilisation</w:t>
            </w:r>
            <w:r>
              <w:rPr>
                <w:noProof/>
                <w:webHidden/>
              </w:rPr>
              <w:tab/>
            </w:r>
            <w:r>
              <w:rPr>
                <w:noProof/>
                <w:webHidden/>
              </w:rPr>
              <w:fldChar w:fldCharType="begin"/>
            </w:r>
            <w:r>
              <w:rPr>
                <w:noProof/>
                <w:webHidden/>
              </w:rPr>
              <w:instrText xml:space="preserve"> PAGEREF _Toc512256034 \h </w:instrText>
            </w:r>
            <w:r>
              <w:rPr>
                <w:noProof/>
                <w:webHidden/>
              </w:rPr>
            </w:r>
            <w:r>
              <w:rPr>
                <w:noProof/>
                <w:webHidden/>
              </w:rPr>
              <w:fldChar w:fldCharType="separate"/>
            </w:r>
            <w:r>
              <w:rPr>
                <w:noProof/>
                <w:webHidden/>
              </w:rPr>
              <w:t>30</w:t>
            </w:r>
            <w:r>
              <w:rPr>
                <w:noProof/>
                <w:webHidden/>
              </w:rPr>
              <w:fldChar w:fldCharType="end"/>
            </w:r>
          </w:hyperlink>
        </w:p>
        <w:p w14:paraId="2FC62407" w14:textId="77777777" w:rsidR="008449AF" w:rsidRDefault="008449AF">
          <w:pPr>
            <w:pStyle w:val="TM3"/>
            <w:tabs>
              <w:tab w:val="left" w:pos="1320"/>
              <w:tab w:val="right" w:leader="dot" w:pos="9062"/>
            </w:tabs>
            <w:rPr>
              <w:rFonts w:eastAsiaTheme="minorEastAsia"/>
              <w:noProof/>
              <w:sz w:val="24"/>
              <w:szCs w:val="24"/>
              <w:lang w:val="fr-FR" w:eastAsia="zh-CN"/>
            </w:rPr>
          </w:pPr>
          <w:hyperlink w:anchor="_Toc512256035" w:history="1">
            <w:r w:rsidRPr="0000711D">
              <w:rPr>
                <w:rStyle w:val="Lienhypertexte"/>
                <w:noProof/>
              </w:rPr>
              <w:t>3.2.11.</w:t>
            </w:r>
            <w:r>
              <w:rPr>
                <w:rFonts w:eastAsiaTheme="minorEastAsia"/>
                <w:noProof/>
                <w:sz w:val="24"/>
                <w:szCs w:val="24"/>
                <w:lang w:val="fr-FR" w:eastAsia="zh-CN"/>
              </w:rPr>
              <w:tab/>
            </w:r>
            <w:r w:rsidRPr="0000711D">
              <w:rPr>
                <w:rStyle w:val="Lienhypertexte"/>
                <w:noProof/>
              </w:rPr>
              <w:t>Consulter ses statistiques</w:t>
            </w:r>
            <w:r>
              <w:rPr>
                <w:noProof/>
                <w:webHidden/>
              </w:rPr>
              <w:tab/>
            </w:r>
            <w:r>
              <w:rPr>
                <w:noProof/>
                <w:webHidden/>
              </w:rPr>
              <w:fldChar w:fldCharType="begin"/>
            </w:r>
            <w:r>
              <w:rPr>
                <w:noProof/>
                <w:webHidden/>
              </w:rPr>
              <w:instrText xml:space="preserve"> PAGEREF _Toc512256035 \h </w:instrText>
            </w:r>
            <w:r>
              <w:rPr>
                <w:noProof/>
                <w:webHidden/>
              </w:rPr>
            </w:r>
            <w:r>
              <w:rPr>
                <w:noProof/>
                <w:webHidden/>
              </w:rPr>
              <w:fldChar w:fldCharType="separate"/>
            </w:r>
            <w:r>
              <w:rPr>
                <w:noProof/>
                <w:webHidden/>
              </w:rPr>
              <w:t>31</w:t>
            </w:r>
            <w:r>
              <w:rPr>
                <w:noProof/>
                <w:webHidden/>
              </w:rPr>
              <w:fldChar w:fldCharType="end"/>
            </w:r>
          </w:hyperlink>
        </w:p>
        <w:p w14:paraId="5F60E2C7" w14:textId="77777777" w:rsidR="008449AF" w:rsidRDefault="008449AF">
          <w:pPr>
            <w:pStyle w:val="TM2"/>
            <w:tabs>
              <w:tab w:val="left" w:pos="880"/>
              <w:tab w:val="right" w:leader="dot" w:pos="9062"/>
            </w:tabs>
            <w:rPr>
              <w:rFonts w:eastAsiaTheme="minorEastAsia"/>
              <w:b w:val="0"/>
              <w:bCs w:val="0"/>
              <w:noProof/>
              <w:sz w:val="24"/>
              <w:szCs w:val="24"/>
              <w:lang w:val="fr-FR" w:eastAsia="zh-CN"/>
            </w:rPr>
          </w:pPr>
          <w:hyperlink w:anchor="_Toc512256036" w:history="1">
            <w:r w:rsidRPr="0000711D">
              <w:rPr>
                <w:rStyle w:val="Lienhypertexte"/>
                <w:noProof/>
              </w:rPr>
              <w:t>3.3.</w:t>
            </w:r>
            <w:r>
              <w:rPr>
                <w:rFonts w:eastAsiaTheme="minorEastAsia"/>
                <w:b w:val="0"/>
                <w:bCs w:val="0"/>
                <w:noProof/>
                <w:sz w:val="24"/>
                <w:szCs w:val="24"/>
                <w:lang w:val="fr-FR" w:eastAsia="zh-CN"/>
              </w:rPr>
              <w:tab/>
            </w:r>
            <w:r w:rsidRPr="0000711D">
              <w:rPr>
                <w:rStyle w:val="Lienhypertexte"/>
                <w:noProof/>
              </w:rPr>
              <w:t>Structure du fichier Json</w:t>
            </w:r>
            <w:r>
              <w:rPr>
                <w:noProof/>
                <w:webHidden/>
              </w:rPr>
              <w:tab/>
            </w:r>
            <w:r>
              <w:rPr>
                <w:noProof/>
                <w:webHidden/>
              </w:rPr>
              <w:fldChar w:fldCharType="begin"/>
            </w:r>
            <w:r>
              <w:rPr>
                <w:noProof/>
                <w:webHidden/>
              </w:rPr>
              <w:instrText xml:space="preserve"> PAGEREF _Toc512256036 \h </w:instrText>
            </w:r>
            <w:r>
              <w:rPr>
                <w:noProof/>
                <w:webHidden/>
              </w:rPr>
            </w:r>
            <w:r>
              <w:rPr>
                <w:noProof/>
                <w:webHidden/>
              </w:rPr>
              <w:fldChar w:fldCharType="separate"/>
            </w:r>
            <w:r>
              <w:rPr>
                <w:noProof/>
                <w:webHidden/>
              </w:rPr>
              <w:t>32</w:t>
            </w:r>
            <w:r>
              <w:rPr>
                <w:noProof/>
                <w:webHidden/>
              </w:rPr>
              <w:fldChar w:fldCharType="end"/>
            </w:r>
          </w:hyperlink>
        </w:p>
        <w:p w14:paraId="22E8DC03" w14:textId="77777777" w:rsidR="008449AF" w:rsidRDefault="008449AF">
          <w:pPr>
            <w:pStyle w:val="TM2"/>
            <w:tabs>
              <w:tab w:val="left" w:pos="880"/>
              <w:tab w:val="right" w:leader="dot" w:pos="9062"/>
            </w:tabs>
            <w:rPr>
              <w:rFonts w:eastAsiaTheme="minorEastAsia"/>
              <w:b w:val="0"/>
              <w:bCs w:val="0"/>
              <w:noProof/>
              <w:sz w:val="24"/>
              <w:szCs w:val="24"/>
              <w:lang w:val="fr-FR" w:eastAsia="zh-CN"/>
            </w:rPr>
          </w:pPr>
          <w:hyperlink w:anchor="_Toc512256037" w:history="1">
            <w:r w:rsidRPr="0000711D">
              <w:rPr>
                <w:rStyle w:val="Lienhypertexte"/>
                <w:noProof/>
              </w:rPr>
              <w:t>3.4.</w:t>
            </w:r>
            <w:r>
              <w:rPr>
                <w:rFonts w:eastAsiaTheme="minorEastAsia"/>
                <w:b w:val="0"/>
                <w:bCs w:val="0"/>
                <w:noProof/>
                <w:sz w:val="24"/>
                <w:szCs w:val="24"/>
                <w:lang w:val="fr-FR" w:eastAsia="zh-CN"/>
              </w:rPr>
              <w:tab/>
            </w:r>
            <w:r w:rsidRPr="0000711D">
              <w:rPr>
                <w:rStyle w:val="Lienhypertexte"/>
                <w:noProof/>
              </w:rPr>
              <w:t>Conclusion</w:t>
            </w:r>
            <w:r>
              <w:rPr>
                <w:noProof/>
                <w:webHidden/>
              </w:rPr>
              <w:tab/>
            </w:r>
            <w:r>
              <w:rPr>
                <w:noProof/>
                <w:webHidden/>
              </w:rPr>
              <w:fldChar w:fldCharType="begin"/>
            </w:r>
            <w:r>
              <w:rPr>
                <w:noProof/>
                <w:webHidden/>
              </w:rPr>
              <w:instrText xml:space="preserve"> PAGEREF _Toc512256037 \h </w:instrText>
            </w:r>
            <w:r>
              <w:rPr>
                <w:noProof/>
                <w:webHidden/>
              </w:rPr>
            </w:r>
            <w:r>
              <w:rPr>
                <w:noProof/>
                <w:webHidden/>
              </w:rPr>
              <w:fldChar w:fldCharType="separate"/>
            </w:r>
            <w:r>
              <w:rPr>
                <w:noProof/>
                <w:webHidden/>
              </w:rPr>
              <w:t>33</w:t>
            </w:r>
            <w:r>
              <w:rPr>
                <w:noProof/>
                <w:webHidden/>
              </w:rPr>
              <w:fldChar w:fldCharType="end"/>
            </w:r>
          </w:hyperlink>
        </w:p>
        <w:p w14:paraId="5A4D3242" w14:textId="77777777" w:rsidR="008449AF" w:rsidRDefault="008449AF">
          <w:pPr>
            <w:pStyle w:val="TM1"/>
            <w:tabs>
              <w:tab w:val="left" w:pos="440"/>
              <w:tab w:val="right" w:leader="dot" w:pos="9062"/>
            </w:tabs>
            <w:rPr>
              <w:rFonts w:eastAsiaTheme="minorEastAsia"/>
              <w:b w:val="0"/>
              <w:bCs w:val="0"/>
              <w:noProof/>
              <w:lang w:val="fr-FR" w:eastAsia="zh-CN"/>
            </w:rPr>
          </w:pPr>
          <w:hyperlink w:anchor="_Toc512256038" w:history="1">
            <w:r w:rsidRPr="0000711D">
              <w:rPr>
                <w:rStyle w:val="Lienhypertexte"/>
                <w:noProof/>
              </w:rPr>
              <w:t>4.</w:t>
            </w:r>
            <w:r>
              <w:rPr>
                <w:rFonts w:eastAsiaTheme="minorEastAsia"/>
                <w:b w:val="0"/>
                <w:bCs w:val="0"/>
                <w:noProof/>
                <w:lang w:val="fr-FR" w:eastAsia="zh-CN"/>
              </w:rPr>
              <w:tab/>
            </w:r>
            <w:r w:rsidRPr="0000711D">
              <w:rPr>
                <w:rStyle w:val="Lienhypertexte"/>
                <w:noProof/>
              </w:rPr>
              <w:t>Implémentation</w:t>
            </w:r>
            <w:r>
              <w:rPr>
                <w:noProof/>
                <w:webHidden/>
              </w:rPr>
              <w:tab/>
            </w:r>
            <w:r>
              <w:rPr>
                <w:noProof/>
                <w:webHidden/>
              </w:rPr>
              <w:fldChar w:fldCharType="begin"/>
            </w:r>
            <w:r>
              <w:rPr>
                <w:noProof/>
                <w:webHidden/>
              </w:rPr>
              <w:instrText xml:space="preserve"> PAGEREF _Toc512256038 \h </w:instrText>
            </w:r>
            <w:r>
              <w:rPr>
                <w:noProof/>
                <w:webHidden/>
              </w:rPr>
            </w:r>
            <w:r>
              <w:rPr>
                <w:noProof/>
                <w:webHidden/>
              </w:rPr>
              <w:fldChar w:fldCharType="separate"/>
            </w:r>
            <w:r>
              <w:rPr>
                <w:noProof/>
                <w:webHidden/>
              </w:rPr>
              <w:t>34</w:t>
            </w:r>
            <w:r>
              <w:rPr>
                <w:noProof/>
                <w:webHidden/>
              </w:rPr>
              <w:fldChar w:fldCharType="end"/>
            </w:r>
          </w:hyperlink>
        </w:p>
        <w:p w14:paraId="5E8DFFA4" w14:textId="77777777" w:rsidR="008449AF" w:rsidRDefault="008449AF">
          <w:pPr>
            <w:pStyle w:val="TM2"/>
            <w:tabs>
              <w:tab w:val="left" w:pos="880"/>
              <w:tab w:val="right" w:leader="dot" w:pos="9062"/>
            </w:tabs>
            <w:rPr>
              <w:rFonts w:eastAsiaTheme="minorEastAsia"/>
              <w:b w:val="0"/>
              <w:bCs w:val="0"/>
              <w:noProof/>
              <w:sz w:val="24"/>
              <w:szCs w:val="24"/>
              <w:lang w:val="fr-FR" w:eastAsia="zh-CN"/>
            </w:rPr>
          </w:pPr>
          <w:hyperlink w:anchor="_Toc512256039" w:history="1">
            <w:r w:rsidRPr="0000711D">
              <w:rPr>
                <w:rStyle w:val="Lienhypertexte"/>
                <w:noProof/>
              </w:rPr>
              <w:t>4.1.</w:t>
            </w:r>
            <w:r>
              <w:rPr>
                <w:rFonts w:eastAsiaTheme="minorEastAsia"/>
                <w:b w:val="0"/>
                <w:bCs w:val="0"/>
                <w:noProof/>
                <w:sz w:val="24"/>
                <w:szCs w:val="24"/>
                <w:lang w:val="fr-FR" w:eastAsia="zh-CN"/>
              </w:rPr>
              <w:tab/>
            </w:r>
            <w:r w:rsidRPr="0000711D">
              <w:rPr>
                <w:rStyle w:val="Lienhypertexte"/>
                <w:noProof/>
              </w:rPr>
              <w:t>Introduction</w:t>
            </w:r>
            <w:r>
              <w:rPr>
                <w:noProof/>
                <w:webHidden/>
              </w:rPr>
              <w:tab/>
            </w:r>
            <w:r>
              <w:rPr>
                <w:noProof/>
                <w:webHidden/>
              </w:rPr>
              <w:fldChar w:fldCharType="begin"/>
            </w:r>
            <w:r>
              <w:rPr>
                <w:noProof/>
                <w:webHidden/>
              </w:rPr>
              <w:instrText xml:space="preserve"> PAGEREF _Toc512256039 \h </w:instrText>
            </w:r>
            <w:r>
              <w:rPr>
                <w:noProof/>
                <w:webHidden/>
              </w:rPr>
            </w:r>
            <w:r>
              <w:rPr>
                <w:noProof/>
                <w:webHidden/>
              </w:rPr>
              <w:fldChar w:fldCharType="separate"/>
            </w:r>
            <w:r>
              <w:rPr>
                <w:noProof/>
                <w:webHidden/>
              </w:rPr>
              <w:t>34</w:t>
            </w:r>
            <w:r>
              <w:rPr>
                <w:noProof/>
                <w:webHidden/>
              </w:rPr>
              <w:fldChar w:fldCharType="end"/>
            </w:r>
          </w:hyperlink>
        </w:p>
        <w:p w14:paraId="0895257A" w14:textId="77777777" w:rsidR="008449AF" w:rsidRDefault="008449AF">
          <w:pPr>
            <w:pStyle w:val="TM2"/>
            <w:tabs>
              <w:tab w:val="left" w:pos="880"/>
              <w:tab w:val="right" w:leader="dot" w:pos="9062"/>
            </w:tabs>
            <w:rPr>
              <w:rFonts w:eastAsiaTheme="minorEastAsia"/>
              <w:b w:val="0"/>
              <w:bCs w:val="0"/>
              <w:noProof/>
              <w:sz w:val="24"/>
              <w:szCs w:val="24"/>
              <w:lang w:val="fr-FR" w:eastAsia="zh-CN"/>
            </w:rPr>
          </w:pPr>
          <w:hyperlink w:anchor="_Toc512256040" w:history="1">
            <w:r w:rsidRPr="0000711D">
              <w:rPr>
                <w:rStyle w:val="Lienhypertexte"/>
                <w:noProof/>
              </w:rPr>
              <w:t>4.2.</w:t>
            </w:r>
            <w:r>
              <w:rPr>
                <w:rFonts w:eastAsiaTheme="minorEastAsia"/>
                <w:b w:val="0"/>
                <w:bCs w:val="0"/>
                <w:noProof/>
                <w:sz w:val="24"/>
                <w:szCs w:val="24"/>
                <w:lang w:val="fr-FR" w:eastAsia="zh-CN"/>
              </w:rPr>
              <w:tab/>
            </w:r>
            <w:r w:rsidRPr="0000711D">
              <w:rPr>
                <w:rStyle w:val="Lienhypertexte"/>
                <w:noProof/>
              </w:rPr>
              <w:t>Prototype 1</w:t>
            </w:r>
            <w:r>
              <w:rPr>
                <w:noProof/>
                <w:webHidden/>
              </w:rPr>
              <w:tab/>
            </w:r>
            <w:r>
              <w:rPr>
                <w:noProof/>
                <w:webHidden/>
              </w:rPr>
              <w:fldChar w:fldCharType="begin"/>
            </w:r>
            <w:r>
              <w:rPr>
                <w:noProof/>
                <w:webHidden/>
              </w:rPr>
              <w:instrText xml:space="preserve"> PAGEREF _Toc512256040 \h </w:instrText>
            </w:r>
            <w:r>
              <w:rPr>
                <w:noProof/>
                <w:webHidden/>
              </w:rPr>
            </w:r>
            <w:r>
              <w:rPr>
                <w:noProof/>
                <w:webHidden/>
              </w:rPr>
              <w:fldChar w:fldCharType="separate"/>
            </w:r>
            <w:r>
              <w:rPr>
                <w:noProof/>
                <w:webHidden/>
              </w:rPr>
              <w:t>35</w:t>
            </w:r>
            <w:r>
              <w:rPr>
                <w:noProof/>
                <w:webHidden/>
              </w:rPr>
              <w:fldChar w:fldCharType="end"/>
            </w:r>
          </w:hyperlink>
        </w:p>
        <w:p w14:paraId="5CCB6633" w14:textId="77777777" w:rsidR="008449AF" w:rsidRDefault="008449AF">
          <w:pPr>
            <w:pStyle w:val="TM2"/>
            <w:tabs>
              <w:tab w:val="left" w:pos="880"/>
              <w:tab w:val="right" w:leader="dot" w:pos="9062"/>
            </w:tabs>
            <w:rPr>
              <w:rFonts w:eastAsiaTheme="minorEastAsia"/>
              <w:b w:val="0"/>
              <w:bCs w:val="0"/>
              <w:noProof/>
              <w:sz w:val="24"/>
              <w:szCs w:val="24"/>
              <w:lang w:val="fr-FR" w:eastAsia="zh-CN"/>
            </w:rPr>
          </w:pPr>
          <w:hyperlink w:anchor="_Toc512256041" w:history="1">
            <w:r w:rsidRPr="0000711D">
              <w:rPr>
                <w:rStyle w:val="Lienhypertexte"/>
                <w:noProof/>
              </w:rPr>
              <w:t>4.3.</w:t>
            </w:r>
            <w:r>
              <w:rPr>
                <w:rFonts w:eastAsiaTheme="minorEastAsia"/>
                <w:b w:val="0"/>
                <w:bCs w:val="0"/>
                <w:noProof/>
                <w:sz w:val="24"/>
                <w:szCs w:val="24"/>
                <w:lang w:val="fr-FR" w:eastAsia="zh-CN"/>
              </w:rPr>
              <w:tab/>
            </w:r>
            <w:r w:rsidRPr="0000711D">
              <w:rPr>
                <w:rStyle w:val="Lienhypertexte"/>
                <w:noProof/>
              </w:rPr>
              <w:t>Prototype 2</w:t>
            </w:r>
            <w:r>
              <w:rPr>
                <w:noProof/>
                <w:webHidden/>
              </w:rPr>
              <w:tab/>
            </w:r>
            <w:r>
              <w:rPr>
                <w:noProof/>
                <w:webHidden/>
              </w:rPr>
              <w:fldChar w:fldCharType="begin"/>
            </w:r>
            <w:r>
              <w:rPr>
                <w:noProof/>
                <w:webHidden/>
              </w:rPr>
              <w:instrText xml:space="preserve"> PAGEREF _Toc512256041 \h </w:instrText>
            </w:r>
            <w:r>
              <w:rPr>
                <w:noProof/>
                <w:webHidden/>
              </w:rPr>
            </w:r>
            <w:r>
              <w:rPr>
                <w:noProof/>
                <w:webHidden/>
              </w:rPr>
              <w:fldChar w:fldCharType="separate"/>
            </w:r>
            <w:r>
              <w:rPr>
                <w:noProof/>
                <w:webHidden/>
              </w:rPr>
              <w:t>35</w:t>
            </w:r>
            <w:r>
              <w:rPr>
                <w:noProof/>
                <w:webHidden/>
              </w:rPr>
              <w:fldChar w:fldCharType="end"/>
            </w:r>
          </w:hyperlink>
        </w:p>
        <w:p w14:paraId="021CAB2A" w14:textId="77777777" w:rsidR="008449AF" w:rsidRDefault="008449AF">
          <w:pPr>
            <w:pStyle w:val="TM2"/>
            <w:tabs>
              <w:tab w:val="left" w:pos="880"/>
              <w:tab w:val="right" w:leader="dot" w:pos="9062"/>
            </w:tabs>
            <w:rPr>
              <w:rFonts w:eastAsiaTheme="minorEastAsia"/>
              <w:b w:val="0"/>
              <w:bCs w:val="0"/>
              <w:noProof/>
              <w:sz w:val="24"/>
              <w:szCs w:val="24"/>
              <w:lang w:val="fr-FR" w:eastAsia="zh-CN"/>
            </w:rPr>
          </w:pPr>
          <w:hyperlink w:anchor="_Toc512256042" w:history="1">
            <w:r w:rsidRPr="0000711D">
              <w:rPr>
                <w:rStyle w:val="Lienhypertexte"/>
                <w:noProof/>
              </w:rPr>
              <w:t>4.4.</w:t>
            </w:r>
            <w:r>
              <w:rPr>
                <w:rFonts w:eastAsiaTheme="minorEastAsia"/>
                <w:b w:val="0"/>
                <w:bCs w:val="0"/>
                <w:noProof/>
                <w:sz w:val="24"/>
                <w:szCs w:val="24"/>
                <w:lang w:val="fr-FR" w:eastAsia="zh-CN"/>
              </w:rPr>
              <w:tab/>
            </w:r>
            <w:r w:rsidRPr="0000711D">
              <w:rPr>
                <w:rStyle w:val="Lienhypertexte"/>
                <w:noProof/>
              </w:rPr>
              <w:t>Prototype 3</w:t>
            </w:r>
            <w:r>
              <w:rPr>
                <w:noProof/>
                <w:webHidden/>
              </w:rPr>
              <w:tab/>
            </w:r>
            <w:r>
              <w:rPr>
                <w:noProof/>
                <w:webHidden/>
              </w:rPr>
              <w:fldChar w:fldCharType="begin"/>
            </w:r>
            <w:r>
              <w:rPr>
                <w:noProof/>
                <w:webHidden/>
              </w:rPr>
              <w:instrText xml:space="preserve"> PAGEREF _Toc512256042 \h </w:instrText>
            </w:r>
            <w:r>
              <w:rPr>
                <w:noProof/>
                <w:webHidden/>
              </w:rPr>
            </w:r>
            <w:r>
              <w:rPr>
                <w:noProof/>
                <w:webHidden/>
              </w:rPr>
              <w:fldChar w:fldCharType="separate"/>
            </w:r>
            <w:r>
              <w:rPr>
                <w:noProof/>
                <w:webHidden/>
              </w:rPr>
              <w:t>35</w:t>
            </w:r>
            <w:r>
              <w:rPr>
                <w:noProof/>
                <w:webHidden/>
              </w:rPr>
              <w:fldChar w:fldCharType="end"/>
            </w:r>
          </w:hyperlink>
        </w:p>
        <w:p w14:paraId="20DF2EAB" w14:textId="77777777" w:rsidR="008449AF" w:rsidRDefault="008449AF">
          <w:pPr>
            <w:pStyle w:val="TM2"/>
            <w:tabs>
              <w:tab w:val="left" w:pos="880"/>
              <w:tab w:val="right" w:leader="dot" w:pos="9062"/>
            </w:tabs>
            <w:rPr>
              <w:rFonts w:eastAsiaTheme="minorEastAsia"/>
              <w:b w:val="0"/>
              <w:bCs w:val="0"/>
              <w:noProof/>
              <w:sz w:val="24"/>
              <w:szCs w:val="24"/>
              <w:lang w:val="fr-FR" w:eastAsia="zh-CN"/>
            </w:rPr>
          </w:pPr>
          <w:hyperlink w:anchor="_Toc512256043" w:history="1">
            <w:r w:rsidRPr="0000711D">
              <w:rPr>
                <w:rStyle w:val="Lienhypertexte"/>
                <w:noProof/>
              </w:rPr>
              <w:t>4.5.</w:t>
            </w:r>
            <w:r>
              <w:rPr>
                <w:rFonts w:eastAsiaTheme="minorEastAsia"/>
                <w:b w:val="0"/>
                <w:bCs w:val="0"/>
                <w:noProof/>
                <w:sz w:val="24"/>
                <w:szCs w:val="24"/>
                <w:lang w:val="fr-FR" w:eastAsia="zh-CN"/>
              </w:rPr>
              <w:tab/>
            </w:r>
            <w:r w:rsidRPr="0000711D">
              <w:rPr>
                <w:rStyle w:val="Lienhypertexte"/>
                <w:noProof/>
              </w:rPr>
              <w:t>Conclusion</w:t>
            </w:r>
            <w:r>
              <w:rPr>
                <w:noProof/>
                <w:webHidden/>
              </w:rPr>
              <w:tab/>
            </w:r>
            <w:r>
              <w:rPr>
                <w:noProof/>
                <w:webHidden/>
              </w:rPr>
              <w:fldChar w:fldCharType="begin"/>
            </w:r>
            <w:r>
              <w:rPr>
                <w:noProof/>
                <w:webHidden/>
              </w:rPr>
              <w:instrText xml:space="preserve"> PAGEREF _Toc512256043 \h </w:instrText>
            </w:r>
            <w:r>
              <w:rPr>
                <w:noProof/>
                <w:webHidden/>
              </w:rPr>
            </w:r>
            <w:r>
              <w:rPr>
                <w:noProof/>
                <w:webHidden/>
              </w:rPr>
              <w:fldChar w:fldCharType="separate"/>
            </w:r>
            <w:r>
              <w:rPr>
                <w:noProof/>
                <w:webHidden/>
              </w:rPr>
              <w:t>36</w:t>
            </w:r>
            <w:r>
              <w:rPr>
                <w:noProof/>
                <w:webHidden/>
              </w:rPr>
              <w:fldChar w:fldCharType="end"/>
            </w:r>
          </w:hyperlink>
        </w:p>
        <w:p w14:paraId="2D0E29BF" w14:textId="77777777" w:rsidR="008449AF" w:rsidRDefault="008449AF">
          <w:pPr>
            <w:pStyle w:val="TM1"/>
            <w:tabs>
              <w:tab w:val="left" w:pos="440"/>
              <w:tab w:val="right" w:leader="dot" w:pos="9062"/>
            </w:tabs>
            <w:rPr>
              <w:rFonts w:eastAsiaTheme="minorEastAsia"/>
              <w:b w:val="0"/>
              <w:bCs w:val="0"/>
              <w:noProof/>
              <w:lang w:val="fr-FR" w:eastAsia="zh-CN"/>
            </w:rPr>
          </w:pPr>
          <w:hyperlink w:anchor="_Toc512256044" w:history="1">
            <w:r w:rsidRPr="0000711D">
              <w:rPr>
                <w:rStyle w:val="Lienhypertexte"/>
                <w:noProof/>
              </w:rPr>
              <w:t>5.</w:t>
            </w:r>
            <w:r>
              <w:rPr>
                <w:rFonts w:eastAsiaTheme="minorEastAsia"/>
                <w:b w:val="0"/>
                <w:bCs w:val="0"/>
                <w:noProof/>
                <w:lang w:val="fr-FR" w:eastAsia="zh-CN"/>
              </w:rPr>
              <w:tab/>
            </w:r>
            <w:r w:rsidRPr="0000711D">
              <w:rPr>
                <w:rStyle w:val="Lienhypertexte"/>
                <w:noProof/>
              </w:rPr>
              <w:t>Validation</w:t>
            </w:r>
            <w:r>
              <w:rPr>
                <w:noProof/>
                <w:webHidden/>
              </w:rPr>
              <w:tab/>
            </w:r>
            <w:r>
              <w:rPr>
                <w:noProof/>
                <w:webHidden/>
              </w:rPr>
              <w:fldChar w:fldCharType="begin"/>
            </w:r>
            <w:r>
              <w:rPr>
                <w:noProof/>
                <w:webHidden/>
              </w:rPr>
              <w:instrText xml:space="preserve"> PAGEREF _Toc512256044 \h </w:instrText>
            </w:r>
            <w:r>
              <w:rPr>
                <w:noProof/>
                <w:webHidden/>
              </w:rPr>
            </w:r>
            <w:r>
              <w:rPr>
                <w:noProof/>
                <w:webHidden/>
              </w:rPr>
              <w:fldChar w:fldCharType="separate"/>
            </w:r>
            <w:r>
              <w:rPr>
                <w:noProof/>
                <w:webHidden/>
              </w:rPr>
              <w:t>37</w:t>
            </w:r>
            <w:r>
              <w:rPr>
                <w:noProof/>
                <w:webHidden/>
              </w:rPr>
              <w:fldChar w:fldCharType="end"/>
            </w:r>
          </w:hyperlink>
        </w:p>
        <w:p w14:paraId="136443C7" w14:textId="77777777" w:rsidR="008449AF" w:rsidRDefault="008449AF">
          <w:pPr>
            <w:pStyle w:val="TM2"/>
            <w:tabs>
              <w:tab w:val="left" w:pos="880"/>
              <w:tab w:val="right" w:leader="dot" w:pos="9062"/>
            </w:tabs>
            <w:rPr>
              <w:rFonts w:eastAsiaTheme="minorEastAsia"/>
              <w:b w:val="0"/>
              <w:bCs w:val="0"/>
              <w:noProof/>
              <w:sz w:val="24"/>
              <w:szCs w:val="24"/>
              <w:lang w:val="fr-FR" w:eastAsia="zh-CN"/>
            </w:rPr>
          </w:pPr>
          <w:hyperlink w:anchor="_Toc512256045" w:history="1">
            <w:r w:rsidRPr="0000711D">
              <w:rPr>
                <w:rStyle w:val="Lienhypertexte"/>
                <w:noProof/>
              </w:rPr>
              <w:t>5.1.</w:t>
            </w:r>
            <w:r>
              <w:rPr>
                <w:rFonts w:eastAsiaTheme="minorEastAsia"/>
                <w:b w:val="0"/>
                <w:bCs w:val="0"/>
                <w:noProof/>
                <w:sz w:val="24"/>
                <w:szCs w:val="24"/>
                <w:lang w:val="fr-FR" w:eastAsia="zh-CN"/>
              </w:rPr>
              <w:tab/>
            </w:r>
            <w:r w:rsidRPr="0000711D">
              <w:rPr>
                <w:rStyle w:val="Lienhypertexte"/>
                <w:noProof/>
              </w:rPr>
              <w:t>Introduction</w:t>
            </w:r>
            <w:r>
              <w:rPr>
                <w:noProof/>
                <w:webHidden/>
              </w:rPr>
              <w:tab/>
            </w:r>
            <w:r>
              <w:rPr>
                <w:noProof/>
                <w:webHidden/>
              </w:rPr>
              <w:fldChar w:fldCharType="begin"/>
            </w:r>
            <w:r>
              <w:rPr>
                <w:noProof/>
                <w:webHidden/>
              </w:rPr>
              <w:instrText xml:space="preserve"> PAGEREF _Toc512256045 \h </w:instrText>
            </w:r>
            <w:r>
              <w:rPr>
                <w:noProof/>
                <w:webHidden/>
              </w:rPr>
            </w:r>
            <w:r>
              <w:rPr>
                <w:noProof/>
                <w:webHidden/>
              </w:rPr>
              <w:fldChar w:fldCharType="separate"/>
            </w:r>
            <w:r>
              <w:rPr>
                <w:noProof/>
                <w:webHidden/>
              </w:rPr>
              <w:t>37</w:t>
            </w:r>
            <w:r>
              <w:rPr>
                <w:noProof/>
                <w:webHidden/>
              </w:rPr>
              <w:fldChar w:fldCharType="end"/>
            </w:r>
          </w:hyperlink>
        </w:p>
        <w:p w14:paraId="0888F666" w14:textId="77777777" w:rsidR="008449AF" w:rsidRDefault="008449AF">
          <w:pPr>
            <w:pStyle w:val="TM2"/>
            <w:tabs>
              <w:tab w:val="left" w:pos="880"/>
              <w:tab w:val="right" w:leader="dot" w:pos="9062"/>
            </w:tabs>
            <w:rPr>
              <w:rFonts w:eastAsiaTheme="minorEastAsia"/>
              <w:b w:val="0"/>
              <w:bCs w:val="0"/>
              <w:noProof/>
              <w:sz w:val="24"/>
              <w:szCs w:val="24"/>
              <w:lang w:val="fr-FR" w:eastAsia="zh-CN"/>
            </w:rPr>
          </w:pPr>
          <w:hyperlink w:anchor="_Toc512256046" w:history="1">
            <w:r w:rsidRPr="0000711D">
              <w:rPr>
                <w:rStyle w:val="Lienhypertexte"/>
                <w:noProof/>
              </w:rPr>
              <w:t>5.2.</w:t>
            </w:r>
            <w:r>
              <w:rPr>
                <w:rFonts w:eastAsiaTheme="minorEastAsia"/>
                <w:b w:val="0"/>
                <w:bCs w:val="0"/>
                <w:noProof/>
                <w:sz w:val="24"/>
                <w:szCs w:val="24"/>
                <w:lang w:val="fr-FR" w:eastAsia="zh-CN"/>
              </w:rPr>
              <w:tab/>
            </w:r>
            <w:r w:rsidRPr="0000711D">
              <w:rPr>
                <w:rStyle w:val="Lienhypertexte"/>
                <w:noProof/>
              </w:rPr>
              <w:t>Conclusion</w:t>
            </w:r>
            <w:r>
              <w:rPr>
                <w:noProof/>
                <w:webHidden/>
              </w:rPr>
              <w:tab/>
            </w:r>
            <w:r>
              <w:rPr>
                <w:noProof/>
                <w:webHidden/>
              </w:rPr>
              <w:fldChar w:fldCharType="begin"/>
            </w:r>
            <w:r>
              <w:rPr>
                <w:noProof/>
                <w:webHidden/>
              </w:rPr>
              <w:instrText xml:space="preserve"> PAGEREF _Toc512256046 \h </w:instrText>
            </w:r>
            <w:r>
              <w:rPr>
                <w:noProof/>
                <w:webHidden/>
              </w:rPr>
            </w:r>
            <w:r>
              <w:rPr>
                <w:noProof/>
                <w:webHidden/>
              </w:rPr>
              <w:fldChar w:fldCharType="separate"/>
            </w:r>
            <w:r>
              <w:rPr>
                <w:noProof/>
                <w:webHidden/>
              </w:rPr>
              <w:t>38</w:t>
            </w:r>
            <w:r>
              <w:rPr>
                <w:noProof/>
                <w:webHidden/>
              </w:rPr>
              <w:fldChar w:fldCharType="end"/>
            </w:r>
          </w:hyperlink>
        </w:p>
        <w:p w14:paraId="09615703" w14:textId="77777777" w:rsidR="008449AF" w:rsidRDefault="008449AF">
          <w:pPr>
            <w:pStyle w:val="TM1"/>
            <w:tabs>
              <w:tab w:val="left" w:pos="440"/>
              <w:tab w:val="right" w:leader="dot" w:pos="9062"/>
            </w:tabs>
            <w:rPr>
              <w:rFonts w:eastAsiaTheme="minorEastAsia"/>
              <w:b w:val="0"/>
              <w:bCs w:val="0"/>
              <w:noProof/>
              <w:lang w:val="fr-FR" w:eastAsia="zh-CN"/>
            </w:rPr>
          </w:pPr>
          <w:hyperlink w:anchor="_Toc512256047" w:history="1">
            <w:r w:rsidRPr="0000711D">
              <w:rPr>
                <w:rStyle w:val="Lienhypertexte"/>
                <w:noProof/>
              </w:rPr>
              <w:t>6.</w:t>
            </w:r>
            <w:r>
              <w:rPr>
                <w:rFonts w:eastAsiaTheme="minorEastAsia"/>
                <w:b w:val="0"/>
                <w:bCs w:val="0"/>
                <w:noProof/>
                <w:lang w:val="fr-FR" w:eastAsia="zh-CN"/>
              </w:rPr>
              <w:tab/>
            </w:r>
            <w:r w:rsidRPr="0000711D">
              <w:rPr>
                <w:rStyle w:val="Lienhypertexte"/>
                <w:noProof/>
              </w:rPr>
              <w:t>Conclusion</w:t>
            </w:r>
            <w:r>
              <w:rPr>
                <w:noProof/>
                <w:webHidden/>
              </w:rPr>
              <w:tab/>
            </w:r>
            <w:r>
              <w:rPr>
                <w:noProof/>
                <w:webHidden/>
              </w:rPr>
              <w:fldChar w:fldCharType="begin"/>
            </w:r>
            <w:r>
              <w:rPr>
                <w:noProof/>
                <w:webHidden/>
              </w:rPr>
              <w:instrText xml:space="preserve"> PAGEREF _Toc512256047 \h </w:instrText>
            </w:r>
            <w:r>
              <w:rPr>
                <w:noProof/>
                <w:webHidden/>
              </w:rPr>
            </w:r>
            <w:r>
              <w:rPr>
                <w:noProof/>
                <w:webHidden/>
              </w:rPr>
              <w:fldChar w:fldCharType="separate"/>
            </w:r>
            <w:r>
              <w:rPr>
                <w:noProof/>
                <w:webHidden/>
              </w:rPr>
              <w:t>38</w:t>
            </w:r>
            <w:r>
              <w:rPr>
                <w:noProof/>
                <w:webHidden/>
              </w:rPr>
              <w:fldChar w:fldCharType="end"/>
            </w:r>
          </w:hyperlink>
        </w:p>
        <w:p w14:paraId="7653CB27" w14:textId="77777777" w:rsidR="008449AF" w:rsidRDefault="008449AF">
          <w:pPr>
            <w:pStyle w:val="TM2"/>
            <w:tabs>
              <w:tab w:val="left" w:pos="880"/>
              <w:tab w:val="right" w:leader="dot" w:pos="9062"/>
            </w:tabs>
            <w:rPr>
              <w:rFonts w:eastAsiaTheme="minorEastAsia"/>
              <w:b w:val="0"/>
              <w:bCs w:val="0"/>
              <w:noProof/>
              <w:sz w:val="24"/>
              <w:szCs w:val="24"/>
              <w:lang w:val="fr-FR" w:eastAsia="zh-CN"/>
            </w:rPr>
          </w:pPr>
          <w:hyperlink w:anchor="_Toc512256048" w:history="1">
            <w:r w:rsidRPr="0000711D">
              <w:rPr>
                <w:rStyle w:val="Lienhypertexte"/>
                <w:noProof/>
              </w:rPr>
              <w:t>6.1.</w:t>
            </w:r>
            <w:r>
              <w:rPr>
                <w:rFonts w:eastAsiaTheme="minorEastAsia"/>
                <w:b w:val="0"/>
                <w:bCs w:val="0"/>
                <w:noProof/>
                <w:sz w:val="24"/>
                <w:szCs w:val="24"/>
                <w:lang w:val="fr-FR" w:eastAsia="zh-CN"/>
              </w:rPr>
              <w:tab/>
            </w:r>
            <w:r w:rsidRPr="0000711D">
              <w:rPr>
                <w:rStyle w:val="Lienhypertexte"/>
                <w:noProof/>
              </w:rPr>
              <w:t>Conclusions de groupe</w:t>
            </w:r>
            <w:r>
              <w:rPr>
                <w:noProof/>
                <w:webHidden/>
              </w:rPr>
              <w:tab/>
            </w:r>
            <w:r>
              <w:rPr>
                <w:noProof/>
                <w:webHidden/>
              </w:rPr>
              <w:fldChar w:fldCharType="begin"/>
            </w:r>
            <w:r>
              <w:rPr>
                <w:noProof/>
                <w:webHidden/>
              </w:rPr>
              <w:instrText xml:space="preserve"> PAGEREF _Toc512256048 \h </w:instrText>
            </w:r>
            <w:r>
              <w:rPr>
                <w:noProof/>
                <w:webHidden/>
              </w:rPr>
            </w:r>
            <w:r>
              <w:rPr>
                <w:noProof/>
                <w:webHidden/>
              </w:rPr>
              <w:fldChar w:fldCharType="separate"/>
            </w:r>
            <w:r>
              <w:rPr>
                <w:noProof/>
                <w:webHidden/>
              </w:rPr>
              <w:t>38</w:t>
            </w:r>
            <w:r>
              <w:rPr>
                <w:noProof/>
                <w:webHidden/>
              </w:rPr>
              <w:fldChar w:fldCharType="end"/>
            </w:r>
          </w:hyperlink>
        </w:p>
        <w:p w14:paraId="07A598CC" w14:textId="77777777" w:rsidR="008449AF" w:rsidRDefault="008449AF">
          <w:pPr>
            <w:pStyle w:val="TM2"/>
            <w:tabs>
              <w:tab w:val="left" w:pos="880"/>
              <w:tab w:val="right" w:leader="dot" w:pos="9062"/>
            </w:tabs>
            <w:rPr>
              <w:rFonts w:eastAsiaTheme="minorEastAsia"/>
              <w:b w:val="0"/>
              <w:bCs w:val="0"/>
              <w:noProof/>
              <w:sz w:val="24"/>
              <w:szCs w:val="24"/>
              <w:lang w:val="fr-FR" w:eastAsia="zh-CN"/>
            </w:rPr>
          </w:pPr>
          <w:hyperlink w:anchor="_Toc512256049" w:history="1">
            <w:r w:rsidRPr="0000711D">
              <w:rPr>
                <w:rStyle w:val="Lienhypertexte"/>
                <w:noProof/>
              </w:rPr>
              <w:t>6.2.</w:t>
            </w:r>
            <w:r>
              <w:rPr>
                <w:rFonts w:eastAsiaTheme="minorEastAsia"/>
                <w:b w:val="0"/>
                <w:bCs w:val="0"/>
                <w:noProof/>
                <w:sz w:val="24"/>
                <w:szCs w:val="24"/>
                <w:lang w:val="fr-FR" w:eastAsia="zh-CN"/>
              </w:rPr>
              <w:tab/>
            </w:r>
            <w:r w:rsidRPr="0000711D">
              <w:rPr>
                <w:rStyle w:val="Lienhypertexte"/>
                <w:noProof/>
              </w:rPr>
              <w:t>Conclusions personnelles</w:t>
            </w:r>
            <w:r>
              <w:rPr>
                <w:noProof/>
                <w:webHidden/>
              </w:rPr>
              <w:tab/>
            </w:r>
            <w:r>
              <w:rPr>
                <w:noProof/>
                <w:webHidden/>
              </w:rPr>
              <w:fldChar w:fldCharType="begin"/>
            </w:r>
            <w:r>
              <w:rPr>
                <w:noProof/>
                <w:webHidden/>
              </w:rPr>
              <w:instrText xml:space="preserve"> PAGEREF _Toc512256049 \h </w:instrText>
            </w:r>
            <w:r>
              <w:rPr>
                <w:noProof/>
                <w:webHidden/>
              </w:rPr>
            </w:r>
            <w:r>
              <w:rPr>
                <w:noProof/>
                <w:webHidden/>
              </w:rPr>
              <w:fldChar w:fldCharType="separate"/>
            </w:r>
            <w:r>
              <w:rPr>
                <w:noProof/>
                <w:webHidden/>
              </w:rPr>
              <w:t>38</w:t>
            </w:r>
            <w:r>
              <w:rPr>
                <w:noProof/>
                <w:webHidden/>
              </w:rPr>
              <w:fldChar w:fldCharType="end"/>
            </w:r>
          </w:hyperlink>
        </w:p>
        <w:p w14:paraId="76E386E0" w14:textId="77777777" w:rsidR="008449AF" w:rsidRDefault="008449AF">
          <w:pPr>
            <w:pStyle w:val="TM3"/>
            <w:tabs>
              <w:tab w:val="left" w:pos="1320"/>
              <w:tab w:val="right" w:leader="dot" w:pos="9062"/>
            </w:tabs>
            <w:rPr>
              <w:rFonts w:eastAsiaTheme="minorEastAsia"/>
              <w:noProof/>
              <w:sz w:val="24"/>
              <w:szCs w:val="24"/>
              <w:lang w:val="fr-FR" w:eastAsia="zh-CN"/>
            </w:rPr>
          </w:pPr>
          <w:hyperlink w:anchor="_Toc512256050" w:history="1">
            <w:r w:rsidRPr="0000711D">
              <w:rPr>
                <w:rStyle w:val="Lienhypertexte"/>
                <w:noProof/>
              </w:rPr>
              <w:t>6.2.1.</w:t>
            </w:r>
            <w:r>
              <w:rPr>
                <w:rFonts w:eastAsiaTheme="minorEastAsia"/>
                <w:noProof/>
                <w:sz w:val="24"/>
                <w:szCs w:val="24"/>
                <w:lang w:val="fr-FR" w:eastAsia="zh-CN"/>
              </w:rPr>
              <w:tab/>
            </w:r>
            <w:r w:rsidRPr="0000711D">
              <w:rPr>
                <w:rStyle w:val="Lienhypertexte"/>
                <w:noProof/>
              </w:rPr>
              <w:t>Grégory Ducrey</w:t>
            </w:r>
            <w:r>
              <w:rPr>
                <w:noProof/>
                <w:webHidden/>
              </w:rPr>
              <w:tab/>
            </w:r>
            <w:r>
              <w:rPr>
                <w:noProof/>
                <w:webHidden/>
              </w:rPr>
              <w:fldChar w:fldCharType="begin"/>
            </w:r>
            <w:r>
              <w:rPr>
                <w:noProof/>
                <w:webHidden/>
              </w:rPr>
              <w:instrText xml:space="preserve"> PAGEREF _Toc512256050 \h </w:instrText>
            </w:r>
            <w:r>
              <w:rPr>
                <w:noProof/>
                <w:webHidden/>
              </w:rPr>
            </w:r>
            <w:r>
              <w:rPr>
                <w:noProof/>
                <w:webHidden/>
              </w:rPr>
              <w:fldChar w:fldCharType="separate"/>
            </w:r>
            <w:r>
              <w:rPr>
                <w:noProof/>
                <w:webHidden/>
              </w:rPr>
              <w:t>38</w:t>
            </w:r>
            <w:r>
              <w:rPr>
                <w:noProof/>
                <w:webHidden/>
              </w:rPr>
              <w:fldChar w:fldCharType="end"/>
            </w:r>
          </w:hyperlink>
        </w:p>
        <w:p w14:paraId="11BA2521" w14:textId="77777777" w:rsidR="008449AF" w:rsidRDefault="008449AF">
          <w:pPr>
            <w:pStyle w:val="TM3"/>
            <w:tabs>
              <w:tab w:val="left" w:pos="1320"/>
              <w:tab w:val="right" w:leader="dot" w:pos="9062"/>
            </w:tabs>
            <w:rPr>
              <w:rFonts w:eastAsiaTheme="minorEastAsia"/>
              <w:noProof/>
              <w:sz w:val="24"/>
              <w:szCs w:val="24"/>
              <w:lang w:val="fr-FR" w:eastAsia="zh-CN"/>
            </w:rPr>
          </w:pPr>
          <w:hyperlink w:anchor="_Toc512256051" w:history="1">
            <w:r w:rsidRPr="0000711D">
              <w:rPr>
                <w:rStyle w:val="Lienhypertexte"/>
                <w:noProof/>
              </w:rPr>
              <w:t>6.2.2.</w:t>
            </w:r>
            <w:r>
              <w:rPr>
                <w:rFonts w:eastAsiaTheme="minorEastAsia"/>
                <w:noProof/>
                <w:sz w:val="24"/>
                <w:szCs w:val="24"/>
                <w:lang w:val="fr-FR" w:eastAsia="zh-CN"/>
              </w:rPr>
              <w:tab/>
            </w:r>
            <w:r w:rsidRPr="0000711D">
              <w:rPr>
                <w:rStyle w:val="Lienhypertexte"/>
                <w:noProof/>
              </w:rPr>
              <w:t>Nicolas Fuchs</w:t>
            </w:r>
            <w:r>
              <w:rPr>
                <w:noProof/>
                <w:webHidden/>
              </w:rPr>
              <w:tab/>
            </w:r>
            <w:r>
              <w:rPr>
                <w:noProof/>
                <w:webHidden/>
              </w:rPr>
              <w:fldChar w:fldCharType="begin"/>
            </w:r>
            <w:r>
              <w:rPr>
                <w:noProof/>
                <w:webHidden/>
              </w:rPr>
              <w:instrText xml:space="preserve"> PAGEREF _Toc512256051 \h </w:instrText>
            </w:r>
            <w:r>
              <w:rPr>
                <w:noProof/>
                <w:webHidden/>
              </w:rPr>
            </w:r>
            <w:r>
              <w:rPr>
                <w:noProof/>
                <w:webHidden/>
              </w:rPr>
              <w:fldChar w:fldCharType="separate"/>
            </w:r>
            <w:r>
              <w:rPr>
                <w:noProof/>
                <w:webHidden/>
              </w:rPr>
              <w:t>38</w:t>
            </w:r>
            <w:r>
              <w:rPr>
                <w:noProof/>
                <w:webHidden/>
              </w:rPr>
              <w:fldChar w:fldCharType="end"/>
            </w:r>
          </w:hyperlink>
        </w:p>
        <w:p w14:paraId="2D2F303E" w14:textId="77777777" w:rsidR="008449AF" w:rsidRDefault="008449AF">
          <w:pPr>
            <w:pStyle w:val="TM1"/>
            <w:tabs>
              <w:tab w:val="left" w:pos="440"/>
              <w:tab w:val="right" w:leader="dot" w:pos="9062"/>
            </w:tabs>
            <w:rPr>
              <w:rFonts w:eastAsiaTheme="minorEastAsia"/>
              <w:b w:val="0"/>
              <w:bCs w:val="0"/>
              <w:noProof/>
              <w:lang w:val="fr-FR" w:eastAsia="zh-CN"/>
            </w:rPr>
          </w:pPr>
          <w:hyperlink w:anchor="_Toc512256052" w:history="1">
            <w:r w:rsidRPr="0000711D">
              <w:rPr>
                <w:rStyle w:val="Lienhypertexte"/>
                <w:noProof/>
              </w:rPr>
              <w:t>7.</w:t>
            </w:r>
            <w:r>
              <w:rPr>
                <w:rFonts w:eastAsiaTheme="minorEastAsia"/>
                <w:b w:val="0"/>
                <w:bCs w:val="0"/>
                <w:noProof/>
                <w:lang w:val="fr-FR" w:eastAsia="zh-CN"/>
              </w:rPr>
              <w:tab/>
            </w:r>
            <w:r w:rsidRPr="0000711D">
              <w:rPr>
                <w:rStyle w:val="Lienhypertexte"/>
                <w:noProof/>
              </w:rPr>
              <w:t>Annexes</w:t>
            </w:r>
            <w:r>
              <w:rPr>
                <w:noProof/>
                <w:webHidden/>
              </w:rPr>
              <w:tab/>
            </w:r>
            <w:r>
              <w:rPr>
                <w:noProof/>
                <w:webHidden/>
              </w:rPr>
              <w:fldChar w:fldCharType="begin"/>
            </w:r>
            <w:r>
              <w:rPr>
                <w:noProof/>
                <w:webHidden/>
              </w:rPr>
              <w:instrText xml:space="preserve"> PAGEREF _Toc512256052 \h </w:instrText>
            </w:r>
            <w:r>
              <w:rPr>
                <w:noProof/>
                <w:webHidden/>
              </w:rPr>
            </w:r>
            <w:r>
              <w:rPr>
                <w:noProof/>
                <w:webHidden/>
              </w:rPr>
              <w:fldChar w:fldCharType="separate"/>
            </w:r>
            <w:r>
              <w:rPr>
                <w:noProof/>
                <w:webHidden/>
              </w:rPr>
              <w:t>38</w:t>
            </w:r>
            <w:r>
              <w:rPr>
                <w:noProof/>
                <w:webHidden/>
              </w:rPr>
              <w:fldChar w:fldCharType="end"/>
            </w:r>
          </w:hyperlink>
        </w:p>
        <w:p w14:paraId="065A786B" w14:textId="77777777" w:rsidR="008449AF" w:rsidRDefault="008449AF">
          <w:pPr>
            <w:pStyle w:val="TM2"/>
            <w:tabs>
              <w:tab w:val="left" w:pos="880"/>
              <w:tab w:val="right" w:leader="dot" w:pos="9062"/>
            </w:tabs>
            <w:rPr>
              <w:rFonts w:eastAsiaTheme="minorEastAsia"/>
              <w:b w:val="0"/>
              <w:bCs w:val="0"/>
              <w:noProof/>
              <w:sz w:val="24"/>
              <w:szCs w:val="24"/>
              <w:lang w:val="fr-FR" w:eastAsia="zh-CN"/>
            </w:rPr>
          </w:pPr>
          <w:hyperlink w:anchor="_Toc512256053" w:history="1">
            <w:r w:rsidRPr="0000711D">
              <w:rPr>
                <w:rStyle w:val="Lienhypertexte"/>
                <w:noProof/>
              </w:rPr>
              <w:t>7.1.</w:t>
            </w:r>
            <w:r>
              <w:rPr>
                <w:rFonts w:eastAsiaTheme="minorEastAsia"/>
                <w:b w:val="0"/>
                <w:bCs w:val="0"/>
                <w:noProof/>
                <w:sz w:val="24"/>
                <w:szCs w:val="24"/>
                <w:lang w:val="fr-FR" w:eastAsia="zh-CN"/>
              </w:rPr>
              <w:tab/>
            </w:r>
            <w:r w:rsidRPr="0000711D">
              <w:rPr>
                <w:rStyle w:val="Lienhypertexte"/>
                <w:noProof/>
              </w:rPr>
              <w:t>Déclaration d’honneur</w:t>
            </w:r>
            <w:r>
              <w:rPr>
                <w:noProof/>
                <w:webHidden/>
              </w:rPr>
              <w:tab/>
            </w:r>
            <w:r>
              <w:rPr>
                <w:noProof/>
                <w:webHidden/>
              </w:rPr>
              <w:fldChar w:fldCharType="begin"/>
            </w:r>
            <w:r>
              <w:rPr>
                <w:noProof/>
                <w:webHidden/>
              </w:rPr>
              <w:instrText xml:space="preserve"> PAGEREF _Toc512256053 \h </w:instrText>
            </w:r>
            <w:r>
              <w:rPr>
                <w:noProof/>
                <w:webHidden/>
              </w:rPr>
            </w:r>
            <w:r>
              <w:rPr>
                <w:noProof/>
                <w:webHidden/>
              </w:rPr>
              <w:fldChar w:fldCharType="separate"/>
            </w:r>
            <w:r>
              <w:rPr>
                <w:noProof/>
                <w:webHidden/>
              </w:rPr>
              <w:t>38</w:t>
            </w:r>
            <w:r>
              <w:rPr>
                <w:noProof/>
                <w:webHidden/>
              </w:rPr>
              <w:fldChar w:fldCharType="end"/>
            </w:r>
          </w:hyperlink>
        </w:p>
        <w:p w14:paraId="57CA55B2" w14:textId="77777777" w:rsidR="008449AF" w:rsidRDefault="008449AF">
          <w:pPr>
            <w:pStyle w:val="TM2"/>
            <w:tabs>
              <w:tab w:val="left" w:pos="880"/>
              <w:tab w:val="right" w:leader="dot" w:pos="9062"/>
            </w:tabs>
            <w:rPr>
              <w:rFonts w:eastAsiaTheme="minorEastAsia"/>
              <w:b w:val="0"/>
              <w:bCs w:val="0"/>
              <w:noProof/>
              <w:sz w:val="24"/>
              <w:szCs w:val="24"/>
              <w:lang w:val="fr-FR" w:eastAsia="zh-CN"/>
            </w:rPr>
          </w:pPr>
          <w:hyperlink w:anchor="_Toc512256054" w:history="1">
            <w:r w:rsidRPr="0000711D">
              <w:rPr>
                <w:rStyle w:val="Lienhypertexte"/>
                <w:noProof/>
              </w:rPr>
              <w:t>7.2.</w:t>
            </w:r>
            <w:r>
              <w:rPr>
                <w:rFonts w:eastAsiaTheme="minorEastAsia"/>
                <w:b w:val="0"/>
                <w:bCs w:val="0"/>
                <w:noProof/>
                <w:sz w:val="24"/>
                <w:szCs w:val="24"/>
                <w:lang w:val="fr-FR" w:eastAsia="zh-CN"/>
              </w:rPr>
              <w:tab/>
            </w:r>
            <w:r w:rsidRPr="0000711D">
              <w:rPr>
                <w:rStyle w:val="Lienhypertexte"/>
                <w:noProof/>
              </w:rPr>
              <w:t>Bibliographie</w:t>
            </w:r>
            <w:r>
              <w:rPr>
                <w:noProof/>
                <w:webHidden/>
              </w:rPr>
              <w:tab/>
            </w:r>
            <w:r>
              <w:rPr>
                <w:noProof/>
                <w:webHidden/>
              </w:rPr>
              <w:fldChar w:fldCharType="begin"/>
            </w:r>
            <w:r>
              <w:rPr>
                <w:noProof/>
                <w:webHidden/>
              </w:rPr>
              <w:instrText xml:space="preserve"> PAGEREF _Toc512256054 \h </w:instrText>
            </w:r>
            <w:r>
              <w:rPr>
                <w:noProof/>
                <w:webHidden/>
              </w:rPr>
            </w:r>
            <w:r>
              <w:rPr>
                <w:noProof/>
                <w:webHidden/>
              </w:rPr>
              <w:fldChar w:fldCharType="separate"/>
            </w:r>
            <w:r>
              <w:rPr>
                <w:noProof/>
                <w:webHidden/>
              </w:rPr>
              <w:t>38</w:t>
            </w:r>
            <w:r>
              <w:rPr>
                <w:noProof/>
                <w:webHidden/>
              </w:rPr>
              <w:fldChar w:fldCharType="end"/>
            </w:r>
          </w:hyperlink>
        </w:p>
        <w:p w14:paraId="71D9BDFF" w14:textId="3724EB80" w:rsidR="00563397" w:rsidRDefault="00563397">
          <w:r>
            <w:rPr>
              <w:b/>
              <w:bCs/>
              <w:noProof/>
            </w:rPr>
            <w:fldChar w:fldCharType="end"/>
          </w:r>
        </w:p>
      </w:sdtContent>
    </w:sdt>
    <w:p w14:paraId="0570EB9C" w14:textId="77777777" w:rsidR="00563397" w:rsidRDefault="00563397">
      <w:pPr>
        <w:jc w:val="left"/>
      </w:pPr>
    </w:p>
    <w:p w14:paraId="205C0678" w14:textId="77777777" w:rsidR="00563397" w:rsidRDefault="00563397">
      <w:pPr>
        <w:jc w:val="left"/>
        <w:rPr>
          <w:rFonts w:eastAsiaTheme="majorEastAsia" w:cstheme="majorBidi"/>
          <w:b/>
          <w:color w:val="000000" w:themeColor="text1"/>
          <w:sz w:val="30"/>
          <w:szCs w:val="32"/>
        </w:rPr>
      </w:pPr>
      <w:r>
        <w:br w:type="page"/>
      </w:r>
    </w:p>
    <w:p w14:paraId="23737348" w14:textId="4E1848E7" w:rsidR="00563397" w:rsidRDefault="00563397" w:rsidP="005C75F9">
      <w:pPr>
        <w:pStyle w:val="Titre1"/>
        <w:numPr>
          <w:ilvl w:val="0"/>
          <w:numId w:val="0"/>
        </w:numPr>
      </w:pPr>
      <w:bookmarkStart w:id="0" w:name="_Toc512256002"/>
      <w:r>
        <w:lastRenderedPageBreak/>
        <w:t>Historique des versions</w:t>
      </w:r>
      <w:bookmarkEnd w:id="0"/>
    </w:p>
    <w:p w14:paraId="1F1A46BB" w14:textId="6943206E" w:rsidR="00563397" w:rsidRDefault="00563397" w:rsidP="00563397">
      <w:r>
        <w:t>Cet historique indique à quelles dates ont eu lieu les modifications du cahier des charges :</w:t>
      </w:r>
    </w:p>
    <w:tbl>
      <w:tblPr>
        <w:tblStyle w:val="Grilledutableau"/>
        <w:tblW w:w="0" w:type="auto"/>
        <w:tblLook w:val="04A0" w:firstRow="1" w:lastRow="0" w:firstColumn="1" w:lastColumn="0" w:noHBand="0" w:noVBand="1"/>
      </w:tblPr>
      <w:tblGrid>
        <w:gridCol w:w="1057"/>
        <w:gridCol w:w="1125"/>
        <w:gridCol w:w="1151"/>
        <w:gridCol w:w="1927"/>
        <w:gridCol w:w="1585"/>
        <w:gridCol w:w="2217"/>
      </w:tblGrid>
      <w:tr w:rsidR="00080C6B" w:rsidRPr="00563397" w14:paraId="3E006830" w14:textId="77777777" w:rsidTr="00080C6B">
        <w:tc>
          <w:tcPr>
            <w:tcW w:w="1057" w:type="dxa"/>
          </w:tcPr>
          <w:p w14:paraId="74431523" w14:textId="77777777" w:rsidR="00080C6B" w:rsidRPr="00563397" w:rsidRDefault="00080C6B" w:rsidP="004C1378">
            <w:pPr>
              <w:jc w:val="center"/>
              <w:rPr>
                <w:rFonts w:asciiTheme="minorHAnsi" w:hAnsiTheme="minorHAnsi"/>
                <w:b/>
              </w:rPr>
            </w:pPr>
            <w:r w:rsidRPr="00563397">
              <w:rPr>
                <w:rFonts w:asciiTheme="minorHAnsi" w:hAnsiTheme="minorHAnsi"/>
                <w:b/>
              </w:rPr>
              <w:t>Version</w:t>
            </w:r>
          </w:p>
        </w:tc>
        <w:tc>
          <w:tcPr>
            <w:tcW w:w="1125" w:type="dxa"/>
          </w:tcPr>
          <w:p w14:paraId="4C8EDA86" w14:textId="77777777" w:rsidR="00080C6B" w:rsidRPr="00563397" w:rsidRDefault="00080C6B" w:rsidP="004C1378">
            <w:pPr>
              <w:jc w:val="center"/>
              <w:rPr>
                <w:rFonts w:asciiTheme="minorHAnsi" w:hAnsiTheme="minorHAnsi"/>
                <w:b/>
              </w:rPr>
            </w:pPr>
            <w:r w:rsidRPr="00563397">
              <w:rPr>
                <w:rFonts w:asciiTheme="minorHAnsi" w:hAnsiTheme="minorHAnsi"/>
                <w:b/>
              </w:rPr>
              <w:t>Semaine</w:t>
            </w:r>
          </w:p>
        </w:tc>
        <w:tc>
          <w:tcPr>
            <w:tcW w:w="1151" w:type="dxa"/>
          </w:tcPr>
          <w:p w14:paraId="1F62156E" w14:textId="77777777" w:rsidR="00080C6B" w:rsidRPr="00563397" w:rsidRDefault="00080C6B" w:rsidP="004C1378">
            <w:pPr>
              <w:jc w:val="center"/>
              <w:rPr>
                <w:rFonts w:asciiTheme="minorHAnsi" w:hAnsiTheme="minorHAnsi"/>
                <w:b/>
              </w:rPr>
            </w:pPr>
            <w:r w:rsidRPr="00563397">
              <w:rPr>
                <w:rFonts w:asciiTheme="minorHAnsi" w:hAnsiTheme="minorHAnsi"/>
                <w:b/>
              </w:rPr>
              <w:t>Date</w:t>
            </w:r>
          </w:p>
        </w:tc>
        <w:tc>
          <w:tcPr>
            <w:tcW w:w="1927" w:type="dxa"/>
          </w:tcPr>
          <w:p w14:paraId="10DCF322" w14:textId="77777777" w:rsidR="00080C6B" w:rsidRPr="00563397" w:rsidRDefault="00080C6B" w:rsidP="004C1378">
            <w:pPr>
              <w:jc w:val="center"/>
              <w:rPr>
                <w:rFonts w:asciiTheme="minorHAnsi" w:hAnsiTheme="minorHAnsi"/>
                <w:b/>
              </w:rPr>
            </w:pPr>
            <w:r w:rsidRPr="00563397">
              <w:rPr>
                <w:rFonts w:asciiTheme="minorHAnsi" w:hAnsiTheme="minorHAnsi"/>
                <w:b/>
              </w:rPr>
              <w:t>Personnes</w:t>
            </w:r>
          </w:p>
        </w:tc>
        <w:tc>
          <w:tcPr>
            <w:tcW w:w="1585" w:type="dxa"/>
          </w:tcPr>
          <w:p w14:paraId="74DAE1BB" w14:textId="7A3FD680" w:rsidR="00080C6B" w:rsidRPr="00563397" w:rsidRDefault="00080C6B" w:rsidP="004C1378">
            <w:pPr>
              <w:jc w:val="center"/>
              <w:rPr>
                <w:b/>
              </w:rPr>
            </w:pPr>
            <w:r w:rsidRPr="00080C6B">
              <w:rPr>
                <w:rFonts w:asciiTheme="minorHAnsi" w:hAnsiTheme="minorHAnsi"/>
                <w:b/>
              </w:rPr>
              <w:t>Chapitre</w:t>
            </w:r>
            <w:r w:rsidR="00F773DF">
              <w:rPr>
                <w:rFonts w:asciiTheme="minorHAnsi" w:hAnsiTheme="minorHAnsi"/>
                <w:b/>
              </w:rPr>
              <w:t>s</w:t>
            </w:r>
          </w:p>
        </w:tc>
        <w:tc>
          <w:tcPr>
            <w:tcW w:w="2217" w:type="dxa"/>
          </w:tcPr>
          <w:p w14:paraId="07680E7C" w14:textId="14DCC76A" w:rsidR="00080C6B" w:rsidRPr="00563397" w:rsidRDefault="00080C6B" w:rsidP="004C1378">
            <w:pPr>
              <w:jc w:val="center"/>
              <w:rPr>
                <w:rFonts w:asciiTheme="minorHAnsi" w:hAnsiTheme="minorHAnsi"/>
                <w:b/>
              </w:rPr>
            </w:pPr>
            <w:r w:rsidRPr="00563397">
              <w:rPr>
                <w:rFonts w:asciiTheme="minorHAnsi" w:hAnsiTheme="minorHAnsi"/>
                <w:b/>
              </w:rPr>
              <w:t>Modification</w:t>
            </w:r>
          </w:p>
        </w:tc>
      </w:tr>
      <w:tr w:rsidR="00080C6B" w:rsidRPr="00563397" w14:paraId="5E026125" w14:textId="77777777" w:rsidTr="002E6606">
        <w:trPr>
          <w:trHeight w:val="222"/>
        </w:trPr>
        <w:tc>
          <w:tcPr>
            <w:tcW w:w="1057" w:type="dxa"/>
            <w:vAlign w:val="center"/>
          </w:tcPr>
          <w:p w14:paraId="30A9DBAB" w14:textId="77777777" w:rsidR="00080C6B" w:rsidRPr="00563397" w:rsidRDefault="00080C6B" w:rsidP="004C1378">
            <w:pPr>
              <w:jc w:val="center"/>
              <w:rPr>
                <w:rFonts w:asciiTheme="minorHAnsi" w:hAnsiTheme="minorHAnsi"/>
              </w:rPr>
            </w:pPr>
            <w:r w:rsidRPr="00563397">
              <w:rPr>
                <w:rFonts w:asciiTheme="minorHAnsi" w:hAnsiTheme="minorHAnsi"/>
              </w:rPr>
              <w:t>0.1</w:t>
            </w:r>
          </w:p>
        </w:tc>
        <w:tc>
          <w:tcPr>
            <w:tcW w:w="1125" w:type="dxa"/>
            <w:vAlign w:val="center"/>
          </w:tcPr>
          <w:p w14:paraId="7F5D0DFA" w14:textId="0E322800" w:rsidR="00080C6B" w:rsidRPr="00563397" w:rsidRDefault="00C952C6" w:rsidP="004C1378">
            <w:pPr>
              <w:jc w:val="center"/>
              <w:rPr>
                <w:rFonts w:asciiTheme="minorHAnsi" w:hAnsiTheme="minorHAnsi"/>
              </w:rPr>
            </w:pPr>
            <w:r>
              <w:rPr>
                <w:rFonts w:asciiTheme="minorHAnsi" w:hAnsiTheme="minorHAnsi"/>
              </w:rPr>
              <w:t>P</w:t>
            </w:r>
            <w:r w:rsidR="00080C6B">
              <w:rPr>
                <w:rFonts w:asciiTheme="minorHAnsi" w:hAnsiTheme="minorHAnsi"/>
              </w:rPr>
              <w:t>3</w:t>
            </w:r>
          </w:p>
        </w:tc>
        <w:tc>
          <w:tcPr>
            <w:tcW w:w="1151" w:type="dxa"/>
            <w:vAlign w:val="center"/>
          </w:tcPr>
          <w:p w14:paraId="2FEE2E60" w14:textId="686C8B5F" w:rsidR="00080C6B" w:rsidRPr="00563397" w:rsidRDefault="00080C6B" w:rsidP="004C1378">
            <w:pPr>
              <w:jc w:val="center"/>
              <w:rPr>
                <w:rFonts w:asciiTheme="minorHAnsi" w:hAnsiTheme="minorHAnsi"/>
              </w:rPr>
            </w:pPr>
            <w:r>
              <w:rPr>
                <w:rFonts w:asciiTheme="minorHAnsi" w:hAnsiTheme="minorHAnsi"/>
              </w:rPr>
              <w:t>05.03</w:t>
            </w:r>
            <w:r w:rsidRPr="00563397">
              <w:rPr>
                <w:rFonts w:asciiTheme="minorHAnsi" w:hAnsiTheme="minorHAnsi"/>
              </w:rPr>
              <w:t>.1</w:t>
            </w:r>
            <w:r>
              <w:rPr>
                <w:rFonts w:asciiTheme="minorHAnsi" w:hAnsiTheme="minorHAnsi"/>
              </w:rPr>
              <w:t>8</w:t>
            </w:r>
          </w:p>
        </w:tc>
        <w:tc>
          <w:tcPr>
            <w:tcW w:w="1927" w:type="dxa"/>
            <w:vAlign w:val="center"/>
          </w:tcPr>
          <w:p w14:paraId="5F75EAC5" w14:textId="3523C1B0" w:rsidR="00080C6B" w:rsidRPr="00563397" w:rsidRDefault="00080C6B" w:rsidP="004C1378">
            <w:pPr>
              <w:jc w:val="center"/>
              <w:rPr>
                <w:rFonts w:asciiTheme="minorHAnsi" w:hAnsiTheme="minorHAnsi"/>
              </w:rPr>
            </w:pPr>
            <w:r w:rsidRPr="00563397">
              <w:rPr>
                <w:rFonts w:asciiTheme="minorHAnsi" w:hAnsiTheme="minorHAnsi"/>
              </w:rPr>
              <w:t xml:space="preserve">G. </w:t>
            </w:r>
            <w:proofErr w:type="spellStart"/>
            <w:r w:rsidRPr="00563397">
              <w:rPr>
                <w:rFonts w:asciiTheme="minorHAnsi" w:hAnsiTheme="minorHAnsi"/>
              </w:rPr>
              <w:t>Ducrey</w:t>
            </w:r>
            <w:proofErr w:type="spellEnd"/>
            <w:r>
              <w:rPr>
                <w:rFonts w:asciiTheme="minorHAnsi" w:hAnsiTheme="minorHAnsi"/>
              </w:rPr>
              <w:br/>
              <w:t>N. Fuchs</w:t>
            </w:r>
          </w:p>
        </w:tc>
        <w:tc>
          <w:tcPr>
            <w:tcW w:w="1585" w:type="dxa"/>
            <w:vAlign w:val="center"/>
          </w:tcPr>
          <w:p w14:paraId="448D61A4" w14:textId="3708ED50" w:rsidR="00080C6B" w:rsidRPr="00080C6B" w:rsidRDefault="00080C6B" w:rsidP="002E6606">
            <w:pPr>
              <w:jc w:val="center"/>
              <w:rPr>
                <w:rFonts w:asciiTheme="minorHAnsi" w:hAnsiTheme="minorHAnsi"/>
              </w:rPr>
            </w:pPr>
            <w:r>
              <w:rPr>
                <w:rFonts w:asciiTheme="minorHAnsi" w:hAnsiTheme="minorHAnsi"/>
              </w:rPr>
              <w:t>1</w:t>
            </w:r>
            <w:r w:rsidR="002E6606">
              <w:rPr>
                <w:rFonts w:asciiTheme="minorHAnsi" w:hAnsiTheme="minorHAnsi"/>
              </w:rPr>
              <w:t>, 1.1</w:t>
            </w:r>
            <w:r w:rsidR="00077B0B">
              <w:rPr>
                <w:rFonts w:asciiTheme="minorHAnsi" w:hAnsiTheme="minorHAnsi"/>
              </w:rPr>
              <w:t>, 1.2, 1.3</w:t>
            </w:r>
          </w:p>
        </w:tc>
        <w:tc>
          <w:tcPr>
            <w:tcW w:w="2217" w:type="dxa"/>
            <w:vAlign w:val="center"/>
          </w:tcPr>
          <w:p w14:paraId="092F68A4" w14:textId="35A7B871" w:rsidR="00080C6B" w:rsidRDefault="00080C6B" w:rsidP="00C6577A">
            <w:pPr>
              <w:jc w:val="center"/>
              <w:rPr>
                <w:rFonts w:asciiTheme="minorHAnsi" w:hAnsiTheme="minorHAnsi"/>
              </w:rPr>
            </w:pPr>
            <w:r>
              <w:rPr>
                <w:rFonts w:asciiTheme="minorHAnsi" w:hAnsiTheme="minorHAnsi"/>
              </w:rPr>
              <w:t>Création de la table des matières</w:t>
            </w:r>
            <w:r w:rsidR="006C094B">
              <w:rPr>
                <w:rFonts w:asciiTheme="minorHAnsi" w:hAnsiTheme="minorHAnsi"/>
              </w:rPr>
              <w:t>,</w:t>
            </w:r>
          </w:p>
          <w:p w14:paraId="49BC75DC" w14:textId="7ACE016A" w:rsidR="00080C6B" w:rsidRPr="00563397" w:rsidRDefault="00080C6B" w:rsidP="00C6577A">
            <w:pPr>
              <w:jc w:val="center"/>
              <w:rPr>
                <w:rFonts w:asciiTheme="minorHAnsi" w:hAnsiTheme="minorHAnsi"/>
              </w:rPr>
            </w:pPr>
            <w:r>
              <w:rPr>
                <w:rFonts w:asciiTheme="minorHAnsi" w:hAnsiTheme="minorHAnsi"/>
              </w:rPr>
              <w:t>Introduction</w:t>
            </w:r>
          </w:p>
        </w:tc>
      </w:tr>
      <w:tr w:rsidR="00723BB1" w:rsidRPr="00F773DF" w14:paraId="07647D77" w14:textId="77777777" w:rsidTr="00764908">
        <w:trPr>
          <w:trHeight w:val="222"/>
        </w:trPr>
        <w:tc>
          <w:tcPr>
            <w:tcW w:w="1057" w:type="dxa"/>
            <w:vAlign w:val="center"/>
          </w:tcPr>
          <w:p w14:paraId="5F19047E" w14:textId="77777777" w:rsidR="00723BB1" w:rsidRPr="00F773DF" w:rsidRDefault="00723BB1" w:rsidP="00764908">
            <w:pPr>
              <w:jc w:val="center"/>
              <w:rPr>
                <w:rFonts w:asciiTheme="minorHAnsi" w:hAnsiTheme="minorHAnsi"/>
              </w:rPr>
            </w:pPr>
            <w:r w:rsidRPr="00F773DF">
              <w:rPr>
                <w:rFonts w:asciiTheme="minorHAnsi" w:hAnsiTheme="minorHAnsi"/>
              </w:rPr>
              <w:t>0.</w:t>
            </w:r>
            <w:r>
              <w:rPr>
                <w:rFonts w:asciiTheme="minorHAnsi" w:hAnsiTheme="minorHAnsi"/>
              </w:rPr>
              <w:t>2</w:t>
            </w:r>
          </w:p>
        </w:tc>
        <w:tc>
          <w:tcPr>
            <w:tcW w:w="1125" w:type="dxa"/>
            <w:vAlign w:val="center"/>
          </w:tcPr>
          <w:p w14:paraId="5DCE4125" w14:textId="57EF5534" w:rsidR="00723BB1" w:rsidRPr="00F773DF" w:rsidRDefault="00C952C6" w:rsidP="00764908">
            <w:pPr>
              <w:jc w:val="center"/>
              <w:rPr>
                <w:rFonts w:asciiTheme="minorHAnsi" w:hAnsiTheme="minorHAnsi"/>
              </w:rPr>
            </w:pPr>
            <w:r>
              <w:rPr>
                <w:rFonts w:asciiTheme="minorHAnsi" w:hAnsiTheme="minorHAnsi"/>
              </w:rPr>
              <w:t>P</w:t>
            </w:r>
            <w:r w:rsidR="00723BB1" w:rsidRPr="00F773DF">
              <w:rPr>
                <w:rFonts w:asciiTheme="minorHAnsi" w:hAnsiTheme="minorHAnsi"/>
              </w:rPr>
              <w:t>4</w:t>
            </w:r>
          </w:p>
        </w:tc>
        <w:tc>
          <w:tcPr>
            <w:tcW w:w="1151" w:type="dxa"/>
            <w:vAlign w:val="center"/>
          </w:tcPr>
          <w:p w14:paraId="4CA60D72" w14:textId="77777777" w:rsidR="00723BB1" w:rsidRPr="00F773DF" w:rsidRDefault="00723BB1" w:rsidP="00764908">
            <w:pPr>
              <w:jc w:val="center"/>
              <w:rPr>
                <w:rFonts w:asciiTheme="minorHAnsi" w:hAnsiTheme="minorHAnsi"/>
              </w:rPr>
            </w:pPr>
            <w:r>
              <w:rPr>
                <w:rFonts w:asciiTheme="minorHAnsi" w:hAnsiTheme="minorHAnsi"/>
              </w:rPr>
              <w:t>12.03.18</w:t>
            </w:r>
          </w:p>
        </w:tc>
        <w:tc>
          <w:tcPr>
            <w:tcW w:w="1927" w:type="dxa"/>
            <w:vAlign w:val="center"/>
          </w:tcPr>
          <w:p w14:paraId="195EA290" w14:textId="77777777" w:rsidR="00723BB1" w:rsidRPr="00F773DF" w:rsidRDefault="00723BB1" w:rsidP="00764908">
            <w:pPr>
              <w:jc w:val="center"/>
              <w:rPr>
                <w:rFonts w:asciiTheme="minorHAnsi" w:hAnsiTheme="minorHAnsi"/>
              </w:rPr>
            </w:pPr>
            <w:r w:rsidRPr="00563397">
              <w:rPr>
                <w:rFonts w:asciiTheme="minorHAnsi" w:hAnsiTheme="minorHAnsi"/>
              </w:rPr>
              <w:t xml:space="preserve">G. </w:t>
            </w:r>
            <w:proofErr w:type="spellStart"/>
            <w:r w:rsidRPr="00563397">
              <w:rPr>
                <w:rFonts w:asciiTheme="minorHAnsi" w:hAnsiTheme="minorHAnsi"/>
              </w:rPr>
              <w:t>Ducrey</w:t>
            </w:r>
            <w:proofErr w:type="spellEnd"/>
            <w:r>
              <w:rPr>
                <w:rFonts w:asciiTheme="minorHAnsi" w:hAnsiTheme="minorHAnsi"/>
              </w:rPr>
              <w:br/>
              <w:t>N. Fuchs</w:t>
            </w:r>
          </w:p>
        </w:tc>
        <w:tc>
          <w:tcPr>
            <w:tcW w:w="1585" w:type="dxa"/>
            <w:vAlign w:val="center"/>
          </w:tcPr>
          <w:p w14:paraId="5E8F211D" w14:textId="77777777" w:rsidR="00723BB1" w:rsidRPr="00F773DF" w:rsidRDefault="00723BB1" w:rsidP="00764908">
            <w:pPr>
              <w:jc w:val="center"/>
              <w:rPr>
                <w:rFonts w:asciiTheme="minorHAnsi" w:hAnsiTheme="minorHAnsi"/>
              </w:rPr>
            </w:pPr>
            <w:r>
              <w:rPr>
                <w:rFonts w:asciiTheme="minorHAnsi" w:hAnsiTheme="minorHAnsi"/>
              </w:rPr>
              <w:t>2, 2.4</w:t>
            </w:r>
          </w:p>
        </w:tc>
        <w:tc>
          <w:tcPr>
            <w:tcW w:w="2217" w:type="dxa"/>
            <w:vAlign w:val="center"/>
          </w:tcPr>
          <w:p w14:paraId="33F63538" w14:textId="77777777" w:rsidR="00723BB1" w:rsidRPr="00F773DF" w:rsidRDefault="00723BB1" w:rsidP="00764908">
            <w:pPr>
              <w:jc w:val="center"/>
              <w:rPr>
                <w:rFonts w:asciiTheme="minorHAnsi" w:hAnsiTheme="minorHAnsi"/>
              </w:rPr>
            </w:pPr>
            <w:r>
              <w:rPr>
                <w:rFonts w:asciiTheme="minorHAnsi" w:hAnsiTheme="minorHAnsi"/>
              </w:rPr>
              <w:t xml:space="preserve">Introduction à </w:t>
            </w:r>
            <w:proofErr w:type="gramStart"/>
            <w:r>
              <w:rPr>
                <w:rFonts w:asciiTheme="minorHAnsi" w:hAnsiTheme="minorHAnsi"/>
              </w:rPr>
              <w:t>l’</w:t>
            </w:r>
            <w:proofErr w:type="spellStart"/>
            <w:r>
              <w:rPr>
                <w:rFonts w:asciiTheme="minorHAnsi" w:hAnsiTheme="minorHAnsi"/>
              </w:rPr>
              <w:t>analyse,état</w:t>
            </w:r>
            <w:proofErr w:type="spellEnd"/>
            <w:proofErr w:type="gramEnd"/>
            <w:r>
              <w:rPr>
                <w:rFonts w:asciiTheme="minorHAnsi" w:hAnsiTheme="minorHAnsi"/>
              </w:rPr>
              <w:t xml:space="preserve"> de l’art et synthèse</w:t>
            </w:r>
          </w:p>
        </w:tc>
      </w:tr>
      <w:tr w:rsidR="00F773DF" w:rsidRPr="00F773DF" w14:paraId="37DD7E19" w14:textId="77777777" w:rsidTr="002E6606">
        <w:trPr>
          <w:trHeight w:val="222"/>
        </w:trPr>
        <w:tc>
          <w:tcPr>
            <w:tcW w:w="1057" w:type="dxa"/>
            <w:vAlign w:val="center"/>
          </w:tcPr>
          <w:p w14:paraId="01A11AF8" w14:textId="3C5F984B" w:rsidR="00F773DF" w:rsidRPr="00F773DF" w:rsidRDefault="00F773DF" w:rsidP="004C1378">
            <w:pPr>
              <w:jc w:val="center"/>
              <w:rPr>
                <w:rFonts w:asciiTheme="minorHAnsi" w:hAnsiTheme="minorHAnsi"/>
              </w:rPr>
            </w:pPr>
            <w:r w:rsidRPr="00F773DF">
              <w:rPr>
                <w:rFonts w:asciiTheme="minorHAnsi" w:hAnsiTheme="minorHAnsi"/>
              </w:rPr>
              <w:t>0.</w:t>
            </w:r>
            <w:r w:rsidR="00723BB1">
              <w:rPr>
                <w:rFonts w:asciiTheme="minorHAnsi" w:hAnsiTheme="minorHAnsi"/>
              </w:rPr>
              <w:t>3</w:t>
            </w:r>
          </w:p>
        </w:tc>
        <w:tc>
          <w:tcPr>
            <w:tcW w:w="1125" w:type="dxa"/>
            <w:vAlign w:val="center"/>
          </w:tcPr>
          <w:p w14:paraId="1C943C77" w14:textId="2CD8A402" w:rsidR="00F773DF" w:rsidRPr="00F773DF" w:rsidRDefault="00C952C6" w:rsidP="004C1378">
            <w:pPr>
              <w:jc w:val="center"/>
              <w:rPr>
                <w:rFonts w:asciiTheme="minorHAnsi" w:hAnsiTheme="minorHAnsi"/>
              </w:rPr>
            </w:pPr>
            <w:r>
              <w:rPr>
                <w:rFonts w:asciiTheme="minorHAnsi" w:hAnsiTheme="minorHAnsi"/>
              </w:rPr>
              <w:t>P</w:t>
            </w:r>
            <w:r w:rsidR="00723BB1">
              <w:rPr>
                <w:rFonts w:asciiTheme="minorHAnsi" w:hAnsiTheme="minorHAnsi"/>
              </w:rPr>
              <w:t>5</w:t>
            </w:r>
          </w:p>
        </w:tc>
        <w:tc>
          <w:tcPr>
            <w:tcW w:w="1151" w:type="dxa"/>
            <w:vAlign w:val="center"/>
          </w:tcPr>
          <w:p w14:paraId="7DE066B0" w14:textId="178CC3A3" w:rsidR="00F773DF" w:rsidRPr="00F773DF" w:rsidRDefault="00723BB1" w:rsidP="004C1378">
            <w:pPr>
              <w:jc w:val="center"/>
              <w:rPr>
                <w:rFonts w:asciiTheme="minorHAnsi" w:hAnsiTheme="minorHAnsi"/>
              </w:rPr>
            </w:pPr>
            <w:r>
              <w:rPr>
                <w:rFonts w:asciiTheme="minorHAnsi" w:hAnsiTheme="minorHAnsi"/>
              </w:rPr>
              <w:t>19</w:t>
            </w:r>
            <w:r w:rsidR="00F773DF">
              <w:rPr>
                <w:rFonts w:asciiTheme="minorHAnsi" w:hAnsiTheme="minorHAnsi"/>
              </w:rPr>
              <w:t>.03.18</w:t>
            </w:r>
          </w:p>
        </w:tc>
        <w:tc>
          <w:tcPr>
            <w:tcW w:w="1927" w:type="dxa"/>
            <w:vAlign w:val="center"/>
          </w:tcPr>
          <w:p w14:paraId="24D061E4" w14:textId="1DF92652" w:rsidR="00F773DF" w:rsidRPr="00F773DF" w:rsidRDefault="00F773DF" w:rsidP="004C1378">
            <w:pPr>
              <w:jc w:val="center"/>
              <w:rPr>
                <w:rFonts w:asciiTheme="minorHAnsi" w:hAnsiTheme="minorHAnsi"/>
              </w:rPr>
            </w:pPr>
            <w:r w:rsidRPr="00563397">
              <w:rPr>
                <w:rFonts w:asciiTheme="minorHAnsi" w:hAnsiTheme="minorHAnsi"/>
              </w:rPr>
              <w:t xml:space="preserve">G. </w:t>
            </w:r>
            <w:proofErr w:type="spellStart"/>
            <w:r w:rsidRPr="00563397">
              <w:rPr>
                <w:rFonts w:asciiTheme="minorHAnsi" w:hAnsiTheme="minorHAnsi"/>
              </w:rPr>
              <w:t>Ducrey</w:t>
            </w:r>
            <w:proofErr w:type="spellEnd"/>
            <w:r>
              <w:rPr>
                <w:rFonts w:asciiTheme="minorHAnsi" w:hAnsiTheme="minorHAnsi"/>
              </w:rPr>
              <w:br/>
              <w:t>N. Fuchs</w:t>
            </w:r>
          </w:p>
        </w:tc>
        <w:tc>
          <w:tcPr>
            <w:tcW w:w="1585" w:type="dxa"/>
            <w:vAlign w:val="center"/>
          </w:tcPr>
          <w:p w14:paraId="694831EE" w14:textId="79D8F865" w:rsidR="00F773DF" w:rsidRPr="00F773DF" w:rsidRDefault="00DF75B2" w:rsidP="002E6606">
            <w:pPr>
              <w:jc w:val="center"/>
              <w:rPr>
                <w:rFonts w:asciiTheme="minorHAnsi" w:hAnsiTheme="minorHAnsi"/>
              </w:rPr>
            </w:pPr>
            <w:r>
              <w:rPr>
                <w:rFonts w:asciiTheme="minorHAnsi" w:hAnsiTheme="minorHAnsi"/>
              </w:rPr>
              <w:t xml:space="preserve">2.4, </w:t>
            </w:r>
            <w:r w:rsidR="005311C0">
              <w:rPr>
                <w:rFonts w:asciiTheme="minorHAnsi" w:hAnsiTheme="minorHAnsi"/>
              </w:rPr>
              <w:t>2</w:t>
            </w:r>
            <w:r w:rsidR="00723BB1">
              <w:rPr>
                <w:rFonts w:asciiTheme="minorHAnsi" w:hAnsiTheme="minorHAnsi"/>
              </w:rPr>
              <w:t>.5</w:t>
            </w:r>
          </w:p>
        </w:tc>
        <w:tc>
          <w:tcPr>
            <w:tcW w:w="2217" w:type="dxa"/>
            <w:vAlign w:val="center"/>
          </w:tcPr>
          <w:p w14:paraId="11B069F4" w14:textId="7E37215E" w:rsidR="00F773DF" w:rsidRPr="00F773DF" w:rsidRDefault="00DF75B2" w:rsidP="00DF75B2">
            <w:pPr>
              <w:jc w:val="center"/>
              <w:rPr>
                <w:rFonts w:asciiTheme="minorHAnsi" w:hAnsiTheme="minorHAnsi"/>
              </w:rPr>
            </w:pPr>
            <w:r>
              <w:rPr>
                <w:rFonts w:asciiTheme="minorHAnsi" w:hAnsiTheme="minorHAnsi"/>
              </w:rPr>
              <w:t>Etat de l’art et t</w:t>
            </w:r>
            <w:r w:rsidR="00723BB1">
              <w:rPr>
                <w:rFonts w:asciiTheme="minorHAnsi" w:hAnsiTheme="minorHAnsi"/>
              </w:rPr>
              <w:t>ests technologiques</w:t>
            </w:r>
          </w:p>
        </w:tc>
      </w:tr>
      <w:tr w:rsidR="0097743D" w:rsidRPr="00F773DF" w14:paraId="078B1411" w14:textId="77777777" w:rsidTr="00B96DAB">
        <w:trPr>
          <w:trHeight w:val="502"/>
        </w:trPr>
        <w:tc>
          <w:tcPr>
            <w:tcW w:w="1057" w:type="dxa"/>
            <w:vAlign w:val="center"/>
          </w:tcPr>
          <w:p w14:paraId="732A6E85" w14:textId="3703A63B" w:rsidR="0097743D" w:rsidRPr="00F773DF" w:rsidRDefault="0097743D" w:rsidP="0097743D">
            <w:pPr>
              <w:jc w:val="center"/>
              <w:rPr>
                <w:rFonts w:asciiTheme="minorHAnsi" w:hAnsiTheme="minorHAnsi"/>
              </w:rPr>
            </w:pPr>
            <w:r w:rsidRPr="00F773DF">
              <w:rPr>
                <w:rFonts w:asciiTheme="minorHAnsi" w:hAnsiTheme="minorHAnsi"/>
              </w:rPr>
              <w:t>0.</w:t>
            </w:r>
            <w:r>
              <w:rPr>
                <w:rFonts w:asciiTheme="minorHAnsi" w:hAnsiTheme="minorHAnsi"/>
              </w:rPr>
              <w:t>4</w:t>
            </w:r>
          </w:p>
        </w:tc>
        <w:tc>
          <w:tcPr>
            <w:tcW w:w="1125" w:type="dxa"/>
            <w:vAlign w:val="center"/>
          </w:tcPr>
          <w:p w14:paraId="3DDECA72" w14:textId="67AFB1D7" w:rsidR="0097743D" w:rsidRPr="00F773DF" w:rsidRDefault="0097743D" w:rsidP="0097743D">
            <w:pPr>
              <w:jc w:val="center"/>
              <w:rPr>
                <w:rFonts w:asciiTheme="minorHAnsi" w:hAnsiTheme="minorHAnsi"/>
              </w:rPr>
            </w:pPr>
            <w:r>
              <w:rPr>
                <w:rFonts w:asciiTheme="minorHAnsi" w:hAnsiTheme="minorHAnsi"/>
              </w:rPr>
              <w:t>P6</w:t>
            </w:r>
          </w:p>
        </w:tc>
        <w:tc>
          <w:tcPr>
            <w:tcW w:w="1151" w:type="dxa"/>
            <w:vAlign w:val="center"/>
          </w:tcPr>
          <w:p w14:paraId="27094112" w14:textId="5D27885F" w:rsidR="0097743D" w:rsidRPr="00F773DF" w:rsidRDefault="0097743D" w:rsidP="0097743D">
            <w:pPr>
              <w:jc w:val="center"/>
              <w:rPr>
                <w:rFonts w:asciiTheme="minorHAnsi" w:hAnsiTheme="minorHAnsi"/>
              </w:rPr>
            </w:pPr>
            <w:r>
              <w:rPr>
                <w:rFonts w:asciiTheme="minorHAnsi" w:hAnsiTheme="minorHAnsi"/>
              </w:rPr>
              <w:t>29.03.18</w:t>
            </w:r>
          </w:p>
        </w:tc>
        <w:tc>
          <w:tcPr>
            <w:tcW w:w="1927" w:type="dxa"/>
            <w:vAlign w:val="center"/>
          </w:tcPr>
          <w:p w14:paraId="29121839" w14:textId="77777777" w:rsidR="0097743D" w:rsidRPr="00F773DF" w:rsidRDefault="0097743D" w:rsidP="0097743D">
            <w:pPr>
              <w:jc w:val="center"/>
              <w:rPr>
                <w:rFonts w:asciiTheme="minorHAnsi" w:hAnsiTheme="minorHAnsi"/>
              </w:rPr>
            </w:pPr>
            <w:r w:rsidRPr="00563397">
              <w:rPr>
                <w:rFonts w:asciiTheme="minorHAnsi" w:hAnsiTheme="minorHAnsi"/>
              </w:rPr>
              <w:t xml:space="preserve">G. </w:t>
            </w:r>
            <w:proofErr w:type="spellStart"/>
            <w:r w:rsidRPr="00563397">
              <w:rPr>
                <w:rFonts w:asciiTheme="minorHAnsi" w:hAnsiTheme="minorHAnsi"/>
              </w:rPr>
              <w:t>Ducrey</w:t>
            </w:r>
            <w:proofErr w:type="spellEnd"/>
            <w:r>
              <w:rPr>
                <w:rFonts w:asciiTheme="minorHAnsi" w:hAnsiTheme="minorHAnsi"/>
              </w:rPr>
              <w:br/>
              <w:t>N. Fuchs</w:t>
            </w:r>
          </w:p>
        </w:tc>
        <w:tc>
          <w:tcPr>
            <w:tcW w:w="1585" w:type="dxa"/>
            <w:vAlign w:val="center"/>
          </w:tcPr>
          <w:p w14:paraId="3637FD87" w14:textId="4EF663F5" w:rsidR="0097743D" w:rsidRPr="00F773DF" w:rsidRDefault="004F2B73" w:rsidP="0097743D">
            <w:pPr>
              <w:jc w:val="center"/>
              <w:rPr>
                <w:rFonts w:asciiTheme="minorHAnsi" w:hAnsiTheme="minorHAnsi"/>
              </w:rPr>
            </w:pPr>
            <w:r>
              <w:rPr>
                <w:rFonts w:asciiTheme="minorHAnsi" w:hAnsiTheme="minorHAnsi"/>
              </w:rPr>
              <w:t>3</w:t>
            </w:r>
          </w:p>
        </w:tc>
        <w:tc>
          <w:tcPr>
            <w:tcW w:w="2217" w:type="dxa"/>
            <w:vAlign w:val="center"/>
          </w:tcPr>
          <w:p w14:paraId="1D05EE13" w14:textId="15C202E9" w:rsidR="0097743D" w:rsidRPr="00F773DF" w:rsidRDefault="004F2B73" w:rsidP="0097743D">
            <w:pPr>
              <w:jc w:val="center"/>
              <w:rPr>
                <w:rFonts w:asciiTheme="minorHAnsi" w:hAnsiTheme="minorHAnsi"/>
              </w:rPr>
            </w:pPr>
            <w:r>
              <w:rPr>
                <w:rFonts w:asciiTheme="minorHAnsi" w:hAnsiTheme="minorHAnsi"/>
              </w:rPr>
              <w:t>Conception</w:t>
            </w:r>
          </w:p>
        </w:tc>
      </w:tr>
      <w:tr w:rsidR="00B96DAB" w:rsidRPr="00B96DAB" w14:paraId="456C41DC" w14:textId="77777777" w:rsidTr="0097743D">
        <w:trPr>
          <w:trHeight w:val="222"/>
        </w:trPr>
        <w:tc>
          <w:tcPr>
            <w:tcW w:w="1057" w:type="dxa"/>
            <w:vAlign w:val="center"/>
          </w:tcPr>
          <w:p w14:paraId="08AF0EB0" w14:textId="65277308" w:rsidR="00B96DAB" w:rsidRPr="00B96DAB" w:rsidRDefault="00B96DAB" w:rsidP="0097743D">
            <w:pPr>
              <w:jc w:val="center"/>
              <w:rPr>
                <w:rFonts w:asciiTheme="minorHAnsi" w:hAnsiTheme="minorHAnsi"/>
              </w:rPr>
            </w:pPr>
            <w:r w:rsidRPr="00B96DAB">
              <w:rPr>
                <w:rFonts w:asciiTheme="minorHAnsi" w:hAnsiTheme="minorHAnsi"/>
              </w:rPr>
              <w:t>0.5</w:t>
            </w:r>
          </w:p>
        </w:tc>
        <w:tc>
          <w:tcPr>
            <w:tcW w:w="1125" w:type="dxa"/>
            <w:vAlign w:val="center"/>
          </w:tcPr>
          <w:p w14:paraId="3ED319AE" w14:textId="3574D924" w:rsidR="00B96DAB" w:rsidRPr="00B96DAB" w:rsidRDefault="00B96DAB" w:rsidP="0097743D">
            <w:pPr>
              <w:jc w:val="center"/>
              <w:rPr>
                <w:rFonts w:asciiTheme="minorHAnsi" w:hAnsiTheme="minorHAnsi"/>
              </w:rPr>
            </w:pPr>
            <w:r w:rsidRPr="00B96DAB">
              <w:rPr>
                <w:rFonts w:asciiTheme="minorHAnsi" w:hAnsiTheme="minorHAnsi"/>
              </w:rPr>
              <w:t>P7</w:t>
            </w:r>
          </w:p>
        </w:tc>
        <w:tc>
          <w:tcPr>
            <w:tcW w:w="1151" w:type="dxa"/>
            <w:vAlign w:val="center"/>
          </w:tcPr>
          <w:p w14:paraId="438CF457" w14:textId="5EBB0EBF" w:rsidR="00B96DAB" w:rsidRPr="00B96DAB" w:rsidRDefault="00B96DAB" w:rsidP="0097743D">
            <w:pPr>
              <w:jc w:val="center"/>
              <w:rPr>
                <w:rFonts w:asciiTheme="minorHAnsi" w:hAnsiTheme="minorHAnsi"/>
              </w:rPr>
            </w:pPr>
            <w:r w:rsidRPr="00B96DAB">
              <w:rPr>
                <w:rFonts w:asciiTheme="minorHAnsi" w:hAnsiTheme="minorHAnsi"/>
              </w:rPr>
              <w:t>09.04.2018</w:t>
            </w:r>
          </w:p>
        </w:tc>
        <w:tc>
          <w:tcPr>
            <w:tcW w:w="1927" w:type="dxa"/>
            <w:vAlign w:val="center"/>
          </w:tcPr>
          <w:p w14:paraId="11867610" w14:textId="0EC624EF" w:rsidR="00B96DAB" w:rsidRPr="00B96DAB" w:rsidRDefault="00B96DAB" w:rsidP="0097743D">
            <w:pPr>
              <w:jc w:val="center"/>
              <w:rPr>
                <w:rFonts w:asciiTheme="minorHAnsi" w:hAnsiTheme="minorHAnsi"/>
              </w:rPr>
            </w:pPr>
            <w:r w:rsidRPr="00B96DAB">
              <w:rPr>
                <w:rFonts w:asciiTheme="minorHAnsi" w:hAnsiTheme="minorHAnsi"/>
              </w:rPr>
              <w:t xml:space="preserve">G. </w:t>
            </w:r>
            <w:proofErr w:type="spellStart"/>
            <w:r w:rsidRPr="00B96DAB">
              <w:rPr>
                <w:rFonts w:asciiTheme="minorHAnsi" w:hAnsiTheme="minorHAnsi"/>
              </w:rPr>
              <w:t>Ducrey</w:t>
            </w:r>
            <w:proofErr w:type="spellEnd"/>
            <w:r w:rsidRPr="00B96DAB">
              <w:rPr>
                <w:rFonts w:asciiTheme="minorHAnsi" w:hAnsiTheme="minorHAnsi"/>
              </w:rPr>
              <w:br/>
              <w:t>N. Fuchs</w:t>
            </w:r>
          </w:p>
        </w:tc>
        <w:tc>
          <w:tcPr>
            <w:tcW w:w="1585" w:type="dxa"/>
            <w:vAlign w:val="center"/>
          </w:tcPr>
          <w:p w14:paraId="6E6C1016" w14:textId="62839933" w:rsidR="00B96DAB" w:rsidRPr="00B96DAB" w:rsidRDefault="00B96DAB" w:rsidP="0097743D">
            <w:pPr>
              <w:jc w:val="center"/>
              <w:rPr>
                <w:rFonts w:asciiTheme="minorHAnsi" w:hAnsiTheme="minorHAnsi"/>
              </w:rPr>
            </w:pPr>
            <w:r w:rsidRPr="00B96DAB">
              <w:rPr>
                <w:rFonts w:asciiTheme="minorHAnsi" w:hAnsiTheme="minorHAnsi"/>
              </w:rPr>
              <w:t>3</w:t>
            </w:r>
          </w:p>
        </w:tc>
        <w:tc>
          <w:tcPr>
            <w:tcW w:w="2217" w:type="dxa"/>
            <w:vAlign w:val="center"/>
          </w:tcPr>
          <w:p w14:paraId="42B218BF" w14:textId="6D991217" w:rsidR="00B96DAB" w:rsidRPr="00B96DAB" w:rsidRDefault="00B96DAB" w:rsidP="0097743D">
            <w:pPr>
              <w:jc w:val="center"/>
              <w:rPr>
                <w:rFonts w:asciiTheme="minorHAnsi" w:hAnsiTheme="minorHAnsi"/>
              </w:rPr>
            </w:pPr>
            <w:r w:rsidRPr="00B96DAB">
              <w:rPr>
                <w:rFonts w:asciiTheme="minorHAnsi" w:hAnsiTheme="minorHAnsi"/>
              </w:rPr>
              <w:t>Conception</w:t>
            </w:r>
          </w:p>
        </w:tc>
      </w:tr>
      <w:tr w:rsidR="00AD7059" w:rsidRPr="00AD7059" w14:paraId="73F7237F" w14:textId="77777777" w:rsidTr="0097743D">
        <w:trPr>
          <w:trHeight w:val="222"/>
        </w:trPr>
        <w:tc>
          <w:tcPr>
            <w:tcW w:w="1057" w:type="dxa"/>
            <w:vAlign w:val="center"/>
          </w:tcPr>
          <w:p w14:paraId="6C159C82" w14:textId="656C7560" w:rsidR="00AD7059" w:rsidRPr="00AD7059" w:rsidRDefault="00AD7059" w:rsidP="0097743D">
            <w:pPr>
              <w:jc w:val="center"/>
              <w:rPr>
                <w:rFonts w:asciiTheme="minorHAnsi" w:hAnsiTheme="minorHAnsi"/>
              </w:rPr>
            </w:pPr>
            <w:r w:rsidRPr="00AD7059">
              <w:rPr>
                <w:rFonts w:asciiTheme="minorHAnsi" w:hAnsiTheme="minorHAnsi"/>
              </w:rPr>
              <w:t>0.</w:t>
            </w:r>
            <w:r w:rsidR="00DC514C">
              <w:rPr>
                <w:rFonts w:asciiTheme="minorHAnsi" w:hAnsiTheme="minorHAnsi"/>
              </w:rPr>
              <w:t>6</w:t>
            </w:r>
          </w:p>
        </w:tc>
        <w:tc>
          <w:tcPr>
            <w:tcW w:w="1125" w:type="dxa"/>
            <w:vAlign w:val="center"/>
          </w:tcPr>
          <w:p w14:paraId="14221B71" w14:textId="2B0E6194" w:rsidR="00AD7059" w:rsidRPr="00AD7059" w:rsidRDefault="00AD7059" w:rsidP="0097743D">
            <w:pPr>
              <w:jc w:val="center"/>
              <w:rPr>
                <w:rFonts w:asciiTheme="minorHAnsi" w:hAnsiTheme="minorHAnsi"/>
              </w:rPr>
            </w:pPr>
            <w:r w:rsidRPr="00AD7059">
              <w:rPr>
                <w:rFonts w:asciiTheme="minorHAnsi" w:hAnsiTheme="minorHAnsi"/>
              </w:rPr>
              <w:t>P8</w:t>
            </w:r>
          </w:p>
        </w:tc>
        <w:tc>
          <w:tcPr>
            <w:tcW w:w="1151" w:type="dxa"/>
            <w:vAlign w:val="center"/>
          </w:tcPr>
          <w:p w14:paraId="7B838D66" w14:textId="01A43683" w:rsidR="00AD7059" w:rsidRPr="00AD7059" w:rsidRDefault="00AD7059" w:rsidP="0097743D">
            <w:pPr>
              <w:jc w:val="center"/>
              <w:rPr>
                <w:rFonts w:asciiTheme="minorHAnsi" w:hAnsiTheme="minorHAnsi"/>
              </w:rPr>
            </w:pPr>
            <w:r w:rsidRPr="00AD7059">
              <w:rPr>
                <w:rFonts w:asciiTheme="minorHAnsi" w:hAnsiTheme="minorHAnsi"/>
              </w:rPr>
              <w:t>16.04.2018</w:t>
            </w:r>
          </w:p>
        </w:tc>
        <w:tc>
          <w:tcPr>
            <w:tcW w:w="1927" w:type="dxa"/>
            <w:vAlign w:val="center"/>
          </w:tcPr>
          <w:p w14:paraId="00D4699C" w14:textId="127AC1E1" w:rsidR="00AD7059" w:rsidRPr="00AD7059" w:rsidRDefault="00AD7059" w:rsidP="0097743D">
            <w:pPr>
              <w:jc w:val="center"/>
              <w:rPr>
                <w:rFonts w:asciiTheme="minorHAnsi" w:hAnsiTheme="minorHAnsi"/>
              </w:rPr>
            </w:pPr>
            <w:r w:rsidRPr="00AD7059">
              <w:rPr>
                <w:rFonts w:asciiTheme="minorHAnsi" w:hAnsiTheme="minorHAnsi"/>
              </w:rPr>
              <w:t xml:space="preserve">G. </w:t>
            </w:r>
            <w:proofErr w:type="spellStart"/>
            <w:r w:rsidRPr="00AD7059">
              <w:rPr>
                <w:rFonts w:asciiTheme="minorHAnsi" w:hAnsiTheme="minorHAnsi"/>
              </w:rPr>
              <w:t>Ducrey</w:t>
            </w:r>
            <w:proofErr w:type="spellEnd"/>
            <w:r w:rsidRPr="00AD7059">
              <w:rPr>
                <w:rFonts w:asciiTheme="minorHAnsi" w:hAnsiTheme="minorHAnsi"/>
              </w:rPr>
              <w:br/>
              <w:t>N. Fuchs</w:t>
            </w:r>
          </w:p>
        </w:tc>
        <w:tc>
          <w:tcPr>
            <w:tcW w:w="1585" w:type="dxa"/>
            <w:vAlign w:val="center"/>
          </w:tcPr>
          <w:p w14:paraId="6FE43A58" w14:textId="0A6C8136" w:rsidR="00AD7059" w:rsidRPr="00AD7059" w:rsidRDefault="00AD7059" w:rsidP="0097743D">
            <w:pPr>
              <w:jc w:val="center"/>
              <w:rPr>
                <w:rFonts w:asciiTheme="minorHAnsi" w:hAnsiTheme="minorHAnsi"/>
              </w:rPr>
            </w:pPr>
            <w:r w:rsidRPr="00AD7059">
              <w:rPr>
                <w:rFonts w:asciiTheme="minorHAnsi" w:hAnsiTheme="minorHAnsi"/>
              </w:rPr>
              <w:t>3</w:t>
            </w:r>
          </w:p>
        </w:tc>
        <w:tc>
          <w:tcPr>
            <w:tcW w:w="2217" w:type="dxa"/>
            <w:vAlign w:val="center"/>
          </w:tcPr>
          <w:p w14:paraId="219F3669" w14:textId="453DFF47" w:rsidR="00AD7059" w:rsidRPr="00AD7059" w:rsidRDefault="00AD7059" w:rsidP="0097743D">
            <w:pPr>
              <w:jc w:val="center"/>
              <w:rPr>
                <w:rFonts w:asciiTheme="minorHAnsi" w:hAnsiTheme="minorHAnsi"/>
              </w:rPr>
            </w:pPr>
            <w:r>
              <w:rPr>
                <w:rFonts w:asciiTheme="minorHAnsi" w:hAnsiTheme="minorHAnsi"/>
              </w:rPr>
              <w:t>Correction de la doc selon les retours</w:t>
            </w:r>
          </w:p>
        </w:tc>
      </w:tr>
      <w:tr w:rsidR="00AD7059" w:rsidRPr="00AD7059" w14:paraId="31DDCF58" w14:textId="77777777" w:rsidTr="0097743D">
        <w:trPr>
          <w:trHeight w:val="222"/>
        </w:trPr>
        <w:tc>
          <w:tcPr>
            <w:tcW w:w="1057" w:type="dxa"/>
            <w:vAlign w:val="center"/>
          </w:tcPr>
          <w:p w14:paraId="1636F72E" w14:textId="745045AB" w:rsidR="00AD7059" w:rsidRPr="00AD7059" w:rsidRDefault="00AD7059" w:rsidP="0097743D">
            <w:pPr>
              <w:jc w:val="center"/>
              <w:rPr>
                <w:rFonts w:asciiTheme="minorHAnsi" w:hAnsiTheme="minorHAnsi"/>
              </w:rPr>
            </w:pPr>
            <w:r w:rsidRPr="00AD7059">
              <w:rPr>
                <w:rFonts w:asciiTheme="minorHAnsi" w:hAnsiTheme="minorHAnsi"/>
              </w:rPr>
              <w:t>0.7</w:t>
            </w:r>
          </w:p>
        </w:tc>
        <w:tc>
          <w:tcPr>
            <w:tcW w:w="1125" w:type="dxa"/>
            <w:vAlign w:val="center"/>
          </w:tcPr>
          <w:p w14:paraId="55B55DAD" w14:textId="61C2414E" w:rsidR="00AD7059" w:rsidRPr="00AD7059" w:rsidRDefault="00AD7059" w:rsidP="0097743D">
            <w:pPr>
              <w:jc w:val="center"/>
              <w:rPr>
                <w:rFonts w:asciiTheme="minorHAnsi" w:hAnsiTheme="minorHAnsi"/>
              </w:rPr>
            </w:pPr>
            <w:r w:rsidRPr="00AD7059">
              <w:rPr>
                <w:rFonts w:asciiTheme="minorHAnsi" w:hAnsiTheme="minorHAnsi"/>
              </w:rPr>
              <w:t>P9</w:t>
            </w:r>
          </w:p>
        </w:tc>
        <w:tc>
          <w:tcPr>
            <w:tcW w:w="1151" w:type="dxa"/>
            <w:vAlign w:val="center"/>
          </w:tcPr>
          <w:p w14:paraId="29D79801" w14:textId="12ED6E49" w:rsidR="00AD7059" w:rsidRPr="00AD7059" w:rsidRDefault="00AD7059" w:rsidP="0097743D">
            <w:pPr>
              <w:jc w:val="center"/>
              <w:rPr>
                <w:rFonts w:asciiTheme="minorHAnsi" w:hAnsiTheme="minorHAnsi"/>
              </w:rPr>
            </w:pPr>
            <w:r>
              <w:rPr>
                <w:rFonts w:asciiTheme="minorHAnsi" w:hAnsiTheme="minorHAnsi"/>
              </w:rPr>
              <w:t>23.04.2018</w:t>
            </w:r>
          </w:p>
        </w:tc>
        <w:tc>
          <w:tcPr>
            <w:tcW w:w="1927" w:type="dxa"/>
            <w:vAlign w:val="center"/>
          </w:tcPr>
          <w:p w14:paraId="4EEF3641" w14:textId="39AC91C1" w:rsidR="00AD7059" w:rsidRPr="00AD7059" w:rsidRDefault="00AD7059" w:rsidP="0097743D">
            <w:pPr>
              <w:jc w:val="center"/>
              <w:rPr>
                <w:rFonts w:asciiTheme="minorHAnsi" w:hAnsiTheme="minorHAnsi"/>
              </w:rPr>
            </w:pPr>
            <w:r w:rsidRPr="00B96DAB">
              <w:rPr>
                <w:rFonts w:asciiTheme="minorHAnsi" w:hAnsiTheme="minorHAnsi"/>
              </w:rPr>
              <w:t xml:space="preserve">G. </w:t>
            </w:r>
            <w:proofErr w:type="spellStart"/>
            <w:r w:rsidRPr="00B96DAB">
              <w:rPr>
                <w:rFonts w:asciiTheme="minorHAnsi" w:hAnsiTheme="minorHAnsi"/>
              </w:rPr>
              <w:t>Ducrey</w:t>
            </w:r>
            <w:proofErr w:type="spellEnd"/>
            <w:r w:rsidRPr="00B96DAB">
              <w:rPr>
                <w:rFonts w:asciiTheme="minorHAnsi" w:hAnsiTheme="minorHAnsi"/>
              </w:rPr>
              <w:br/>
              <w:t>N. Fuchs</w:t>
            </w:r>
          </w:p>
        </w:tc>
        <w:tc>
          <w:tcPr>
            <w:tcW w:w="1585" w:type="dxa"/>
            <w:vAlign w:val="center"/>
          </w:tcPr>
          <w:p w14:paraId="4A0137ED" w14:textId="2C606B89" w:rsidR="00AD7059" w:rsidRPr="00AD7059" w:rsidRDefault="00AD7059" w:rsidP="0097743D">
            <w:pPr>
              <w:jc w:val="center"/>
              <w:rPr>
                <w:rFonts w:asciiTheme="minorHAnsi" w:hAnsiTheme="minorHAnsi"/>
              </w:rPr>
            </w:pPr>
            <w:r>
              <w:rPr>
                <w:rFonts w:asciiTheme="minorHAnsi" w:hAnsiTheme="minorHAnsi"/>
              </w:rPr>
              <w:t>3,4</w:t>
            </w:r>
          </w:p>
        </w:tc>
        <w:tc>
          <w:tcPr>
            <w:tcW w:w="2217" w:type="dxa"/>
            <w:vAlign w:val="center"/>
          </w:tcPr>
          <w:p w14:paraId="4696A792" w14:textId="77777777" w:rsidR="00AD7059" w:rsidRDefault="00AD7059" w:rsidP="007E16A6">
            <w:pPr>
              <w:jc w:val="center"/>
              <w:rPr>
                <w:rFonts w:asciiTheme="minorHAnsi" w:hAnsiTheme="minorHAnsi"/>
              </w:rPr>
            </w:pPr>
            <w:r>
              <w:rPr>
                <w:rFonts w:asciiTheme="minorHAnsi" w:hAnsiTheme="minorHAnsi"/>
              </w:rPr>
              <w:t>Fin de la conception et début de l’implémentation</w:t>
            </w:r>
          </w:p>
          <w:p w14:paraId="2BCB508C" w14:textId="65609DE8" w:rsidR="00AD7059" w:rsidRPr="00AD7059" w:rsidRDefault="00AD7059" w:rsidP="007E16A6">
            <w:pPr>
              <w:jc w:val="center"/>
              <w:rPr>
                <w:rFonts w:asciiTheme="minorHAnsi" w:hAnsiTheme="minorHAnsi"/>
              </w:rPr>
            </w:pPr>
          </w:p>
        </w:tc>
      </w:tr>
    </w:tbl>
    <w:p w14:paraId="2ACC0B1B" w14:textId="1CA76129" w:rsidR="00231897" w:rsidRDefault="00231897">
      <w:pPr>
        <w:jc w:val="left"/>
      </w:pPr>
      <w:r>
        <w:br w:type="page"/>
      </w:r>
    </w:p>
    <w:p w14:paraId="6B6C0D4A" w14:textId="58E95468" w:rsidR="004E5ED9" w:rsidRDefault="004E5ED9" w:rsidP="00995A34">
      <w:pPr>
        <w:pStyle w:val="Titre1"/>
      </w:pPr>
      <w:bookmarkStart w:id="1" w:name="_Toc512256003"/>
      <w:r w:rsidRPr="00995A34">
        <w:lastRenderedPageBreak/>
        <w:t>Introduction</w:t>
      </w:r>
      <w:bookmarkEnd w:id="1"/>
    </w:p>
    <w:p w14:paraId="25EB0251" w14:textId="7A22729E" w:rsidR="004C04C2" w:rsidRDefault="00D215BC" w:rsidP="004C04C2">
      <w:r>
        <w:t>Ce chapitre présente les aspects suivants du projet :</w:t>
      </w:r>
    </w:p>
    <w:p w14:paraId="1694071F" w14:textId="7C650EED" w:rsidR="00D215BC" w:rsidRDefault="00D215BC" w:rsidP="00715AD5">
      <w:pPr>
        <w:pStyle w:val="Pardeliste"/>
        <w:numPr>
          <w:ilvl w:val="0"/>
          <w:numId w:val="2"/>
        </w:numPr>
      </w:pPr>
      <w:r>
        <w:t xml:space="preserve">Le contexte </w:t>
      </w:r>
      <w:r w:rsidR="00AB6622">
        <w:t xml:space="preserve">et motivations </w:t>
      </w:r>
      <w:r>
        <w:t>de réalisation du projet</w:t>
      </w:r>
    </w:p>
    <w:p w14:paraId="54D8868F" w14:textId="4AA2CD54" w:rsidR="00D215BC" w:rsidRDefault="00D215BC" w:rsidP="00715AD5">
      <w:pPr>
        <w:pStyle w:val="Pardeliste"/>
        <w:numPr>
          <w:ilvl w:val="0"/>
          <w:numId w:val="2"/>
        </w:numPr>
      </w:pPr>
      <w:r>
        <w:t>Les objectifs</w:t>
      </w:r>
    </w:p>
    <w:p w14:paraId="6EC01768" w14:textId="166F5773" w:rsidR="00D215BC" w:rsidRDefault="00D215BC" w:rsidP="00715AD5">
      <w:pPr>
        <w:pStyle w:val="Pardeliste"/>
        <w:numPr>
          <w:ilvl w:val="0"/>
          <w:numId w:val="2"/>
        </w:numPr>
      </w:pPr>
      <w:r>
        <w:t>Le document</w:t>
      </w:r>
    </w:p>
    <w:p w14:paraId="20073D55" w14:textId="59DA5E1B" w:rsidR="00231897" w:rsidRDefault="00E105D9" w:rsidP="00231897">
      <w:pPr>
        <w:pStyle w:val="Titre2"/>
      </w:pPr>
      <w:bookmarkStart w:id="2" w:name="_Toc512256004"/>
      <w:r>
        <w:t>Contexte</w:t>
      </w:r>
      <w:bookmarkEnd w:id="2"/>
    </w:p>
    <w:p w14:paraId="287E920C" w14:textId="1AB58DCF" w:rsidR="00600C18" w:rsidRDefault="00D44D30" w:rsidP="00600C18">
      <w:r w:rsidRPr="00A27A06">
        <w:t xml:space="preserve">Selon le monitorage suisse de l'addiction, un peu plus de 7% des jeunes Suisses entre 15 et 19 ans utilisent le Web de manière compulsive et problématique (addiction aux jeux de rôle en ligne, jeux d'argent, négligence des devoirs et des activités hors-ligne). L'objectif du projet est de concevoir et développer une application minimisant l'effet des </w:t>
      </w:r>
      <w:proofErr w:type="spellStart"/>
      <w:r w:rsidRPr="00A27A06">
        <w:t>stimulis</w:t>
      </w:r>
      <w:proofErr w:type="spellEnd"/>
      <w:r w:rsidRPr="00A27A06">
        <w:t xml:space="preserve"> addictifs, et redonnant le contrôle aux "consommateurs". Pour cela, un monitoring automatique des activités du consommateur (avec son consentement) doit être mise en place suivi de mesures de sensibilisation proposées en temps-réel.</w:t>
      </w:r>
    </w:p>
    <w:p w14:paraId="3FDE56C7" w14:textId="28A9F169" w:rsidR="008B44E8" w:rsidRDefault="008B44E8" w:rsidP="00F45457">
      <w:r>
        <w:t xml:space="preserve">Pour détecter si une personne est </w:t>
      </w:r>
      <w:r w:rsidR="00F45457">
        <w:t>dépendant</w:t>
      </w:r>
      <w:r w:rsidR="00CD7C72">
        <w:t>e</w:t>
      </w:r>
      <w:r>
        <w:t xml:space="preserve"> au</w:t>
      </w:r>
      <w:r w:rsidR="00CD7C72">
        <w:t>x</w:t>
      </w:r>
      <w:r>
        <w:t xml:space="preserve"> jeux </w:t>
      </w:r>
      <w:proofErr w:type="spellStart"/>
      <w:proofErr w:type="gramStart"/>
      <w:r>
        <w:t>vidéos</w:t>
      </w:r>
      <w:proofErr w:type="spellEnd"/>
      <w:proofErr w:type="gramEnd"/>
      <w:r>
        <w:t>, il y a plusieurs critères qui sont les suivants</w:t>
      </w:r>
      <w:r w:rsidR="00D030F3">
        <w:t xml:space="preserve"> selon </w:t>
      </w:r>
      <w:proofErr w:type="spellStart"/>
      <w:r w:rsidR="00D030F3">
        <w:t>wikipédia</w:t>
      </w:r>
      <w:proofErr w:type="spellEnd"/>
      <w:r w:rsidR="00DC76B1">
        <w:t xml:space="preserve"> [1]</w:t>
      </w:r>
      <w:r>
        <w:t> :</w:t>
      </w:r>
    </w:p>
    <w:p w14:paraId="14241075" w14:textId="0B259D31" w:rsidR="00D030F3" w:rsidRDefault="00DB5F07" w:rsidP="00715AD5">
      <w:pPr>
        <w:pStyle w:val="Pardeliste"/>
        <w:numPr>
          <w:ilvl w:val="0"/>
          <w:numId w:val="5"/>
        </w:numPr>
      </w:pPr>
      <w:r>
        <w:t>M</w:t>
      </w:r>
      <w:r w:rsidR="00D030F3">
        <w:t xml:space="preserve">onopolisation de la pensée par le </w:t>
      </w:r>
      <w:r w:rsidR="00F45457">
        <w:t>projet de comportement addictif</w:t>
      </w:r>
    </w:p>
    <w:p w14:paraId="469823F5" w14:textId="11F46AAB" w:rsidR="00D030F3" w:rsidRDefault="00DB5F07" w:rsidP="00715AD5">
      <w:pPr>
        <w:pStyle w:val="Pardeliste"/>
        <w:numPr>
          <w:ilvl w:val="0"/>
          <w:numId w:val="5"/>
        </w:numPr>
      </w:pPr>
      <w:r>
        <w:t>I</w:t>
      </w:r>
      <w:r w:rsidR="00D030F3">
        <w:t>ntensité et durée des épisodes plus impor</w:t>
      </w:r>
      <w:r w:rsidR="00F45457">
        <w:t>tants que souhaités à l'origine</w:t>
      </w:r>
    </w:p>
    <w:p w14:paraId="55A84478" w14:textId="4B206E05" w:rsidR="00D030F3" w:rsidRDefault="00DB5F07" w:rsidP="00715AD5">
      <w:pPr>
        <w:pStyle w:val="Pardeliste"/>
        <w:numPr>
          <w:ilvl w:val="0"/>
          <w:numId w:val="5"/>
        </w:numPr>
      </w:pPr>
      <w:r>
        <w:t>T</w:t>
      </w:r>
      <w:r w:rsidR="00D030F3">
        <w:t>entatives répétées pour réduire, contrôle</w:t>
      </w:r>
      <w:r w:rsidR="00F45457">
        <w:t>r ou abandonner le comportement</w:t>
      </w:r>
    </w:p>
    <w:p w14:paraId="3357A0F6" w14:textId="72901C2D" w:rsidR="00D030F3" w:rsidRDefault="00DB5F07" w:rsidP="00715AD5">
      <w:pPr>
        <w:pStyle w:val="Pardeliste"/>
        <w:numPr>
          <w:ilvl w:val="0"/>
          <w:numId w:val="5"/>
        </w:numPr>
      </w:pPr>
      <w:r>
        <w:t>T</w:t>
      </w:r>
      <w:r w:rsidR="00D030F3">
        <w:t xml:space="preserve">emps important consacré à préparer les épisodes, à les </w:t>
      </w:r>
      <w:r w:rsidR="00F45457">
        <w:t>entreprendre ou à s'en remettre</w:t>
      </w:r>
    </w:p>
    <w:p w14:paraId="43C6D063" w14:textId="198AE976" w:rsidR="00D030F3" w:rsidRDefault="00DB5F07" w:rsidP="00715AD5">
      <w:pPr>
        <w:pStyle w:val="Pardeliste"/>
        <w:numPr>
          <w:ilvl w:val="0"/>
          <w:numId w:val="5"/>
        </w:numPr>
      </w:pPr>
      <w:r>
        <w:t>L</w:t>
      </w:r>
      <w:r w:rsidR="00D030F3">
        <w:t>'engagement dans le comportement est tel que la personne ne peut plus accomplir des gestes élémentaires (se laver, se nourrir) et le conduit vers un désinvestissement social, professionnel et f</w:t>
      </w:r>
      <w:r w:rsidR="00F45457">
        <w:t>amilial</w:t>
      </w:r>
    </w:p>
    <w:p w14:paraId="40590270" w14:textId="1AB822F5" w:rsidR="00D030F3" w:rsidRDefault="00DB5F07" w:rsidP="00715AD5">
      <w:pPr>
        <w:pStyle w:val="Pardeliste"/>
        <w:numPr>
          <w:ilvl w:val="0"/>
          <w:numId w:val="5"/>
        </w:numPr>
      </w:pPr>
      <w:r>
        <w:t>P</w:t>
      </w:r>
      <w:r w:rsidR="00D030F3">
        <w:t>oursuite du comportement malgré l'aggravation des problèmes sociaux et en dépit de la connaissance des conséquences négative</w:t>
      </w:r>
      <w:r w:rsidR="00F45457">
        <w:t>s</w:t>
      </w:r>
    </w:p>
    <w:p w14:paraId="31BF552F" w14:textId="1DBD3A5D" w:rsidR="00D030F3" w:rsidRDefault="00DB5F07" w:rsidP="00715AD5">
      <w:pPr>
        <w:pStyle w:val="Pardeliste"/>
        <w:numPr>
          <w:ilvl w:val="0"/>
          <w:numId w:val="5"/>
        </w:numPr>
      </w:pPr>
      <w:r>
        <w:t>T</w:t>
      </w:r>
      <w:r w:rsidR="00D030F3">
        <w:t>olérance marquée, c'est-à-dire besoin d'augmenter l'intensité ou la fréquence pour obtenir l'effet désiré, ou diminution de l'effet procuré par un</w:t>
      </w:r>
      <w:r w:rsidR="00F45457">
        <w:t xml:space="preserve"> comportement de même intensité</w:t>
      </w:r>
    </w:p>
    <w:p w14:paraId="778BFA5E" w14:textId="3DA222C2" w:rsidR="008B44E8" w:rsidRDefault="00DB5F07" w:rsidP="00715AD5">
      <w:pPr>
        <w:pStyle w:val="Pardeliste"/>
        <w:numPr>
          <w:ilvl w:val="0"/>
          <w:numId w:val="5"/>
        </w:numPr>
      </w:pPr>
      <w:r>
        <w:t>A</w:t>
      </w:r>
      <w:r w:rsidR="00D030F3">
        <w:t>gitation, irritabilité et surtout angoisse si le passage à l'acte addictif est différé, empêché</w:t>
      </w:r>
    </w:p>
    <w:p w14:paraId="2AA906C2" w14:textId="6FB894BB" w:rsidR="008A4691" w:rsidRDefault="001A1B8F" w:rsidP="00774835">
      <w:r>
        <w:t>O</w:t>
      </w:r>
      <w:r w:rsidR="00774835">
        <w:t xml:space="preserve">n constate </w:t>
      </w:r>
      <w:r w:rsidR="008E62E5">
        <w:t>que pour ces gens-</w:t>
      </w:r>
      <w:r>
        <w:t xml:space="preserve">là, </w:t>
      </w:r>
      <w:r w:rsidR="00774835">
        <w:t xml:space="preserve">les conséquences néfastes </w:t>
      </w:r>
      <w:r>
        <w:t xml:space="preserve">peuvent être les </w:t>
      </w:r>
      <w:r w:rsidR="00774835">
        <w:t>suivantes :</w:t>
      </w:r>
    </w:p>
    <w:p w14:paraId="2267F67D" w14:textId="3DE14773" w:rsidR="00E04CF2" w:rsidRDefault="00E04CF2" w:rsidP="00715AD5">
      <w:pPr>
        <w:pStyle w:val="Pardeliste"/>
        <w:numPr>
          <w:ilvl w:val="0"/>
          <w:numId w:val="4"/>
        </w:numPr>
      </w:pPr>
      <w:r>
        <w:t>Appauvrissement de la vie sociale</w:t>
      </w:r>
    </w:p>
    <w:p w14:paraId="6577BED8" w14:textId="43F2DDD3" w:rsidR="00E04CF2" w:rsidRDefault="006812DA" w:rsidP="00715AD5">
      <w:pPr>
        <w:pStyle w:val="Pardeliste"/>
        <w:numPr>
          <w:ilvl w:val="0"/>
          <w:numId w:val="4"/>
        </w:numPr>
      </w:pPr>
      <w:r>
        <w:t>Manque de sommeil</w:t>
      </w:r>
    </w:p>
    <w:p w14:paraId="5A532D04" w14:textId="013CAFEA" w:rsidR="006812DA" w:rsidRDefault="006812DA" w:rsidP="00715AD5">
      <w:pPr>
        <w:pStyle w:val="Pardeliste"/>
        <w:numPr>
          <w:ilvl w:val="0"/>
          <w:numId w:val="4"/>
        </w:numPr>
      </w:pPr>
      <w:r>
        <w:t>Trouble du comportement (saute d’humeur…)</w:t>
      </w:r>
    </w:p>
    <w:p w14:paraId="1EBA2491" w14:textId="6BCE462C" w:rsidR="006812DA" w:rsidRDefault="006812DA" w:rsidP="00715AD5">
      <w:pPr>
        <w:pStyle w:val="Pardeliste"/>
        <w:numPr>
          <w:ilvl w:val="0"/>
          <w:numId w:val="4"/>
        </w:numPr>
      </w:pPr>
      <w:r>
        <w:t>Mauvaise hygiène de vie</w:t>
      </w:r>
    </w:p>
    <w:p w14:paraId="10356772" w14:textId="6366EF72" w:rsidR="006812DA" w:rsidRDefault="006812DA" w:rsidP="00715AD5">
      <w:pPr>
        <w:pStyle w:val="Pardeliste"/>
        <w:numPr>
          <w:ilvl w:val="0"/>
          <w:numId w:val="4"/>
        </w:numPr>
      </w:pPr>
      <w:r>
        <w:t>Perte du sens des réalités</w:t>
      </w:r>
    </w:p>
    <w:p w14:paraId="1A22B80B" w14:textId="7357F844" w:rsidR="00293533" w:rsidRDefault="004C7390" w:rsidP="00715AD5">
      <w:pPr>
        <w:pStyle w:val="Pardeliste"/>
        <w:numPr>
          <w:ilvl w:val="0"/>
          <w:numId w:val="4"/>
        </w:numPr>
      </w:pPr>
      <w:r>
        <w:t>Atteinte à la santé physique (maux de tête, yeux secs, douleurs au dos</w:t>
      </w:r>
      <w:r w:rsidR="002323DC">
        <w:t>, manque d’activité physique</w:t>
      </w:r>
      <w:r w:rsidR="00293533">
        <w:t xml:space="preserve">, </w:t>
      </w:r>
      <w:proofErr w:type="spellStart"/>
      <w:r w:rsidR="00293533">
        <w:t>depression</w:t>
      </w:r>
      <w:proofErr w:type="spellEnd"/>
      <w:r w:rsidR="00293533">
        <w:t>, suicide</w:t>
      </w:r>
      <w:r>
        <w:t>)</w:t>
      </w:r>
    </w:p>
    <w:p w14:paraId="7A2C0F47" w14:textId="4DDB93F5" w:rsidR="0007236B" w:rsidRDefault="0007236B" w:rsidP="008A4691">
      <w:r>
        <w:t xml:space="preserve">Ces liens contiennent quelques témoignages qui permettent de comprendre l’importance de la gestion des </w:t>
      </w:r>
      <w:proofErr w:type="spellStart"/>
      <w:r>
        <w:t>stimulis</w:t>
      </w:r>
      <w:proofErr w:type="spellEnd"/>
      <w:r>
        <w:t xml:space="preserve"> addictifs pour les joueurs. En effet, il n’est pas néfaste en soit de jouer, mais il est </w:t>
      </w:r>
      <w:proofErr w:type="spellStart"/>
      <w:r>
        <w:t>absoluement</w:t>
      </w:r>
      <w:proofErr w:type="spellEnd"/>
      <w:r>
        <w:t xml:space="preserve"> nécessaire de garder le contrôle.</w:t>
      </w:r>
    </w:p>
    <w:p w14:paraId="6A3639AE" w14:textId="65AF137C" w:rsidR="008412CD" w:rsidRDefault="00A64EAB" w:rsidP="00DC76B1">
      <w:hyperlink r:id="rId10" w:history="1">
        <w:r w:rsidR="008412CD" w:rsidRPr="007211CB">
          <w:rPr>
            <w:rStyle w:val="Lienhypertexte"/>
          </w:rPr>
          <w:t>http://www.jeuxvideo.com/dossiers/00018270/l-addiction-aux-jeux-video-temoignages-de-joueurs-006.htm</w:t>
        </w:r>
      </w:hyperlink>
      <w:r w:rsidR="008412CD" w:rsidRPr="000B008B">
        <w:t>[</w:t>
      </w:r>
      <w:r w:rsidR="00DC76B1">
        <w:t>2</w:t>
      </w:r>
      <w:r w:rsidR="008412CD" w:rsidRPr="000B008B">
        <w:t>]</w:t>
      </w:r>
    </w:p>
    <w:p w14:paraId="3D4FC665" w14:textId="677B73D4" w:rsidR="008412CD" w:rsidRDefault="00A64EAB" w:rsidP="00DC76B1">
      <w:pPr>
        <w:rPr>
          <w:rStyle w:val="Lienhypertexte"/>
        </w:rPr>
      </w:pPr>
      <w:hyperlink r:id="rId11" w:history="1">
        <w:r w:rsidR="008412CD" w:rsidRPr="007211CB">
          <w:rPr>
            <w:rStyle w:val="Lienhypertexte"/>
          </w:rPr>
          <w:t>https://www.vice.com/fr/article/ppvzd7/dependance-jeux-video-843</w:t>
        </w:r>
      </w:hyperlink>
      <w:r w:rsidR="008412CD" w:rsidRPr="000B008B">
        <w:t>[</w:t>
      </w:r>
      <w:r w:rsidR="00DC76B1">
        <w:t>3</w:t>
      </w:r>
      <w:r w:rsidR="008412CD" w:rsidRPr="000B008B">
        <w:t>]</w:t>
      </w:r>
    </w:p>
    <w:p w14:paraId="029D5E45" w14:textId="77777777" w:rsidR="008412CD" w:rsidRDefault="008412CD" w:rsidP="008A4691"/>
    <w:p w14:paraId="7478D9AE" w14:textId="77777777" w:rsidR="00D94672" w:rsidRDefault="00D94672">
      <w:pPr>
        <w:jc w:val="left"/>
        <w:rPr>
          <w:rStyle w:val="Lienhypertexte"/>
        </w:rPr>
      </w:pPr>
      <w:r>
        <w:rPr>
          <w:rStyle w:val="Lienhypertexte"/>
        </w:rPr>
        <w:br w:type="page"/>
      </w:r>
    </w:p>
    <w:p w14:paraId="4BEB489A" w14:textId="5332536F" w:rsidR="00D44D30" w:rsidRDefault="00600C18" w:rsidP="00D215BC">
      <w:pPr>
        <w:pStyle w:val="Titre2"/>
      </w:pPr>
      <w:bookmarkStart w:id="3" w:name="_Toc512256005"/>
      <w:r>
        <w:lastRenderedPageBreak/>
        <w:t>But du projet</w:t>
      </w:r>
      <w:bookmarkEnd w:id="3"/>
    </w:p>
    <w:p w14:paraId="665E8572" w14:textId="7633CBB3" w:rsidR="00600C18" w:rsidRDefault="00600C18" w:rsidP="00977C02">
      <w:r>
        <w:t xml:space="preserve">Le projet consiste à développer un produit permettant aux utilisateurs de reprendre le contrôle lorsqu’ils sont soumis à des </w:t>
      </w:r>
      <w:proofErr w:type="spellStart"/>
      <w:r>
        <w:t>stimulis</w:t>
      </w:r>
      <w:proofErr w:type="spellEnd"/>
      <w:r>
        <w:t xml:space="preserve"> addictifs quand ils utilisent </w:t>
      </w:r>
      <w:r w:rsidRPr="00977C02">
        <w:rPr>
          <w:color w:val="000000" w:themeColor="text1"/>
        </w:rPr>
        <w:t xml:space="preserve">des jeux </w:t>
      </w:r>
      <w:proofErr w:type="spellStart"/>
      <w:proofErr w:type="gramStart"/>
      <w:r w:rsidRPr="00977C02">
        <w:rPr>
          <w:color w:val="000000" w:themeColor="text1"/>
        </w:rPr>
        <w:t>vidéos</w:t>
      </w:r>
      <w:proofErr w:type="spellEnd"/>
      <w:proofErr w:type="gramEnd"/>
      <w:r w:rsidR="00977C02" w:rsidRPr="00977C02">
        <w:rPr>
          <w:color w:val="000000" w:themeColor="text1"/>
        </w:rPr>
        <w:t xml:space="preserve"> ou des réseaux sociaux</w:t>
      </w:r>
      <w:r>
        <w:t>.</w:t>
      </w:r>
    </w:p>
    <w:p w14:paraId="0DE06F61" w14:textId="24192E9A" w:rsidR="008E4233" w:rsidRDefault="008E4233" w:rsidP="00600C18">
      <w:r>
        <w:t>L’enfant ou l’adolescent est encore en construction et il n’a pas encore tous les filtres lui permettant de comprendre les enjeux du temps passé sur un écran. C’est pourquoi cette application permettra de mettre un cadre où le joueur sera confronté à une r</w:t>
      </w:r>
      <w:r w:rsidR="00B10B12">
        <w:t>esponsabilisation de ses choix.</w:t>
      </w:r>
      <w:r w:rsidR="00EC42F6">
        <w:t xml:space="preserve"> A chaque âge le cadre doit être différent. Il sera donc plus restrictif pour des enfants que des adolescents.</w:t>
      </w:r>
    </w:p>
    <w:p w14:paraId="6308C7D0" w14:textId="77777777" w:rsidR="00B055D2" w:rsidRDefault="00B055D2" w:rsidP="00B055D2">
      <w:r>
        <w:t xml:space="preserve">Ce travail est réalisé dans le cadre du projet de semestre 6 en informatique à la haute école d’ingénieurs et d’architectes de Fribourg. Il est réalisé par </w:t>
      </w:r>
      <w:proofErr w:type="spellStart"/>
      <w:proofErr w:type="gramStart"/>
      <w:r>
        <w:t>M.Nicolas</w:t>
      </w:r>
      <w:proofErr w:type="spellEnd"/>
      <w:proofErr w:type="gramEnd"/>
      <w:r>
        <w:t xml:space="preserve"> Fuchs et </w:t>
      </w:r>
      <w:proofErr w:type="spellStart"/>
      <w:r>
        <w:t>M.Grégory</w:t>
      </w:r>
      <w:proofErr w:type="spellEnd"/>
      <w:r>
        <w:t xml:space="preserve"> </w:t>
      </w:r>
      <w:proofErr w:type="spellStart"/>
      <w:r>
        <w:t>Ducrey</w:t>
      </w:r>
      <w:proofErr w:type="spellEnd"/>
      <w:r>
        <w:t xml:space="preserve"> pour la mandante </w:t>
      </w:r>
      <w:r w:rsidRPr="000E322B">
        <w:t xml:space="preserve">Dr. Claire </w:t>
      </w:r>
      <w:proofErr w:type="spellStart"/>
      <w:r w:rsidRPr="000E322B">
        <w:t>Korkmaz</w:t>
      </w:r>
      <w:proofErr w:type="spellEnd"/>
      <w:r>
        <w:t xml:space="preserve"> et il est supervisé par Mme Sandy Ingram ainsi que Mme </w:t>
      </w:r>
      <w:proofErr w:type="spellStart"/>
      <w:r>
        <w:t>Houda</w:t>
      </w:r>
      <w:proofErr w:type="spellEnd"/>
      <w:r>
        <w:t xml:space="preserve"> Chabbi.</w:t>
      </w:r>
    </w:p>
    <w:p w14:paraId="487A89A7" w14:textId="61C5353F" w:rsidR="00D215BC" w:rsidRDefault="00D215BC" w:rsidP="00D215BC">
      <w:pPr>
        <w:pStyle w:val="Titre2"/>
      </w:pPr>
      <w:bookmarkStart w:id="4" w:name="_Toc512256006"/>
      <w:r>
        <w:t>Document</w:t>
      </w:r>
      <w:bookmarkEnd w:id="4"/>
    </w:p>
    <w:p w14:paraId="2F68C7C9" w14:textId="6601C7FA" w:rsidR="00D215BC" w:rsidRDefault="00D215BC" w:rsidP="00D215BC">
      <w:r>
        <w:t>Ce rapport fait partie intégrante du projet. Il contient des informations concernant les étapes de réalisation du produit final.</w:t>
      </w:r>
      <w:r w:rsidR="00A72F29">
        <w:t xml:space="preserve"> La création de ce document se fait tout au long du projet.</w:t>
      </w:r>
      <w:r>
        <w:t xml:space="preserve"> Il doit permettre au client de suivre les démarches de travail et si le projet devait être repris, le rapport donne toute les clés au développeur. Le document contient des informations sur les phases suivantes :</w:t>
      </w:r>
    </w:p>
    <w:p w14:paraId="25376E0E" w14:textId="1154FA8E" w:rsidR="00D215BC" w:rsidRDefault="00D215BC" w:rsidP="00715AD5">
      <w:pPr>
        <w:pStyle w:val="Pardeliste"/>
        <w:numPr>
          <w:ilvl w:val="0"/>
          <w:numId w:val="3"/>
        </w:numPr>
      </w:pPr>
      <w:r>
        <w:t>Analyse</w:t>
      </w:r>
    </w:p>
    <w:p w14:paraId="280CE25E" w14:textId="6212F80A" w:rsidR="00D215BC" w:rsidRDefault="00D215BC" w:rsidP="00715AD5">
      <w:pPr>
        <w:pStyle w:val="Pardeliste"/>
        <w:numPr>
          <w:ilvl w:val="0"/>
          <w:numId w:val="3"/>
        </w:numPr>
      </w:pPr>
      <w:r>
        <w:t>Conception</w:t>
      </w:r>
    </w:p>
    <w:p w14:paraId="041CDB3A" w14:textId="2D1AD824" w:rsidR="00D215BC" w:rsidRDefault="00D215BC" w:rsidP="00715AD5">
      <w:pPr>
        <w:pStyle w:val="Pardeliste"/>
        <w:numPr>
          <w:ilvl w:val="0"/>
          <w:numId w:val="3"/>
        </w:numPr>
      </w:pPr>
      <w:r>
        <w:t>Implémen</w:t>
      </w:r>
      <w:r w:rsidR="00B06F1B">
        <w:t>t</w:t>
      </w:r>
      <w:r>
        <w:t>ation</w:t>
      </w:r>
    </w:p>
    <w:p w14:paraId="20E1EC01" w14:textId="3B2A6CE4" w:rsidR="00D215BC" w:rsidRDefault="00D215BC" w:rsidP="00715AD5">
      <w:pPr>
        <w:pStyle w:val="Pardeliste"/>
        <w:numPr>
          <w:ilvl w:val="0"/>
          <w:numId w:val="3"/>
        </w:numPr>
      </w:pPr>
      <w:r>
        <w:t>Validation</w:t>
      </w:r>
    </w:p>
    <w:p w14:paraId="0681422C" w14:textId="282DA0B2" w:rsidR="00D215BC" w:rsidRDefault="00E520D0">
      <w:pPr>
        <w:jc w:val="left"/>
      </w:pPr>
      <w:r>
        <w:t>Le rapport permet aux évaluateurs de vérifier la qualité et la rigueur du travail effectué.</w:t>
      </w:r>
    </w:p>
    <w:p w14:paraId="29592859" w14:textId="77777777" w:rsidR="00231897" w:rsidRDefault="00231897">
      <w:pPr>
        <w:jc w:val="left"/>
        <w:rPr>
          <w:rFonts w:eastAsiaTheme="majorEastAsia" w:cstheme="majorBidi"/>
          <w:b/>
          <w:color w:val="000000" w:themeColor="text1"/>
          <w:sz w:val="24"/>
          <w:szCs w:val="26"/>
        </w:rPr>
      </w:pPr>
      <w:r>
        <w:br w:type="page"/>
      </w:r>
    </w:p>
    <w:p w14:paraId="6B9C2F4B" w14:textId="2700064C" w:rsidR="00947C9A" w:rsidRDefault="00E105D9" w:rsidP="00995A34">
      <w:pPr>
        <w:pStyle w:val="Titre1"/>
      </w:pPr>
      <w:bookmarkStart w:id="5" w:name="_Toc512256007"/>
      <w:r>
        <w:lastRenderedPageBreak/>
        <w:t>Analyse</w:t>
      </w:r>
      <w:r w:rsidR="000168B1">
        <w:t xml:space="preserve"> des besoins et des technologies</w:t>
      </w:r>
      <w:bookmarkEnd w:id="5"/>
    </w:p>
    <w:p w14:paraId="5344ABF6" w14:textId="0C85D622" w:rsidR="00231897" w:rsidRDefault="00231897" w:rsidP="00231897">
      <w:pPr>
        <w:pStyle w:val="Titre2"/>
      </w:pPr>
      <w:bookmarkStart w:id="6" w:name="_Toc512256008"/>
      <w:r>
        <w:t>Introduction</w:t>
      </w:r>
      <w:bookmarkEnd w:id="6"/>
    </w:p>
    <w:p w14:paraId="2D644345" w14:textId="473EA46A" w:rsidR="00231897" w:rsidRDefault="00F3737C" w:rsidP="00DB4B13">
      <w:r>
        <w:t xml:space="preserve">Nous ne connaissons pas énormément le sujet de la prévention des addictions aux jeux </w:t>
      </w:r>
      <w:proofErr w:type="spellStart"/>
      <w:proofErr w:type="gramStart"/>
      <w:r>
        <w:t>vidéos</w:t>
      </w:r>
      <w:proofErr w:type="spellEnd"/>
      <w:proofErr w:type="gramEnd"/>
      <w:r>
        <w:t xml:space="preserve"> et aux réseaux sociaux, c’est pourquoi il est important d’étudier la base de ce sujet avant de réfléchir </w:t>
      </w:r>
      <w:r w:rsidR="00DB4B13">
        <w:t>aux développement d’un</w:t>
      </w:r>
      <w:r>
        <w:t xml:space="preserve"> produit pertinent.</w:t>
      </w:r>
    </w:p>
    <w:p w14:paraId="40D9D935" w14:textId="6A3B2B4A" w:rsidR="00F3737C" w:rsidRDefault="00F3737C" w:rsidP="00C3545F">
      <w:r>
        <w:t xml:space="preserve">Le client souhaite une application qui permet de monitorer et redonner le contrôle à l’utilisateur afin que ce dernier fasse des choix et en prenne l’entière responsabilité. Dans le chapitre 1.1 traitant du contexte du projet, des témoignages sont recueillis et ils attestent des dangers de ces addictions. En observant les critères d’addictions décrits, nous pouvons constater que le danger découle du temps passé sur les jeux ou les réseaux sociaux. C’est pourquoi nous </w:t>
      </w:r>
      <w:r w:rsidR="00C3545F">
        <w:t>avons en partie orienté</w:t>
      </w:r>
      <w:r>
        <w:t xml:space="preserve"> nos recherches sur des moyens pour gérer le temps.</w:t>
      </w:r>
    </w:p>
    <w:p w14:paraId="3D580137" w14:textId="56DEC150" w:rsidR="00116AD4" w:rsidRDefault="00116AD4" w:rsidP="00C63D51">
      <w:pPr>
        <w:jc w:val="left"/>
      </w:pPr>
      <w:r>
        <w:t xml:space="preserve">Nos recherches doivent nous aider à créer un produit répondant aux besoins de manière pertinente. Dans cette analyse nous </w:t>
      </w:r>
      <w:r w:rsidR="00C63D51">
        <w:t>avons effectué</w:t>
      </w:r>
      <w:r>
        <w:t xml:space="preserve"> les travaux suivants :</w:t>
      </w:r>
    </w:p>
    <w:p w14:paraId="61FB01E0" w14:textId="15391737" w:rsidR="00116AD4" w:rsidRDefault="00116AD4" w:rsidP="00715AD5">
      <w:pPr>
        <w:pStyle w:val="Pardeliste"/>
        <w:numPr>
          <w:ilvl w:val="0"/>
          <w:numId w:val="7"/>
        </w:numPr>
        <w:jc w:val="left"/>
      </w:pPr>
      <w:r>
        <w:t xml:space="preserve">Exploration du sujet </w:t>
      </w:r>
      <w:r>
        <w:sym w:font="Wingdings" w:char="F0E0"/>
      </w:r>
      <w:r>
        <w:t xml:space="preserve"> se renseigner sur le contexte, des statistiques</w:t>
      </w:r>
    </w:p>
    <w:p w14:paraId="103B5CA6" w14:textId="4A3C652F" w:rsidR="00116AD4" w:rsidRDefault="00116AD4" w:rsidP="00715AD5">
      <w:pPr>
        <w:pStyle w:val="Pardeliste"/>
        <w:numPr>
          <w:ilvl w:val="0"/>
          <w:numId w:val="7"/>
        </w:numPr>
        <w:jc w:val="left"/>
      </w:pPr>
      <w:r>
        <w:t xml:space="preserve">Etat de l’art </w:t>
      </w:r>
      <w:r>
        <w:sym w:font="Wingdings" w:char="F0E0"/>
      </w:r>
      <w:r>
        <w:t xml:space="preserve"> Explorer les produits de prévention présents sur le marché</w:t>
      </w:r>
    </w:p>
    <w:p w14:paraId="74CCC7AF" w14:textId="2211B6B1" w:rsidR="00116AD4" w:rsidRDefault="00116AD4" w:rsidP="00715AD5">
      <w:pPr>
        <w:pStyle w:val="Pardeliste"/>
        <w:numPr>
          <w:ilvl w:val="0"/>
          <w:numId w:val="7"/>
        </w:numPr>
        <w:jc w:val="left"/>
      </w:pPr>
      <w:r>
        <w:t xml:space="preserve">Test de produits existants </w:t>
      </w:r>
      <w:r>
        <w:sym w:font="Wingdings" w:char="F0E0"/>
      </w:r>
      <w:r>
        <w:t xml:space="preserve"> Tester certains de ces produits</w:t>
      </w:r>
    </w:p>
    <w:p w14:paraId="28CFC9D1" w14:textId="18BD4879" w:rsidR="00116AD4" w:rsidRDefault="00116AD4" w:rsidP="00715AD5">
      <w:pPr>
        <w:pStyle w:val="Pardeliste"/>
        <w:numPr>
          <w:ilvl w:val="0"/>
          <w:numId w:val="7"/>
        </w:numPr>
        <w:jc w:val="left"/>
      </w:pPr>
      <w:r>
        <w:t xml:space="preserve">Tests technologiques </w:t>
      </w:r>
      <w:r>
        <w:sym w:font="Wingdings" w:char="F0E0"/>
      </w:r>
      <w:r>
        <w:t xml:space="preserve"> Tester certaines méthodes qui pourraient nous aider à implémenter des fonctionnalités (Récupération des processus, récupération des URL…) </w:t>
      </w:r>
    </w:p>
    <w:p w14:paraId="7372C5F2" w14:textId="3CC6AAF1" w:rsidR="00116AD4" w:rsidRDefault="00116AD4" w:rsidP="00715AD5">
      <w:pPr>
        <w:pStyle w:val="Pardeliste"/>
        <w:numPr>
          <w:ilvl w:val="0"/>
          <w:numId w:val="7"/>
        </w:numPr>
        <w:jc w:val="left"/>
      </w:pPr>
      <w:r>
        <w:t xml:space="preserve">Idéation </w:t>
      </w:r>
      <w:r>
        <w:sym w:font="Wingdings" w:char="F0E0"/>
      </w:r>
      <w:r>
        <w:t xml:space="preserve"> </w:t>
      </w:r>
      <w:r w:rsidR="008225C5">
        <w:t>Sur la base du travail accompli</w:t>
      </w:r>
      <w:r>
        <w:t>, faire un brainstorming de ce qui serait pertinent d’implémenter pour ce produit</w:t>
      </w:r>
    </w:p>
    <w:p w14:paraId="6E6D0B8D" w14:textId="2E8CDDE5" w:rsidR="00116AD4" w:rsidRDefault="00116AD4" w:rsidP="00715AD5">
      <w:pPr>
        <w:pStyle w:val="Pardeliste"/>
        <w:numPr>
          <w:ilvl w:val="0"/>
          <w:numId w:val="7"/>
        </w:numPr>
        <w:jc w:val="left"/>
      </w:pPr>
      <w:r>
        <w:t xml:space="preserve">Cahier des charges </w:t>
      </w:r>
      <w:r>
        <w:sym w:font="Wingdings" w:char="F0E0"/>
      </w:r>
      <w:r>
        <w:t xml:space="preserve"> après ces 5 semaines d’analyse, établir un cahier des charges final décrivant le produit que nous allons réaliser en ayant une meilleure connaissance du sujet</w:t>
      </w:r>
    </w:p>
    <w:p w14:paraId="7E5B89E2" w14:textId="119E2EC7" w:rsidR="006C094B" w:rsidRPr="006C094B" w:rsidRDefault="00231897" w:rsidP="006C094B">
      <w:pPr>
        <w:jc w:val="left"/>
      </w:pPr>
      <w:r>
        <w:br w:type="page"/>
      </w:r>
    </w:p>
    <w:p w14:paraId="6E999415" w14:textId="780E5CD1" w:rsidR="00EA07A4" w:rsidRDefault="00EA07A4" w:rsidP="00DC1F84">
      <w:pPr>
        <w:pStyle w:val="Titre2"/>
      </w:pPr>
      <w:bookmarkStart w:id="7" w:name="_Toc512256009"/>
      <w:r>
        <w:lastRenderedPageBreak/>
        <w:t>Idéation</w:t>
      </w:r>
      <w:bookmarkEnd w:id="7"/>
    </w:p>
    <w:p w14:paraId="35FE926F" w14:textId="5E91C554" w:rsidR="003A18D7" w:rsidRPr="003A18D7" w:rsidRDefault="003A18D7" w:rsidP="0076673A">
      <w:r>
        <w:t xml:space="preserve">Pour commencer ce projet, nous nous sommes dans un premier temps renseignés sur le sujet des addictions </w:t>
      </w:r>
      <w:r w:rsidR="0076673A">
        <w:t>(voir chapitre « 1 introduction ») afin d’avoir une meilleure vue d’ensemble. Une fois fait, nous avons effectué un brainstorming</w:t>
      </w:r>
      <w:r w:rsidR="00D906D4">
        <w:t xml:space="preserve"> [4]</w:t>
      </w:r>
      <w:r w:rsidR="0076673A">
        <w:t xml:space="preserve"> des idées de fonctionnalités qui pourraient être intéressantes lors du développement de l’application. Ce brainstorming est effectué avant les tests d’applications existantes et de tests technologiques. Il a pour but de laisser aller notre créativité sans être limité par des recherches déjà effectuées.</w:t>
      </w:r>
    </w:p>
    <w:p w14:paraId="4C48D19E" w14:textId="2A50E13D" w:rsidR="00DA50A1" w:rsidRDefault="0046349F" w:rsidP="00DA50A1">
      <w:r>
        <w:t>Voici les ré</w:t>
      </w:r>
      <w:r w:rsidR="00DA50A1">
        <w:t>sultats du brainstorming</w:t>
      </w:r>
      <w:r>
        <w:t>, nous avons classé les idées par catégories :</w:t>
      </w:r>
    </w:p>
    <w:p w14:paraId="33FC0AE9" w14:textId="77777777" w:rsidR="0046349F" w:rsidRPr="001D1897" w:rsidRDefault="0046349F" w:rsidP="0046349F">
      <w:pPr>
        <w:rPr>
          <w:b/>
          <w:bCs/>
        </w:rPr>
      </w:pPr>
      <w:r w:rsidRPr="001D1897">
        <w:rPr>
          <w:b/>
          <w:bCs/>
        </w:rPr>
        <w:t>Concept de l’application</w:t>
      </w:r>
    </w:p>
    <w:p w14:paraId="6BAC8DAB" w14:textId="08911796" w:rsidR="0046349F" w:rsidRDefault="0046349F" w:rsidP="00715AD5">
      <w:pPr>
        <w:pStyle w:val="Pardeliste"/>
        <w:numPr>
          <w:ilvl w:val="0"/>
          <w:numId w:val="8"/>
        </w:numPr>
      </w:pPr>
      <w:r>
        <w:t>Contrôle des sites visités</w:t>
      </w:r>
    </w:p>
    <w:p w14:paraId="55C3C7B7" w14:textId="3376BF7D" w:rsidR="0046349F" w:rsidRDefault="0046349F" w:rsidP="00715AD5">
      <w:pPr>
        <w:pStyle w:val="Pardeliste"/>
        <w:numPr>
          <w:ilvl w:val="0"/>
          <w:numId w:val="8"/>
        </w:numPr>
      </w:pPr>
      <w:r>
        <w:t>Gestion du temps</w:t>
      </w:r>
    </w:p>
    <w:p w14:paraId="52D19537" w14:textId="6B4FD186" w:rsidR="0046349F" w:rsidRDefault="0046349F" w:rsidP="00715AD5">
      <w:pPr>
        <w:pStyle w:val="Pardeliste"/>
        <w:numPr>
          <w:ilvl w:val="0"/>
          <w:numId w:val="8"/>
        </w:numPr>
      </w:pPr>
      <w:r>
        <w:t xml:space="preserve">Architecture client/serveur et </w:t>
      </w:r>
      <w:proofErr w:type="spellStart"/>
      <w:proofErr w:type="gramStart"/>
      <w:r>
        <w:t>paramétrisation</w:t>
      </w:r>
      <w:proofErr w:type="spellEnd"/>
      <w:r>
        <w:t xml:space="preserve">  de</w:t>
      </w:r>
      <w:proofErr w:type="gramEnd"/>
      <w:r>
        <w:t xml:space="preserve"> l’application native depuis la page web du serveur</w:t>
      </w:r>
    </w:p>
    <w:p w14:paraId="4D5641BC" w14:textId="2D7D1A84" w:rsidR="0046349F" w:rsidRDefault="0046349F" w:rsidP="00715AD5">
      <w:pPr>
        <w:pStyle w:val="Pardeliste"/>
        <w:numPr>
          <w:ilvl w:val="0"/>
          <w:numId w:val="8"/>
        </w:numPr>
      </w:pPr>
      <w:r>
        <w:t>Système de récompense</w:t>
      </w:r>
    </w:p>
    <w:p w14:paraId="0124B293" w14:textId="46AE1EBA" w:rsidR="0046349F" w:rsidRDefault="0046349F" w:rsidP="00715AD5">
      <w:pPr>
        <w:pStyle w:val="Pardeliste"/>
        <w:numPr>
          <w:ilvl w:val="0"/>
          <w:numId w:val="8"/>
        </w:numPr>
      </w:pPr>
      <w:r>
        <w:t>Contrôle parental</w:t>
      </w:r>
    </w:p>
    <w:p w14:paraId="77E36CBE" w14:textId="41AEF847" w:rsidR="0046349F" w:rsidRDefault="00C6060A" w:rsidP="00715AD5">
      <w:pPr>
        <w:pStyle w:val="Pardeliste"/>
        <w:numPr>
          <w:ilvl w:val="0"/>
          <w:numId w:val="8"/>
        </w:numPr>
      </w:pPr>
      <w:r>
        <w:t>E</w:t>
      </w:r>
      <w:r w:rsidR="0046349F">
        <w:t>ncouragement à la mobilité physique</w:t>
      </w:r>
    </w:p>
    <w:p w14:paraId="6ACFAFD4" w14:textId="385249DA" w:rsidR="0046349F" w:rsidRDefault="0046349F" w:rsidP="00715AD5">
      <w:pPr>
        <w:pStyle w:val="Pardeliste"/>
        <w:numPr>
          <w:ilvl w:val="0"/>
          <w:numId w:val="8"/>
        </w:numPr>
      </w:pPr>
      <w:r>
        <w:t>Blocage de certains processus en fonction d’une localisation GPS</w:t>
      </w:r>
    </w:p>
    <w:p w14:paraId="1FCD840F" w14:textId="7DFE1814" w:rsidR="0046349F" w:rsidRDefault="0046349F" w:rsidP="00715AD5">
      <w:pPr>
        <w:pStyle w:val="Pardeliste"/>
        <w:numPr>
          <w:ilvl w:val="0"/>
          <w:numId w:val="8"/>
        </w:numPr>
      </w:pPr>
      <w:r>
        <w:t xml:space="preserve">Validation par l’utilisateur </w:t>
      </w:r>
    </w:p>
    <w:p w14:paraId="5A1538D5" w14:textId="38736761" w:rsidR="0046349F" w:rsidRPr="001D1897" w:rsidRDefault="0046349F" w:rsidP="0046349F">
      <w:pPr>
        <w:rPr>
          <w:b/>
          <w:bCs/>
        </w:rPr>
      </w:pPr>
      <w:r w:rsidRPr="001D1897">
        <w:rPr>
          <w:b/>
          <w:bCs/>
        </w:rPr>
        <w:t>Fonctionnalités concrètes</w:t>
      </w:r>
    </w:p>
    <w:p w14:paraId="7B3229A7" w14:textId="799872B3" w:rsidR="0046349F" w:rsidRDefault="0046349F" w:rsidP="00715AD5">
      <w:pPr>
        <w:pStyle w:val="Pardeliste"/>
        <w:numPr>
          <w:ilvl w:val="0"/>
          <w:numId w:val="9"/>
        </w:numPr>
      </w:pPr>
      <w:r>
        <w:t>Monitoring du temps</w:t>
      </w:r>
    </w:p>
    <w:p w14:paraId="4E74E98C" w14:textId="6CECBE34" w:rsidR="0046349F" w:rsidRDefault="0046349F" w:rsidP="00715AD5">
      <w:pPr>
        <w:pStyle w:val="Pardeliste"/>
        <w:numPr>
          <w:ilvl w:val="2"/>
          <w:numId w:val="9"/>
        </w:numPr>
      </w:pPr>
      <w:r>
        <w:t>Paramétrer en fonction de l’âge</w:t>
      </w:r>
    </w:p>
    <w:p w14:paraId="76307FB1" w14:textId="696B3CDC" w:rsidR="0046349F" w:rsidRDefault="0046349F" w:rsidP="00715AD5">
      <w:pPr>
        <w:pStyle w:val="Pardeliste"/>
        <w:numPr>
          <w:ilvl w:val="0"/>
          <w:numId w:val="9"/>
        </w:numPr>
      </w:pPr>
      <w:r>
        <w:t>Module statistique —&gt; pour l’utilisateur et/ou contrôleur</w:t>
      </w:r>
    </w:p>
    <w:p w14:paraId="3D9F8F5B" w14:textId="68D088F0" w:rsidR="0046349F" w:rsidRDefault="0046349F" w:rsidP="00715AD5">
      <w:pPr>
        <w:pStyle w:val="Pardeliste"/>
        <w:numPr>
          <w:ilvl w:val="2"/>
          <w:numId w:val="9"/>
        </w:numPr>
      </w:pPr>
      <w:r>
        <w:t>Temps passé sur une semaine, et sur quel sujet</w:t>
      </w:r>
    </w:p>
    <w:p w14:paraId="2D4B58D2" w14:textId="7C0D38B6" w:rsidR="0046349F" w:rsidRDefault="0046349F" w:rsidP="00715AD5">
      <w:pPr>
        <w:pStyle w:val="Pardeliste"/>
        <w:numPr>
          <w:ilvl w:val="0"/>
          <w:numId w:val="9"/>
        </w:numPr>
      </w:pPr>
      <w:r>
        <w:t xml:space="preserve">Alerte visuelles et sonores ET Avertissement sur les dangers </w:t>
      </w:r>
    </w:p>
    <w:p w14:paraId="3E9B440F" w14:textId="6B1CF969" w:rsidR="0046349F" w:rsidRDefault="0046349F" w:rsidP="00715AD5">
      <w:pPr>
        <w:pStyle w:val="Pardeliste"/>
        <w:numPr>
          <w:ilvl w:val="2"/>
          <w:numId w:val="9"/>
        </w:numPr>
      </w:pPr>
      <w:r>
        <w:t>Forcer des pauses</w:t>
      </w:r>
    </w:p>
    <w:p w14:paraId="658ED022" w14:textId="1F1D374B" w:rsidR="0046349F" w:rsidRDefault="0046349F" w:rsidP="00715AD5">
      <w:pPr>
        <w:pStyle w:val="Pardeliste"/>
        <w:numPr>
          <w:ilvl w:val="2"/>
          <w:numId w:val="9"/>
        </w:numPr>
      </w:pPr>
      <w:r>
        <w:t>Vidéo de sensibilisation</w:t>
      </w:r>
    </w:p>
    <w:p w14:paraId="32D39CA4" w14:textId="31664FFF" w:rsidR="0046349F" w:rsidRDefault="0046349F" w:rsidP="00715AD5">
      <w:pPr>
        <w:pStyle w:val="Pardeliste"/>
        <w:numPr>
          <w:ilvl w:val="2"/>
          <w:numId w:val="9"/>
        </w:numPr>
      </w:pPr>
      <w:r>
        <w:t>Blocage du processus durant la vidéo</w:t>
      </w:r>
    </w:p>
    <w:p w14:paraId="7B2D15D1" w14:textId="020FEDD2" w:rsidR="0046349F" w:rsidRDefault="0046349F" w:rsidP="00715AD5">
      <w:pPr>
        <w:pStyle w:val="Pardeliste"/>
        <w:numPr>
          <w:ilvl w:val="2"/>
          <w:numId w:val="9"/>
        </w:numPr>
      </w:pPr>
      <w:r>
        <w:t>L’utilisateur est prévenu de l’interruption</w:t>
      </w:r>
    </w:p>
    <w:p w14:paraId="0BAAF5C1" w14:textId="398B2BBC" w:rsidR="0046349F" w:rsidRDefault="0046349F" w:rsidP="00715AD5">
      <w:pPr>
        <w:pStyle w:val="Pardeliste"/>
        <w:numPr>
          <w:ilvl w:val="0"/>
          <w:numId w:val="9"/>
        </w:numPr>
      </w:pPr>
      <w:r>
        <w:t xml:space="preserve">Filtrer les sites visités (avec une liste, ou avec un thème) </w:t>
      </w:r>
    </w:p>
    <w:p w14:paraId="52D208B3" w14:textId="69BAF5E2" w:rsidR="0046349F" w:rsidRDefault="0046349F" w:rsidP="00715AD5">
      <w:pPr>
        <w:pStyle w:val="Pardeliste"/>
        <w:numPr>
          <w:ilvl w:val="0"/>
          <w:numId w:val="9"/>
        </w:numPr>
      </w:pPr>
      <w:r>
        <w:t xml:space="preserve">Vérification de l’USB (Si </w:t>
      </w:r>
      <w:proofErr w:type="gramStart"/>
      <w:r>
        <w:t>le jeux</w:t>
      </w:r>
      <w:proofErr w:type="gramEnd"/>
      <w:r>
        <w:t xml:space="preserve"> est lancé par disque)</w:t>
      </w:r>
    </w:p>
    <w:p w14:paraId="5EA48E1F" w14:textId="70263A6F" w:rsidR="0046349F" w:rsidRPr="001D1897" w:rsidRDefault="0046349F" w:rsidP="0046349F">
      <w:pPr>
        <w:rPr>
          <w:b/>
          <w:bCs/>
        </w:rPr>
      </w:pPr>
      <w:r w:rsidRPr="001D1897">
        <w:rPr>
          <w:b/>
          <w:bCs/>
        </w:rPr>
        <w:t>Moyen</w:t>
      </w:r>
      <w:r w:rsidR="00AE0859">
        <w:rPr>
          <w:b/>
          <w:bCs/>
        </w:rPr>
        <w:t>s</w:t>
      </w:r>
      <w:r w:rsidRPr="001D1897">
        <w:rPr>
          <w:b/>
          <w:bCs/>
        </w:rPr>
        <w:t xml:space="preserve"> techniques</w:t>
      </w:r>
    </w:p>
    <w:p w14:paraId="49D61B05" w14:textId="2BBF73EE" w:rsidR="0046349F" w:rsidRDefault="0046349F" w:rsidP="00715AD5">
      <w:pPr>
        <w:pStyle w:val="Pardeliste"/>
        <w:numPr>
          <w:ilvl w:val="0"/>
          <w:numId w:val="10"/>
        </w:numPr>
      </w:pPr>
      <w:r>
        <w:t>Récupération des processus</w:t>
      </w:r>
    </w:p>
    <w:p w14:paraId="35D761B0" w14:textId="06C9EC14" w:rsidR="0046349F" w:rsidRDefault="0046349F" w:rsidP="00715AD5">
      <w:pPr>
        <w:pStyle w:val="Pardeliste"/>
        <w:numPr>
          <w:ilvl w:val="0"/>
          <w:numId w:val="10"/>
        </w:numPr>
      </w:pPr>
      <w:r>
        <w:t>Chronométrage du temps d’activité des processus</w:t>
      </w:r>
    </w:p>
    <w:p w14:paraId="22CB72BC" w14:textId="31256B89" w:rsidR="0046349F" w:rsidRDefault="0046349F" w:rsidP="00715AD5">
      <w:pPr>
        <w:pStyle w:val="Pardeliste"/>
        <w:numPr>
          <w:ilvl w:val="0"/>
          <w:numId w:val="10"/>
        </w:numPr>
      </w:pPr>
      <w:r>
        <w:t>Interruption de processus</w:t>
      </w:r>
    </w:p>
    <w:p w14:paraId="13855ADA" w14:textId="47B7E51C" w:rsidR="001D1897" w:rsidRDefault="0046349F" w:rsidP="00715AD5">
      <w:pPr>
        <w:pStyle w:val="Pardeliste"/>
        <w:numPr>
          <w:ilvl w:val="0"/>
          <w:numId w:val="10"/>
        </w:numPr>
      </w:pPr>
      <w:r>
        <w:t>Récupération d’adresse IP et de localisation</w:t>
      </w:r>
    </w:p>
    <w:p w14:paraId="69E95C2D" w14:textId="0F2A2E7A" w:rsidR="0046349F" w:rsidRPr="001D1897" w:rsidRDefault="0046349F" w:rsidP="0046349F">
      <w:pPr>
        <w:rPr>
          <w:b/>
          <w:bCs/>
        </w:rPr>
      </w:pPr>
      <w:r w:rsidRPr="001D1897">
        <w:rPr>
          <w:b/>
          <w:bCs/>
        </w:rPr>
        <w:t>Plateforme</w:t>
      </w:r>
    </w:p>
    <w:p w14:paraId="38822502" w14:textId="493D9478" w:rsidR="0046349F" w:rsidRDefault="0046349F" w:rsidP="00715AD5">
      <w:pPr>
        <w:pStyle w:val="Pardeliste"/>
        <w:numPr>
          <w:ilvl w:val="0"/>
          <w:numId w:val="11"/>
        </w:numPr>
      </w:pPr>
      <w:r>
        <w:t>Application mobile multiplateforme</w:t>
      </w:r>
    </w:p>
    <w:p w14:paraId="73D27E76" w14:textId="52D891A6" w:rsidR="0046349F" w:rsidRDefault="0046349F" w:rsidP="00715AD5">
      <w:pPr>
        <w:pStyle w:val="Pardeliste"/>
        <w:numPr>
          <w:ilvl w:val="0"/>
          <w:numId w:val="11"/>
        </w:numPr>
      </w:pPr>
      <w:r>
        <w:t>Natif mac os</w:t>
      </w:r>
    </w:p>
    <w:p w14:paraId="6D4A72AB" w14:textId="591F090A" w:rsidR="0046349F" w:rsidRDefault="0046349F" w:rsidP="00715AD5">
      <w:pPr>
        <w:pStyle w:val="Pardeliste"/>
        <w:numPr>
          <w:ilvl w:val="0"/>
          <w:numId w:val="11"/>
        </w:numPr>
      </w:pPr>
      <w:r>
        <w:t xml:space="preserve">Natif PC </w:t>
      </w:r>
    </w:p>
    <w:p w14:paraId="5C1E096C" w14:textId="5C25C715" w:rsidR="0046349F" w:rsidRDefault="0046349F" w:rsidP="00715AD5">
      <w:pPr>
        <w:pStyle w:val="Pardeliste"/>
        <w:numPr>
          <w:ilvl w:val="0"/>
          <w:numId w:val="11"/>
        </w:numPr>
      </w:pPr>
      <w:r>
        <w:t>Natif Linux</w:t>
      </w:r>
    </w:p>
    <w:p w14:paraId="15BBAF9C" w14:textId="4B90E290" w:rsidR="00962ECC" w:rsidRDefault="0046349F" w:rsidP="0027176D">
      <w:pPr>
        <w:pStyle w:val="Pardeliste"/>
        <w:numPr>
          <w:ilvl w:val="0"/>
          <w:numId w:val="11"/>
        </w:numPr>
      </w:pPr>
      <w:r>
        <w:t xml:space="preserve">Jeux </w:t>
      </w:r>
      <w:proofErr w:type="spellStart"/>
      <w:proofErr w:type="gramStart"/>
      <w:r>
        <w:t>vidéos</w:t>
      </w:r>
      <w:proofErr w:type="spellEnd"/>
      <w:proofErr w:type="gramEnd"/>
      <w:r>
        <w:t xml:space="preserve"> WEB</w:t>
      </w:r>
    </w:p>
    <w:p w14:paraId="6E030C34" w14:textId="500422EC" w:rsidR="0046349F" w:rsidRPr="001D1897" w:rsidRDefault="0046349F" w:rsidP="0046349F">
      <w:pPr>
        <w:rPr>
          <w:b/>
          <w:bCs/>
        </w:rPr>
      </w:pPr>
      <w:r w:rsidRPr="001D1897">
        <w:rPr>
          <w:b/>
          <w:bCs/>
        </w:rPr>
        <w:t>Moyen</w:t>
      </w:r>
      <w:r w:rsidR="00B16775">
        <w:rPr>
          <w:b/>
          <w:bCs/>
        </w:rPr>
        <w:t>s</w:t>
      </w:r>
      <w:r w:rsidRPr="001D1897">
        <w:rPr>
          <w:b/>
          <w:bCs/>
        </w:rPr>
        <w:t xml:space="preserve"> de prévention</w:t>
      </w:r>
    </w:p>
    <w:p w14:paraId="05F8254C" w14:textId="6A5DE4EC" w:rsidR="0046349F" w:rsidRDefault="0046349F" w:rsidP="00715AD5">
      <w:pPr>
        <w:pStyle w:val="Pardeliste"/>
        <w:numPr>
          <w:ilvl w:val="0"/>
          <w:numId w:val="12"/>
        </w:numPr>
      </w:pPr>
      <w:r>
        <w:t xml:space="preserve">Liste des sites/processus sensibles </w:t>
      </w:r>
      <w:proofErr w:type="spellStart"/>
      <w:proofErr w:type="gramStart"/>
      <w:r>
        <w:t>a</w:t>
      </w:r>
      <w:proofErr w:type="spellEnd"/>
      <w:proofErr w:type="gramEnd"/>
      <w:r>
        <w:t xml:space="preserve"> permettre/interdire</w:t>
      </w:r>
    </w:p>
    <w:p w14:paraId="1BBB9892" w14:textId="3B08E575" w:rsidR="0046349F" w:rsidRDefault="0046349F" w:rsidP="00715AD5">
      <w:pPr>
        <w:pStyle w:val="Pardeliste"/>
        <w:numPr>
          <w:ilvl w:val="0"/>
          <w:numId w:val="12"/>
        </w:numPr>
      </w:pPr>
      <w:r>
        <w:t>Jeux</w:t>
      </w:r>
    </w:p>
    <w:p w14:paraId="14D2DA53" w14:textId="087AF28A" w:rsidR="00EA07A4" w:rsidRDefault="00EA07A4" w:rsidP="00DC1F84">
      <w:pPr>
        <w:pStyle w:val="Titre2"/>
      </w:pPr>
      <w:bookmarkStart w:id="8" w:name="_Toc512256010"/>
      <w:r>
        <w:lastRenderedPageBreak/>
        <w:t>Etat de l’art</w:t>
      </w:r>
      <w:bookmarkEnd w:id="8"/>
    </w:p>
    <w:p w14:paraId="51335E56" w14:textId="0639B2B2" w:rsidR="00485B2F" w:rsidRDefault="009349DF" w:rsidP="002630ED">
      <w:r>
        <w:t>Nous avons exploré plusieurs applications existantes permettant de mi</w:t>
      </w:r>
      <w:r w:rsidR="00940CF3">
        <w:t>eux gérer le temps passé sur l’ordinateur ou le smartphone.</w:t>
      </w:r>
      <w:r w:rsidR="00485B2F">
        <w:t xml:space="preserve"> Le but de cette observation est de se rendre compte de ce qui existe sur le marché et réfléchir à des fonctionnalités que nous pourrions apporter en plus. Pour pouvoir analyser correctement, nous avons </w:t>
      </w:r>
      <w:r w:rsidR="002630ED">
        <w:t>examiné les aspects suivants :</w:t>
      </w:r>
    </w:p>
    <w:p w14:paraId="593A7304" w14:textId="1BC11369" w:rsidR="00485B2F" w:rsidRDefault="00485B2F" w:rsidP="00715AD5">
      <w:pPr>
        <w:pStyle w:val="Pardeliste"/>
        <w:numPr>
          <w:ilvl w:val="0"/>
          <w:numId w:val="6"/>
        </w:numPr>
      </w:pPr>
      <w:r>
        <w:t>Le type de blocage</w:t>
      </w:r>
    </w:p>
    <w:p w14:paraId="737C8921" w14:textId="257522DC" w:rsidR="00485B2F" w:rsidRDefault="002630ED" w:rsidP="00715AD5">
      <w:pPr>
        <w:pStyle w:val="Pardeliste"/>
        <w:numPr>
          <w:ilvl w:val="0"/>
          <w:numId w:val="6"/>
        </w:numPr>
      </w:pPr>
      <w:r>
        <w:t xml:space="preserve">Orienté web/natif/mobile </w:t>
      </w:r>
      <w:r>
        <w:sym w:font="Wingdings" w:char="F0E0"/>
      </w:r>
      <w:r>
        <w:t xml:space="preserve"> Si l’application travaille sur les navigateurs, sur les mobiles ou en natif sur l’ordinateur. Il est possible qu’une application native monitore des navigateurs.</w:t>
      </w:r>
    </w:p>
    <w:p w14:paraId="1B8D529B" w14:textId="25D7EE12" w:rsidR="00485B2F" w:rsidRDefault="00485B2F" w:rsidP="00715AD5">
      <w:pPr>
        <w:pStyle w:val="Pardeliste"/>
        <w:numPr>
          <w:ilvl w:val="0"/>
          <w:numId w:val="6"/>
        </w:numPr>
      </w:pPr>
      <w:r>
        <w:t>La plateforme sur laquelle le logiciel fonctionne</w:t>
      </w:r>
    </w:p>
    <w:p w14:paraId="67D4DFE9" w14:textId="18DB69D3" w:rsidR="002630ED" w:rsidRDefault="002630ED" w:rsidP="00715AD5">
      <w:pPr>
        <w:pStyle w:val="Pardeliste"/>
        <w:numPr>
          <w:ilvl w:val="0"/>
          <w:numId w:val="6"/>
        </w:numPr>
      </w:pPr>
      <w:r>
        <w:t>Base volontaire ou restrictions</w:t>
      </w:r>
      <w:r>
        <w:sym w:font="Wingdings" w:char="F0E0"/>
      </w:r>
      <w:r>
        <w:t xml:space="preserve"> est-ce que l’application a tendance à interdire ou à sensibiliser</w:t>
      </w:r>
    </w:p>
    <w:p w14:paraId="1B1FD37C" w14:textId="0CEEEACE" w:rsidR="002630ED" w:rsidRDefault="002630ED" w:rsidP="00715AD5">
      <w:pPr>
        <w:pStyle w:val="Pardeliste"/>
        <w:numPr>
          <w:ilvl w:val="0"/>
          <w:numId w:val="6"/>
        </w:numPr>
      </w:pPr>
      <w:r>
        <w:t>Public cible</w:t>
      </w:r>
      <w:r>
        <w:sym w:font="Wingdings" w:char="F0E0"/>
      </w:r>
      <w:r>
        <w:t xml:space="preserve"> quel type de personne est </w:t>
      </w:r>
      <w:proofErr w:type="spellStart"/>
      <w:r>
        <w:t>succeptible</w:t>
      </w:r>
      <w:proofErr w:type="spellEnd"/>
      <w:r>
        <w:t xml:space="preserve"> d’utiliser le logiciel ?</w:t>
      </w:r>
    </w:p>
    <w:p w14:paraId="44B2AA0A" w14:textId="63EDB792" w:rsidR="002630ED" w:rsidRDefault="002630ED" w:rsidP="00715AD5">
      <w:pPr>
        <w:pStyle w:val="Pardeliste"/>
        <w:numPr>
          <w:ilvl w:val="0"/>
          <w:numId w:val="6"/>
        </w:numPr>
      </w:pPr>
      <w:r>
        <w:t xml:space="preserve">Paramétrer en fonction de l’âge </w:t>
      </w:r>
      <w:r>
        <w:sym w:font="Wingdings" w:char="F0E0"/>
      </w:r>
      <w:r>
        <w:t xml:space="preserve"> Est-ce possible de changer le monitoring ou les restriction</w:t>
      </w:r>
      <w:r w:rsidR="00624B8B">
        <w:t>s</w:t>
      </w:r>
      <w:r>
        <w:t xml:space="preserve"> en fonction de l’âge de l’utilisateur ? </w:t>
      </w:r>
    </w:p>
    <w:p w14:paraId="34AFA8DE" w14:textId="53B529ED" w:rsidR="002630ED" w:rsidRDefault="002630ED" w:rsidP="00715AD5">
      <w:pPr>
        <w:pStyle w:val="Pardeliste"/>
        <w:numPr>
          <w:ilvl w:val="0"/>
          <w:numId w:val="6"/>
        </w:numPr>
      </w:pPr>
      <w:r>
        <w:t xml:space="preserve">Redonne le contrôle </w:t>
      </w:r>
      <w:r>
        <w:sym w:font="Wingdings" w:char="F0E0"/>
      </w:r>
      <w:r w:rsidR="004418C5">
        <w:t xml:space="preserve"> est-ce que l’utilisateur peut décider ce qu’il fait ?</w:t>
      </w:r>
    </w:p>
    <w:p w14:paraId="68165332" w14:textId="726B63CF" w:rsidR="004418C5" w:rsidRDefault="004418C5" w:rsidP="00715AD5">
      <w:pPr>
        <w:pStyle w:val="Pardeliste"/>
        <w:numPr>
          <w:ilvl w:val="0"/>
          <w:numId w:val="6"/>
        </w:numPr>
      </w:pPr>
      <w:r>
        <w:t>Difficulté de prise en main</w:t>
      </w:r>
      <w:r>
        <w:sym w:font="Wingdings" w:char="F0E0"/>
      </w:r>
      <w:r>
        <w:t xml:space="preserve"> critère subjectif</w:t>
      </w:r>
    </w:p>
    <w:p w14:paraId="1E95C320" w14:textId="7157C322" w:rsidR="004418C5" w:rsidRDefault="004418C5" w:rsidP="00715AD5">
      <w:pPr>
        <w:pStyle w:val="Pardeliste"/>
        <w:numPr>
          <w:ilvl w:val="0"/>
          <w:numId w:val="6"/>
        </w:numPr>
      </w:pPr>
      <w:r>
        <w:t>Administration depuis la même machine</w:t>
      </w:r>
    </w:p>
    <w:p w14:paraId="4EE5EA75" w14:textId="70221532" w:rsidR="004418C5" w:rsidRDefault="004418C5" w:rsidP="00715AD5">
      <w:pPr>
        <w:pStyle w:val="Pardeliste"/>
        <w:numPr>
          <w:ilvl w:val="0"/>
          <w:numId w:val="6"/>
        </w:numPr>
      </w:pPr>
      <w:r>
        <w:t>Fournit des statistiques d’utilisation</w:t>
      </w:r>
    </w:p>
    <w:p w14:paraId="56C21EBD" w14:textId="57A47796" w:rsidR="004418C5" w:rsidRDefault="004418C5" w:rsidP="00715AD5">
      <w:pPr>
        <w:pStyle w:val="Pardeliste"/>
        <w:numPr>
          <w:ilvl w:val="0"/>
          <w:numId w:val="6"/>
        </w:numPr>
      </w:pPr>
      <w:r>
        <w:t>Avis des utilisateurs</w:t>
      </w:r>
    </w:p>
    <w:p w14:paraId="66940584" w14:textId="2BE15562" w:rsidR="00B85A4C" w:rsidRDefault="004418C5" w:rsidP="004418C5">
      <w:r>
        <w:t>Ainsi, sur la base de ces observations nous pouvons comparer différentes applications et nous rendre compte de l’</w:t>
      </w:r>
      <w:proofErr w:type="spellStart"/>
      <w:r>
        <w:t>utiliter</w:t>
      </w:r>
      <w:proofErr w:type="spellEnd"/>
      <w:r>
        <w:t xml:space="preserve"> des fonctionnalités pour notre client. Nous ne souhaitons pas plagier mais nous inspirer de ce qui existe déjà et </w:t>
      </w:r>
      <w:r w:rsidR="007E07E4">
        <w:t>créer un produit adapté aux besoins de nos clients.</w:t>
      </w:r>
    </w:p>
    <w:p w14:paraId="76A81973" w14:textId="6B3BCC3B" w:rsidR="00647D52" w:rsidRDefault="00647D52" w:rsidP="00444D2F">
      <w:r>
        <w:t>Les applications testée</w:t>
      </w:r>
      <w:r w:rsidR="000B008B">
        <w:t>s proviennent des sites [</w:t>
      </w:r>
      <w:r w:rsidR="00444D2F">
        <w:t>5</w:t>
      </w:r>
      <w:r w:rsidR="000B008B">
        <w:t>] à [</w:t>
      </w:r>
      <w:r w:rsidR="00444D2F">
        <w:t>12</w:t>
      </w:r>
      <w:r w:rsidR="000B008B">
        <w:t>] de la bibliographie.</w:t>
      </w:r>
    </w:p>
    <w:p w14:paraId="3A834041" w14:textId="77777777" w:rsidR="00394003" w:rsidRDefault="00394003" w:rsidP="004418C5"/>
    <w:p w14:paraId="7E955887" w14:textId="77777777" w:rsidR="00B85A4C" w:rsidRDefault="00B85A4C">
      <w:pPr>
        <w:jc w:val="left"/>
      </w:pPr>
      <w:r>
        <w:br w:type="page"/>
      </w:r>
    </w:p>
    <w:p w14:paraId="18DECF65" w14:textId="168448DC" w:rsidR="00A63168" w:rsidRDefault="00A63168" w:rsidP="00A63168">
      <w:pPr>
        <w:pStyle w:val="Titre3"/>
      </w:pPr>
      <w:bookmarkStart w:id="9" w:name="_Toc512256011"/>
      <w:r>
        <w:lastRenderedPageBreak/>
        <w:t>Self control</w:t>
      </w:r>
      <w:bookmarkEnd w:id="9"/>
    </w:p>
    <w:p w14:paraId="6BEBD38C" w14:textId="6115B459" w:rsidR="00A63168" w:rsidRPr="00A63168" w:rsidRDefault="00A63168" w:rsidP="00E8301C">
      <w:pPr>
        <w:jc w:val="left"/>
      </w:pPr>
    </w:p>
    <w:tbl>
      <w:tblPr>
        <w:tblW w:w="6936" w:type="dxa"/>
        <w:jc w:val="center"/>
        <w:tblCellMar>
          <w:left w:w="70" w:type="dxa"/>
          <w:right w:w="70" w:type="dxa"/>
        </w:tblCellMar>
        <w:tblLook w:val="04A0" w:firstRow="1" w:lastRow="0" w:firstColumn="1" w:lastColumn="0" w:noHBand="0" w:noVBand="1"/>
      </w:tblPr>
      <w:tblGrid>
        <w:gridCol w:w="3251"/>
        <w:gridCol w:w="3685"/>
      </w:tblGrid>
      <w:tr w:rsidR="00940CF3" w:rsidRPr="00940CF3" w14:paraId="0C98E355" w14:textId="77777777" w:rsidTr="00DC43A4">
        <w:trPr>
          <w:trHeight w:val="320"/>
          <w:jc w:val="center"/>
        </w:trPr>
        <w:tc>
          <w:tcPr>
            <w:tcW w:w="6936" w:type="dxa"/>
            <w:gridSpan w:val="2"/>
            <w:tcBorders>
              <w:top w:val="single" w:sz="8" w:space="0" w:color="auto"/>
              <w:left w:val="single" w:sz="8" w:space="0" w:color="auto"/>
              <w:bottom w:val="single" w:sz="4" w:space="0" w:color="auto"/>
              <w:right w:val="single" w:sz="8" w:space="0" w:color="000000"/>
            </w:tcBorders>
            <w:shd w:val="clear" w:color="000000" w:fill="F2F2F2" w:themeFill="background1" w:themeFillShade="F2"/>
            <w:noWrap/>
            <w:vAlign w:val="center"/>
            <w:hideMark/>
          </w:tcPr>
          <w:p w14:paraId="35D89A72" w14:textId="77777777" w:rsidR="00940CF3" w:rsidRDefault="00E8301C" w:rsidP="00E8301C">
            <w:pPr>
              <w:spacing w:after="0" w:line="240" w:lineRule="auto"/>
              <w:jc w:val="center"/>
              <w:rPr>
                <w:rFonts w:ascii="Calibri" w:eastAsia="Times New Roman" w:hAnsi="Calibri" w:cs="Times New Roman"/>
                <w:b/>
                <w:bCs/>
                <w:color w:val="000000"/>
                <w:sz w:val="24"/>
                <w:szCs w:val="24"/>
                <w:lang w:val="fr-FR" w:eastAsia="zh-CN"/>
              </w:rPr>
            </w:pPr>
            <w:r>
              <w:rPr>
                <w:noProof/>
                <w:lang w:val="fr-FR" w:eastAsia="zh-CN"/>
              </w:rPr>
              <w:drawing>
                <wp:inline distT="0" distB="0" distL="0" distR="0" wp14:anchorId="1577EADF" wp14:editId="45739624">
                  <wp:extent cx="720000" cy="720000"/>
                  <wp:effectExtent l="0" t="0" r="0" b="0"/>
                  <wp:docPr id="2" name="Image 2" descr="../image%20applications/self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20applications/selfcontrol.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p w14:paraId="30822A2E" w14:textId="7A40E59B" w:rsidR="00DC43A4" w:rsidRPr="00940CF3" w:rsidRDefault="00DC43A4" w:rsidP="007614B7">
            <w:pPr>
              <w:spacing w:after="0" w:line="240" w:lineRule="auto"/>
              <w:jc w:val="center"/>
              <w:rPr>
                <w:rFonts w:ascii="Calibri" w:eastAsia="Times New Roman" w:hAnsi="Calibri" w:cs="Times New Roman"/>
                <w:b/>
                <w:bCs/>
                <w:color w:val="000000"/>
                <w:sz w:val="24"/>
                <w:szCs w:val="24"/>
                <w:lang w:val="fr-FR" w:eastAsia="zh-CN"/>
              </w:rPr>
            </w:pPr>
            <w:r w:rsidRPr="00940CF3">
              <w:rPr>
                <w:rFonts w:ascii="Calibri" w:eastAsia="Times New Roman" w:hAnsi="Calibri" w:cs="Times New Roman"/>
                <w:b/>
                <w:bCs/>
                <w:color w:val="000000"/>
                <w:sz w:val="24"/>
                <w:szCs w:val="24"/>
                <w:lang w:val="fr-FR" w:eastAsia="zh-CN"/>
              </w:rPr>
              <w:t>Self control</w:t>
            </w:r>
            <w:r w:rsidR="00DC76B1">
              <w:rPr>
                <w:rFonts w:ascii="Calibri" w:eastAsia="Times New Roman" w:hAnsi="Calibri" w:cs="Times New Roman"/>
                <w:b/>
                <w:bCs/>
                <w:color w:val="000000"/>
                <w:sz w:val="24"/>
                <w:szCs w:val="24"/>
                <w:lang w:val="fr-FR" w:eastAsia="zh-CN"/>
              </w:rPr>
              <w:t xml:space="preserve"> [</w:t>
            </w:r>
            <w:r w:rsidR="007614B7">
              <w:rPr>
                <w:rFonts w:ascii="Calibri" w:eastAsia="Times New Roman" w:hAnsi="Calibri" w:cs="Times New Roman"/>
                <w:b/>
                <w:bCs/>
                <w:color w:val="000000"/>
                <w:sz w:val="24"/>
                <w:szCs w:val="24"/>
                <w:lang w:val="fr-FR" w:eastAsia="zh-CN"/>
              </w:rPr>
              <w:t>6</w:t>
            </w:r>
            <w:r w:rsidR="00DC76B1">
              <w:rPr>
                <w:rFonts w:ascii="Calibri" w:eastAsia="Times New Roman" w:hAnsi="Calibri" w:cs="Times New Roman"/>
                <w:b/>
                <w:bCs/>
                <w:color w:val="000000"/>
                <w:sz w:val="24"/>
                <w:szCs w:val="24"/>
                <w:lang w:val="fr-FR" w:eastAsia="zh-CN"/>
              </w:rPr>
              <w:t>]</w:t>
            </w:r>
          </w:p>
        </w:tc>
      </w:tr>
      <w:tr w:rsidR="00E33C55" w:rsidRPr="00940CF3" w14:paraId="5A4BC339" w14:textId="77777777" w:rsidTr="0011561C">
        <w:trPr>
          <w:trHeight w:val="340"/>
          <w:jc w:val="center"/>
        </w:trPr>
        <w:tc>
          <w:tcPr>
            <w:tcW w:w="6936" w:type="dxa"/>
            <w:gridSpan w:val="2"/>
            <w:tcBorders>
              <w:top w:val="single" w:sz="4" w:space="0" w:color="auto"/>
              <w:left w:val="single" w:sz="8" w:space="0" w:color="auto"/>
              <w:bottom w:val="nil"/>
              <w:right w:val="single" w:sz="8" w:space="0" w:color="000000"/>
            </w:tcBorders>
            <w:shd w:val="clear" w:color="000000" w:fill="DDEBF7"/>
            <w:noWrap/>
            <w:vAlign w:val="bottom"/>
            <w:hideMark/>
          </w:tcPr>
          <w:p w14:paraId="6055E554" w14:textId="27D295FC" w:rsidR="00E33C55" w:rsidRPr="00940CF3" w:rsidRDefault="00E33C55" w:rsidP="00940CF3">
            <w:pPr>
              <w:spacing w:after="0" w:line="240" w:lineRule="auto"/>
              <w:jc w:val="center"/>
              <w:rPr>
                <w:rFonts w:ascii="Calibri" w:eastAsia="Times New Roman" w:hAnsi="Calibri" w:cs="Times New Roman"/>
                <w:b/>
                <w:bCs/>
                <w:color w:val="000000"/>
                <w:szCs w:val="20"/>
                <w:lang w:val="fr-FR" w:eastAsia="zh-CN"/>
              </w:rPr>
            </w:pPr>
            <w:r>
              <w:rPr>
                <w:rFonts w:ascii="Calibri" w:eastAsia="Times New Roman" w:hAnsi="Calibri" w:cs="Times New Roman"/>
                <w:b/>
                <w:bCs/>
                <w:color w:val="000000"/>
                <w:szCs w:val="20"/>
                <w:lang w:val="fr-FR" w:eastAsia="zh-CN"/>
              </w:rPr>
              <w:t>Utilisation</w:t>
            </w:r>
          </w:p>
        </w:tc>
      </w:tr>
      <w:tr w:rsidR="00940CF3" w:rsidRPr="00940CF3" w14:paraId="6F8E62E6" w14:textId="77777777" w:rsidTr="0011561C">
        <w:trPr>
          <w:trHeight w:val="1120"/>
          <w:jc w:val="center"/>
        </w:trPr>
        <w:tc>
          <w:tcPr>
            <w:tcW w:w="6936"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278D3747"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 xml:space="preserve">L'utilisateur choisit les sites </w:t>
            </w:r>
            <w:proofErr w:type="spellStart"/>
            <w:r w:rsidRPr="00940CF3">
              <w:rPr>
                <w:rFonts w:ascii="Calibri" w:eastAsia="Times New Roman" w:hAnsi="Calibri" w:cs="Times New Roman"/>
                <w:color w:val="000000"/>
                <w:szCs w:val="20"/>
                <w:lang w:val="fr-FR" w:eastAsia="zh-CN"/>
              </w:rPr>
              <w:t>webs</w:t>
            </w:r>
            <w:proofErr w:type="spellEnd"/>
            <w:r w:rsidRPr="00940CF3">
              <w:rPr>
                <w:rFonts w:ascii="Calibri" w:eastAsia="Times New Roman" w:hAnsi="Calibri" w:cs="Times New Roman"/>
                <w:color w:val="000000"/>
                <w:szCs w:val="20"/>
                <w:lang w:val="fr-FR" w:eastAsia="zh-CN"/>
              </w:rPr>
              <w:t xml:space="preserve"> ou les services mail à bloquer. Il choisit également la durée. Une fois fait il active la restriction et tant que le temps n'est pas écoulé c'est impossible d'accéder à ce qui est bloqué. (</w:t>
            </w:r>
            <w:proofErr w:type="gramStart"/>
            <w:r w:rsidRPr="00940CF3">
              <w:rPr>
                <w:rFonts w:ascii="Calibri" w:eastAsia="Times New Roman" w:hAnsi="Calibri" w:cs="Times New Roman"/>
                <w:color w:val="000000"/>
                <w:szCs w:val="20"/>
                <w:lang w:val="fr-FR" w:eastAsia="zh-CN"/>
              </w:rPr>
              <w:t>même</w:t>
            </w:r>
            <w:proofErr w:type="gramEnd"/>
            <w:r w:rsidRPr="00940CF3">
              <w:rPr>
                <w:rFonts w:ascii="Calibri" w:eastAsia="Times New Roman" w:hAnsi="Calibri" w:cs="Times New Roman"/>
                <w:color w:val="000000"/>
                <w:szCs w:val="20"/>
                <w:lang w:val="fr-FR" w:eastAsia="zh-CN"/>
              </w:rPr>
              <w:t xml:space="preserve"> en cas de suppression de l'application où de redémarrage).</w:t>
            </w:r>
          </w:p>
        </w:tc>
      </w:tr>
      <w:tr w:rsidR="0011561C" w:rsidRPr="00940CF3" w14:paraId="1B474BF7" w14:textId="77777777" w:rsidTr="0011561C">
        <w:trPr>
          <w:trHeight w:val="320"/>
          <w:jc w:val="center"/>
        </w:trPr>
        <w:tc>
          <w:tcPr>
            <w:tcW w:w="3251" w:type="dxa"/>
            <w:tcBorders>
              <w:top w:val="nil"/>
              <w:left w:val="single" w:sz="8" w:space="0" w:color="auto"/>
              <w:bottom w:val="single" w:sz="4" w:space="0" w:color="auto"/>
              <w:right w:val="single" w:sz="4" w:space="0" w:color="auto"/>
            </w:tcBorders>
            <w:shd w:val="clear" w:color="000000" w:fill="DDEBF7"/>
            <w:noWrap/>
            <w:vAlign w:val="bottom"/>
            <w:hideMark/>
          </w:tcPr>
          <w:p w14:paraId="44751607" w14:textId="77777777" w:rsidR="00940CF3" w:rsidRPr="00940CF3" w:rsidRDefault="00940CF3" w:rsidP="00940CF3">
            <w:pPr>
              <w:spacing w:after="0" w:line="240" w:lineRule="auto"/>
              <w:jc w:val="left"/>
              <w:rPr>
                <w:rFonts w:ascii="Calibri" w:eastAsia="Times New Roman" w:hAnsi="Calibri" w:cs="Times New Roman"/>
                <w:b/>
                <w:bCs/>
                <w:color w:val="000000"/>
                <w:szCs w:val="20"/>
                <w:lang w:val="fr-FR" w:eastAsia="zh-CN"/>
              </w:rPr>
            </w:pPr>
            <w:r w:rsidRPr="00940CF3">
              <w:rPr>
                <w:rFonts w:ascii="Calibri" w:eastAsia="Times New Roman" w:hAnsi="Calibri" w:cs="Times New Roman"/>
                <w:b/>
                <w:bCs/>
                <w:color w:val="000000"/>
                <w:szCs w:val="20"/>
                <w:lang w:val="fr-FR" w:eastAsia="zh-CN"/>
              </w:rPr>
              <w:t>Critère</w:t>
            </w:r>
          </w:p>
        </w:tc>
        <w:tc>
          <w:tcPr>
            <w:tcW w:w="3685" w:type="dxa"/>
            <w:tcBorders>
              <w:top w:val="nil"/>
              <w:left w:val="nil"/>
              <w:bottom w:val="single" w:sz="4" w:space="0" w:color="auto"/>
              <w:right w:val="single" w:sz="8" w:space="0" w:color="auto"/>
            </w:tcBorders>
            <w:shd w:val="clear" w:color="000000" w:fill="DDEBF7"/>
            <w:noWrap/>
            <w:vAlign w:val="bottom"/>
            <w:hideMark/>
          </w:tcPr>
          <w:p w14:paraId="5ADAE9C7" w14:textId="77777777" w:rsidR="00940CF3" w:rsidRPr="00940CF3" w:rsidRDefault="00940CF3" w:rsidP="00940CF3">
            <w:pPr>
              <w:spacing w:after="0" w:line="240" w:lineRule="auto"/>
              <w:jc w:val="left"/>
              <w:rPr>
                <w:rFonts w:ascii="Calibri" w:eastAsia="Times New Roman" w:hAnsi="Calibri" w:cs="Times New Roman"/>
                <w:b/>
                <w:bCs/>
                <w:color w:val="000000"/>
                <w:szCs w:val="20"/>
                <w:lang w:val="fr-FR" w:eastAsia="zh-CN"/>
              </w:rPr>
            </w:pPr>
            <w:r w:rsidRPr="00940CF3">
              <w:rPr>
                <w:rFonts w:ascii="Calibri" w:eastAsia="Times New Roman" w:hAnsi="Calibri" w:cs="Times New Roman"/>
                <w:b/>
                <w:bCs/>
                <w:color w:val="000000"/>
                <w:szCs w:val="20"/>
                <w:lang w:val="fr-FR" w:eastAsia="zh-CN"/>
              </w:rPr>
              <w:t>Observation</w:t>
            </w:r>
          </w:p>
        </w:tc>
      </w:tr>
      <w:tr w:rsidR="0011561C" w:rsidRPr="00940CF3" w14:paraId="2968C346" w14:textId="77777777" w:rsidTr="0011561C">
        <w:trPr>
          <w:trHeight w:val="560"/>
          <w:jc w:val="center"/>
        </w:trPr>
        <w:tc>
          <w:tcPr>
            <w:tcW w:w="3251" w:type="dxa"/>
            <w:tcBorders>
              <w:top w:val="nil"/>
              <w:left w:val="single" w:sz="8" w:space="0" w:color="auto"/>
              <w:bottom w:val="single" w:sz="4" w:space="0" w:color="auto"/>
              <w:right w:val="single" w:sz="4" w:space="0" w:color="auto"/>
            </w:tcBorders>
            <w:shd w:val="clear" w:color="auto" w:fill="auto"/>
            <w:noWrap/>
            <w:vAlign w:val="center"/>
            <w:hideMark/>
          </w:tcPr>
          <w:p w14:paraId="1939FFF3"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Blocage</w:t>
            </w:r>
          </w:p>
        </w:tc>
        <w:tc>
          <w:tcPr>
            <w:tcW w:w="3685" w:type="dxa"/>
            <w:tcBorders>
              <w:top w:val="nil"/>
              <w:left w:val="nil"/>
              <w:bottom w:val="single" w:sz="4" w:space="0" w:color="auto"/>
              <w:right w:val="single" w:sz="8" w:space="0" w:color="auto"/>
            </w:tcBorders>
            <w:shd w:val="clear" w:color="auto" w:fill="auto"/>
            <w:vAlign w:val="center"/>
            <w:hideMark/>
          </w:tcPr>
          <w:p w14:paraId="611CD01D"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 xml:space="preserve">Bloque les sites web (black </w:t>
            </w:r>
            <w:proofErr w:type="spellStart"/>
            <w:r w:rsidRPr="00940CF3">
              <w:rPr>
                <w:rFonts w:ascii="Calibri" w:eastAsia="Times New Roman" w:hAnsi="Calibri" w:cs="Times New Roman"/>
                <w:color w:val="000000"/>
                <w:szCs w:val="20"/>
                <w:lang w:val="fr-FR" w:eastAsia="zh-CN"/>
              </w:rPr>
              <w:t>list</w:t>
            </w:r>
            <w:proofErr w:type="spellEnd"/>
            <w:r w:rsidRPr="00940CF3">
              <w:rPr>
                <w:rFonts w:ascii="Calibri" w:eastAsia="Times New Roman" w:hAnsi="Calibri" w:cs="Times New Roman"/>
                <w:color w:val="000000"/>
                <w:szCs w:val="20"/>
                <w:lang w:val="fr-FR" w:eastAsia="zh-CN"/>
              </w:rPr>
              <w:t xml:space="preserve"> ou white </w:t>
            </w:r>
            <w:proofErr w:type="spellStart"/>
            <w:r w:rsidRPr="00940CF3">
              <w:rPr>
                <w:rFonts w:ascii="Calibri" w:eastAsia="Times New Roman" w:hAnsi="Calibri" w:cs="Times New Roman"/>
                <w:color w:val="000000"/>
                <w:szCs w:val="20"/>
                <w:lang w:val="fr-FR" w:eastAsia="zh-CN"/>
              </w:rPr>
              <w:t>list</w:t>
            </w:r>
            <w:proofErr w:type="spellEnd"/>
            <w:r w:rsidRPr="00940CF3">
              <w:rPr>
                <w:rFonts w:ascii="Calibri" w:eastAsia="Times New Roman" w:hAnsi="Calibri" w:cs="Times New Roman"/>
                <w:color w:val="000000"/>
                <w:szCs w:val="20"/>
                <w:lang w:val="fr-FR" w:eastAsia="zh-CN"/>
              </w:rPr>
              <w:t>). Bloc les mails. Ne bloque pas des applications</w:t>
            </w:r>
          </w:p>
        </w:tc>
      </w:tr>
      <w:tr w:rsidR="0011561C" w:rsidRPr="00940CF3" w14:paraId="59C7C9E8" w14:textId="77777777" w:rsidTr="0011561C">
        <w:trPr>
          <w:trHeight w:val="320"/>
          <w:jc w:val="center"/>
        </w:trPr>
        <w:tc>
          <w:tcPr>
            <w:tcW w:w="3251" w:type="dxa"/>
            <w:tcBorders>
              <w:top w:val="nil"/>
              <w:left w:val="single" w:sz="8" w:space="0" w:color="auto"/>
              <w:bottom w:val="single" w:sz="4" w:space="0" w:color="auto"/>
              <w:right w:val="single" w:sz="4" w:space="0" w:color="auto"/>
            </w:tcBorders>
            <w:shd w:val="clear" w:color="auto" w:fill="auto"/>
            <w:noWrap/>
            <w:vAlign w:val="center"/>
            <w:hideMark/>
          </w:tcPr>
          <w:p w14:paraId="33182CFF"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Orienté web/natif/mobile</w:t>
            </w:r>
          </w:p>
        </w:tc>
        <w:tc>
          <w:tcPr>
            <w:tcW w:w="3685" w:type="dxa"/>
            <w:tcBorders>
              <w:top w:val="nil"/>
              <w:left w:val="nil"/>
              <w:bottom w:val="single" w:sz="4" w:space="0" w:color="auto"/>
              <w:right w:val="single" w:sz="8" w:space="0" w:color="auto"/>
            </w:tcBorders>
            <w:shd w:val="clear" w:color="auto" w:fill="auto"/>
            <w:vAlign w:val="center"/>
            <w:hideMark/>
          </w:tcPr>
          <w:p w14:paraId="418300F0"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Application native orientée web</w:t>
            </w:r>
          </w:p>
        </w:tc>
      </w:tr>
      <w:tr w:rsidR="0011561C" w:rsidRPr="00940CF3" w14:paraId="15D5057A" w14:textId="77777777" w:rsidTr="0011561C">
        <w:trPr>
          <w:trHeight w:val="320"/>
          <w:jc w:val="center"/>
        </w:trPr>
        <w:tc>
          <w:tcPr>
            <w:tcW w:w="3251" w:type="dxa"/>
            <w:tcBorders>
              <w:top w:val="nil"/>
              <w:left w:val="single" w:sz="8" w:space="0" w:color="auto"/>
              <w:bottom w:val="single" w:sz="4" w:space="0" w:color="auto"/>
              <w:right w:val="single" w:sz="4" w:space="0" w:color="auto"/>
            </w:tcBorders>
            <w:shd w:val="clear" w:color="auto" w:fill="auto"/>
            <w:noWrap/>
            <w:vAlign w:val="center"/>
            <w:hideMark/>
          </w:tcPr>
          <w:p w14:paraId="6099B780"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Plateforme</w:t>
            </w:r>
          </w:p>
        </w:tc>
        <w:tc>
          <w:tcPr>
            <w:tcW w:w="3685" w:type="dxa"/>
            <w:tcBorders>
              <w:top w:val="nil"/>
              <w:left w:val="nil"/>
              <w:bottom w:val="single" w:sz="4" w:space="0" w:color="auto"/>
              <w:right w:val="single" w:sz="8" w:space="0" w:color="auto"/>
            </w:tcBorders>
            <w:shd w:val="clear" w:color="auto" w:fill="auto"/>
            <w:vAlign w:val="center"/>
            <w:hideMark/>
          </w:tcPr>
          <w:p w14:paraId="04218AC3"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Fonctionne sur Mac OS</w:t>
            </w:r>
          </w:p>
        </w:tc>
      </w:tr>
      <w:tr w:rsidR="0011561C" w:rsidRPr="00940CF3" w14:paraId="4A1BD341" w14:textId="77777777" w:rsidTr="0011561C">
        <w:trPr>
          <w:trHeight w:val="560"/>
          <w:jc w:val="center"/>
        </w:trPr>
        <w:tc>
          <w:tcPr>
            <w:tcW w:w="3251" w:type="dxa"/>
            <w:tcBorders>
              <w:top w:val="nil"/>
              <w:left w:val="single" w:sz="8" w:space="0" w:color="auto"/>
              <w:bottom w:val="single" w:sz="4" w:space="0" w:color="auto"/>
              <w:right w:val="single" w:sz="4" w:space="0" w:color="auto"/>
            </w:tcBorders>
            <w:shd w:val="clear" w:color="auto" w:fill="auto"/>
            <w:noWrap/>
            <w:vAlign w:val="center"/>
            <w:hideMark/>
          </w:tcPr>
          <w:p w14:paraId="283FDA5C"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Base volontaire ou restrictions</w:t>
            </w:r>
          </w:p>
        </w:tc>
        <w:tc>
          <w:tcPr>
            <w:tcW w:w="3685" w:type="dxa"/>
            <w:tcBorders>
              <w:top w:val="nil"/>
              <w:left w:val="nil"/>
              <w:bottom w:val="single" w:sz="4" w:space="0" w:color="auto"/>
              <w:right w:val="single" w:sz="8" w:space="0" w:color="auto"/>
            </w:tcBorders>
            <w:shd w:val="clear" w:color="auto" w:fill="auto"/>
            <w:vAlign w:val="center"/>
            <w:hideMark/>
          </w:tcPr>
          <w:p w14:paraId="34A8C860"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 xml:space="preserve">L'utilisateur décide </w:t>
            </w:r>
            <w:proofErr w:type="spellStart"/>
            <w:r w:rsidRPr="00940CF3">
              <w:rPr>
                <w:rFonts w:ascii="Calibri" w:eastAsia="Times New Roman" w:hAnsi="Calibri" w:cs="Times New Roman"/>
                <w:color w:val="000000"/>
                <w:szCs w:val="20"/>
                <w:lang w:val="fr-FR" w:eastAsia="zh-CN"/>
              </w:rPr>
              <w:t>lui même</w:t>
            </w:r>
            <w:proofErr w:type="spellEnd"/>
            <w:r w:rsidRPr="00940CF3">
              <w:rPr>
                <w:rFonts w:ascii="Calibri" w:eastAsia="Times New Roman" w:hAnsi="Calibri" w:cs="Times New Roman"/>
                <w:color w:val="000000"/>
                <w:szCs w:val="20"/>
                <w:lang w:val="fr-FR" w:eastAsia="zh-CN"/>
              </w:rPr>
              <w:t xml:space="preserve"> ce qu'il autorise ou non</w:t>
            </w:r>
          </w:p>
        </w:tc>
      </w:tr>
      <w:tr w:rsidR="0011561C" w:rsidRPr="00940CF3" w14:paraId="29C7ABEE" w14:textId="77777777" w:rsidTr="0011561C">
        <w:trPr>
          <w:trHeight w:val="840"/>
          <w:jc w:val="center"/>
        </w:trPr>
        <w:tc>
          <w:tcPr>
            <w:tcW w:w="3251" w:type="dxa"/>
            <w:tcBorders>
              <w:top w:val="nil"/>
              <w:left w:val="single" w:sz="8" w:space="0" w:color="auto"/>
              <w:bottom w:val="single" w:sz="4" w:space="0" w:color="auto"/>
              <w:right w:val="single" w:sz="4" w:space="0" w:color="auto"/>
            </w:tcBorders>
            <w:shd w:val="clear" w:color="auto" w:fill="auto"/>
            <w:noWrap/>
            <w:vAlign w:val="center"/>
            <w:hideMark/>
          </w:tcPr>
          <w:p w14:paraId="28845049"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Public cible</w:t>
            </w:r>
          </w:p>
        </w:tc>
        <w:tc>
          <w:tcPr>
            <w:tcW w:w="3685" w:type="dxa"/>
            <w:tcBorders>
              <w:top w:val="nil"/>
              <w:left w:val="nil"/>
              <w:bottom w:val="single" w:sz="4" w:space="0" w:color="auto"/>
              <w:right w:val="single" w:sz="8" w:space="0" w:color="auto"/>
            </w:tcBorders>
            <w:shd w:val="clear" w:color="auto" w:fill="auto"/>
            <w:vAlign w:val="center"/>
            <w:hideMark/>
          </w:tcPr>
          <w:p w14:paraId="7708DB08"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Personnes ayant la maturité de savoir ce qui est bon pour lui ou non. L'administration depuis une autre machine n'est pas possible</w:t>
            </w:r>
          </w:p>
        </w:tc>
      </w:tr>
      <w:tr w:rsidR="0011561C" w:rsidRPr="00940CF3" w14:paraId="21D7942C" w14:textId="77777777" w:rsidTr="0011561C">
        <w:trPr>
          <w:trHeight w:val="560"/>
          <w:jc w:val="center"/>
        </w:trPr>
        <w:tc>
          <w:tcPr>
            <w:tcW w:w="3251" w:type="dxa"/>
            <w:tcBorders>
              <w:top w:val="nil"/>
              <w:left w:val="single" w:sz="8" w:space="0" w:color="auto"/>
              <w:bottom w:val="single" w:sz="4" w:space="0" w:color="auto"/>
              <w:right w:val="single" w:sz="4" w:space="0" w:color="auto"/>
            </w:tcBorders>
            <w:shd w:val="clear" w:color="auto" w:fill="auto"/>
            <w:noWrap/>
            <w:vAlign w:val="center"/>
            <w:hideMark/>
          </w:tcPr>
          <w:p w14:paraId="6C1BA432"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Paramétrer en fonction de l'âge</w:t>
            </w:r>
          </w:p>
        </w:tc>
        <w:tc>
          <w:tcPr>
            <w:tcW w:w="3685" w:type="dxa"/>
            <w:tcBorders>
              <w:top w:val="nil"/>
              <w:left w:val="nil"/>
              <w:bottom w:val="single" w:sz="4" w:space="0" w:color="auto"/>
              <w:right w:val="single" w:sz="8" w:space="0" w:color="auto"/>
            </w:tcBorders>
            <w:shd w:val="clear" w:color="auto" w:fill="auto"/>
            <w:vAlign w:val="center"/>
            <w:hideMark/>
          </w:tcPr>
          <w:p w14:paraId="7B771117"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Il est possible d'</w:t>
            </w:r>
            <w:proofErr w:type="spellStart"/>
            <w:r w:rsidRPr="00940CF3">
              <w:rPr>
                <w:rFonts w:ascii="Calibri" w:eastAsia="Times New Roman" w:hAnsi="Calibri" w:cs="Times New Roman"/>
                <w:color w:val="000000"/>
                <w:szCs w:val="20"/>
                <w:lang w:val="fr-FR" w:eastAsia="zh-CN"/>
              </w:rPr>
              <w:t>adater</w:t>
            </w:r>
            <w:proofErr w:type="spellEnd"/>
            <w:r w:rsidRPr="00940CF3">
              <w:rPr>
                <w:rFonts w:ascii="Calibri" w:eastAsia="Times New Roman" w:hAnsi="Calibri" w:cs="Times New Roman"/>
                <w:color w:val="000000"/>
                <w:szCs w:val="20"/>
                <w:lang w:val="fr-FR" w:eastAsia="zh-CN"/>
              </w:rPr>
              <w:t xml:space="preserve"> la liste des sites à bannir.</w:t>
            </w:r>
          </w:p>
        </w:tc>
      </w:tr>
      <w:tr w:rsidR="0011561C" w:rsidRPr="00940CF3" w14:paraId="23DEDC77" w14:textId="77777777" w:rsidTr="0011561C">
        <w:trPr>
          <w:trHeight w:val="560"/>
          <w:jc w:val="center"/>
        </w:trPr>
        <w:tc>
          <w:tcPr>
            <w:tcW w:w="3251" w:type="dxa"/>
            <w:tcBorders>
              <w:top w:val="nil"/>
              <w:left w:val="single" w:sz="8" w:space="0" w:color="auto"/>
              <w:bottom w:val="single" w:sz="4" w:space="0" w:color="auto"/>
              <w:right w:val="single" w:sz="4" w:space="0" w:color="auto"/>
            </w:tcBorders>
            <w:shd w:val="clear" w:color="auto" w:fill="auto"/>
            <w:noWrap/>
            <w:vAlign w:val="center"/>
            <w:hideMark/>
          </w:tcPr>
          <w:p w14:paraId="665C165A"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Redonne le contrôle</w:t>
            </w:r>
          </w:p>
        </w:tc>
        <w:tc>
          <w:tcPr>
            <w:tcW w:w="3685" w:type="dxa"/>
            <w:tcBorders>
              <w:top w:val="nil"/>
              <w:left w:val="nil"/>
              <w:bottom w:val="single" w:sz="4" w:space="0" w:color="auto"/>
              <w:right w:val="single" w:sz="8" w:space="0" w:color="auto"/>
            </w:tcBorders>
            <w:shd w:val="clear" w:color="auto" w:fill="auto"/>
            <w:vAlign w:val="center"/>
            <w:hideMark/>
          </w:tcPr>
          <w:p w14:paraId="75D267A3"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Redonne le contrôle au bout d'un certain temps</w:t>
            </w:r>
          </w:p>
        </w:tc>
      </w:tr>
      <w:tr w:rsidR="0011561C" w:rsidRPr="00940CF3" w14:paraId="272B6288" w14:textId="77777777" w:rsidTr="0011561C">
        <w:trPr>
          <w:trHeight w:val="320"/>
          <w:jc w:val="center"/>
        </w:trPr>
        <w:tc>
          <w:tcPr>
            <w:tcW w:w="3251" w:type="dxa"/>
            <w:tcBorders>
              <w:top w:val="nil"/>
              <w:left w:val="single" w:sz="8" w:space="0" w:color="auto"/>
              <w:bottom w:val="single" w:sz="4" w:space="0" w:color="auto"/>
              <w:right w:val="single" w:sz="4" w:space="0" w:color="auto"/>
            </w:tcBorders>
            <w:shd w:val="clear" w:color="auto" w:fill="auto"/>
            <w:noWrap/>
            <w:vAlign w:val="center"/>
            <w:hideMark/>
          </w:tcPr>
          <w:p w14:paraId="37BC8BA3"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Difficulté de prise en main</w:t>
            </w:r>
          </w:p>
        </w:tc>
        <w:tc>
          <w:tcPr>
            <w:tcW w:w="3685" w:type="dxa"/>
            <w:tcBorders>
              <w:top w:val="nil"/>
              <w:left w:val="nil"/>
              <w:bottom w:val="single" w:sz="4" w:space="0" w:color="auto"/>
              <w:right w:val="single" w:sz="8" w:space="0" w:color="auto"/>
            </w:tcBorders>
            <w:shd w:val="clear" w:color="auto" w:fill="auto"/>
            <w:vAlign w:val="center"/>
            <w:hideMark/>
          </w:tcPr>
          <w:p w14:paraId="5745ADDA"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Très facile à utiliser</w:t>
            </w:r>
          </w:p>
        </w:tc>
      </w:tr>
      <w:tr w:rsidR="0011561C" w:rsidRPr="00940CF3" w14:paraId="2ECAE5F1" w14:textId="77777777" w:rsidTr="0011561C">
        <w:trPr>
          <w:trHeight w:val="560"/>
          <w:jc w:val="center"/>
        </w:trPr>
        <w:tc>
          <w:tcPr>
            <w:tcW w:w="3251" w:type="dxa"/>
            <w:tcBorders>
              <w:top w:val="nil"/>
              <w:left w:val="single" w:sz="8" w:space="0" w:color="auto"/>
              <w:bottom w:val="single" w:sz="4" w:space="0" w:color="auto"/>
              <w:right w:val="single" w:sz="4" w:space="0" w:color="auto"/>
            </w:tcBorders>
            <w:shd w:val="clear" w:color="auto" w:fill="auto"/>
            <w:noWrap/>
            <w:vAlign w:val="center"/>
            <w:hideMark/>
          </w:tcPr>
          <w:p w14:paraId="466FC92F"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Administration depuis la même machine</w:t>
            </w:r>
          </w:p>
        </w:tc>
        <w:tc>
          <w:tcPr>
            <w:tcW w:w="3685" w:type="dxa"/>
            <w:tcBorders>
              <w:top w:val="nil"/>
              <w:left w:val="nil"/>
              <w:bottom w:val="single" w:sz="4" w:space="0" w:color="auto"/>
              <w:right w:val="single" w:sz="8" w:space="0" w:color="auto"/>
            </w:tcBorders>
            <w:shd w:val="clear" w:color="auto" w:fill="auto"/>
            <w:vAlign w:val="center"/>
            <w:hideMark/>
          </w:tcPr>
          <w:p w14:paraId="4985D861"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Il faut activer le logiciel sur la session à bloquer</w:t>
            </w:r>
          </w:p>
        </w:tc>
      </w:tr>
      <w:tr w:rsidR="0011561C" w:rsidRPr="00940CF3" w14:paraId="1B009065" w14:textId="77777777" w:rsidTr="0011561C">
        <w:trPr>
          <w:trHeight w:val="320"/>
          <w:jc w:val="center"/>
        </w:trPr>
        <w:tc>
          <w:tcPr>
            <w:tcW w:w="3251" w:type="dxa"/>
            <w:tcBorders>
              <w:top w:val="nil"/>
              <w:left w:val="single" w:sz="8" w:space="0" w:color="auto"/>
              <w:bottom w:val="nil"/>
              <w:right w:val="single" w:sz="4" w:space="0" w:color="auto"/>
            </w:tcBorders>
            <w:shd w:val="clear" w:color="auto" w:fill="auto"/>
            <w:noWrap/>
            <w:vAlign w:val="center"/>
            <w:hideMark/>
          </w:tcPr>
          <w:p w14:paraId="38E42D30"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Fournit des statistiques d'utilisation</w:t>
            </w:r>
          </w:p>
        </w:tc>
        <w:tc>
          <w:tcPr>
            <w:tcW w:w="3685" w:type="dxa"/>
            <w:tcBorders>
              <w:top w:val="nil"/>
              <w:left w:val="nil"/>
              <w:bottom w:val="nil"/>
              <w:right w:val="single" w:sz="8" w:space="0" w:color="auto"/>
            </w:tcBorders>
            <w:shd w:val="clear" w:color="auto" w:fill="auto"/>
            <w:vAlign w:val="center"/>
            <w:hideMark/>
          </w:tcPr>
          <w:p w14:paraId="24A64DBA"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Non, il ne fournit pas de statistiques</w:t>
            </w:r>
          </w:p>
        </w:tc>
      </w:tr>
      <w:tr w:rsidR="0011561C" w:rsidRPr="00940CF3" w14:paraId="07C783AC" w14:textId="77777777" w:rsidTr="0011561C">
        <w:trPr>
          <w:trHeight w:val="320"/>
          <w:jc w:val="center"/>
        </w:trPr>
        <w:tc>
          <w:tcPr>
            <w:tcW w:w="3251" w:type="dxa"/>
            <w:tcBorders>
              <w:top w:val="single" w:sz="4" w:space="0" w:color="auto"/>
              <w:left w:val="single" w:sz="8" w:space="0" w:color="auto"/>
              <w:bottom w:val="nil"/>
              <w:right w:val="single" w:sz="4" w:space="0" w:color="auto"/>
            </w:tcBorders>
            <w:shd w:val="clear" w:color="auto" w:fill="auto"/>
            <w:noWrap/>
            <w:vAlign w:val="center"/>
            <w:hideMark/>
          </w:tcPr>
          <w:p w14:paraId="7FB03287"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Avis des utilisateurs</w:t>
            </w:r>
          </w:p>
        </w:tc>
        <w:tc>
          <w:tcPr>
            <w:tcW w:w="3685" w:type="dxa"/>
            <w:tcBorders>
              <w:top w:val="single" w:sz="4" w:space="0" w:color="auto"/>
              <w:left w:val="nil"/>
              <w:bottom w:val="nil"/>
              <w:right w:val="single" w:sz="8" w:space="0" w:color="auto"/>
            </w:tcBorders>
            <w:shd w:val="clear" w:color="auto" w:fill="auto"/>
            <w:vAlign w:val="center"/>
            <w:hideMark/>
          </w:tcPr>
          <w:p w14:paraId="258F5BF5"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Bon logiciel</w:t>
            </w:r>
          </w:p>
        </w:tc>
      </w:tr>
      <w:tr w:rsidR="0011561C" w:rsidRPr="00940CF3" w14:paraId="51B5919E" w14:textId="77777777" w:rsidTr="0011561C">
        <w:trPr>
          <w:trHeight w:val="320"/>
          <w:jc w:val="center"/>
        </w:trPr>
        <w:tc>
          <w:tcPr>
            <w:tcW w:w="3251" w:type="dxa"/>
            <w:tcBorders>
              <w:top w:val="single" w:sz="4" w:space="0" w:color="auto"/>
              <w:left w:val="single" w:sz="8" w:space="0" w:color="auto"/>
              <w:bottom w:val="nil"/>
              <w:right w:val="single" w:sz="4" w:space="0" w:color="auto"/>
            </w:tcBorders>
            <w:shd w:val="clear" w:color="auto" w:fill="auto"/>
            <w:noWrap/>
            <w:vAlign w:val="center"/>
          </w:tcPr>
          <w:p w14:paraId="0B8B5EDB" w14:textId="60A057D9" w:rsidR="000037D0" w:rsidRPr="00940CF3" w:rsidRDefault="000037D0" w:rsidP="00004487">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Payant</w:t>
            </w:r>
          </w:p>
        </w:tc>
        <w:tc>
          <w:tcPr>
            <w:tcW w:w="3685" w:type="dxa"/>
            <w:tcBorders>
              <w:top w:val="single" w:sz="4" w:space="0" w:color="auto"/>
              <w:left w:val="nil"/>
              <w:bottom w:val="nil"/>
              <w:right w:val="single" w:sz="8" w:space="0" w:color="auto"/>
            </w:tcBorders>
            <w:shd w:val="clear" w:color="auto" w:fill="auto"/>
            <w:vAlign w:val="center"/>
          </w:tcPr>
          <w:p w14:paraId="7CC2A15E" w14:textId="02571014" w:rsidR="000037D0" w:rsidRPr="00940CF3" w:rsidRDefault="00004487" w:rsidP="00940CF3">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 xml:space="preserve">Le logiciel est gratuit et </w:t>
            </w:r>
            <w:proofErr w:type="spellStart"/>
            <w:r>
              <w:rPr>
                <w:rFonts w:ascii="Calibri" w:eastAsia="Times New Roman" w:hAnsi="Calibri" w:cs="Times New Roman"/>
                <w:color w:val="000000"/>
                <w:szCs w:val="20"/>
                <w:lang w:val="fr-FR" w:eastAsia="zh-CN"/>
              </w:rPr>
              <w:t>opensource</w:t>
            </w:r>
            <w:proofErr w:type="spellEnd"/>
          </w:p>
        </w:tc>
      </w:tr>
      <w:tr w:rsidR="0011561C" w:rsidRPr="00940CF3" w14:paraId="7483EB33" w14:textId="77777777" w:rsidTr="0011561C">
        <w:trPr>
          <w:trHeight w:val="320"/>
          <w:jc w:val="center"/>
        </w:trPr>
        <w:tc>
          <w:tcPr>
            <w:tcW w:w="3251" w:type="dxa"/>
            <w:tcBorders>
              <w:top w:val="single" w:sz="4" w:space="0" w:color="auto"/>
              <w:left w:val="single" w:sz="8" w:space="0" w:color="auto"/>
              <w:bottom w:val="nil"/>
              <w:right w:val="single" w:sz="4" w:space="0" w:color="auto"/>
            </w:tcBorders>
            <w:shd w:val="clear" w:color="auto" w:fill="auto"/>
            <w:noWrap/>
            <w:vAlign w:val="center"/>
          </w:tcPr>
          <w:p w14:paraId="0E604618" w14:textId="03E30B00" w:rsidR="00C42B6F" w:rsidRDefault="00C42B6F" w:rsidP="00004487">
            <w:pPr>
              <w:spacing w:after="0" w:line="240" w:lineRule="auto"/>
              <w:jc w:val="left"/>
              <w:rPr>
                <w:rFonts w:ascii="Calibri" w:eastAsia="Times New Roman" w:hAnsi="Calibri" w:cs="Times New Roman"/>
                <w:color w:val="000000"/>
                <w:szCs w:val="20"/>
                <w:lang w:val="fr-FR" w:eastAsia="zh-CN"/>
              </w:rPr>
            </w:pPr>
            <w:proofErr w:type="spellStart"/>
            <w:r>
              <w:rPr>
                <w:rFonts w:ascii="Calibri" w:eastAsia="Times New Roman" w:hAnsi="Calibri" w:cs="Times New Roman"/>
                <w:color w:val="000000"/>
                <w:szCs w:val="20"/>
                <w:lang w:val="fr-FR" w:eastAsia="zh-CN"/>
              </w:rPr>
              <w:t>Opensource</w:t>
            </w:r>
            <w:proofErr w:type="spellEnd"/>
          </w:p>
        </w:tc>
        <w:tc>
          <w:tcPr>
            <w:tcW w:w="3685" w:type="dxa"/>
            <w:tcBorders>
              <w:top w:val="single" w:sz="4" w:space="0" w:color="auto"/>
              <w:left w:val="nil"/>
              <w:bottom w:val="nil"/>
              <w:right w:val="single" w:sz="8" w:space="0" w:color="auto"/>
            </w:tcBorders>
            <w:shd w:val="clear" w:color="auto" w:fill="auto"/>
            <w:vAlign w:val="center"/>
          </w:tcPr>
          <w:p w14:paraId="1E6DC74F" w14:textId="3829C210" w:rsidR="00C42B6F" w:rsidRDefault="00C42B6F" w:rsidP="00940CF3">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Oui</w:t>
            </w:r>
          </w:p>
        </w:tc>
      </w:tr>
      <w:tr w:rsidR="0011561C" w:rsidRPr="00940CF3" w14:paraId="06728E1E" w14:textId="77777777" w:rsidTr="0011561C">
        <w:trPr>
          <w:trHeight w:val="320"/>
          <w:jc w:val="center"/>
        </w:trPr>
        <w:tc>
          <w:tcPr>
            <w:tcW w:w="3251" w:type="dxa"/>
            <w:tcBorders>
              <w:top w:val="single" w:sz="4" w:space="0" w:color="auto"/>
              <w:left w:val="single" w:sz="8" w:space="0" w:color="auto"/>
              <w:bottom w:val="nil"/>
              <w:right w:val="single" w:sz="4" w:space="0" w:color="auto"/>
            </w:tcBorders>
            <w:shd w:val="clear" w:color="auto" w:fill="auto"/>
            <w:noWrap/>
            <w:vAlign w:val="center"/>
          </w:tcPr>
          <w:p w14:paraId="18F5BA29" w14:textId="73C2D2B6" w:rsidR="005E1546" w:rsidRDefault="005E1546" w:rsidP="00004487">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Offline</w:t>
            </w:r>
          </w:p>
        </w:tc>
        <w:tc>
          <w:tcPr>
            <w:tcW w:w="3685" w:type="dxa"/>
            <w:tcBorders>
              <w:top w:val="single" w:sz="4" w:space="0" w:color="auto"/>
              <w:left w:val="nil"/>
              <w:bottom w:val="nil"/>
              <w:right w:val="single" w:sz="8" w:space="0" w:color="auto"/>
            </w:tcBorders>
            <w:shd w:val="clear" w:color="auto" w:fill="auto"/>
            <w:vAlign w:val="center"/>
          </w:tcPr>
          <w:p w14:paraId="25F36B92" w14:textId="4FAC9DFE" w:rsidR="005E1546" w:rsidRDefault="005E1546" w:rsidP="00940CF3">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Est inutile en hors ligne puisqu’il monitore uniquement ce qui est en ligne</w:t>
            </w:r>
          </w:p>
        </w:tc>
      </w:tr>
      <w:tr w:rsidR="00940CF3" w:rsidRPr="00940CF3" w14:paraId="554FFE94" w14:textId="77777777" w:rsidTr="0011561C">
        <w:trPr>
          <w:trHeight w:val="320"/>
          <w:jc w:val="center"/>
        </w:trPr>
        <w:tc>
          <w:tcPr>
            <w:tcW w:w="6936" w:type="dxa"/>
            <w:gridSpan w:val="2"/>
            <w:tcBorders>
              <w:top w:val="single" w:sz="4" w:space="0" w:color="auto"/>
              <w:left w:val="single" w:sz="8" w:space="0" w:color="auto"/>
              <w:bottom w:val="single" w:sz="4" w:space="0" w:color="auto"/>
              <w:right w:val="single" w:sz="8" w:space="0" w:color="000000"/>
            </w:tcBorders>
            <w:shd w:val="clear" w:color="000000" w:fill="DDEBF7"/>
            <w:vAlign w:val="bottom"/>
            <w:hideMark/>
          </w:tcPr>
          <w:p w14:paraId="0C1323C5" w14:textId="77777777" w:rsidR="00940CF3" w:rsidRPr="00940CF3" w:rsidRDefault="00940CF3" w:rsidP="00940CF3">
            <w:pPr>
              <w:spacing w:after="0" w:line="240" w:lineRule="auto"/>
              <w:jc w:val="center"/>
              <w:rPr>
                <w:rFonts w:ascii="Calibri" w:eastAsia="Times New Roman" w:hAnsi="Calibri" w:cs="Times New Roman"/>
                <w:b/>
                <w:bCs/>
                <w:color w:val="000000"/>
                <w:szCs w:val="20"/>
                <w:lang w:val="fr-FR" w:eastAsia="zh-CN"/>
              </w:rPr>
            </w:pPr>
            <w:r w:rsidRPr="00940CF3">
              <w:rPr>
                <w:rFonts w:ascii="Calibri" w:eastAsia="Times New Roman" w:hAnsi="Calibri" w:cs="Times New Roman"/>
                <w:b/>
                <w:bCs/>
                <w:color w:val="000000"/>
                <w:szCs w:val="20"/>
                <w:lang w:val="fr-FR" w:eastAsia="zh-CN"/>
              </w:rPr>
              <w:t>Remarque complémentaire</w:t>
            </w:r>
          </w:p>
        </w:tc>
      </w:tr>
      <w:tr w:rsidR="00940CF3" w:rsidRPr="00940CF3" w14:paraId="3661634D" w14:textId="77777777" w:rsidTr="0011561C">
        <w:trPr>
          <w:trHeight w:val="840"/>
          <w:jc w:val="center"/>
        </w:trPr>
        <w:tc>
          <w:tcPr>
            <w:tcW w:w="6936" w:type="dxa"/>
            <w:gridSpan w:val="2"/>
            <w:tcBorders>
              <w:top w:val="single" w:sz="4" w:space="0" w:color="auto"/>
              <w:left w:val="single" w:sz="8" w:space="0" w:color="auto"/>
              <w:bottom w:val="single" w:sz="8" w:space="0" w:color="auto"/>
              <w:right w:val="single" w:sz="8" w:space="0" w:color="000000"/>
            </w:tcBorders>
            <w:shd w:val="clear" w:color="auto" w:fill="auto"/>
            <w:vAlign w:val="center"/>
            <w:hideMark/>
          </w:tcPr>
          <w:p w14:paraId="78E64E93"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 xml:space="preserve">L'outil est vraiment très simple. Il serait certainement utile pour se couper des distractions durant une journée de travail par exemple. L'utilisateur doit avoir une certaine maturité. </w:t>
            </w:r>
            <w:r w:rsidRPr="00940CF3">
              <w:rPr>
                <w:rFonts w:ascii="Calibri" w:eastAsia="Times New Roman" w:hAnsi="Calibri" w:cs="Times New Roman"/>
                <w:b/>
                <w:bCs/>
                <w:color w:val="000000"/>
                <w:szCs w:val="20"/>
                <w:lang w:val="fr-FR" w:eastAsia="zh-CN"/>
              </w:rPr>
              <w:t>On a accès au code de l'application</w:t>
            </w:r>
          </w:p>
        </w:tc>
      </w:tr>
    </w:tbl>
    <w:p w14:paraId="4A3D1308" w14:textId="2A9D9B2A" w:rsidR="00B223D8" w:rsidRDefault="00B223D8" w:rsidP="009349DF"/>
    <w:p w14:paraId="7B566F86" w14:textId="77777777" w:rsidR="00B223D8" w:rsidRDefault="00B223D8">
      <w:pPr>
        <w:jc w:val="left"/>
      </w:pPr>
      <w:r>
        <w:br w:type="page"/>
      </w:r>
    </w:p>
    <w:p w14:paraId="77F223EB" w14:textId="42C3F617" w:rsidR="000F6B59" w:rsidRDefault="000F6B59" w:rsidP="000F6B59">
      <w:pPr>
        <w:pStyle w:val="Titre3"/>
      </w:pPr>
      <w:bookmarkStart w:id="10" w:name="_Toc512256012"/>
      <w:r>
        <w:lastRenderedPageBreak/>
        <w:t>Contrôle parental Mac os</w:t>
      </w:r>
      <w:bookmarkEnd w:id="10"/>
    </w:p>
    <w:p w14:paraId="72C4B821" w14:textId="77777777" w:rsidR="000F6B59" w:rsidRPr="000F6B59" w:rsidRDefault="000F6B59" w:rsidP="000F6B59"/>
    <w:tbl>
      <w:tblPr>
        <w:tblW w:w="7900" w:type="dxa"/>
        <w:jc w:val="center"/>
        <w:tblCellMar>
          <w:left w:w="70" w:type="dxa"/>
          <w:right w:w="70" w:type="dxa"/>
        </w:tblCellMar>
        <w:tblLook w:val="04A0" w:firstRow="1" w:lastRow="0" w:firstColumn="1" w:lastColumn="0" w:noHBand="0" w:noVBand="1"/>
      </w:tblPr>
      <w:tblGrid>
        <w:gridCol w:w="3536"/>
        <w:gridCol w:w="4364"/>
      </w:tblGrid>
      <w:tr w:rsidR="00223DCA" w:rsidRPr="00223DCA" w14:paraId="461680C0" w14:textId="77777777" w:rsidTr="00DC43A4">
        <w:trPr>
          <w:trHeight w:val="320"/>
          <w:jc w:val="center"/>
        </w:trPr>
        <w:tc>
          <w:tcPr>
            <w:tcW w:w="7900" w:type="dxa"/>
            <w:gridSpan w:val="2"/>
            <w:tcBorders>
              <w:top w:val="single" w:sz="8" w:space="0" w:color="auto"/>
              <w:left w:val="single" w:sz="8" w:space="0" w:color="auto"/>
              <w:bottom w:val="single" w:sz="4" w:space="0" w:color="auto"/>
              <w:right w:val="single" w:sz="8" w:space="0" w:color="000000"/>
            </w:tcBorders>
            <w:shd w:val="clear" w:color="000000" w:fill="F2F2F2" w:themeFill="background1" w:themeFillShade="F2"/>
            <w:noWrap/>
            <w:vAlign w:val="bottom"/>
            <w:hideMark/>
          </w:tcPr>
          <w:p w14:paraId="6F41387A" w14:textId="77777777" w:rsidR="00DC43A4" w:rsidRDefault="005A1F87" w:rsidP="00DC43A4">
            <w:pPr>
              <w:spacing w:after="0" w:line="240" w:lineRule="auto"/>
              <w:jc w:val="center"/>
              <w:rPr>
                <w:rFonts w:ascii="Calibri" w:eastAsia="Times New Roman" w:hAnsi="Calibri" w:cs="Times New Roman"/>
                <w:b/>
                <w:bCs/>
                <w:color w:val="000000"/>
                <w:sz w:val="24"/>
                <w:szCs w:val="24"/>
                <w:lang w:val="fr-FR" w:eastAsia="zh-CN"/>
              </w:rPr>
            </w:pPr>
            <w:r>
              <w:rPr>
                <w:rFonts w:ascii="Calibri" w:eastAsia="Times New Roman" w:hAnsi="Calibri" w:cs="Times New Roman"/>
                <w:b/>
                <w:bCs/>
                <w:noProof/>
                <w:color w:val="000000"/>
                <w:sz w:val="24"/>
                <w:szCs w:val="24"/>
                <w:lang w:val="fr-FR" w:eastAsia="zh-CN"/>
              </w:rPr>
              <w:drawing>
                <wp:inline distT="0" distB="0" distL="0" distR="0" wp14:anchorId="2E4EBEDE" wp14:editId="1DFD07B8">
                  <wp:extent cx="720000" cy="720000"/>
                  <wp:effectExtent l="0" t="0" r="0" b="0"/>
                  <wp:docPr id="6" name="Image 6" descr="../image%20applications/contrôle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20applications/contrôleOS.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p w14:paraId="39427886" w14:textId="162CF1E5" w:rsidR="00416762" w:rsidRPr="00223DCA" w:rsidRDefault="00DC43A4" w:rsidP="007614B7">
            <w:pPr>
              <w:spacing w:after="0" w:line="240" w:lineRule="auto"/>
              <w:jc w:val="center"/>
              <w:rPr>
                <w:rFonts w:ascii="Calibri" w:eastAsia="Times New Roman" w:hAnsi="Calibri" w:cs="Times New Roman"/>
                <w:b/>
                <w:bCs/>
                <w:color w:val="000000"/>
                <w:sz w:val="24"/>
                <w:szCs w:val="24"/>
                <w:lang w:val="fr-FR" w:eastAsia="zh-CN"/>
              </w:rPr>
            </w:pPr>
            <w:r w:rsidRPr="00223DCA">
              <w:rPr>
                <w:rFonts w:ascii="Calibri" w:eastAsia="Times New Roman" w:hAnsi="Calibri" w:cs="Times New Roman"/>
                <w:b/>
                <w:bCs/>
                <w:color w:val="000000"/>
                <w:sz w:val="24"/>
                <w:szCs w:val="24"/>
                <w:lang w:val="fr-FR" w:eastAsia="zh-CN"/>
              </w:rPr>
              <w:t>Contrôle parental Mac os</w:t>
            </w:r>
            <w:r w:rsidR="00DC76B1">
              <w:rPr>
                <w:rFonts w:ascii="Calibri" w:eastAsia="Times New Roman" w:hAnsi="Calibri" w:cs="Times New Roman"/>
                <w:b/>
                <w:bCs/>
                <w:color w:val="000000"/>
                <w:sz w:val="24"/>
                <w:szCs w:val="24"/>
                <w:lang w:val="fr-FR" w:eastAsia="zh-CN"/>
              </w:rPr>
              <w:t xml:space="preserve"> [</w:t>
            </w:r>
            <w:r w:rsidR="007614B7">
              <w:rPr>
                <w:rFonts w:ascii="Calibri" w:eastAsia="Times New Roman" w:hAnsi="Calibri" w:cs="Times New Roman"/>
                <w:b/>
                <w:bCs/>
                <w:color w:val="000000"/>
                <w:sz w:val="24"/>
                <w:szCs w:val="24"/>
                <w:lang w:val="fr-FR" w:eastAsia="zh-CN"/>
              </w:rPr>
              <w:t>7</w:t>
            </w:r>
            <w:r w:rsidR="00DC76B1">
              <w:rPr>
                <w:rFonts w:ascii="Calibri" w:eastAsia="Times New Roman" w:hAnsi="Calibri" w:cs="Times New Roman"/>
                <w:b/>
                <w:bCs/>
                <w:color w:val="000000"/>
                <w:sz w:val="24"/>
                <w:szCs w:val="24"/>
                <w:lang w:val="fr-FR" w:eastAsia="zh-CN"/>
              </w:rPr>
              <w:t>]</w:t>
            </w:r>
          </w:p>
        </w:tc>
      </w:tr>
      <w:tr w:rsidR="00E33C55" w:rsidRPr="00223DCA" w14:paraId="49E182B8" w14:textId="77777777" w:rsidTr="00223DCA">
        <w:trPr>
          <w:trHeight w:val="340"/>
          <w:jc w:val="center"/>
        </w:trPr>
        <w:tc>
          <w:tcPr>
            <w:tcW w:w="7900" w:type="dxa"/>
            <w:gridSpan w:val="2"/>
            <w:tcBorders>
              <w:top w:val="single" w:sz="4" w:space="0" w:color="auto"/>
              <w:left w:val="single" w:sz="8" w:space="0" w:color="auto"/>
              <w:bottom w:val="nil"/>
              <w:right w:val="single" w:sz="8" w:space="0" w:color="000000"/>
            </w:tcBorders>
            <w:shd w:val="clear" w:color="000000" w:fill="DDEBF7"/>
            <w:noWrap/>
            <w:vAlign w:val="bottom"/>
            <w:hideMark/>
          </w:tcPr>
          <w:p w14:paraId="685617F2" w14:textId="770705E5" w:rsidR="00E33C55" w:rsidRPr="00223DCA" w:rsidRDefault="00E33C55" w:rsidP="00223DCA">
            <w:pPr>
              <w:spacing w:after="0" w:line="240" w:lineRule="auto"/>
              <w:jc w:val="center"/>
              <w:rPr>
                <w:rFonts w:ascii="Calibri" w:eastAsia="Times New Roman" w:hAnsi="Calibri" w:cs="Times New Roman"/>
                <w:b/>
                <w:bCs/>
                <w:color w:val="000000"/>
                <w:szCs w:val="20"/>
                <w:lang w:val="fr-FR" w:eastAsia="zh-CN"/>
              </w:rPr>
            </w:pPr>
            <w:r>
              <w:rPr>
                <w:rFonts w:ascii="Calibri" w:eastAsia="Times New Roman" w:hAnsi="Calibri" w:cs="Times New Roman"/>
                <w:b/>
                <w:bCs/>
                <w:color w:val="000000"/>
                <w:szCs w:val="20"/>
                <w:lang w:val="fr-FR" w:eastAsia="zh-CN"/>
              </w:rPr>
              <w:t>Utilisation</w:t>
            </w:r>
          </w:p>
        </w:tc>
      </w:tr>
      <w:tr w:rsidR="00223DCA" w:rsidRPr="00223DCA" w14:paraId="7596DCDD" w14:textId="77777777" w:rsidTr="00223DCA">
        <w:trPr>
          <w:trHeight w:val="840"/>
          <w:jc w:val="center"/>
        </w:trPr>
        <w:tc>
          <w:tcPr>
            <w:tcW w:w="790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6B60A495"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 xml:space="preserve">L'utilisateur de la session administrateur donne des droits aux utilisateurs des autres sessions en activant le contrôle parental. </w:t>
            </w:r>
          </w:p>
        </w:tc>
      </w:tr>
      <w:tr w:rsidR="00056E8E" w:rsidRPr="00223DCA" w14:paraId="65A4F1E3" w14:textId="77777777" w:rsidTr="00056E8E">
        <w:trPr>
          <w:trHeight w:val="320"/>
          <w:jc w:val="center"/>
        </w:trPr>
        <w:tc>
          <w:tcPr>
            <w:tcW w:w="3536" w:type="dxa"/>
            <w:tcBorders>
              <w:top w:val="nil"/>
              <w:left w:val="single" w:sz="8" w:space="0" w:color="auto"/>
              <w:bottom w:val="single" w:sz="4" w:space="0" w:color="auto"/>
              <w:right w:val="single" w:sz="4" w:space="0" w:color="auto"/>
            </w:tcBorders>
            <w:shd w:val="clear" w:color="000000" w:fill="DDEBF7"/>
            <w:noWrap/>
            <w:vAlign w:val="bottom"/>
            <w:hideMark/>
          </w:tcPr>
          <w:p w14:paraId="37A40A7D" w14:textId="77777777" w:rsidR="00223DCA" w:rsidRPr="00223DCA" w:rsidRDefault="00223DCA" w:rsidP="00223DCA">
            <w:pPr>
              <w:spacing w:after="0" w:line="240" w:lineRule="auto"/>
              <w:jc w:val="left"/>
              <w:rPr>
                <w:rFonts w:ascii="Calibri" w:eastAsia="Times New Roman" w:hAnsi="Calibri" w:cs="Times New Roman"/>
                <w:b/>
                <w:bCs/>
                <w:color w:val="000000"/>
                <w:szCs w:val="20"/>
                <w:lang w:val="fr-FR" w:eastAsia="zh-CN"/>
              </w:rPr>
            </w:pPr>
            <w:r w:rsidRPr="00223DCA">
              <w:rPr>
                <w:rFonts w:ascii="Calibri" w:eastAsia="Times New Roman" w:hAnsi="Calibri" w:cs="Times New Roman"/>
                <w:b/>
                <w:bCs/>
                <w:color w:val="000000"/>
                <w:szCs w:val="20"/>
                <w:lang w:val="fr-FR" w:eastAsia="zh-CN"/>
              </w:rPr>
              <w:t>Critère</w:t>
            </w:r>
          </w:p>
        </w:tc>
        <w:tc>
          <w:tcPr>
            <w:tcW w:w="4364" w:type="dxa"/>
            <w:tcBorders>
              <w:top w:val="nil"/>
              <w:left w:val="nil"/>
              <w:bottom w:val="single" w:sz="4" w:space="0" w:color="auto"/>
              <w:right w:val="single" w:sz="8" w:space="0" w:color="auto"/>
            </w:tcBorders>
            <w:shd w:val="clear" w:color="000000" w:fill="DDEBF7"/>
            <w:noWrap/>
            <w:vAlign w:val="bottom"/>
            <w:hideMark/>
          </w:tcPr>
          <w:p w14:paraId="2B332F29" w14:textId="77777777" w:rsidR="00223DCA" w:rsidRPr="00223DCA" w:rsidRDefault="00223DCA" w:rsidP="00223DCA">
            <w:pPr>
              <w:spacing w:after="0" w:line="240" w:lineRule="auto"/>
              <w:jc w:val="left"/>
              <w:rPr>
                <w:rFonts w:ascii="Calibri" w:eastAsia="Times New Roman" w:hAnsi="Calibri" w:cs="Times New Roman"/>
                <w:b/>
                <w:bCs/>
                <w:color w:val="000000"/>
                <w:szCs w:val="20"/>
                <w:lang w:val="fr-FR" w:eastAsia="zh-CN"/>
              </w:rPr>
            </w:pPr>
            <w:r w:rsidRPr="00223DCA">
              <w:rPr>
                <w:rFonts w:ascii="Calibri" w:eastAsia="Times New Roman" w:hAnsi="Calibri" w:cs="Times New Roman"/>
                <w:b/>
                <w:bCs/>
                <w:color w:val="000000"/>
                <w:szCs w:val="20"/>
                <w:lang w:val="fr-FR" w:eastAsia="zh-CN"/>
              </w:rPr>
              <w:t>Observation</w:t>
            </w:r>
          </w:p>
        </w:tc>
      </w:tr>
      <w:tr w:rsidR="00056E8E" w:rsidRPr="00223DCA" w14:paraId="3C844E19" w14:textId="77777777" w:rsidTr="00056E8E">
        <w:trPr>
          <w:trHeight w:val="1400"/>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03E081F0"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Blocage</w:t>
            </w:r>
          </w:p>
        </w:tc>
        <w:tc>
          <w:tcPr>
            <w:tcW w:w="4364" w:type="dxa"/>
            <w:tcBorders>
              <w:top w:val="nil"/>
              <w:left w:val="nil"/>
              <w:bottom w:val="single" w:sz="4" w:space="0" w:color="auto"/>
              <w:right w:val="single" w:sz="8" w:space="0" w:color="auto"/>
            </w:tcBorders>
            <w:shd w:val="clear" w:color="auto" w:fill="auto"/>
            <w:vAlign w:val="center"/>
            <w:hideMark/>
          </w:tcPr>
          <w:p w14:paraId="56E579F3"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Assignation de plages horaires et de durée d'utilisation de l'ordinateur. Black-List/white-List) de sites web et limitation des sites web pour adultes. Blocage d'applications et de stores</w:t>
            </w:r>
          </w:p>
        </w:tc>
      </w:tr>
      <w:tr w:rsidR="00056E8E" w:rsidRPr="00223DCA" w14:paraId="689381F5" w14:textId="77777777" w:rsidTr="00056E8E">
        <w:trPr>
          <w:trHeight w:val="320"/>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3AB4E15C"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Orienté web/natif/mobile</w:t>
            </w:r>
          </w:p>
        </w:tc>
        <w:tc>
          <w:tcPr>
            <w:tcW w:w="4364" w:type="dxa"/>
            <w:tcBorders>
              <w:top w:val="nil"/>
              <w:left w:val="nil"/>
              <w:bottom w:val="single" w:sz="4" w:space="0" w:color="auto"/>
              <w:right w:val="single" w:sz="8" w:space="0" w:color="auto"/>
            </w:tcBorders>
            <w:shd w:val="clear" w:color="auto" w:fill="auto"/>
            <w:vAlign w:val="center"/>
            <w:hideMark/>
          </w:tcPr>
          <w:p w14:paraId="48365CD0"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 xml:space="preserve">Application native </w:t>
            </w:r>
          </w:p>
        </w:tc>
      </w:tr>
      <w:tr w:rsidR="00056E8E" w:rsidRPr="00223DCA" w14:paraId="366D2793" w14:textId="77777777" w:rsidTr="00056E8E">
        <w:trPr>
          <w:trHeight w:val="320"/>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7DED9181"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Plateforme</w:t>
            </w:r>
          </w:p>
        </w:tc>
        <w:tc>
          <w:tcPr>
            <w:tcW w:w="4364" w:type="dxa"/>
            <w:tcBorders>
              <w:top w:val="nil"/>
              <w:left w:val="nil"/>
              <w:bottom w:val="single" w:sz="4" w:space="0" w:color="auto"/>
              <w:right w:val="single" w:sz="8" w:space="0" w:color="auto"/>
            </w:tcBorders>
            <w:shd w:val="clear" w:color="auto" w:fill="auto"/>
            <w:vAlign w:val="center"/>
            <w:hideMark/>
          </w:tcPr>
          <w:p w14:paraId="1DF40B95"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Fonctionne sur Mac OS</w:t>
            </w:r>
          </w:p>
        </w:tc>
      </w:tr>
      <w:tr w:rsidR="00056E8E" w:rsidRPr="00223DCA" w14:paraId="74624DD8" w14:textId="77777777" w:rsidTr="00056E8E">
        <w:trPr>
          <w:trHeight w:val="1120"/>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14940114"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Base volontaire ou restrictions</w:t>
            </w:r>
          </w:p>
        </w:tc>
        <w:tc>
          <w:tcPr>
            <w:tcW w:w="4364" w:type="dxa"/>
            <w:tcBorders>
              <w:top w:val="nil"/>
              <w:left w:val="nil"/>
              <w:bottom w:val="single" w:sz="4" w:space="0" w:color="auto"/>
              <w:right w:val="single" w:sz="8" w:space="0" w:color="auto"/>
            </w:tcBorders>
            <w:shd w:val="clear" w:color="auto" w:fill="auto"/>
            <w:vAlign w:val="center"/>
            <w:hideMark/>
          </w:tcPr>
          <w:p w14:paraId="0CFA2B78"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 xml:space="preserve">Ne fonctionne que sur la base de restrictions. L'utilisateur de la session contrôlée ne peut pas changer quoi que ce soit aux restrictions, il subit des interdits. </w:t>
            </w:r>
          </w:p>
        </w:tc>
      </w:tr>
      <w:tr w:rsidR="00056E8E" w:rsidRPr="00223DCA" w14:paraId="100AC14B" w14:textId="77777777" w:rsidTr="00056E8E">
        <w:trPr>
          <w:trHeight w:val="1120"/>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7A513A98"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Public cible</w:t>
            </w:r>
          </w:p>
        </w:tc>
        <w:tc>
          <w:tcPr>
            <w:tcW w:w="4364" w:type="dxa"/>
            <w:tcBorders>
              <w:top w:val="nil"/>
              <w:left w:val="nil"/>
              <w:bottom w:val="single" w:sz="4" w:space="0" w:color="auto"/>
              <w:right w:val="single" w:sz="8" w:space="0" w:color="auto"/>
            </w:tcBorders>
            <w:shd w:val="clear" w:color="auto" w:fill="auto"/>
            <w:vAlign w:val="center"/>
            <w:hideMark/>
          </w:tcPr>
          <w:p w14:paraId="1941E56A"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Les enfants particulièrement. Ce serait plutôt sur un ordinateur familial où il y a plusieurs sessions que le contrôle parental serait pertinent</w:t>
            </w:r>
          </w:p>
        </w:tc>
      </w:tr>
      <w:tr w:rsidR="00056E8E" w:rsidRPr="00223DCA" w14:paraId="68E42F1C" w14:textId="77777777" w:rsidTr="00056E8E">
        <w:trPr>
          <w:trHeight w:val="560"/>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07A60D0D"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Paramétrer en fonction de l'âge</w:t>
            </w:r>
          </w:p>
        </w:tc>
        <w:tc>
          <w:tcPr>
            <w:tcW w:w="4364" w:type="dxa"/>
            <w:tcBorders>
              <w:top w:val="nil"/>
              <w:left w:val="nil"/>
              <w:bottom w:val="single" w:sz="4" w:space="0" w:color="auto"/>
              <w:right w:val="single" w:sz="8" w:space="0" w:color="auto"/>
            </w:tcBorders>
            <w:shd w:val="clear" w:color="auto" w:fill="auto"/>
            <w:vAlign w:val="center"/>
            <w:hideMark/>
          </w:tcPr>
          <w:p w14:paraId="084F650C"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Tout est adaptable en fonction de ce que l'administrateur souhaite pour l'utilisateur</w:t>
            </w:r>
          </w:p>
        </w:tc>
      </w:tr>
      <w:tr w:rsidR="00056E8E" w:rsidRPr="00223DCA" w14:paraId="25502B1E" w14:textId="77777777" w:rsidTr="00056E8E">
        <w:trPr>
          <w:trHeight w:val="560"/>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14F03664"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Redonne le contrôle</w:t>
            </w:r>
          </w:p>
        </w:tc>
        <w:tc>
          <w:tcPr>
            <w:tcW w:w="4364" w:type="dxa"/>
            <w:tcBorders>
              <w:top w:val="nil"/>
              <w:left w:val="nil"/>
              <w:bottom w:val="single" w:sz="4" w:space="0" w:color="auto"/>
              <w:right w:val="single" w:sz="8" w:space="0" w:color="auto"/>
            </w:tcBorders>
            <w:shd w:val="clear" w:color="auto" w:fill="auto"/>
            <w:vAlign w:val="center"/>
            <w:hideMark/>
          </w:tcPr>
          <w:p w14:paraId="5E635F69"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 xml:space="preserve">Ne donne aucun contrôle. L'application interdit mais n'apprend pas à gérer </w:t>
            </w:r>
          </w:p>
        </w:tc>
      </w:tr>
      <w:tr w:rsidR="00056E8E" w:rsidRPr="00223DCA" w14:paraId="2A1A6998" w14:textId="77777777" w:rsidTr="00056E8E">
        <w:trPr>
          <w:trHeight w:val="320"/>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0F92EDED"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Difficulté de prise en main</w:t>
            </w:r>
          </w:p>
        </w:tc>
        <w:tc>
          <w:tcPr>
            <w:tcW w:w="4364" w:type="dxa"/>
            <w:tcBorders>
              <w:top w:val="nil"/>
              <w:left w:val="nil"/>
              <w:bottom w:val="single" w:sz="4" w:space="0" w:color="auto"/>
              <w:right w:val="single" w:sz="8" w:space="0" w:color="auto"/>
            </w:tcBorders>
            <w:shd w:val="clear" w:color="auto" w:fill="auto"/>
            <w:vAlign w:val="center"/>
            <w:hideMark/>
          </w:tcPr>
          <w:p w14:paraId="12BE5047"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Simple d'utilisation, mais beaucoup d'options</w:t>
            </w:r>
          </w:p>
        </w:tc>
      </w:tr>
      <w:tr w:rsidR="00056E8E" w:rsidRPr="00223DCA" w14:paraId="097BDE3D" w14:textId="77777777" w:rsidTr="00056E8E">
        <w:trPr>
          <w:trHeight w:val="560"/>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5251AFBA"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Administration depuis la même machine</w:t>
            </w:r>
          </w:p>
        </w:tc>
        <w:tc>
          <w:tcPr>
            <w:tcW w:w="4364" w:type="dxa"/>
            <w:tcBorders>
              <w:top w:val="nil"/>
              <w:left w:val="nil"/>
              <w:bottom w:val="single" w:sz="4" w:space="0" w:color="auto"/>
              <w:right w:val="single" w:sz="8" w:space="0" w:color="auto"/>
            </w:tcBorders>
            <w:shd w:val="clear" w:color="auto" w:fill="auto"/>
            <w:vAlign w:val="center"/>
            <w:hideMark/>
          </w:tcPr>
          <w:p w14:paraId="22CF65AA"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Les restrictions sont élaborées depuis la session administrateur de la machine</w:t>
            </w:r>
          </w:p>
        </w:tc>
      </w:tr>
      <w:tr w:rsidR="00056E8E" w:rsidRPr="00223DCA" w14:paraId="46AB72D9" w14:textId="77777777" w:rsidTr="00056E8E">
        <w:trPr>
          <w:trHeight w:val="560"/>
          <w:jc w:val="center"/>
        </w:trPr>
        <w:tc>
          <w:tcPr>
            <w:tcW w:w="3536" w:type="dxa"/>
            <w:tcBorders>
              <w:top w:val="nil"/>
              <w:left w:val="single" w:sz="8" w:space="0" w:color="auto"/>
              <w:bottom w:val="nil"/>
              <w:right w:val="single" w:sz="4" w:space="0" w:color="auto"/>
            </w:tcBorders>
            <w:shd w:val="clear" w:color="auto" w:fill="auto"/>
            <w:noWrap/>
            <w:vAlign w:val="center"/>
            <w:hideMark/>
          </w:tcPr>
          <w:p w14:paraId="70097577"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Fournit des statistiques d'utilisation</w:t>
            </w:r>
          </w:p>
        </w:tc>
        <w:tc>
          <w:tcPr>
            <w:tcW w:w="4364" w:type="dxa"/>
            <w:tcBorders>
              <w:top w:val="nil"/>
              <w:left w:val="nil"/>
              <w:bottom w:val="nil"/>
              <w:right w:val="single" w:sz="8" w:space="0" w:color="auto"/>
            </w:tcBorders>
            <w:shd w:val="clear" w:color="auto" w:fill="auto"/>
            <w:vAlign w:val="center"/>
            <w:hideMark/>
          </w:tcPr>
          <w:p w14:paraId="35EC55FC"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 xml:space="preserve">Il conserve les historiques de consultation de site </w:t>
            </w:r>
            <w:proofErr w:type="spellStart"/>
            <w:r w:rsidRPr="00223DCA">
              <w:rPr>
                <w:rFonts w:ascii="Calibri" w:eastAsia="Times New Roman" w:hAnsi="Calibri" w:cs="Times New Roman"/>
                <w:color w:val="000000"/>
                <w:szCs w:val="20"/>
                <w:lang w:val="fr-FR" w:eastAsia="zh-CN"/>
              </w:rPr>
              <w:t>webs</w:t>
            </w:r>
            <w:proofErr w:type="spellEnd"/>
          </w:p>
        </w:tc>
      </w:tr>
      <w:tr w:rsidR="00056E8E" w:rsidRPr="00223DCA" w14:paraId="05F4CC50" w14:textId="77777777" w:rsidTr="00056E8E">
        <w:trPr>
          <w:trHeight w:val="320"/>
          <w:jc w:val="center"/>
        </w:trPr>
        <w:tc>
          <w:tcPr>
            <w:tcW w:w="3536" w:type="dxa"/>
            <w:tcBorders>
              <w:top w:val="single" w:sz="4" w:space="0" w:color="auto"/>
              <w:left w:val="single" w:sz="8" w:space="0" w:color="auto"/>
              <w:bottom w:val="nil"/>
              <w:right w:val="single" w:sz="4" w:space="0" w:color="auto"/>
            </w:tcBorders>
            <w:shd w:val="clear" w:color="auto" w:fill="auto"/>
            <w:noWrap/>
            <w:vAlign w:val="center"/>
            <w:hideMark/>
          </w:tcPr>
          <w:p w14:paraId="3A61C18E"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Avis des utilisateurs</w:t>
            </w:r>
          </w:p>
        </w:tc>
        <w:tc>
          <w:tcPr>
            <w:tcW w:w="4364" w:type="dxa"/>
            <w:tcBorders>
              <w:top w:val="single" w:sz="4" w:space="0" w:color="auto"/>
              <w:left w:val="nil"/>
              <w:bottom w:val="nil"/>
              <w:right w:val="single" w:sz="8" w:space="0" w:color="auto"/>
            </w:tcBorders>
            <w:shd w:val="clear" w:color="auto" w:fill="auto"/>
            <w:vAlign w:val="center"/>
            <w:hideMark/>
          </w:tcPr>
          <w:p w14:paraId="534B2C71" w14:textId="2082D39E"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 </w:t>
            </w:r>
            <w:r w:rsidR="00DC3E9E">
              <w:rPr>
                <w:rFonts w:ascii="Calibri" w:eastAsia="Times New Roman" w:hAnsi="Calibri" w:cs="Times New Roman"/>
                <w:color w:val="000000"/>
                <w:szCs w:val="20"/>
                <w:lang w:val="fr-FR" w:eastAsia="zh-CN"/>
              </w:rPr>
              <w:t>Assez bon</w:t>
            </w:r>
          </w:p>
        </w:tc>
      </w:tr>
      <w:tr w:rsidR="00056E8E" w:rsidRPr="00223DCA" w14:paraId="7B0240F4" w14:textId="77777777" w:rsidTr="00056E8E">
        <w:trPr>
          <w:trHeight w:val="320"/>
          <w:jc w:val="center"/>
        </w:trPr>
        <w:tc>
          <w:tcPr>
            <w:tcW w:w="3536" w:type="dxa"/>
            <w:tcBorders>
              <w:top w:val="single" w:sz="4" w:space="0" w:color="auto"/>
              <w:left w:val="single" w:sz="8" w:space="0" w:color="auto"/>
              <w:bottom w:val="nil"/>
              <w:right w:val="single" w:sz="4" w:space="0" w:color="auto"/>
            </w:tcBorders>
            <w:shd w:val="clear" w:color="auto" w:fill="auto"/>
            <w:noWrap/>
            <w:vAlign w:val="center"/>
          </w:tcPr>
          <w:p w14:paraId="1C69929B" w14:textId="55FD1B5B" w:rsidR="00DC3E9E" w:rsidRPr="00223DCA" w:rsidRDefault="00DC3E9E" w:rsidP="00223DCA">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Payant</w:t>
            </w:r>
          </w:p>
        </w:tc>
        <w:tc>
          <w:tcPr>
            <w:tcW w:w="4364" w:type="dxa"/>
            <w:tcBorders>
              <w:top w:val="single" w:sz="4" w:space="0" w:color="auto"/>
              <w:left w:val="nil"/>
              <w:bottom w:val="nil"/>
              <w:right w:val="single" w:sz="8" w:space="0" w:color="auto"/>
            </w:tcBorders>
            <w:shd w:val="clear" w:color="auto" w:fill="auto"/>
            <w:vAlign w:val="center"/>
          </w:tcPr>
          <w:p w14:paraId="1929FE02" w14:textId="3803DD0D" w:rsidR="00DC3E9E" w:rsidRPr="00223DCA" w:rsidRDefault="00DC3E9E" w:rsidP="00223DCA">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Le logiciel est compris dans le prix de l’OS</w:t>
            </w:r>
          </w:p>
        </w:tc>
      </w:tr>
      <w:tr w:rsidR="00056E8E" w:rsidRPr="00223DCA" w14:paraId="40E1FB52" w14:textId="77777777" w:rsidTr="00056E8E">
        <w:trPr>
          <w:trHeight w:val="320"/>
          <w:jc w:val="center"/>
        </w:trPr>
        <w:tc>
          <w:tcPr>
            <w:tcW w:w="3536" w:type="dxa"/>
            <w:tcBorders>
              <w:top w:val="single" w:sz="4" w:space="0" w:color="auto"/>
              <w:left w:val="single" w:sz="8" w:space="0" w:color="auto"/>
              <w:bottom w:val="nil"/>
              <w:right w:val="single" w:sz="4" w:space="0" w:color="auto"/>
            </w:tcBorders>
            <w:shd w:val="clear" w:color="auto" w:fill="auto"/>
            <w:noWrap/>
            <w:vAlign w:val="center"/>
          </w:tcPr>
          <w:p w14:paraId="7969EED5" w14:textId="3873533A" w:rsidR="00C42B6F" w:rsidRDefault="00C42B6F" w:rsidP="00223DCA">
            <w:pPr>
              <w:spacing w:after="0" w:line="240" w:lineRule="auto"/>
              <w:jc w:val="left"/>
              <w:rPr>
                <w:rFonts w:ascii="Calibri" w:eastAsia="Times New Roman" w:hAnsi="Calibri" w:cs="Times New Roman"/>
                <w:color w:val="000000"/>
                <w:szCs w:val="20"/>
                <w:lang w:val="fr-FR" w:eastAsia="zh-CN"/>
              </w:rPr>
            </w:pPr>
            <w:proofErr w:type="spellStart"/>
            <w:r>
              <w:rPr>
                <w:rFonts w:ascii="Calibri" w:eastAsia="Times New Roman" w:hAnsi="Calibri" w:cs="Times New Roman"/>
                <w:color w:val="000000"/>
                <w:szCs w:val="20"/>
                <w:lang w:val="fr-FR" w:eastAsia="zh-CN"/>
              </w:rPr>
              <w:t>Opensource</w:t>
            </w:r>
            <w:proofErr w:type="spellEnd"/>
          </w:p>
        </w:tc>
        <w:tc>
          <w:tcPr>
            <w:tcW w:w="4364" w:type="dxa"/>
            <w:tcBorders>
              <w:top w:val="single" w:sz="4" w:space="0" w:color="auto"/>
              <w:left w:val="nil"/>
              <w:bottom w:val="nil"/>
              <w:right w:val="single" w:sz="8" w:space="0" w:color="auto"/>
            </w:tcBorders>
            <w:shd w:val="clear" w:color="auto" w:fill="auto"/>
            <w:vAlign w:val="center"/>
          </w:tcPr>
          <w:p w14:paraId="6FFC6600" w14:textId="3B4CBB20" w:rsidR="00C42B6F" w:rsidRDefault="00C42B6F" w:rsidP="00223DCA">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Non</w:t>
            </w:r>
          </w:p>
        </w:tc>
      </w:tr>
      <w:tr w:rsidR="00056E8E" w:rsidRPr="00223DCA" w14:paraId="27BBC13A" w14:textId="77777777" w:rsidTr="00056E8E">
        <w:trPr>
          <w:trHeight w:val="320"/>
          <w:jc w:val="center"/>
        </w:trPr>
        <w:tc>
          <w:tcPr>
            <w:tcW w:w="3536" w:type="dxa"/>
            <w:tcBorders>
              <w:top w:val="single" w:sz="4" w:space="0" w:color="auto"/>
              <w:left w:val="single" w:sz="8" w:space="0" w:color="auto"/>
              <w:bottom w:val="nil"/>
              <w:right w:val="single" w:sz="4" w:space="0" w:color="auto"/>
            </w:tcBorders>
            <w:shd w:val="clear" w:color="auto" w:fill="auto"/>
            <w:noWrap/>
            <w:vAlign w:val="center"/>
          </w:tcPr>
          <w:p w14:paraId="57D9A35B" w14:textId="68F095C6" w:rsidR="005E1546" w:rsidRDefault="005E1546" w:rsidP="00223DCA">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Offline</w:t>
            </w:r>
          </w:p>
        </w:tc>
        <w:tc>
          <w:tcPr>
            <w:tcW w:w="4364" w:type="dxa"/>
            <w:tcBorders>
              <w:top w:val="single" w:sz="4" w:space="0" w:color="auto"/>
              <w:left w:val="nil"/>
              <w:bottom w:val="nil"/>
              <w:right w:val="single" w:sz="8" w:space="0" w:color="auto"/>
            </w:tcBorders>
            <w:shd w:val="clear" w:color="auto" w:fill="auto"/>
            <w:vAlign w:val="center"/>
          </w:tcPr>
          <w:p w14:paraId="535CBC97" w14:textId="17F79F70" w:rsidR="005E1546" w:rsidRDefault="00063FCF" w:rsidP="00223DCA">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Le contrôle parental fonctionne avec ou sans connexion internet</w:t>
            </w:r>
          </w:p>
        </w:tc>
      </w:tr>
      <w:tr w:rsidR="00223DCA" w:rsidRPr="00223DCA" w14:paraId="37B66B11" w14:textId="77777777" w:rsidTr="00223DCA">
        <w:trPr>
          <w:trHeight w:val="320"/>
          <w:jc w:val="center"/>
        </w:trPr>
        <w:tc>
          <w:tcPr>
            <w:tcW w:w="7900" w:type="dxa"/>
            <w:gridSpan w:val="2"/>
            <w:tcBorders>
              <w:top w:val="single" w:sz="4" w:space="0" w:color="auto"/>
              <w:left w:val="single" w:sz="8" w:space="0" w:color="auto"/>
              <w:bottom w:val="single" w:sz="4" w:space="0" w:color="auto"/>
              <w:right w:val="single" w:sz="8" w:space="0" w:color="000000"/>
            </w:tcBorders>
            <w:shd w:val="clear" w:color="000000" w:fill="DDEBF7"/>
            <w:vAlign w:val="bottom"/>
            <w:hideMark/>
          </w:tcPr>
          <w:p w14:paraId="1B4EC3B3" w14:textId="77777777" w:rsidR="00223DCA" w:rsidRPr="00223DCA" w:rsidRDefault="00223DCA" w:rsidP="00223DCA">
            <w:pPr>
              <w:spacing w:after="0" w:line="240" w:lineRule="auto"/>
              <w:jc w:val="center"/>
              <w:rPr>
                <w:rFonts w:ascii="Calibri" w:eastAsia="Times New Roman" w:hAnsi="Calibri" w:cs="Times New Roman"/>
                <w:b/>
                <w:bCs/>
                <w:color w:val="000000"/>
                <w:szCs w:val="20"/>
                <w:lang w:val="fr-FR" w:eastAsia="zh-CN"/>
              </w:rPr>
            </w:pPr>
            <w:r w:rsidRPr="00223DCA">
              <w:rPr>
                <w:rFonts w:ascii="Calibri" w:eastAsia="Times New Roman" w:hAnsi="Calibri" w:cs="Times New Roman"/>
                <w:b/>
                <w:bCs/>
                <w:color w:val="000000"/>
                <w:szCs w:val="20"/>
                <w:lang w:val="fr-FR" w:eastAsia="zh-CN"/>
              </w:rPr>
              <w:t>Remarque complémentaire</w:t>
            </w:r>
          </w:p>
        </w:tc>
      </w:tr>
      <w:tr w:rsidR="00223DCA" w:rsidRPr="00223DCA" w14:paraId="7714125E" w14:textId="77777777" w:rsidTr="00223DCA">
        <w:trPr>
          <w:trHeight w:val="1340"/>
          <w:jc w:val="center"/>
        </w:trPr>
        <w:tc>
          <w:tcPr>
            <w:tcW w:w="7900" w:type="dxa"/>
            <w:gridSpan w:val="2"/>
            <w:tcBorders>
              <w:top w:val="single" w:sz="4" w:space="0" w:color="auto"/>
              <w:left w:val="single" w:sz="8" w:space="0" w:color="auto"/>
              <w:bottom w:val="single" w:sz="8" w:space="0" w:color="auto"/>
              <w:right w:val="single" w:sz="8" w:space="0" w:color="000000"/>
            </w:tcBorders>
            <w:shd w:val="clear" w:color="auto" w:fill="auto"/>
            <w:vAlign w:val="center"/>
            <w:hideMark/>
          </w:tcPr>
          <w:p w14:paraId="6C363820" w14:textId="1E44F72B"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 xml:space="preserve">Ce logiciel est très solide et permet de bien gérer d'un point de vue administrateur. Mais il ne permet pas à l'utilisateur de prendre conscience du temps qu'il passe sur telle ou telle application. L'idéal serait qu'il sorte des statistiques d'utilisations </w:t>
            </w:r>
            <w:r w:rsidR="001775F2">
              <w:rPr>
                <w:rFonts w:ascii="Calibri" w:eastAsia="Times New Roman" w:hAnsi="Calibri" w:cs="Times New Roman"/>
                <w:color w:val="000000"/>
                <w:szCs w:val="20"/>
                <w:lang w:val="fr-FR" w:eastAsia="zh-CN"/>
              </w:rPr>
              <w:t>et qu’il permette des alertes sans créer de blocage</w:t>
            </w:r>
          </w:p>
        </w:tc>
      </w:tr>
    </w:tbl>
    <w:p w14:paraId="11C366E6" w14:textId="385C07CC" w:rsidR="00B223D8" w:rsidRDefault="000F6B59" w:rsidP="000F6B59">
      <w:pPr>
        <w:pStyle w:val="Titre3"/>
      </w:pPr>
      <w:bookmarkStart w:id="11" w:name="_Toc512256013"/>
      <w:proofErr w:type="spellStart"/>
      <w:r>
        <w:lastRenderedPageBreak/>
        <w:t>Rescue</w:t>
      </w:r>
      <w:proofErr w:type="spellEnd"/>
      <w:r>
        <w:t xml:space="preserve"> Time</w:t>
      </w:r>
      <w:bookmarkEnd w:id="11"/>
    </w:p>
    <w:p w14:paraId="520EBAB5" w14:textId="77777777" w:rsidR="00BD2BA7" w:rsidRPr="00BD2BA7" w:rsidRDefault="00BD2BA7" w:rsidP="00BD2BA7"/>
    <w:tbl>
      <w:tblPr>
        <w:tblW w:w="8638" w:type="dxa"/>
        <w:jc w:val="center"/>
        <w:tblCellMar>
          <w:left w:w="70" w:type="dxa"/>
          <w:right w:w="70" w:type="dxa"/>
        </w:tblCellMar>
        <w:tblLook w:val="04A0" w:firstRow="1" w:lastRow="0" w:firstColumn="1" w:lastColumn="0" w:noHBand="0" w:noVBand="1"/>
      </w:tblPr>
      <w:tblGrid>
        <w:gridCol w:w="2826"/>
        <w:gridCol w:w="5812"/>
      </w:tblGrid>
      <w:tr w:rsidR="00DC43A4" w:rsidRPr="00223DCA" w14:paraId="09EAF181" w14:textId="77777777" w:rsidTr="00DC43A4">
        <w:trPr>
          <w:trHeight w:val="320"/>
          <w:jc w:val="center"/>
        </w:trPr>
        <w:tc>
          <w:tcPr>
            <w:tcW w:w="8638" w:type="dxa"/>
            <w:gridSpan w:val="2"/>
            <w:tcBorders>
              <w:top w:val="single" w:sz="8" w:space="0" w:color="auto"/>
              <w:left w:val="single" w:sz="8" w:space="0" w:color="auto"/>
              <w:bottom w:val="single" w:sz="4" w:space="0" w:color="auto"/>
              <w:right w:val="single" w:sz="8" w:space="0" w:color="000000"/>
            </w:tcBorders>
            <w:shd w:val="clear" w:color="000000" w:fill="F2F2F2" w:themeFill="background1" w:themeFillShade="F2"/>
            <w:noWrap/>
            <w:vAlign w:val="bottom"/>
            <w:hideMark/>
          </w:tcPr>
          <w:p w14:paraId="1E2198AD" w14:textId="5E39A593" w:rsidR="00966AB7" w:rsidRPr="00223DCA" w:rsidRDefault="00850933" w:rsidP="007614B7">
            <w:pPr>
              <w:spacing w:after="0" w:line="240" w:lineRule="auto"/>
              <w:jc w:val="center"/>
              <w:rPr>
                <w:rFonts w:ascii="Calibri" w:eastAsia="Times New Roman" w:hAnsi="Calibri" w:cs="Times New Roman"/>
                <w:b/>
                <w:bCs/>
                <w:color w:val="000000"/>
                <w:sz w:val="24"/>
                <w:szCs w:val="24"/>
                <w:lang w:val="fr-FR" w:eastAsia="zh-CN"/>
              </w:rPr>
            </w:pPr>
            <w:r>
              <w:rPr>
                <w:rFonts w:ascii="Calibri" w:eastAsia="Times New Roman" w:hAnsi="Calibri" w:cs="Times New Roman"/>
                <w:b/>
                <w:bCs/>
                <w:noProof/>
                <w:color w:val="000000"/>
                <w:sz w:val="24"/>
                <w:szCs w:val="24"/>
                <w:lang w:val="fr-FR" w:eastAsia="zh-CN"/>
              </w:rPr>
              <w:drawing>
                <wp:inline distT="0" distB="0" distL="0" distR="0" wp14:anchorId="043D418A" wp14:editId="6F1FD13C">
                  <wp:extent cx="719455" cy="683812"/>
                  <wp:effectExtent l="0" t="0" r="0" b="2540"/>
                  <wp:docPr id="7" name="Image 7" descr="../image%20applications/rescue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20applications/rescuetime.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4954"/>
                          <a:stretch/>
                        </pic:blipFill>
                        <pic:spPr bwMode="auto">
                          <a:xfrm>
                            <a:off x="0" y="0"/>
                            <a:ext cx="720000" cy="684330"/>
                          </a:xfrm>
                          <a:prstGeom prst="rect">
                            <a:avLst/>
                          </a:prstGeom>
                          <a:noFill/>
                          <a:ln>
                            <a:noFill/>
                          </a:ln>
                          <a:extLst>
                            <a:ext uri="{53640926-AAD7-44D8-BBD7-CCE9431645EC}">
                              <a14:shadowObscured xmlns:a14="http://schemas.microsoft.com/office/drawing/2010/main"/>
                            </a:ext>
                          </a:extLst>
                        </pic:spPr>
                      </pic:pic>
                    </a:graphicData>
                  </a:graphic>
                </wp:inline>
              </w:drawing>
            </w:r>
            <w:r w:rsidR="00DC76B1" w:rsidRPr="00DC76B1">
              <w:rPr>
                <w:rFonts w:ascii="Calibri" w:eastAsia="Times New Roman" w:hAnsi="Calibri" w:cs="Times New Roman"/>
                <w:b/>
                <w:bCs/>
                <w:color w:val="000000"/>
                <w:sz w:val="22"/>
                <w:lang w:val="fr-FR" w:eastAsia="zh-CN"/>
              </w:rPr>
              <w:t>[</w:t>
            </w:r>
            <w:r w:rsidR="007614B7">
              <w:rPr>
                <w:rFonts w:ascii="Calibri" w:eastAsia="Times New Roman" w:hAnsi="Calibri" w:cs="Times New Roman"/>
                <w:b/>
                <w:bCs/>
                <w:color w:val="000000"/>
                <w:sz w:val="22"/>
                <w:lang w:val="fr-FR" w:eastAsia="zh-CN"/>
              </w:rPr>
              <w:t>8</w:t>
            </w:r>
            <w:r w:rsidR="00DC76B1" w:rsidRPr="00DC76B1">
              <w:rPr>
                <w:rFonts w:ascii="Calibri" w:eastAsia="Times New Roman" w:hAnsi="Calibri" w:cs="Times New Roman"/>
                <w:b/>
                <w:bCs/>
                <w:color w:val="000000"/>
                <w:sz w:val="22"/>
                <w:lang w:val="fr-FR" w:eastAsia="zh-CN"/>
              </w:rPr>
              <w:t>]</w:t>
            </w:r>
          </w:p>
        </w:tc>
      </w:tr>
      <w:tr w:rsidR="00DC43A4" w:rsidRPr="00223DCA" w14:paraId="4245A84E" w14:textId="77777777" w:rsidTr="00DC43A4">
        <w:trPr>
          <w:trHeight w:val="340"/>
          <w:jc w:val="center"/>
        </w:trPr>
        <w:tc>
          <w:tcPr>
            <w:tcW w:w="8638" w:type="dxa"/>
            <w:gridSpan w:val="2"/>
            <w:tcBorders>
              <w:top w:val="single" w:sz="4" w:space="0" w:color="auto"/>
              <w:left w:val="single" w:sz="8" w:space="0" w:color="auto"/>
              <w:bottom w:val="nil"/>
              <w:right w:val="single" w:sz="8" w:space="0" w:color="000000"/>
            </w:tcBorders>
            <w:shd w:val="clear" w:color="000000" w:fill="DDEBF7"/>
            <w:noWrap/>
            <w:vAlign w:val="bottom"/>
            <w:hideMark/>
          </w:tcPr>
          <w:p w14:paraId="153F8E60" w14:textId="4293D345" w:rsidR="00223DCA" w:rsidRPr="00223DCA" w:rsidRDefault="00E33C55" w:rsidP="00223DCA">
            <w:pPr>
              <w:spacing w:after="0" w:line="240" w:lineRule="auto"/>
              <w:jc w:val="center"/>
              <w:rPr>
                <w:rFonts w:ascii="Calibri" w:eastAsia="Times New Roman" w:hAnsi="Calibri" w:cs="Times New Roman"/>
                <w:b/>
                <w:bCs/>
                <w:color w:val="000000"/>
                <w:szCs w:val="20"/>
                <w:lang w:val="fr-FR" w:eastAsia="zh-CN"/>
              </w:rPr>
            </w:pPr>
            <w:r>
              <w:rPr>
                <w:rFonts w:ascii="Calibri" w:eastAsia="Times New Roman" w:hAnsi="Calibri" w:cs="Times New Roman"/>
                <w:b/>
                <w:bCs/>
                <w:color w:val="000000"/>
                <w:szCs w:val="20"/>
                <w:lang w:val="fr-FR" w:eastAsia="zh-CN"/>
              </w:rPr>
              <w:t>Utilisation</w:t>
            </w:r>
          </w:p>
        </w:tc>
      </w:tr>
      <w:tr w:rsidR="00DC43A4" w:rsidRPr="00223DCA" w14:paraId="6512FB71" w14:textId="77777777" w:rsidTr="00DC43A4">
        <w:trPr>
          <w:trHeight w:val="1038"/>
          <w:jc w:val="center"/>
        </w:trPr>
        <w:tc>
          <w:tcPr>
            <w:tcW w:w="8638"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0556915B"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L'utilisateur installe l'application sur son appareil. Ensuite il paramètre la surveillance sur la page web. L'application répertorie tout le temps passé sur chaque application par l'utilisateur. Elle permet de fixer des objectifs et en fonction de ceux-ci, elle affiche des alertes. L'application ne bloque rien</w:t>
            </w:r>
          </w:p>
        </w:tc>
      </w:tr>
      <w:tr w:rsidR="00DC43A4" w:rsidRPr="00223DCA" w14:paraId="1C087F61" w14:textId="77777777" w:rsidTr="00DC43A4">
        <w:trPr>
          <w:trHeight w:val="320"/>
          <w:jc w:val="center"/>
        </w:trPr>
        <w:tc>
          <w:tcPr>
            <w:tcW w:w="2826" w:type="dxa"/>
            <w:tcBorders>
              <w:top w:val="nil"/>
              <w:left w:val="single" w:sz="8" w:space="0" w:color="auto"/>
              <w:bottom w:val="single" w:sz="4" w:space="0" w:color="auto"/>
              <w:right w:val="single" w:sz="4" w:space="0" w:color="auto"/>
            </w:tcBorders>
            <w:shd w:val="clear" w:color="000000" w:fill="DDEBF7"/>
            <w:noWrap/>
            <w:vAlign w:val="bottom"/>
            <w:hideMark/>
          </w:tcPr>
          <w:p w14:paraId="2444FE69" w14:textId="77777777" w:rsidR="00223DCA" w:rsidRPr="00223DCA" w:rsidRDefault="00223DCA" w:rsidP="00223DCA">
            <w:pPr>
              <w:spacing w:after="0" w:line="240" w:lineRule="auto"/>
              <w:jc w:val="left"/>
              <w:rPr>
                <w:rFonts w:ascii="Calibri" w:eastAsia="Times New Roman" w:hAnsi="Calibri" w:cs="Times New Roman"/>
                <w:b/>
                <w:bCs/>
                <w:color w:val="000000"/>
                <w:szCs w:val="20"/>
                <w:lang w:val="fr-FR" w:eastAsia="zh-CN"/>
              </w:rPr>
            </w:pPr>
            <w:r w:rsidRPr="00223DCA">
              <w:rPr>
                <w:rFonts w:ascii="Calibri" w:eastAsia="Times New Roman" w:hAnsi="Calibri" w:cs="Times New Roman"/>
                <w:b/>
                <w:bCs/>
                <w:color w:val="000000"/>
                <w:szCs w:val="20"/>
                <w:lang w:val="fr-FR" w:eastAsia="zh-CN"/>
              </w:rPr>
              <w:t>Critère</w:t>
            </w:r>
          </w:p>
        </w:tc>
        <w:tc>
          <w:tcPr>
            <w:tcW w:w="5812" w:type="dxa"/>
            <w:tcBorders>
              <w:top w:val="nil"/>
              <w:left w:val="nil"/>
              <w:bottom w:val="single" w:sz="4" w:space="0" w:color="auto"/>
              <w:right w:val="single" w:sz="8" w:space="0" w:color="auto"/>
            </w:tcBorders>
            <w:shd w:val="clear" w:color="000000" w:fill="DDEBF7"/>
            <w:noWrap/>
            <w:vAlign w:val="bottom"/>
            <w:hideMark/>
          </w:tcPr>
          <w:p w14:paraId="05E0CC41" w14:textId="77777777" w:rsidR="00223DCA" w:rsidRPr="00223DCA" w:rsidRDefault="00223DCA" w:rsidP="00223DCA">
            <w:pPr>
              <w:spacing w:after="0" w:line="240" w:lineRule="auto"/>
              <w:jc w:val="left"/>
              <w:rPr>
                <w:rFonts w:ascii="Calibri" w:eastAsia="Times New Roman" w:hAnsi="Calibri" w:cs="Times New Roman"/>
                <w:b/>
                <w:bCs/>
                <w:color w:val="000000"/>
                <w:szCs w:val="20"/>
                <w:lang w:val="fr-FR" w:eastAsia="zh-CN"/>
              </w:rPr>
            </w:pPr>
            <w:r w:rsidRPr="00223DCA">
              <w:rPr>
                <w:rFonts w:ascii="Calibri" w:eastAsia="Times New Roman" w:hAnsi="Calibri" w:cs="Times New Roman"/>
                <w:b/>
                <w:bCs/>
                <w:color w:val="000000"/>
                <w:szCs w:val="20"/>
                <w:lang w:val="fr-FR" w:eastAsia="zh-CN"/>
              </w:rPr>
              <w:t>Observation</w:t>
            </w:r>
          </w:p>
        </w:tc>
      </w:tr>
      <w:tr w:rsidR="00DC43A4" w:rsidRPr="00223DCA" w14:paraId="12F99FF2" w14:textId="77777777" w:rsidTr="00DC43A4">
        <w:trPr>
          <w:trHeight w:val="320"/>
          <w:jc w:val="center"/>
        </w:trPr>
        <w:tc>
          <w:tcPr>
            <w:tcW w:w="2826" w:type="dxa"/>
            <w:tcBorders>
              <w:top w:val="nil"/>
              <w:left w:val="single" w:sz="8" w:space="0" w:color="auto"/>
              <w:bottom w:val="single" w:sz="4" w:space="0" w:color="auto"/>
              <w:right w:val="single" w:sz="4" w:space="0" w:color="auto"/>
            </w:tcBorders>
            <w:shd w:val="clear" w:color="auto" w:fill="auto"/>
            <w:noWrap/>
            <w:vAlign w:val="center"/>
            <w:hideMark/>
          </w:tcPr>
          <w:p w14:paraId="0D0B74B3"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Blocage</w:t>
            </w:r>
          </w:p>
        </w:tc>
        <w:tc>
          <w:tcPr>
            <w:tcW w:w="5812" w:type="dxa"/>
            <w:tcBorders>
              <w:top w:val="nil"/>
              <w:left w:val="nil"/>
              <w:bottom w:val="single" w:sz="4" w:space="0" w:color="auto"/>
              <w:right w:val="single" w:sz="8" w:space="0" w:color="auto"/>
            </w:tcBorders>
            <w:shd w:val="clear" w:color="auto" w:fill="auto"/>
            <w:vAlign w:val="center"/>
            <w:hideMark/>
          </w:tcPr>
          <w:p w14:paraId="0B889CF2"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 xml:space="preserve">Ne bloque </w:t>
            </w:r>
            <w:proofErr w:type="gramStart"/>
            <w:r w:rsidRPr="00223DCA">
              <w:rPr>
                <w:rFonts w:ascii="Calibri" w:eastAsia="Times New Roman" w:hAnsi="Calibri" w:cs="Times New Roman"/>
                <w:color w:val="000000"/>
                <w:szCs w:val="20"/>
                <w:lang w:val="fr-FR" w:eastAsia="zh-CN"/>
              </w:rPr>
              <w:t>rien,  fournit</w:t>
            </w:r>
            <w:proofErr w:type="gramEnd"/>
            <w:r w:rsidRPr="00223DCA">
              <w:rPr>
                <w:rFonts w:ascii="Calibri" w:eastAsia="Times New Roman" w:hAnsi="Calibri" w:cs="Times New Roman"/>
                <w:color w:val="000000"/>
                <w:szCs w:val="20"/>
                <w:lang w:val="fr-FR" w:eastAsia="zh-CN"/>
              </w:rPr>
              <w:t xml:space="preserve"> des statistiques</w:t>
            </w:r>
          </w:p>
        </w:tc>
      </w:tr>
      <w:tr w:rsidR="00DC43A4" w:rsidRPr="00223DCA" w14:paraId="0069233B" w14:textId="77777777" w:rsidTr="00DC43A4">
        <w:trPr>
          <w:trHeight w:val="488"/>
          <w:jc w:val="center"/>
        </w:trPr>
        <w:tc>
          <w:tcPr>
            <w:tcW w:w="2826" w:type="dxa"/>
            <w:tcBorders>
              <w:top w:val="nil"/>
              <w:left w:val="single" w:sz="8" w:space="0" w:color="auto"/>
              <w:bottom w:val="single" w:sz="4" w:space="0" w:color="auto"/>
              <w:right w:val="single" w:sz="4" w:space="0" w:color="auto"/>
            </w:tcBorders>
            <w:shd w:val="clear" w:color="auto" w:fill="auto"/>
            <w:noWrap/>
            <w:vAlign w:val="center"/>
            <w:hideMark/>
          </w:tcPr>
          <w:p w14:paraId="0D79CAF4"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Orienté web/natif/mobile</w:t>
            </w:r>
          </w:p>
        </w:tc>
        <w:tc>
          <w:tcPr>
            <w:tcW w:w="5812" w:type="dxa"/>
            <w:tcBorders>
              <w:top w:val="nil"/>
              <w:left w:val="nil"/>
              <w:bottom w:val="single" w:sz="4" w:space="0" w:color="auto"/>
              <w:right w:val="single" w:sz="8" w:space="0" w:color="auto"/>
            </w:tcBorders>
            <w:shd w:val="clear" w:color="auto" w:fill="auto"/>
            <w:vAlign w:val="center"/>
            <w:hideMark/>
          </w:tcPr>
          <w:p w14:paraId="146BA36C"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Application native dont les statistiques sont disponibles sur une page web</w:t>
            </w:r>
          </w:p>
        </w:tc>
      </w:tr>
      <w:tr w:rsidR="00DC43A4" w:rsidRPr="00223DCA" w14:paraId="502EC44B" w14:textId="77777777" w:rsidTr="00DC43A4">
        <w:trPr>
          <w:trHeight w:val="560"/>
          <w:jc w:val="center"/>
        </w:trPr>
        <w:tc>
          <w:tcPr>
            <w:tcW w:w="2826" w:type="dxa"/>
            <w:tcBorders>
              <w:top w:val="nil"/>
              <w:left w:val="single" w:sz="8" w:space="0" w:color="auto"/>
              <w:bottom w:val="single" w:sz="4" w:space="0" w:color="auto"/>
              <w:right w:val="single" w:sz="4" w:space="0" w:color="auto"/>
            </w:tcBorders>
            <w:shd w:val="clear" w:color="auto" w:fill="auto"/>
            <w:noWrap/>
            <w:vAlign w:val="center"/>
            <w:hideMark/>
          </w:tcPr>
          <w:p w14:paraId="5C793C5D"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Plateforme</w:t>
            </w:r>
          </w:p>
        </w:tc>
        <w:tc>
          <w:tcPr>
            <w:tcW w:w="5812" w:type="dxa"/>
            <w:tcBorders>
              <w:top w:val="nil"/>
              <w:left w:val="nil"/>
              <w:bottom w:val="single" w:sz="4" w:space="0" w:color="auto"/>
              <w:right w:val="single" w:sz="8" w:space="0" w:color="auto"/>
            </w:tcBorders>
            <w:shd w:val="clear" w:color="auto" w:fill="auto"/>
            <w:vAlign w:val="center"/>
            <w:hideMark/>
          </w:tcPr>
          <w:p w14:paraId="320DA2E4" w14:textId="2EBEB63B"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Fonctionne sur Mac os, Linux, Windows et Android</w:t>
            </w:r>
            <w:r w:rsidR="004570D7">
              <w:rPr>
                <w:rFonts w:ascii="Calibri" w:eastAsia="Times New Roman" w:hAnsi="Calibri" w:cs="Times New Roman"/>
                <w:color w:val="000000"/>
                <w:szCs w:val="20"/>
                <w:lang w:val="fr-FR" w:eastAsia="zh-CN"/>
              </w:rPr>
              <w:t>. Une version iOS est en cours de développement</w:t>
            </w:r>
          </w:p>
        </w:tc>
      </w:tr>
      <w:tr w:rsidR="00DC43A4" w:rsidRPr="00223DCA" w14:paraId="070FE592" w14:textId="77777777" w:rsidTr="00DC43A4">
        <w:trPr>
          <w:trHeight w:val="809"/>
          <w:jc w:val="center"/>
        </w:trPr>
        <w:tc>
          <w:tcPr>
            <w:tcW w:w="2826" w:type="dxa"/>
            <w:tcBorders>
              <w:top w:val="nil"/>
              <w:left w:val="single" w:sz="8" w:space="0" w:color="auto"/>
              <w:bottom w:val="single" w:sz="4" w:space="0" w:color="auto"/>
              <w:right w:val="single" w:sz="4" w:space="0" w:color="auto"/>
            </w:tcBorders>
            <w:shd w:val="clear" w:color="auto" w:fill="auto"/>
            <w:noWrap/>
            <w:vAlign w:val="center"/>
            <w:hideMark/>
          </w:tcPr>
          <w:p w14:paraId="2D2D4551"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Base volontaire ou restrictions</w:t>
            </w:r>
          </w:p>
        </w:tc>
        <w:tc>
          <w:tcPr>
            <w:tcW w:w="5812" w:type="dxa"/>
            <w:tcBorders>
              <w:top w:val="nil"/>
              <w:left w:val="nil"/>
              <w:bottom w:val="single" w:sz="4" w:space="0" w:color="auto"/>
              <w:right w:val="single" w:sz="8" w:space="0" w:color="auto"/>
            </w:tcBorders>
            <w:shd w:val="clear" w:color="auto" w:fill="auto"/>
            <w:vAlign w:val="center"/>
            <w:hideMark/>
          </w:tcPr>
          <w:p w14:paraId="3CC9069F"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Base volontaire. Le "</w:t>
            </w:r>
            <w:proofErr w:type="spellStart"/>
            <w:r w:rsidRPr="00223DCA">
              <w:rPr>
                <w:rFonts w:ascii="Calibri" w:eastAsia="Times New Roman" w:hAnsi="Calibri" w:cs="Times New Roman"/>
                <w:color w:val="000000"/>
                <w:szCs w:val="20"/>
                <w:lang w:val="fr-FR" w:eastAsia="zh-CN"/>
              </w:rPr>
              <w:t>dashboard</w:t>
            </w:r>
            <w:proofErr w:type="spellEnd"/>
            <w:r w:rsidRPr="00223DCA">
              <w:rPr>
                <w:rFonts w:ascii="Calibri" w:eastAsia="Times New Roman" w:hAnsi="Calibri" w:cs="Times New Roman"/>
                <w:color w:val="000000"/>
                <w:szCs w:val="20"/>
                <w:lang w:val="fr-FR" w:eastAsia="zh-CN"/>
              </w:rPr>
              <w:t xml:space="preserve">" ne bloque rien, il permet de fixer des objectifs donne des alertes. </w:t>
            </w:r>
            <w:proofErr w:type="gramStart"/>
            <w:r w:rsidRPr="00223DCA">
              <w:rPr>
                <w:rFonts w:ascii="Calibri" w:eastAsia="Times New Roman" w:hAnsi="Calibri" w:cs="Times New Roman"/>
                <w:color w:val="000000"/>
                <w:szCs w:val="20"/>
                <w:lang w:val="fr-FR" w:eastAsia="zh-CN"/>
              </w:rPr>
              <w:t>Ex:</w:t>
            </w:r>
            <w:proofErr w:type="gramEnd"/>
            <w:r w:rsidRPr="00223DCA">
              <w:rPr>
                <w:rFonts w:ascii="Calibri" w:eastAsia="Times New Roman" w:hAnsi="Calibri" w:cs="Times New Roman"/>
                <w:color w:val="000000"/>
                <w:szCs w:val="20"/>
                <w:lang w:val="fr-FR" w:eastAsia="zh-CN"/>
              </w:rPr>
              <w:t xml:space="preserve"> Objectif, &lt;2h sur </w:t>
            </w:r>
            <w:proofErr w:type="spellStart"/>
            <w:r w:rsidRPr="00223DCA">
              <w:rPr>
                <w:rFonts w:ascii="Calibri" w:eastAsia="Times New Roman" w:hAnsi="Calibri" w:cs="Times New Roman"/>
                <w:color w:val="000000"/>
                <w:szCs w:val="20"/>
                <w:lang w:val="fr-FR" w:eastAsia="zh-CN"/>
              </w:rPr>
              <w:t>facebook</w:t>
            </w:r>
            <w:proofErr w:type="spellEnd"/>
            <w:r w:rsidRPr="00223DCA">
              <w:rPr>
                <w:rFonts w:ascii="Calibri" w:eastAsia="Times New Roman" w:hAnsi="Calibri" w:cs="Times New Roman"/>
                <w:color w:val="000000"/>
                <w:szCs w:val="20"/>
                <w:lang w:val="fr-FR" w:eastAsia="zh-CN"/>
              </w:rPr>
              <w:t>. Si le temps est atteint, une alerte approche</w:t>
            </w:r>
          </w:p>
        </w:tc>
      </w:tr>
      <w:tr w:rsidR="00DC43A4" w:rsidRPr="00223DCA" w14:paraId="4BA08093" w14:textId="77777777" w:rsidTr="00DC43A4">
        <w:trPr>
          <w:trHeight w:val="320"/>
          <w:jc w:val="center"/>
        </w:trPr>
        <w:tc>
          <w:tcPr>
            <w:tcW w:w="2826" w:type="dxa"/>
            <w:tcBorders>
              <w:top w:val="nil"/>
              <w:left w:val="single" w:sz="8" w:space="0" w:color="auto"/>
              <w:bottom w:val="single" w:sz="4" w:space="0" w:color="auto"/>
              <w:right w:val="single" w:sz="4" w:space="0" w:color="auto"/>
            </w:tcBorders>
            <w:shd w:val="clear" w:color="auto" w:fill="auto"/>
            <w:noWrap/>
            <w:vAlign w:val="center"/>
            <w:hideMark/>
          </w:tcPr>
          <w:p w14:paraId="07E6C36C"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Public cible</w:t>
            </w:r>
          </w:p>
        </w:tc>
        <w:tc>
          <w:tcPr>
            <w:tcW w:w="5812" w:type="dxa"/>
            <w:tcBorders>
              <w:top w:val="nil"/>
              <w:left w:val="nil"/>
              <w:bottom w:val="single" w:sz="4" w:space="0" w:color="auto"/>
              <w:right w:val="single" w:sz="8" w:space="0" w:color="auto"/>
            </w:tcBorders>
            <w:shd w:val="clear" w:color="auto" w:fill="auto"/>
            <w:vAlign w:val="center"/>
            <w:hideMark/>
          </w:tcPr>
          <w:p w14:paraId="3AE3AE3F"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Tout public</w:t>
            </w:r>
          </w:p>
        </w:tc>
      </w:tr>
      <w:tr w:rsidR="00DC43A4" w:rsidRPr="00223DCA" w14:paraId="7F966ED3" w14:textId="77777777" w:rsidTr="00DC43A4">
        <w:trPr>
          <w:trHeight w:val="586"/>
          <w:jc w:val="center"/>
        </w:trPr>
        <w:tc>
          <w:tcPr>
            <w:tcW w:w="2826" w:type="dxa"/>
            <w:tcBorders>
              <w:top w:val="nil"/>
              <w:left w:val="single" w:sz="8" w:space="0" w:color="auto"/>
              <w:bottom w:val="single" w:sz="4" w:space="0" w:color="auto"/>
              <w:right w:val="single" w:sz="4" w:space="0" w:color="auto"/>
            </w:tcBorders>
            <w:shd w:val="clear" w:color="auto" w:fill="auto"/>
            <w:noWrap/>
            <w:vAlign w:val="center"/>
            <w:hideMark/>
          </w:tcPr>
          <w:p w14:paraId="67717180"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Paramétrer en fonction de l'âge</w:t>
            </w:r>
          </w:p>
        </w:tc>
        <w:tc>
          <w:tcPr>
            <w:tcW w:w="5812" w:type="dxa"/>
            <w:tcBorders>
              <w:top w:val="nil"/>
              <w:left w:val="nil"/>
              <w:bottom w:val="single" w:sz="4" w:space="0" w:color="auto"/>
              <w:right w:val="single" w:sz="8" w:space="0" w:color="auto"/>
            </w:tcBorders>
            <w:shd w:val="clear" w:color="auto" w:fill="auto"/>
            <w:vAlign w:val="center"/>
            <w:hideMark/>
          </w:tcPr>
          <w:p w14:paraId="061C1D23"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Oui, le parent pourrait fixer des objectifs pour l'enfant, et ce dernier ne verrait que les alertes.</w:t>
            </w:r>
          </w:p>
        </w:tc>
      </w:tr>
      <w:tr w:rsidR="00DC43A4" w:rsidRPr="00223DCA" w14:paraId="199219F9" w14:textId="77777777" w:rsidTr="00DC43A4">
        <w:trPr>
          <w:trHeight w:val="488"/>
          <w:jc w:val="center"/>
        </w:trPr>
        <w:tc>
          <w:tcPr>
            <w:tcW w:w="2826" w:type="dxa"/>
            <w:tcBorders>
              <w:top w:val="nil"/>
              <w:left w:val="single" w:sz="8" w:space="0" w:color="auto"/>
              <w:bottom w:val="single" w:sz="4" w:space="0" w:color="auto"/>
              <w:right w:val="single" w:sz="4" w:space="0" w:color="auto"/>
            </w:tcBorders>
            <w:shd w:val="clear" w:color="auto" w:fill="auto"/>
            <w:noWrap/>
            <w:vAlign w:val="center"/>
            <w:hideMark/>
          </w:tcPr>
          <w:p w14:paraId="49268DD0"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Redonne le contrôle</w:t>
            </w:r>
          </w:p>
        </w:tc>
        <w:tc>
          <w:tcPr>
            <w:tcW w:w="5812" w:type="dxa"/>
            <w:tcBorders>
              <w:top w:val="nil"/>
              <w:left w:val="nil"/>
              <w:bottom w:val="single" w:sz="4" w:space="0" w:color="auto"/>
              <w:right w:val="single" w:sz="8" w:space="0" w:color="auto"/>
            </w:tcBorders>
            <w:shd w:val="clear" w:color="auto" w:fill="auto"/>
            <w:vAlign w:val="center"/>
            <w:hideMark/>
          </w:tcPr>
          <w:p w14:paraId="671B3376"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 xml:space="preserve">Il redonne le contrôle grâce aux alertes, cela met l'utilisateur devant un choix. </w:t>
            </w:r>
          </w:p>
        </w:tc>
      </w:tr>
      <w:tr w:rsidR="00DC43A4" w:rsidRPr="00223DCA" w14:paraId="2452DDEB" w14:textId="77777777" w:rsidTr="00DC43A4">
        <w:trPr>
          <w:trHeight w:val="572"/>
          <w:jc w:val="center"/>
        </w:trPr>
        <w:tc>
          <w:tcPr>
            <w:tcW w:w="2826" w:type="dxa"/>
            <w:tcBorders>
              <w:top w:val="nil"/>
              <w:left w:val="single" w:sz="8" w:space="0" w:color="auto"/>
              <w:bottom w:val="single" w:sz="4" w:space="0" w:color="auto"/>
              <w:right w:val="single" w:sz="4" w:space="0" w:color="auto"/>
            </w:tcBorders>
            <w:shd w:val="clear" w:color="auto" w:fill="auto"/>
            <w:noWrap/>
            <w:vAlign w:val="center"/>
            <w:hideMark/>
          </w:tcPr>
          <w:p w14:paraId="14FB32B6"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Difficulté de prise en main</w:t>
            </w:r>
          </w:p>
        </w:tc>
        <w:tc>
          <w:tcPr>
            <w:tcW w:w="5812" w:type="dxa"/>
            <w:tcBorders>
              <w:top w:val="nil"/>
              <w:left w:val="nil"/>
              <w:bottom w:val="single" w:sz="4" w:space="0" w:color="auto"/>
              <w:right w:val="single" w:sz="8" w:space="0" w:color="auto"/>
            </w:tcBorders>
            <w:shd w:val="clear" w:color="auto" w:fill="auto"/>
            <w:vAlign w:val="center"/>
            <w:hideMark/>
          </w:tcPr>
          <w:p w14:paraId="03D52E03"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Il y a quelques options à décider, et il faut indiquer pour certain sites web s'ils sont sources de distraction ou non</w:t>
            </w:r>
          </w:p>
        </w:tc>
      </w:tr>
      <w:tr w:rsidR="00DC43A4" w:rsidRPr="00223DCA" w14:paraId="1AFD7616" w14:textId="77777777" w:rsidTr="00DC43A4">
        <w:trPr>
          <w:trHeight w:val="488"/>
          <w:jc w:val="center"/>
        </w:trPr>
        <w:tc>
          <w:tcPr>
            <w:tcW w:w="2826" w:type="dxa"/>
            <w:tcBorders>
              <w:top w:val="nil"/>
              <w:left w:val="single" w:sz="8" w:space="0" w:color="auto"/>
              <w:bottom w:val="single" w:sz="4" w:space="0" w:color="auto"/>
              <w:right w:val="single" w:sz="4" w:space="0" w:color="auto"/>
            </w:tcBorders>
            <w:shd w:val="clear" w:color="auto" w:fill="auto"/>
            <w:noWrap/>
            <w:vAlign w:val="center"/>
            <w:hideMark/>
          </w:tcPr>
          <w:p w14:paraId="1A183606"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Administration depuis la même machine</w:t>
            </w:r>
          </w:p>
        </w:tc>
        <w:tc>
          <w:tcPr>
            <w:tcW w:w="5812" w:type="dxa"/>
            <w:tcBorders>
              <w:top w:val="nil"/>
              <w:left w:val="nil"/>
              <w:bottom w:val="single" w:sz="4" w:space="0" w:color="auto"/>
              <w:right w:val="single" w:sz="8" w:space="0" w:color="auto"/>
            </w:tcBorders>
            <w:shd w:val="clear" w:color="auto" w:fill="auto"/>
            <w:vAlign w:val="center"/>
            <w:hideMark/>
          </w:tcPr>
          <w:p w14:paraId="2DDD39C1"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 xml:space="preserve">L'application est installée sur une machine, et on peut voir les statistiques sur une page web. </w:t>
            </w:r>
          </w:p>
        </w:tc>
      </w:tr>
      <w:tr w:rsidR="00DC43A4" w:rsidRPr="00223DCA" w14:paraId="55EAE52F" w14:textId="77777777" w:rsidTr="00DC43A4">
        <w:trPr>
          <w:trHeight w:val="840"/>
          <w:jc w:val="center"/>
        </w:trPr>
        <w:tc>
          <w:tcPr>
            <w:tcW w:w="2826" w:type="dxa"/>
            <w:tcBorders>
              <w:top w:val="nil"/>
              <w:left w:val="single" w:sz="8" w:space="0" w:color="auto"/>
              <w:bottom w:val="nil"/>
              <w:right w:val="single" w:sz="4" w:space="0" w:color="auto"/>
            </w:tcBorders>
            <w:shd w:val="clear" w:color="auto" w:fill="auto"/>
            <w:noWrap/>
            <w:vAlign w:val="center"/>
            <w:hideMark/>
          </w:tcPr>
          <w:p w14:paraId="08A7DCB9"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Fournit des statistiques d'utilisation</w:t>
            </w:r>
          </w:p>
        </w:tc>
        <w:tc>
          <w:tcPr>
            <w:tcW w:w="5812" w:type="dxa"/>
            <w:tcBorders>
              <w:top w:val="nil"/>
              <w:left w:val="nil"/>
              <w:bottom w:val="nil"/>
              <w:right w:val="single" w:sz="8" w:space="0" w:color="auto"/>
            </w:tcBorders>
            <w:shd w:val="clear" w:color="auto" w:fill="auto"/>
            <w:vAlign w:val="center"/>
            <w:hideMark/>
          </w:tcPr>
          <w:p w14:paraId="2ACB578F"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Donne des statistiques à la seconde près sur le temps passé sur les pages web, les applications.</w:t>
            </w:r>
          </w:p>
        </w:tc>
      </w:tr>
      <w:tr w:rsidR="00DC43A4" w:rsidRPr="00223DCA" w14:paraId="52F98008" w14:textId="77777777" w:rsidTr="00DC43A4">
        <w:trPr>
          <w:trHeight w:val="361"/>
          <w:jc w:val="center"/>
        </w:trPr>
        <w:tc>
          <w:tcPr>
            <w:tcW w:w="2826" w:type="dxa"/>
            <w:tcBorders>
              <w:top w:val="single" w:sz="4" w:space="0" w:color="auto"/>
              <w:left w:val="single" w:sz="8" w:space="0" w:color="auto"/>
              <w:bottom w:val="nil"/>
              <w:right w:val="single" w:sz="4" w:space="0" w:color="auto"/>
            </w:tcBorders>
            <w:shd w:val="clear" w:color="auto" w:fill="auto"/>
            <w:noWrap/>
            <w:vAlign w:val="center"/>
            <w:hideMark/>
          </w:tcPr>
          <w:p w14:paraId="2F672CEB"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Avis des utilisateurs</w:t>
            </w:r>
          </w:p>
        </w:tc>
        <w:tc>
          <w:tcPr>
            <w:tcW w:w="5812" w:type="dxa"/>
            <w:tcBorders>
              <w:top w:val="single" w:sz="4" w:space="0" w:color="auto"/>
              <w:left w:val="nil"/>
              <w:bottom w:val="nil"/>
              <w:right w:val="single" w:sz="8" w:space="0" w:color="auto"/>
            </w:tcBorders>
            <w:shd w:val="clear" w:color="auto" w:fill="auto"/>
            <w:vAlign w:val="center"/>
            <w:hideMark/>
          </w:tcPr>
          <w:p w14:paraId="2432FBFB"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Très bon logiciel</w:t>
            </w:r>
          </w:p>
        </w:tc>
      </w:tr>
      <w:tr w:rsidR="00DC43A4" w:rsidRPr="00223DCA" w14:paraId="0DEE9CEA" w14:textId="77777777" w:rsidTr="00DC43A4">
        <w:trPr>
          <w:trHeight w:val="320"/>
          <w:jc w:val="center"/>
        </w:trPr>
        <w:tc>
          <w:tcPr>
            <w:tcW w:w="2826" w:type="dxa"/>
            <w:tcBorders>
              <w:top w:val="single" w:sz="4" w:space="0" w:color="auto"/>
              <w:left w:val="single" w:sz="8" w:space="0" w:color="auto"/>
              <w:bottom w:val="nil"/>
              <w:right w:val="single" w:sz="4" w:space="0" w:color="auto"/>
            </w:tcBorders>
            <w:shd w:val="clear" w:color="auto" w:fill="auto"/>
            <w:noWrap/>
            <w:vAlign w:val="center"/>
          </w:tcPr>
          <w:p w14:paraId="772EA989" w14:textId="10A2F063" w:rsidR="009D0DDD" w:rsidRPr="00223DCA" w:rsidRDefault="009D0DDD" w:rsidP="00223DCA">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Payant</w:t>
            </w:r>
          </w:p>
        </w:tc>
        <w:tc>
          <w:tcPr>
            <w:tcW w:w="5812" w:type="dxa"/>
            <w:tcBorders>
              <w:top w:val="single" w:sz="4" w:space="0" w:color="auto"/>
              <w:left w:val="nil"/>
              <w:bottom w:val="nil"/>
              <w:right w:val="single" w:sz="8" w:space="0" w:color="auto"/>
            </w:tcBorders>
            <w:shd w:val="clear" w:color="auto" w:fill="auto"/>
            <w:vAlign w:val="center"/>
          </w:tcPr>
          <w:p w14:paraId="542AEDB8" w14:textId="55ECAEE0" w:rsidR="009D0DDD" w:rsidRPr="00223DCA" w:rsidRDefault="009D0DDD" w:rsidP="00223DCA">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Parties gratuites et payantes</w:t>
            </w:r>
          </w:p>
        </w:tc>
      </w:tr>
      <w:tr w:rsidR="00DC43A4" w:rsidRPr="00223DCA" w14:paraId="1EEC0767" w14:textId="77777777" w:rsidTr="00DC43A4">
        <w:trPr>
          <w:trHeight w:val="320"/>
          <w:jc w:val="center"/>
        </w:trPr>
        <w:tc>
          <w:tcPr>
            <w:tcW w:w="2826" w:type="dxa"/>
            <w:tcBorders>
              <w:top w:val="single" w:sz="4" w:space="0" w:color="auto"/>
              <w:left w:val="single" w:sz="8" w:space="0" w:color="auto"/>
              <w:bottom w:val="nil"/>
              <w:right w:val="single" w:sz="4" w:space="0" w:color="auto"/>
            </w:tcBorders>
            <w:shd w:val="clear" w:color="auto" w:fill="auto"/>
            <w:noWrap/>
            <w:vAlign w:val="center"/>
          </w:tcPr>
          <w:p w14:paraId="1119B2A0" w14:textId="5FE4AF77" w:rsidR="00E92603" w:rsidRDefault="00E92603" w:rsidP="00223DCA">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Open source</w:t>
            </w:r>
          </w:p>
        </w:tc>
        <w:tc>
          <w:tcPr>
            <w:tcW w:w="5812" w:type="dxa"/>
            <w:tcBorders>
              <w:top w:val="single" w:sz="4" w:space="0" w:color="auto"/>
              <w:left w:val="nil"/>
              <w:bottom w:val="nil"/>
              <w:right w:val="single" w:sz="8" w:space="0" w:color="auto"/>
            </w:tcBorders>
            <w:shd w:val="clear" w:color="auto" w:fill="auto"/>
            <w:vAlign w:val="center"/>
          </w:tcPr>
          <w:p w14:paraId="21E66637" w14:textId="632C5925" w:rsidR="00E92603" w:rsidRDefault="00E92603" w:rsidP="00223DCA">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Non</w:t>
            </w:r>
          </w:p>
        </w:tc>
      </w:tr>
      <w:tr w:rsidR="00DC43A4" w:rsidRPr="00223DCA" w14:paraId="7DB73DBB" w14:textId="77777777" w:rsidTr="00DC43A4">
        <w:trPr>
          <w:trHeight w:val="320"/>
          <w:jc w:val="center"/>
        </w:trPr>
        <w:tc>
          <w:tcPr>
            <w:tcW w:w="2826" w:type="dxa"/>
            <w:tcBorders>
              <w:top w:val="single" w:sz="4" w:space="0" w:color="auto"/>
              <w:left w:val="single" w:sz="8" w:space="0" w:color="auto"/>
              <w:bottom w:val="nil"/>
              <w:right w:val="single" w:sz="4" w:space="0" w:color="auto"/>
            </w:tcBorders>
            <w:shd w:val="clear" w:color="auto" w:fill="auto"/>
            <w:noWrap/>
            <w:vAlign w:val="center"/>
          </w:tcPr>
          <w:p w14:paraId="374F7539" w14:textId="79C82518" w:rsidR="007F4823" w:rsidRDefault="007F4823" w:rsidP="00223DCA">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Offline</w:t>
            </w:r>
          </w:p>
        </w:tc>
        <w:tc>
          <w:tcPr>
            <w:tcW w:w="5812" w:type="dxa"/>
            <w:tcBorders>
              <w:top w:val="single" w:sz="4" w:space="0" w:color="auto"/>
              <w:left w:val="nil"/>
              <w:bottom w:val="nil"/>
              <w:right w:val="single" w:sz="8" w:space="0" w:color="auto"/>
            </w:tcBorders>
            <w:shd w:val="clear" w:color="auto" w:fill="auto"/>
            <w:vAlign w:val="center"/>
          </w:tcPr>
          <w:p w14:paraId="7E50D2E3" w14:textId="4D2C0241" w:rsidR="007F4823" w:rsidRDefault="009133BD" w:rsidP="00223DCA">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Offline, l’utilisation n’est pas monitorée. Sauf en partie payante</w:t>
            </w:r>
          </w:p>
        </w:tc>
      </w:tr>
      <w:tr w:rsidR="00DC43A4" w:rsidRPr="00223DCA" w14:paraId="62709F04" w14:textId="77777777" w:rsidTr="00DC43A4">
        <w:trPr>
          <w:trHeight w:val="320"/>
          <w:jc w:val="center"/>
        </w:trPr>
        <w:tc>
          <w:tcPr>
            <w:tcW w:w="8638" w:type="dxa"/>
            <w:gridSpan w:val="2"/>
            <w:tcBorders>
              <w:top w:val="single" w:sz="4" w:space="0" w:color="auto"/>
              <w:left w:val="single" w:sz="8" w:space="0" w:color="auto"/>
              <w:bottom w:val="single" w:sz="4" w:space="0" w:color="auto"/>
              <w:right w:val="single" w:sz="8" w:space="0" w:color="000000"/>
            </w:tcBorders>
            <w:shd w:val="clear" w:color="000000" w:fill="DDEBF7"/>
            <w:vAlign w:val="bottom"/>
            <w:hideMark/>
          </w:tcPr>
          <w:p w14:paraId="48B1A76B" w14:textId="77777777" w:rsidR="00223DCA" w:rsidRPr="00223DCA" w:rsidRDefault="00223DCA" w:rsidP="00223DCA">
            <w:pPr>
              <w:spacing w:after="0" w:line="240" w:lineRule="auto"/>
              <w:jc w:val="center"/>
              <w:rPr>
                <w:rFonts w:ascii="Calibri" w:eastAsia="Times New Roman" w:hAnsi="Calibri" w:cs="Times New Roman"/>
                <w:b/>
                <w:bCs/>
                <w:color w:val="000000"/>
                <w:szCs w:val="20"/>
                <w:lang w:val="fr-FR" w:eastAsia="zh-CN"/>
              </w:rPr>
            </w:pPr>
            <w:r w:rsidRPr="00223DCA">
              <w:rPr>
                <w:rFonts w:ascii="Calibri" w:eastAsia="Times New Roman" w:hAnsi="Calibri" w:cs="Times New Roman"/>
                <w:b/>
                <w:bCs/>
                <w:color w:val="000000"/>
                <w:szCs w:val="20"/>
                <w:lang w:val="fr-FR" w:eastAsia="zh-CN"/>
              </w:rPr>
              <w:t>Remarque complémentaire</w:t>
            </w:r>
          </w:p>
        </w:tc>
      </w:tr>
      <w:tr w:rsidR="00DC43A4" w:rsidRPr="00223DCA" w14:paraId="0326BB85" w14:textId="77777777" w:rsidTr="00DC43A4">
        <w:trPr>
          <w:trHeight w:val="1840"/>
          <w:jc w:val="center"/>
        </w:trPr>
        <w:tc>
          <w:tcPr>
            <w:tcW w:w="8638" w:type="dxa"/>
            <w:gridSpan w:val="2"/>
            <w:tcBorders>
              <w:top w:val="single" w:sz="4" w:space="0" w:color="auto"/>
              <w:left w:val="single" w:sz="8" w:space="0" w:color="auto"/>
              <w:bottom w:val="single" w:sz="8" w:space="0" w:color="auto"/>
              <w:right w:val="single" w:sz="8" w:space="0" w:color="000000"/>
            </w:tcBorders>
            <w:shd w:val="clear" w:color="auto" w:fill="auto"/>
            <w:vAlign w:val="center"/>
            <w:hideMark/>
          </w:tcPr>
          <w:p w14:paraId="02A153BE" w14:textId="6012D8F3" w:rsid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Cette application correspond beaucoup à ce que l'on souhaite faire : Redonner le contrôle</w:t>
            </w:r>
            <w:r w:rsidR="00BA3EAF">
              <w:rPr>
                <w:rFonts w:ascii="Calibri" w:eastAsia="Times New Roman" w:hAnsi="Calibri" w:cs="Times New Roman"/>
                <w:color w:val="000000"/>
                <w:szCs w:val="20"/>
                <w:lang w:val="fr-FR" w:eastAsia="zh-CN"/>
              </w:rPr>
              <w:t>.</w:t>
            </w:r>
          </w:p>
          <w:p w14:paraId="5ACD7955" w14:textId="4977C37B" w:rsidR="00BA3EAF" w:rsidRDefault="00BA3EAF" w:rsidP="007614B7">
            <w:pPr>
              <w:spacing w:after="0" w:line="240" w:lineRule="auto"/>
              <w:jc w:val="left"/>
              <w:rPr>
                <w:rFonts w:ascii="Calibri" w:eastAsia="Times New Roman" w:hAnsi="Calibri" w:cs="Times New Roman"/>
                <w:color w:val="000000"/>
                <w:szCs w:val="20"/>
                <w:lang w:val="fr-FR" w:eastAsia="zh-CN"/>
              </w:rPr>
            </w:pPr>
            <w:r w:rsidRPr="00B65135">
              <w:rPr>
                <w:rFonts w:ascii="Calibri" w:eastAsia="Times New Roman" w:hAnsi="Calibri" w:cs="Times New Roman"/>
                <w:b/>
                <w:bCs/>
                <w:color w:val="000000"/>
                <w:szCs w:val="20"/>
                <w:lang w:val="fr-FR" w:eastAsia="zh-CN"/>
              </w:rPr>
              <w:t>Une API est disponible</w:t>
            </w:r>
            <w:r>
              <w:rPr>
                <w:rFonts w:ascii="Calibri" w:eastAsia="Times New Roman" w:hAnsi="Calibri" w:cs="Times New Roman"/>
                <w:color w:val="000000"/>
                <w:szCs w:val="20"/>
                <w:lang w:val="fr-FR" w:eastAsia="zh-CN"/>
              </w:rPr>
              <w:t xml:space="preserve"> pour travailler avec les données récupérées par ce </w:t>
            </w:r>
            <w:proofErr w:type="spellStart"/>
            <w:r>
              <w:rPr>
                <w:rFonts w:ascii="Calibri" w:eastAsia="Times New Roman" w:hAnsi="Calibri" w:cs="Times New Roman"/>
                <w:color w:val="000000"/>
                <w:szCs w:val="20"/>
                <w:lang w:val="fr-FR" w:eastAsia="zh-CN"/>
              </w:rPr>
              <w:t>dashboard</w:t>
            </w:r>
            <w:proofErr w:type="spellEnd"/>
            <w:r>
              <w:rPr>
                <w:rFonts w:ascii="Calibri" w:eastAsia="Times New Roman" w:hAnsi="Calibri" w:cs="Times New Roman"/>
                <w:color w:val="000000"/>
                <w:szCs w:val="20"/>
                <w:lang w:val="fr-FR" w:eastAsia="zh-CN"/>
              </w:rPr>
              <w:t>. Nous allons explorer les possibilités dans le chapitre « 2.5 tests technologiques »</w:t>
            </w:r>
            <w:r w:rsidR="00017AB2">
              <w:rPr>
                <w:rFonts w:ascii="Calibri" w:eastAsia="Times New Roman" w:hAnsi="Calibri" w:cs="Times New Roman"/>
                <w:color w:val="000000"/>
                <w:szCs w:val="20"/>
                <w:lang w:val="fr-FR" w:eastAsia="zh-CN"/>
              </w:rPr>
              <w:t>. La partie payante de l’application permet l’utilisation d’un bracelet paramétrable pour envoyer des décharges électriques en cas d’utilisation nocive d’application (à gérer en fonction des objectifs)</w:t>
            </w:r>
            <w:r w:rsidR="00401163">
              <w:rPr>
                <w:rFonts w:ascii="Calibri" w:eastAsia="Times New Roman" w:hAnsi="Calibri" w:cs="Times New Roman"/>
                <w:color w:val="000000"/>
                <w:szCs w:val="20"/>
                <w:lang w:val="fr-FR" w:eastAsia="zh-CN"/>
              </w:rPr>
              <w:t xml:space="preserve"> [</w:t>
            </w:r>
            <w:r w:rsidR="007614B7">
              <w:rPr>
                <w:rFonts w:ascii="Calibri" w:eastAsia="Times New Roman" w:hAnsi="Calibri" w:cs="Times New Roman"/>
                <w:color w:val="000000"/>
                <w:szCs w:val="20"/>
                <w:lang w:val="fr-FR" w:eastAsia="zh-CN"/>
              </w:rPr>
              <w:t>9</w:t>
            </w:r>
            <w:r w:rsidR="00401163">
              <w:rPr>
                <w:rFonts w:ascii="Calibri" w:eastAsia="Times New Roman" w:hAnsi="Calibri" w:cs="Times New Roman"/>
                <w:color w:val="000000"/>
                <w:szCs w:val="20"/>
                <w:lang w:val="fr-FR" w:eastAsia="zh-CN"/>
              </w:rPr>
              <w:t>]</w:t>
            </w:r>
            <w:r w:rsidR="00542469">
              <w:rPr>
                <w:rFonts w:ascii="Calibri" w:eastAsia="Times New Roman" w:hAnsi="Calibri" w:cs="Times New Roman"/>
                <w:color w:val="000000"/>
                <w:szCs w:val="20"/>
                <w:lang w:val="fr-FR" w:eastAsia="zh-CN"/>
              </w:rPr>
              <w:t xml:space="preserve">. Le nom de </w:t>
            </w:r>
            <w:proofErr w:type="spellStart"/>
            <w:r w:rsidR="00542469">
              <w:rPr>
                <w:rFonts w:ascii="Calibri" w:eastAsia="Times New Roman" w:hAnsi="Calibri" w:cs="Times New Roman"/>
                <w:color w:val="000000"/>
                <w:szCs w:val="20"/>
                <w:lang w:val="fr-FR" w:eastAsia="zh-CN"/>
              </w:rPr>
              <w:t>l’app</w:t>
            </w:r>
            <w:proofErr w:type="spellEnd"/>
            <w:r w:rsidR="00542469">
              <w:rPr>
                <w:rFonts w:ascii="Calibri" w:eastAsia="Times New Roman" w:hAnsi="Calibri" w:cs="Times New Roman"/>
                <w:color w:val="000000"/>
                <w:szCs w:val="20"/>
                <w:lang w:val="fr-FR" w:eastAsia="zh-CN"/>
              </w:rPr>
              <w:t xml:space="preserve"> est « </w:t>
            </w:r>
            <w:proofErr w:type="spellStart"/>
            <w:r w:rsidR="00542469">
              <w:rPr>
                <w:rFonts w:ascii="Calibri" w:eastAsia="Times New Roman" w:hAnsi="Calibri" w:cs="Times New Roman"/>
                <w:color w:val="000000"/>
                <w:szCs w:val="20"/>
                <w:lang w:val="fr-FR" w:eastAsia="zh-CN"/>
              </w:rPr>
              <w:t>Pavlok</w:t>
            </w:r>
            <w:proofErr w:type="spellEnd"/>
            <w:r w:rsidR="00542469">
              <w:rPr>
                <w:rFonts w:ascii="Calibri" w:eastAsia="Times New Roman" w:hAnsi="Calibri" w:cs="Times New Roman"/>
                <w:color w:val="000000"/>
                <w:szCs w:val="20"/>
                <w:lang w:val="fr-FR" w:eastAsia="zh-CN"/>
              </w:rPr>
              <w:t> »</w:t>
            </w:r>
            <w:r w:rsidR="004343FC">
              <w:rPr>
                <w:rFonts w:ascii="Calibri" w:eastAsia="Times New Roman" w:hAnsi="Calibri" w:cs="Times New Roman"/>
                <w:color w:val="000000"/>
                <w:szCs w:val="20"/>
                <w:lang w:val="fr-FR" w:eastAsia="zh-CN"/>
              </w:rPr>
              <w:t xml:space="preserve">. </w:t>
            </w:r>
            <w:proofErr w:type="gramStart"/>
            <w:r w:rsidR="004343FC">
              <w:rPr>
                <w:rFonts w:ascii="Calibri" w:eastAsia="Times New Roman" w:hAnsi="Calibri" w:cs="Times New Roman"/>
                <w:color w:val="000000"/>
                <w:szCs w:val="20"/>
                <w:lang w:val="fr-FR" w:eastAsia="zh-CN"/>
              </w:rPr>
              <w:t>Plusieurs autres plugin</w:t>
            </w:r>
            <w:proofErr w:type="gramEnd"/>
            <w:r w:rsidR="004343FC">
              <w:rPr>
                <w:rFonts w:ascii="Calibri" w:eastAsia="Times New Roman" w:hAnsi="Calibri" w:cs="Times New Roman"/>
                <w:color w:val="000000"/>
                <w:szCs w:val="20"/>
                <w:lang w:val="fr-FR" w:eastAsia="zh-CN"/>
              </w:rPr>
              <w:t xml:space="preserve"> utilisent les données</w:t>
            </w:r>
            <w:r w:rsidR="009E4C9B">
              <w:rPr>
                <w:rFonts w:ascii="Calibri" w:eastAsia="Times New Roman" w:hAnsi="Calibri" w:cs="Times New Roman"/>
                <w:color w:val="000000"/>
                <w:szCs w:val="20"/>
                <w:lang w:val="fr-FR" w:eastAsia="zh-CN"/>
              </w:rPr>
              <w:t>.</w:t>
            </w:r>
          </w:p>
          <w:p w14:paraId="159152EB" w14:textId="16067428" w:rsidR="00782967" w:rsidRPr="00223DCA" w:rsidRDefault="00782967" w:rsidP="003E4B39">
            <w:pPr>
              <w:spacing w:after="0" w:line="240" w:lineRule="auto"/>
              <w:jc w:val="left"/>
              <w:rPr>
                <w:rFonts w:ascii="Calibri" w:eastAsia="Times New Roman" w:hAnsi="Calibri" w:cs="Times New Roman"/>
                <w:color w:val="000000"/>
                <w:szCs w:val="20"/>
                <w:lang w:val="fr-FR" w:eastAsia="zh-CN"/>
              </w:rPr>
            </w:pPr>
          </w:p>
        </w:tc>
      </w:tr>
    </w:tbl>
    <w:p w14:paraId="6C4A988F" w14:textId="77777777" w:rsidR="00782967" w:rsidRDefault="00782967">
      <w:pPr>
        <w:jc w:val="center"/>
      </w:pPr>
      <w:r>
        <w:br w:type="page"/>
      </w:r>
    </w:p>
    <w:p w14:paraId="04CBA03C" w14:textId="25C31F22" w:rsidR="00782967" w:rsidRDefault="00782967" w:rsidP="00782967">
      <w:pPr>
        <w:pStyle w:val="Titre3"/>
      </w:pPr>
      <w:bookmarkStart w:id="12" w:name="_Toc512256014"/>
      <w:r>
        <w:lastRenderedPageBreak/>
        <w:t>Moment</w:t>
      </w:r>
      <w:bookmarkEnd w:id="12"/>
    </w:p>
    <w:p w14:paraId="12CEE20F" w14:textId="77777777" w:rsidR="00782967" w:rsidRPr="00782967" w:rsidRDefault="00782967" w:rsidP="00782967"/>
    <w:tbl>
      <w:tblPr>
        <w:tblW w:w="7904" w:type="dxa"/>
        <w:jc w:val="center"/>
        <w:tblCellMar>
          <w:left w:w="70" w:type="dxa"/>
          <w:right w:w="70" w:type="dxa"/>
        </w:tblCellMar>
        <w:tblLook w:val="04A0" w:firstRow="1" w:lastRow="0" w:firstColumn="1" w:lastColumn="0" w:noHBand="0" w:noVBand="1"/>
      </w:tblPr>
      <w:tblGrid>
        <w:gridCol w:w="4552"/>
        <w:gridCol w:w="3352"/>
      </w:tblGrid>
      <w:tr w:rsidR="001A5986" w:rsidRPr="001A5986" w14:paraId="772A70E7" w14:textId="77777777" w:rsidTr="00DC43A4">
        <w:trPr>
          <w:trHeight w:val="344"/>
          <w:jc w:val="center"/>
        </w:trPr>
        <w:tc>
          <w:tcPr>
            <w:tcW w:w="7904" w:type="dxa"/>
            <w:gridSpan w:val="2"/>
            <w:tcBorders>
              <w:top w:val="single" w:sz="8" w:space="0" w:color="auto"/>
              <w:left w:val="single" w:sz="8" w:space="0" w:color="auto"/>
              <w:bottom w:val="single" w:sz="4" w:space="0" w:color="auto"/>
              <w:right w:val="single" w:sz="8" w:space="0" w:color="000000"/>
            </w:tcBorders>
            <w:shd w:val="clear" w:color="000000" w:fill="F2F2F2" w:themeFill="background1" w:themeFillShade="F2"/>
            <w:noWrap/>
            <w:vAlign w:val="bottom"/>
            <w:hideMark/>
          </w:tcPr>
          <w:p w14:paraId="48E0CEF5" w14:textId="77777777" w:rsidR="006F6E62" w:rsidRDefault="006F6E62" w:rsidP="001A5986">
            <w:pPr>
              <w:spacing w:after="0" w:line="240" w:lineRule="auto"/>
              <w:jc w:val="center"/>
              <w:rPr>
                <w:rFonts w:ascii="Calibri" w:eastAsia="Times New Roman" w:hAnsi="Calibri" w:cs="Times New Roman"/>
                <w:b/>
                <w:bCs/>
                <w:color w:val="000000"/>
                <w:sz w:val="24"/>
                <w:szCs w:val="24"/>
                <w:lang w:val="fr-FR" w:eastAsia="zh-CN"/>
              </w:rPr>
            </w:pPr>
            <w:r>
              <w:rPr>
                <w:rFonts w:ascii="Calibri" w:eastAsia="Times New Roman" w:hAnsi="Calibri" w:cs="Times New Roman"/>
                <w:b/>
                <w:bCs/>
                <w:noProof/>
                <w:color w:val="000000"/>
                <w:sz w:val="24"/>
                <w:szCs w:val="24"/>
                <w:lang w:val="fr-FR" w:eastAsia="zh-CN"/>
              </w:rPr>
              <w:drawing>
                <wp:inline distT="0" distB="0" distL="0" distR="0" wp14:anchorId="24E55AB5" wp14:editId="669A4F4B">
                  <wp:extent cx="720000" cy="720000"/>
                  <wp:effectExtent l="0" t="0" r="0" b="0"/>
                  <wp:docPr id="8" name="Image 8" descr="../image%20applications/mo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20applications/moment.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p w14:paraId="52468A0A" w14:textId="2FA35B12" w:rsidR="001A5986" w:rsidRPr="001A5986" w:rsidRDefault="001A5986" w:rsidP="007614B7">
            <w:pPr>
              <w:spacing w:after="0" w:line="240" w:lineRule="auto"/>
              <w:jc w:val="center"/>
              <w:rPr>
                <w:rFonts w:ascii="Calibri" w:eastAsia="Times New Roman" w:hAnsi="Calibri" w:cs="Times New Roman"/>
                <w:b/>
                <w:bCs/>
                <w:color w:val="000000"/>
                <w:sz w:val="24"/>
                <w:szCs w:val="24"/>
                <w:lang w:val="fr-FR" w:eastAsia="zh-CN"/>
              </w:rPr>
            </w:pPr>
            <w:r w:rsidRPr="001A5986">
              <w:rPr>
                <w:rFonts w:ascii="Calibri" w:eastAsia="Times New Roman" w:hAnsi="Calibri" w:cs="Times New Roman"/>
                <w:b/>
                <w:bCs/>
                <w:color w:val="000000"/>
                <w:sz w:val="24"/>
                <w:szCs w:val="24"/>
                <w:lang w:val="fr-FR" w:eastAsia="zh-CN"/>
              </w:rPr>
              <w:t>Moment</w:t>
            </w:r>
            <w:r w:rsidR="00620447">
              <w:rPr>
                <w:rFonts w:ascii="Calibri" w:eastAsia="Times New Roman" w:hAnsi="Calibri" w:cs="Times New Roman"/>
                <w:b/>
                <w:bCs/>
                <w:color w:val="000000"/>
                <w:sz w:val="24"/>
                <w:szCs w:val="24"/>
                <w:lang w:val="fr-FR" w:eastAsia="zh-CN"/>
              </w:rPr>
              <w:t xml:space="preserve"> [</w:t>
            </w:r>
            <w:r w:rsidR="007614B7">
              <w:rPr>
                <w:rFonts w:ascii="Calibri" w:eastAsia="Times New Roman" w:hAnsi="Calibri" w:cs="Times New Roman"/>
                <w:b/>
                <w:bCs/>
                <w:color w:val="000000"/>
                <w:sz w:val="24"/>
                <w:szCs w:val="24"/>
                <w:lang w:val="fr-FR" w:eastAsia="zh-CN"/>
              </w:rPr>
              <w:t>10</w:t>
            </w:r>
            <w:r w:rsidR="00620447">
              <w:rPr>
                <w:rFonts w:ascii="Calibri" w:eastAsia="Times New Roman" w:hAnsi="Calibri" w:cs="Times New Roman"/>
                <w:b/>
                <w:bCs/>
                <w:color w:val="000000"/>
                <w:sz w:val="24"/>
                <w:szCs w:val="24"/>
                <w:lang w:val="fr-FR" w:eastAsia="zh-CN"/>
              </w:rPr>
              <w:t>]</w:t>
            </w:r>
          </w:p>
        </w:tc>
      </w:tr>
      <w:tr w:rsidR="001A5986" w:rsidRPr="001A5986" w14:paraId="02D68160" w14:textId="77777777" w:rsidTr="000F6B59">
        <w:trPr>
          <w:trHeight w:val="340"/>
          <w:jc w:val="center"/>
        </w:trPr>
        <w:tc>
          <w:tcPr>
            <w:tcW w:w="7904" w:type="dxa"/>
            <w:gridSpan w:val="2"/>
            <w:tcBorders>
              <w:top w:val="single" w:sz="4" w:space="0" w:color="auto"/>
              <w:left w:val="single" w:sz="8" w:space="0" w:color="auto"/>
              <w:bottom w:val="nil"/>
              <w:right w:val="single" w:sz="8" w:space="0" w:color="000000"/>
            </w:tcBorders>
            <w:shd w:val="clear" w:color="000000" w:fill="DDEBF7"/>
            <w:noWrap/>
            <w:vAlign w:val="bottom"/>
            <w:hideMark/>
          </w:tcPr>
          <w:p w14:paraId="323A54DD" w14:textId="77777777" w:rsidR="001A5986" w:rsidRPr="001A5986" w:rsidRDefault="001A5986" w:rsidP="001A5986">
            <w:pPr>
              <w:spacing w:after="0" w:line="240" w:lineRule="auto"/>
              <w:jc w:val="center"/>
              <w:rPr>
                <w:rFonts w:ascii="Calibri" w:eastAsia="Times New Roman" w:hAnsi="Calibri" w:cs="Times New Roman"/>
                <w:b/>
                <w:bCs/>
                <w:color w:val="000000"/>
                <w:szCs w:val="20"/>
                <w:lang w:val="fr-FR" w:eastAsia="zh-CN"/>
              </w:rPr>
            </w:pPr>
            <w:r w:rsidRPr="001A5986">
              <w:rPr>
                <w:rFonts w:ascii="Calibri" w:eastAsia="Times New Roman" w:hAnsi="Calibri" w:cs="Times New Roman"/>
                <w:b/>
                <w:bCs/>
                <w:color w:val="000000"/>
                <w:szCs w:val="20"/>
                <w:lang w:val="fr-FR" w:eastAsia="zh-CN"/>
              </w:rPr>
              <w:t>Utilisation</w:t>
            </w:r>
          </w:p>
        </w:tc>
      </w:tr>
      <w:tr w:rsidR="001A5986" w:rsidRPr="001A5986" w14:paraId="4D009659" w14:textId="77777777" w:rsidTr="000F6B59">
        <w:trPr>
          <w:trHeight w:val="840"/>
          <w:jc w:val="center"/>
        </w:trPr>
        <w:tc>
          <w:tcPr>
            <w:tcW w:w="7904"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7A2DE03E"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 xml:space="preserve">L'utilisateur télécharge l'application sur son produit iOS. Il l'ouvre et il autorise les accès par </w:t>
            </w:r>
            <w:proofErr w:type="spellStart"/>
            <w:r w:rsidRPr="001A5986">
              <w:rPr>
                <w:rFonts w:ascii="Calibri" w:eastAsia="Times New Roman" w:hAnsi="Calibri" w:cs="Times New Roman"/>
                <w:color w:val="000000"/>
                <w:szCs w:val="20"/>
                <w:lang w:val="fr-FR" w:eastAsia="zh-CN"/>
              </w:rPr>
              <w:t>l'app</w:t>
            </w:r>
            <w:proofErr w:type="spellEnd"/>
            <w:r w:rsidRPr="001A5986">
              <w:rPr>
                <w:rFonts w:ascii="Calibri" w:eastAsia="Times New Roman" w:hAnsi="Calibri" w:cs="Times New Roman"/>
                <w:color w:val="000000"/>
                <w:szCs w:val="20"/>
                <w:lang w:val="fr-FR" w:eastAsia="zh-CN"/>
              </w:rPr>
              <w:t xml:space="preserve"> aux photos ainsi qu'à la localisation. Une fois fait, il doit encore activer le traçage des </w:t>
            </w:r>
            <w:proofErr w:type="spellStart"/>
            <w:r w:rsidRPr="001A5986">
              <w:rPr>
                <w:rFonts w:ascii="Calibri" w:eastAsia="Times New Roman" w:hAnsi="Calibri" w:cs="Times New Roman"/>
                <w:color w:val="000000"/>
                <w:szCs w:val="20"/>
                <w:lang w:val="fr-FR" w:eastAsia="zh-CN"/>
              </w:rPr>
              <w:t>apps</w:t>
            </w:r>
            <w:proofErr w:type="spellEnd"/>
            <w:r w:rsidRPr="001A5986">
              <w:rPr>
                <w:rFonts w:ascii="Calibri" w:eastAsia="Times New Roman" w:hAnsi="Calibri" w:cs="Times New Roman"/>
                <w:color w:val="000000"/>
                <w:szCs w:val="20"/>
                <w:lang w:val="fr-FR" w:eastAsia="zh-CN"/>
              </w:rPr>
              <w:t xml:space="preserve"> utilisées.</w:t>
            </w:r>
          </w:p>
        </w:tc>
      </w:tr>
      <w:tr w:rsidR="001A5986" w:rsidRPr="001A5986" w14:paraId="093BA685" w14:textId="77777777" w:rsidTr="000F6B59">
        <w:trPr>
          <w:trHeight w:val="320"/>
          <w:jc w:val="center"/>
        </w:trPr>
        <w:tc>
          <w:tcPr>
            <w:tcW w:w="4552" w:type="dxa"/>
            <w:tcBorders>
              <w:top w:val="nil"/>
              <w:left w:val="single" w:sz="8" w:space="0" w:color="auto"/>
              <w:bottom w:val="single" w:sz="4" w:space="0" w:color="auto"/>
              <w:right w:val="single" w:sz="4" w:space="0" w:color="auto"/>
            </w:tcBorders>
            <w:shd w:val="clear" w:color="000000" w:fill="DDEBF7"/>
            <w:noWrap/>
            <w:vAlign w:val="bottom"/>
            <w:hideMark/>
          </w:tcPr>
          <w:p w14:paraId="2A94AD6C" w14:textId="77777777" w:rsidR="001A5986" w:rsidRPr="001A5986" w:rsidRDefault="001A5986" w:rsidP="001A5986">
            <w:pPr>
              <w:spacing w:after="0" w:line="240" w:lineRule="auto"/>
              <w:jc w:val="left"/>
              <w:rPr>
                <w:rFonts w:ascii="Calibri" w:eastAsia="Times New Roman" w:hAnsi="Calibri" w:cs="Times New Roman"/>
                <w:b/>
                <w:bCs/>
                <w:color w:val="000000"/>
                <w:szCs w:val="20"/>
                <w:lang w:val="fr-FR" w:eastAsia="zh-CN"/>
              </w:rPr>
            </w:pPr>
            <w:r w:rsidRPr="001A5986">
              <w:rPr>
                <w:rFonts w:ascii="Calibri" w:eastAsia="Times New Roman" w:hAnsi="Calibri" w:cs="Times New Roman"/>
                <w:b/>
                <w:bCs/>
                <w:color w:val="000000"/>
                <w:szCs w:val="20"/>
                <w:lang w:val="fr-FR" w:eastAsia="zh-CN"/>
              </w:rPr>
              <w:t>Critère</w:t>
            </w:r>
          </w:p>
        </w:tc>
        <w:tc>
          <w:tcPr>
            <w:tcW w:w="3352" w:type="dxa"/>
            <w:tcBorders>
              <w:top w:val="nil"/>
              <w:left w:val="nil"/>
              <w:bottom w:val="single" w:sz="4" w:space="0" w:color="auto"/>
              <w:right w:val="single" w:sz="8" w:space="0" w:color="auto"/>
            </w:tcBorders>
            <w:shd w:val="clear" w:color="000000" w:fill="DDEBF7"/>
            <w:noWrap/>
            <w:vAlign w:val="bottom"/>
            <w:hideMark/>
          </w:tcPr>
          <w:p w14:paraId="24CDE0F4" w14:textId="77777777" w:rsidR="001A5986" w:rsidRPr="001A5986" w:rsidRDefault="001A5986" w:rsidP="001A5986">
            <w:pPr>
              <w:spacing w:after="0" w:line="240" w:lineRule="auto"/>
              <w:jc w:val="left"/>
              <w:rPr>
                <w:rFonts w:ascii="Calibri" w:eastAsia="Times New Roman" w:hAnsi="Calibri" w:cs="Times New Roman"/>
                <w:b/>
                <w:bCs/>
                <w:color w:val="000000"/>
                <w:szCs w:val="20"/>
                <w:lang w:val="fr-FR" w:eastAsia="zh-CN"/>
              </w:rPr>
            </w:pPr>
            <w:r w:rsidRPr="001A5986">
              <w:rPr>
                <w:rFonts w:ascii="Calibri" w:eastAsia="Times New Roman" w:hAnsi="Calibri" w:cs="Times New Roman"/>
                <w:b/>
                <w:bCs/>
                <w:color w:val="000000"/>
                <w:szCs w:val="20"/>
                <w:lang w:val="fr-FR" w:eastAsia="zh-CN"/>
              </w:rPr>
              <w:t>Observation</w:t>
            </w:r>
          </w:p>
        </w:tc>
      </w:tr>
      <w:tr w:rsidR="001A5986" w:rsidRPr="001A5986" w14:paraId="32D2E6AD" w14:textId="77777777" w:rsidTr="000F6B59">
        <w:trPr>
          <w:trHeight w:val="320"/>
          <w:jc w:val="center"/>
        </w:trPr>
        <w:tc>
          <w:tcPr>
            <w:tcW w:w="4552" w:type="dxa"/>
            <w:tcBorders>
              <w:top w:val="nil"/>
              <w:left w:val="single" w:sz="8" w:space="0" w:color="auto"/>
              <w:bottom w:val="single" w:sz="4" w:space="0" w:color="auto"/>
              <w:right w:val="single" w:sz="4" w:space="0" w:color="auto"/>
            </w:tcBorders>
            <w:shd w:val="clear" w:color="auto" w:fill="auto"/>
            <w:noWrap/>
            <w:vAlign w:val="center"/>
            <w:hideMark/>
          </w:tcPr>
          <w:p w14:paraId="506FE06E"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Blocage</w:t>
            </w:r>
          </w:p>
        </w:tc>
        <w:tc>
          <w:tcPr>
            <w:tcW w:w="3352" w:type="dxa"/>
            <w:tcBorders>
              <w:top w:val="nil"/>
              <w:left w:val="nil"/>
              <w:bottom w:val="single" w:sz="4" w:space="0" w:color="auto"/>
              <w:right w:val="single" w:sz="8" w:space="0" w:color="auto"/>
            </w:tcBorders>
            <w:shd w:val="clear" w:color="auto" w:fill="auto"/>
            <w:vAlign w:val="center"/>
            <w:hideMark/>
          </w:tcPr>
          <w:p w14:paraId="6F01CAED"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Ne bloque rien, monitore</w:t>
            </w:r>
          </w:p>
        </w:tc>
      </w:tr>
      <w:tr w:rsidR="001A5986" w:rsidRPr="001A5986" w14:paraId="162C741F" w14:textId="77777777" w:rsidTr="000F6B59">
        <w:trPr>
          <w:trHeight w:val="560"/>
          <w:jc w:val="center"/>
        </w:trPr>
        <w:tc>
          <w:tcPr>
            <w:tcW w:w="4552" w:type="dxa"/>
            <w:tcBorders>
              <w:top w:val="nil"/>
              <w:left w:val="single" w:sz="8" w:space="0" w:color="auto"/>
              <w:bottom w:val="single" w:sz="4" w:space="0" w:color="auto"/>
              <w:right w:val="single" w:sz="4" w:space="0" w:color="auto"/>
            </w:tcBorders>
            <w:shd w:val="clear" w:color="auto" w:fill="auto"/>
            <w:noWrap/>
            <w:vAlign w:val="center"/>
            <w:hideMark/>
          </w:tcPr>
          <w:p w14:paraId="5FE848FF"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Orienté web/natif/mobile</w:t>
            </w:r>
          </w:p>
        </w:tc>
        <w:tc>
          <w:tcPr>
            <w:tcW w:w="3352" w:type="dxa"/>
            <w:tcBorders>
              <w:top w:val="nil"/>
              <w:left w:val="nil"/>
              <w:bottom w:val="single" w:sz="4" w:space="0" w:color="auto"/>
              <w:right w:val="single" w:sz="8" w:space="0" w:color="auto"/>
            </w:tcBorders>
            <w:shd w:val="clear" w:color="auto" w:fill="auto"/>
            <w:vAlign w:val="center"/>
            <w:hideMark/>
          </w:tcPr>
          <w:p w14:paraId="6D4549C8"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 xml:space="preserve">Application native pour iOS. Monitore les applications, non pas les sites web. </w:t>
            </w:r>
          </w:p>
        </w:tc>
      </w:tr>
      <w:tr w:rsidR="001A5986" w:rsidRPr="001A5986" w14:paraId="5539406D" w14:textId="77777777" w:rsidTr="000F6B59">
        <w:trPr>
          <w:trHeight w:val="320"/>
          <w:jc w:val="center"/>
        </w:trPr>
        <w:tc>
          <w:tcPr>
            <w:tcW w:w="4552" w:type="dxa"/>
            <w:tcBorders>
              <w:top w:val="nil"/>
              <w:left w:val="single" w:sz="8" w:space="0" w:color="auto"/>
              <w:bottom w:val="single" w:sz="4" w:space="0" w:color="auto"/>
              <w:right w:val="single" w:sz="4" w:space="0" w:color="auto"/>
            </w:tcBorders>
            <w:shd w:val="clear" w:color="auto" w:fill="auto"/>
            <w:noWrap/>
            <w:vAlign w:val="center"/>
            <w:hideMark/>
          </w:tcPr>
          <w:p w14:paraId="426F837B"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Plateforme</w:t>
            </w:r>
          </w:p>
        </w:tc>
        <w:tc>
          <w:tcPr>
            <w:tcW w:w="3352" w:type="dxa"/>
            <w:tcBorders>
              <w:top w:val="nil"/>
              <w:left w:val="nil"/>
              <w:bottom w:val="single" w:sz="4" w:space="0" w:color="auto"/>
              <w:right w:val="single" w:sz="8" w:space="0" w:color="auto"/>
            </w:tcBorders>
            <w:shd w:val="clear" w:color="auto" w:fill="auto"/>
            <w:vAlign w:val="center"/>
            <w:hideMark/>
          </w:tcPr>
          <w:p w14:paraId="4B13E4B1"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iOS</w:t>
            </w:r>
          </w:p>
        </w:tc>
      </w:tr>
      <w:tr w:rsidR="001A5986" w:rsidRPr="001A5986" w14:paraId="7796C18E" w14:textId="77777777" w:rsidTr="000F6B59">
        <w:trPr>
          <w:trHeight w:val="560"/>
          <w:jc w:val="center"/>
        </w:trPr>
        <w:tc>
          <w:tcPr>
            <w:tcW w:w="4552" w:type="dxa"/>
            <w:tcBorders>
              <w:top w:val="nil"/>
              <w:left w:val="single" w:sz="8" w:space="0" w:color="auto"/>
              <w:bottom w:val="single" w:sz="4" w:space="0" w:color="auto"/>
              <w:right w:val="single" w:sz="4" w:space="0" w:color="auto"/>
            </w:tcBorders>
            <w:shd w:val="clear" w:color="auto" w:fill="auto"/>
            <w:noWrap/>
            <w:vAlign w:val="center"/>
            <w:hideMark/>
          </w:tcPr>
          <w:p w14:paraId="1069858B"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Base volontaire ou restrictions</w:t>
            </w:r>
          </w:p>
        </w:tc>
        <w:tc>
          <w:tcPr>
            <w:tcW w:w="3352" w:type="dxa"/>
            <w:tcBorders>
              <w:top w:val="nil"/>
              <w:left w:val="nil"/>
              <w:bottom w:val="single" w:sz="4" w:space="0" w:color="auto"/>
              <w:right w:val="single" w:sz="8" w:space="0" w:color="auto"/>
            </w:tcBorders>
            <w:shd w:val="clear" w:color="auto" w:fill="auto"/>
            <w:vAlign w:val="center"/>
            <w:hideMark/>
          </w:tcPr>
          <w:p w14:paraId="3B34E735"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 xml:space="preserve">Base volontaire. Ce n'est que du monitoring. Pas de blocage. </w:t>
            </w:r>
          </w:p>
        </w:tc>
      </w:tr>
      <w:tr w:rsidR="001A5986" w:rsidRPr="001A5986" w14:paraId="18C8590A" w14:textId="77777777" w:rsidTr="000F6B59">
        <w:trPr>
          <w:trHeight w:val="320"/>
          <w:jc w:val="center"/>
        </w:trPr>
        <w:tc>
          <w:tcPr>
            <w:tcW w:w="4552" w:type="dxa"/>
            <w:tcBorders>
              <w:top w:val="nil"/>
              <w:left w:val="single" w:sz="8" w:space="0" w:color="auto"/>
              <w:bottom w:val="single" w:sz="4" w:space="0" w:color="auto"/>
              <w:right w:val="single" w:sz="4" w:space="0" w:color="auto"/>
            </w:tcBorders>
            <w:shd w:val="clear" w:color="auto" w:fill="auto"/>
            <w:noWrap/>
            <w:vAlign w:val="center"/>
            <w:hideMark/>
          </w:tcPr>
          <w:p w14:paraId="6D8C549A"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Public cible</w:t>
            </w:r>
          </w:p>
        </w:tc>
        <w:tc>
          <w:tcPr>
            <w:tcW w:w="3352" w:type="dxa"/>
            <w:tcBorders>
              <w:top w:val="nil"/>
              <w:left w:val="nil"/>
              <w:bottom w:val="single" w:sz="4" w:space="0" w:color="auto"/>
              <w:right w:val="single" w:sz="8" w:space="0" w:color="auto"/>
            </w:tcBorders>
            <w:shd w:val="clear" w:color="auto" w:fill="auto"/>
            <w:vAlign w:val="center"/>
            <w:hideMark/>
          </w:tcPr>
          <w:p w14:paraId="3B968711"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Toute personne utilisant un produit avec iOS</w:t>
            </w:r>
          </w:p>
        </w:tc>
      </w:tr>
      <w:tr w:rsidR="001A5986" w:rsidRPr="001A5986" w14:paraId="214A4FCC" w14:textId="77777777" w:rsidTr="000F6B59">
        <w:trPr>
          <w:trHeight w:val="320"/>
          <w:jc w:val="center"/>
        </w:trPr>
        <w:tc>
          <w:tcPr>
            <w:tcW w:w="4552" w:type="dxa"/>
            <w:tcBorders>
              <w:top w:val="nil"/>
              <w:left w:val="single" w:sz="8" w:space="0" w:color="auto"/>
              <w:bottom w:val="single" w:sz="4" w:space="0" w:color="auto"/>
              <w:right w:val="single" w:sz="4" w:space="0" w:color="auto"/>
            </w:tcBorders>
            <w:shd w:val="clear" w:color="auto" w:fill="auto"/>
            <w:noWrap/>
            <w:vAlign w:val="center"/>
            <w:hideMark/>
          </w:tcPr>
          <w:p w14:paraId="590CA182"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Paramétrer en fonction de l'âge</w:t>
            </w:r>
          </w:p>
        </w:tc>
        <w:tc>
          <w:tcPr>
            <w:tcW w:w="3352" w:type="dxa"/>
            <w:tcBorders>
              <w:top w:val="nil"/>
              <w:left w:val="nil"/>
              <w:bottom w:val="single" w:sz="4" w:space="0" w:color="auto"/>
              <w:right w:val="single" w:sz="8" w:space="0" w:color="auto"/>
            </w:tcBorders>
            <w:shd w:val="clear" w:color="auto" w:fill="auto"/>
            <w:vAlign w:val="center"/>
            <w:hideMark/>
          </w:tcPr>
          <w:p w14:paraId="549CE000"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Non</w:t>
            </w:r>
          </w:p>
        </w:tc>
      </w:tr>
      <w:tr w:rsidR="001A5986" w:rsidRPr="001A5986" w14:paraId="005D2037" w14:textId="77777777" w:rsidTr="000F6B59">
        <w:trPr>
          <w:trHeight w:val="320"/>
          <w:jc w:val="center"/>
        </w:trPr>
        <w:tc>
          <w:tcPr>
            <w:tcW w:w="4552" w:type="dxa"/>
            <w:tcBorders>
              <w:top w:val="nil"/>
              <w:left w:val="single" w:sz="8" w:space="0" w:color="auto"/>
              <w:bottom w:val="single" w:sz="4" w:space="0" w:color="auto"/>
              <w:right w:val="single" w:sz="4" w:space="0" w:color="auto"/>
            </w:tcBorders>
            <w:shd w:val="clear" w:color="auto" w:fill="auto"/>
            <w:noWrap/>
            <w:vAlign w:val="center"/>
            <w:hideMark/>
          </w:tcPr>
          <w:p w14:paraId="3AE3F8E3"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Redonne le contrôle</w:t>
            </w:r>
          </w:p>
        </w:tc>
        <w:tc>
          <w:tcPr>
            <w:tcW w:w="3352" w:type="dxa"/>
            <w:tcBorders>
              <w:top w:val="nil"/>
              <w:left w:val="nil"/>
              <w:bottom w:val="single" w:sz="4" w:space="0" w:color="auto"/>
              <w:right w:val="single" w:sz="8" w:space="0" w:color="auto"/>
            </w:tcBorders>
            <w:shd w:val="clear" w:color="auto" w:fill="auto"/>
            <w:vAlign w:val="center"/>
            <w:hideMark/>
          </w:tcPr>
          <w:p w14:paraId="56CFE3A5"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 xml:space="preserve">Oui, car il peut donner des alertes </w:t>
            </w:r>
          </w:p>
        </w:tc>
      </w:tr>
      <w:tr w:rsidR="001A5986" w:rsidRPr="001A5986" w14:paraId="7A8459DD" w14:textId="77777777" w:rsidTr="000F6B59">
        <w:trPr>
          <w:trHeight w:val="320"/>
          <w:jc w:val="center"/>
        </w:trPr>
        <w:tc>
          <w:tcPr>
            <w:tcW w:w="4552" w:type="dxa"/>
            <w:tcBorders>
              <w:top w:val="nil"/>
              <w:left w:val="single" w:sz="8" w:space="0" w:color="auto"/>
              <w:bottom w:val="single" w:sz="4" w:space="0" w:color="auto"/>
              <w:right w:val="single" w:sz="4" w:space="0" w:color="auto"/>
            </w:tcBorders>
            <w:shd w:val="clear" w:color="auto" w:fill="auto"/>
            <w:noWrap/>
            <w:vAlign w:val="center"/>
            <w:hideMark/>
          </w:tcPr>
          <w:p w14:paraId="0FA98758"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Difficulté de prise en main</w:t>
            </w:r>
          </w:p>
        </w:tc>
        <w:tc>
          <w:tcPr>
            <w:tcW w:w="3352" w:type="dxa"/>
            <w:tcBorders>
              <w:top w:val="nil"/>
              <w:left w:val="nil"/>
              <w:bottom w:val="single" w:sz="4" w:space="0" w:color="auto"/>
              <w:right w:val="single" w:sz="8" w:space="0" w:color="auto"/>
            </w:tcBorders>
            <w:shd w:val="clear" w:color="auto" w:fill="auto"/>
            <w:vAlign w:val="center"/>
            <w:hideMark/>
          </w:tcPr>
          <w:p w14:paraId="75B9F8A2"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Très simple</w:t>
            </w:r>
          </w:p>
        </w:tc>
      </w:tr>
      <w:tr w:rsidR="001A5986" w:rsidRPr="001A5986" w14:paraId="2B063911" w14:textId="77777777" w:rsidTr="000F6B59">
        <w:trPr>
          <w:trHeight w:val="320"/>
          <w:jc w:val="center"/>
        </w:trPr>
        <w:tc>
          <w:tcPr>
            <w:tcW w:w="4552" w:type="dxa"/>
            <w:tcBorders>
              <w:top w:val="nil"/>
              <w:left w:val="single" w:sz="8" w:space="0" w:color="auto"/>
              <w:bottom w:val="single" w:sz="4" w:space="0" w:color="auto"/>
              <w:right w:val="single" w:sz="4" w:space="0" w:color="auto"/>
            </w:tcBorders>
            <w:shd w:val="clear" w:color="auto" w:fill="auto"/>
            <w:noWrap/>
            <w:vAlign w:val="center"/>
            <w:hideMark/>
          </w:tcPr>
          <w:p w14:paraId="42785ECF"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Administration depuis la même machine</w:t>
            </w:r>
          </w:p>
        </w:tc>
        <w:tc>
          <w:tcPr>
            <w:tcW w:w="3352" w:type="dxa"/>
            <w:tcBorders>
              <w:top w:val="nil"/>
              <w:left w:val="nil"/>
              <w:bottom w:val="single" w:sz="4" w:space="0" w:color="auto"/>
              <w:right w:val="single" w:sz="8" w:space="0" w:color="auto"/>
            </w:tcBorders>
            <w:shd w:val="clear" w:color="auto" w:fill="auto"/>
            <w:vAlign w:val="center"/>
            <w:hideMark/>
          </w:tcPr>
          <w:p w14:paraId="1ED9F7DA"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 xml:space="preserve">Les statistiques apparaissent sur le mobile </w:t>
            </w:r>
          </w:p>
        </w:tc>
      </w:tr>
      <w:tr w:rsidR="001A5986" w:rsidRPr="001A5986" w14:paraId="100560EC" w14:textId="77777777" w:rsidTr="000F6B59">
        <w:trPr>
          <w:trHeight w:val="320"/>
          <w:jc w:val="center"/>
        </w:trPr>
        <w:tc>
          <w:tcPr>
            <w:tcW w:w="4552" w:type="dxa"/>
            <w:tcBorders>
              <w:top w:val="nil"/>
              <w:left w:val="single" w:sz="8" w:space="0" w:color="auto"/>
              <w:bottom w:val="nil"/>
              <w:right w:val="single" w:sz="4" w:space="0" w:color="auto"/>
            </w:tcBorders>
            <w:shd w:val="clear" w:color="auto" w:fill="auto"/>
            <w:noWrap/>
            <w:vAlign w:val="center"/>
            <w:hideMark/>
          </w:tcPr>
          <w:p w14:paraId="28C816F8"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Fournit des statistiques d'utilisation</w:t>
            </w:r>
          </w:p>
        </w:tc>
        <w:tc>
          <w:tcPr>
            <w:tcW w:w="3352" w:type="dxa"/>
            <w:tcBorders>
              <w:top w:val="nil"/>
              <w:left w:val="nil"/>
              <w:bottom w:val="nil"/>
              <w:right w:val="single" w:sz="8" w:space="0" w:color="auto"/>
            </w:tcBorders>
            <w:shd w:val="clear" w:color="auto" w:fill="auto"/>
            <w:vAlign w:val="center"/>
            <w:hideMark/>
          </w:tcPr>
          <w:p w14:paraId="1F26011C"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Oui</w:t>
            </w:r>
          </w:p>
        </w:tc>
      </w:tr>
      <w:tr w:rsidR="001A5986" w:rsidRPr="001A5986" w14:paraId="2D99CAC3" w14:textId="77777777" w:rsidTr="000F6B59">
        <w:trPr>
          <w:trHeight w:val="320"/>
          <w:jc w:val="center"/>
        </w:trPr>
        <w:tc>
          <w:tcPr>
            <w:tcW w:w="4552" w:type="dxa"/>
            <w:tcBorders>
              <w:top w:val="single" w:sz="4" w:space="0" w:color="auto"/>
              <w:left w:val="single" w:sz="8" w:space="0" w:color="auto"/>
              <w:bottom w:val="nil"/>
              <w:right w:val="single" w:sz="4" w:space="0" w:color="auto"/>
            </w:tcBorders>
            <w:shd w:val="clear" w:color="auto" w:fill="auto"/>
            <w:noWrap/>
            <w:vAlign w:val="center"/>
            <w:hideMark/>
          </w:tcPr>
          <w:p w14:paraId="3963F7BB"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Avis des utilisateurs</w:t>
            </w:r>
          </w:p>
        </w:tc>
        <w:tc>
          <w:tcPr>
            <w:tcW w:w="3352" w:type="dxa"/>
            <w:tcBorders>
              <w:top w:val="single" w:sz="4" w:space="0" w:color="auto"/>
              <w:left w:val="nil"/>
              <w:bottom w:val="nil"/>
              <w:right w:val="single" w:sz="8" w:space="0" w:color="auto"/>
            </w:tcBorders>
            <w:shd w:val="clear" w:color="auto" w:fill="auto"/>
            <w:vAlign w:val="center"/>
            <w:hideMark/>
          </w:tcPr>
          <w:p w14:paraId="4B238B0A"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 xml:space="preserve">Bonne application (4/5 sur </w:t>
            </w:r>
            <w:proofErr w:type="spellStart"/>
            <w:r w:rsidRPr="001A5986">
              <w:rPr>
                <w:rFonts w:ascii="Calibri" w:eastAsia="Times New Roman" w:hAnsi="Calibri" w:cs="Times New Roman"/>
                <w:color w:val="000000"/>
                <w:szCs w:val="20"/>
                <w:lang w:val="fr-FR" w:eastAsia="zh-CN"/>
              </w:rPr>
              <w:t>l'apple</w:t>
            </w:r>
            <w:proofErr w:type="spellEnd"/>
            <w:r w:rsidRPr="001A5986">
              <w:rPr>
                <w:rFonts w:ascii="Calibri" w:eastAsia="Times New Roman" w:hAnsi="Calibri" w:cs="Times New Roman"/>
                <w:color w:val="000000"/>
                <w:szCs w:val="20"/>
                <w:lang w:val="fr-FR" w:eastAsia="zh-CN"/>
              </w:rPr>
              <w:t xml:space="preserve"> store)</w:t>
            </w:r>
          </w:p>
        </w:tc>
      </w:tr>
      <w:tr w:rsidR="00030F01" w:rsidRPr="001A5986" w14:paraId="4B0E0903" w14:textId="77777777" w:rsidTr="000F6B59">
        <w:trPr>
          <w:trHeight w:val="320"/>
          <w:jc w:val="center"/>
        </w:trPr>
        <w:tc>
          <w:tcPr>
            <w:tcW w:w="4552" w:type="dxa"/>
            <w:tcBorders>
              <w:top w:val="single" w:sz="4" w:space="0" w:color="auto"/>
              <w:left w:val="single" w:sz="8" w:space="0" w:color="auto"/>
              <w:bottom w:val="nil"/>
              <w:right w:val="single" w:sz="4" w:space="0" w:color="auto"/>
            </w:tcBorders>
            <w:shd w:val="clear" w:color="auto" w:fill="auto"/>
            <w:noWrap/>
            <w:vAlign w:val="center"/>
          </w:tcPr>
          <w:p w14:paraId="64E1AF5B" w14:textId="747CA329" w:rsidR="00030F01" w:rsidRPr="001A5986" w:rsidRDefault="00030F01" w:rsidP="001A5986">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Payant</w:t>
            </w:r>
          </w:p>
        </w:tc>
        <w:tc>
          <w:tcPr>
            <w:tcW w:w="3352" w:type="dxa"/>
            <w:tcBorders>
              <w:top w:val="single" w:sz="4" w:space="0" w:color="auto"/>
              <w:left w:val="nil"/>
              <w:bottom w:val="nil"/>
              <w:right w:val="single" w:sz="8" w:space="0" w:color="auto"/>
            </w:tcBorders>
            <w:shd w:val="clear" w:color="auto" w:fill="auto"/>
            <w:vAlign w:val="center"/>
          </w:tcPr>
          <w:p w14:paraId="41112D92" w14:textId="6C8C4B63" w:rsidR="00030F01" w:rsidRPr="001A5986" w:rsidRDefault="00030F01" w:rsidP="001A5986">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Gratuit</w:t>
            </w:r>
          </w:p>
        </w:tc>
      </w:tr>
      <w:tr w:rsidR="00732DD4" w:rsidRPr="001A5986" w14:paraId="22005476" w14:textId="77777777" w:rsidTr="000F6B59">
        <w:trPr>
          <w:trHeight w:val="348"/>
          <w:jc w:val="center"/>
        </w:trPr>
        <w:tc>
          <w:tcPr>
            <w:tcW w:w="4552" w:type="dxa"/>
            <w:tcBorders>
              <w:top w:val="single" w:sz="4" w:space="0" w:color="auto"/>
              <w:left w:val="single" w:sz="8" w:space="0" w:color="auto"/>
              <w:bottom w:val="nil"/>
              <w:right w:val="single" w:sz="4" w:space="0" w:color="auto"/>
            </w:tcBorders>
            <w:shd w:val="clear" w:color="auto" w:fill="auto"/>
            <w:noWrap/>
            <w:vAlign w:val="center"/>
          </w:tcPr>
          <w:p w14:paraId="7E086965" w14:textId="01B4F841" w:rsidR="00732DD4" w:rsidRDefault="00732DD4" w:rsidP="001A5986">
            <w:pPr>
              <w:spacing w:after="0" w:line="240" w:lineRule="auto"/>
              <w:jc w:val="left"/>
              <w:rPr>
                <w:rFonts w:ascii="Calibri" w:eastAsia="Times New Roman" w:hAnsi="Calibri" w:cs="Times New Roman"/>
                <w:color w:val="000000"/>
                <w:szCs w:val="20"/>
                <w:lang w:val="fr-FR" w:eastAsia="zh-CN"/>
              </w:rPr>
            </w:pPr>
            <w:proofErr w:type="spellStart"/>
            <w:r>
              <w:rPr>
                <w:rFonts w:ascii="Calibri" w:eastAsia="Times New Roman" w:hAnsi="Calibri" w:cs="Times New Roman"/>
                <w:color w:val="000000"/>
                <w:szCs w:val="20"/>
                <w:lang w:val="fr-FR" w:eastAsia="zh-CN"/>
              </w:rPr>
              <w:t>Opensource</w:t>
            </w:r>
            <w:proofErr w:type="spellEnd"/>
          </w:p>
        </w:tc>
        <w:tc>
          <w:tcPr>
            <w:tcW w:w="3352" w:type="dxa"/>
            <w:tcBorders>
              <w:top w:val="single" w:sz="4" w:space="0" w:color="auto"/>
              <w:left w:val="nil"/>
              <w:bottom w:val="nil"/>
              <w:right w:val="single" w:sz="8" w:space="0" w:color="auto"/>
            </w:tcBorders>
            <w:shd w:val="clear" w:color="auto" w:fill="auto"/>
            <w:vAlign w:val="center"/>
          </w:tcPr>
          <w:p w14:paraId="23C04413" w14:textId="16A490BC" w:rsidR="00732DD4" w:rsidRDefault="00732DD4" w:rsidP="001A5986">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Non</w:t>
            </w:r>
          </w:p>
        </w:tc>
      </w:tr>
      <w:tr w:rsidR="007F4823" w:rsidRPr="001A5986" w14:paraId="36B45B80" w14:textId="77777777" w:rsidTr="000F6B59">
        <w:trPr>
          <w:trHeight w:val="320"/>
          <w:jc w:val="center"/>
        </w:trPr>
        <w:tc>
          <w:tcPr>
            <w:tcW w:w="4552" w:type="dxa"/>
            <w:tcBorders>
              <w:top w:val="single" w:sz="4" w:space="0" w:color="auto"/>
              <w:left w:val="single" w:sz="8" w:space="0" w:color="auto"/>
              <w:bottom w:val="nil"/>
              <w:right w:val="single" w:sz="4" w:space="0" w:color="auto"/>
            </w:tcBorders>
            <w:shd w:val="clear" w:color="auto" w:fill="auto"/>
            <w:noWrap/>
            <w:vAlign w:val="center"/>
          </w:tcPr>
          <w:p w14:paraId="41843750" w14:textId="40270A60" w:rsidR="007F4823" w:rsidRDefault="007F4823" w:rsidP="001A5986">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Offline</w:t>
            </w:r>
          </w:p>
        </w:tc>
        <w:tc>
          <w:tcPr>
            <w:tcW w:w="3352" w:type="dxa"/>
            <w:tcBorders>
              <w:top w:val="single" w:sz="4" w:space="0" w:color="auto"/>
              <w:left w:val="nil"/>
              <w:bottom w:val="nil"/>
              <w:right w:val="single" w:sz="8" w:space="0" w:color="auto"/>
            </w:tcBorders>
            <w:shd w:val="clear" w:color="auto" w:fill="auto"/>
            <w:vAlign w:val="center"/>
          </w:tcPr>
          <w:p w14:paraId="084ABFFF" w14:textId="13D2091E" w:rsidR="007F4823" w:rsidRDefault="00AA499E" w:rsidP="001A5986">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L’utilisation est la même offline</w:t>
            </w:r>
          </w:p>
        </w:tc>
      </w:tr>
      <w:tr w:rsidR="001A5986" w:rsidRPr="001A5986" w14:paraId="436226E3" w14:textId="77777777" w:rsidTr="000F6B59">
        <w:trPr>
          <w:trHeight w:val="320"/>
          <w:jc w:val="center"/>
        </w:trPr>
        <w:tc>
          <w:tcPr>
            <w:tcW w:w="7904" w:type="dxa"/>
            <w:gridSpan w:val="2"/>
            <w:tcBorders>
              <w:top w:val="single" w:sz="4" w:space="0" w:color="auto"/>
              <w:left w:val="single" w:sz="8" w:space="0" w:color="auto"/>
              <w:bottom w:val="single" w:sz="4" w:space="0" w:color="auto"/>
              <w:right w:val="single" w:sz="8" w:space="0" w:color="000000"/>
            </w:tcBorders>
            <w:shd w:val="clear" w:color="000000" w:fill="DDEBF7"/>
            <w:vAlign w:val="bottom"/>
            <w:hideMark/>
          </w:tcPr>
          <w:p w14:paraId="0004634D" w14:textId="77777777" w:rsidR="001A5986" w:rsidRPr="001A5986" w:rsidRDefault="001A5986" w:rsidP="001A5986">
            <w:pPr>
              <w:spacing w:after="0" w:line="240" w:lineRule="auto"/>
              <w:jc w:val="center"/>
              <w:rPr>
                <w:rFonts w:ascii="Calibri" w:eastAsia="Times New Roman" w:hAnsi="Calibri" w:cs="Times New Roman"/>
                <w:b/>
                <w:bCs/>
                <w:color w:val="000000"/>
                <w:szCs w:val="20"/>
                <w:lang w:val="fr-FR" w:eastAsia="zh-CN"/>
              </w:rPr>
            </w:pPr>
            <w:r w:rsidRPr="001A5986">
              <w:rPr>
                <w:rFonts w:ascii="Calibri" w:eastAsia="Times New Roman" w:hAnsi="Calibri" w:cs="Times New Roman"/>
                <w:b/>
                <w:bCs/>
                <w:color w:val="000000"/>
                <w:szCs w:val="20"/>
                <w:lang w:val="fr-FR" w:eastAsia="zh-CN"/>
              </w:rPr>
              <w:t>Remarque complémentaire</w:t>
            </w:r>
          </w:p>
        </w:tc>
      </w:tr>
      <w:tr w:rsidR="001A5986" w:rsidRPr="001A5986" w14:paraId="27ACD1D2" w14:textId="77777777" w:rsidTr="000F6B59">
        <w:trPr>
          <w:trHeight w:val="960"/>
          <w:jc w:val="center"/>
        </w:trPr>
        <w:tc>
          <w:tcPr>
            <w:tcW w:w="7904" w:type="dxa"/>
            <w:gridSpan w:val="2"/>
            <w:tcBorders>
              <w:top w:val="single" w:sz="4" w:space="0" w:color="auto"/>
              <w:left w:val="single" w:sz="8" w:space="0" w:color="auto"/>
              <w:bottom w:val="single" w:sz="8" w:space="0" w:color="auto"/>
              <w:right w:val="single" w:sz="8" w:space="0" w:color="000000"/>
            </w:tcBorders>
            <w:shd w:val="clear" w:color="auto" w:fill="auto"/>
            <w:vAlign w:val="center"/>
            <w:hideMark/>
          </w:tcPr>
          <w:p w14:paraId="277AA8DC" w14:textId="3A506EFB"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 xml:space="preserve">L'application affiche le temps passé par </w:t>
            </w:r>
            <w:proofErr w:type="spellStart"/>
            <w:r w:rsidRPr="001A5986">
              <w:rPr>
                <w:rFonts w:ascii="Calibri" w:eastAsia="Times New Roman" w:hAnsi="Calibri" w:cs="Times New Roman"/>
                <w:color w:val="000000"/>
                <w:szCs w:val="20"/>
                <w:lang w:val="fr-FR" w:eastAsia="zh-CN"/>
              </w:rPr>
              <w:t>app</w:t>
            </w:r>
            <w:proofErr w:type="spellEnd"/>
            <w:r w:rsidRPr="001A5986">
              <w:rPr>
                <w:rFonts w:ascii="Calibri" w:eastAsia="Times New Roman" w:hAnsi="Calibri" w:cs="Times New Roman"/>
                <w:color w:val="000000"/>
                <w:szCs w:val="20"/>
                <w:lang w:val="fr-FR" w:eastAsia="zh-CN"/>
              </w:rPr>
              <w:t xml:space="preserve">. Et elle donne un fil rouge pour la journée. Cependant elle n'est pas capable de filtrer le contenu web. Par contre, étant donné que les réseaux sociaux ont une </w:t>
            </w:r>
            <w:proofErr w:type="spellStart"/>
            <w:r w:rsidRPr="001A5986">
              <w:rPr>
                <w:rFonts w:ascii="Calibri" w:eastAsia="Times New Roman" w:hAnsi="Calibri" w:cs="Times New Roman"/>
                <w:color w:val="000000"/>
                <w:szCs w:val="20"/>
                <w:lang w:val="fr-FR" w:eastAsia="zh-CN"/>
              </w:rPr>
              <w:t>app</w:t>
            </w:r>
            <w:proofErr w:type="spellEnd"/>
            <w:r w:rsidRPr="001A5986">
              <w:rPr>
                <w:rFonts w:ascii="Calibri" w:eastAsia="Times New Roman" w:hAnsi="Calibri" w:cs="Times New Roman"/>
                <w:color w:val="000000"/>
                <w:szCs w:val="20"/>
                <w:lang w:val="fr-FR" w:eastAsia="zh-CN"/>
              </w:rPr>
              <w:t xml:space="preserve"> en général, c'est tout de même intéressant si les gens l'utilisent.</w:t>
            </w:r>
            <w:r w:rsidR="0098494E">
              <w:rPr>
                <w:rFonts w:ascii="Calibri" w:eastAsia="Times New Roman" w:hAnsi="Calibri" w:cs="Times New Roman"/>
                <w:color w:val="000000"/>
                <w:szCs w:val="20"/>
                <w:lang w:val="fr-FR" w:eastAsia="zh-CN"/>
              </w:rPr>
              <w:t xml:space="preserve"> Le produit est très semblable à </w:t>
            </w:r>
            <w:proofErr w:type="spellStart"/>
            <w:r w:rsidR="0098494E">
              <w:rPr>
                <w:rFonts w:ascii="Calibri" w:eastAsia="Times New Roman" w:hAnsi="Calibri" w:cs="Times New Roman"/>
                <w:color w:val="000000"/>
                <w:szCs w:val="20"/>
                <w:lang w:val="fr-FR" w:eastAsia="zh-CN"/>
              </w:rPr>
              <w:t>Rescue</w:t>
            </w:r>
            <w:proofErr w:type="spellEnd"/>
            <w:r w:rsidR="0098494E">
              <w:rPr>
                <w:rFonts w:ascii="Calibri" w:eastAsia="Times New Roman" w:hAnsi="Calibri" w:cs="Times New Roman"/>
                <w:color w:val="000000"/>
                <w:szCs w:val="20"/>
                <w:lang w:val="fr-FR" w:eastAsia="zh-CN"/>
              </w:rPr>
              <w:t xml:space="preserve"> Time, sauf qu’il est créé pour iOS</w:t>
            </w:r>
            <w:r w:rsidR="00C14C15">
              <w:rPr>
                <w:rFonts w:ascii="Calibri" w:eastAsia="Times New Roman" w:hAnsi="Calibri" w:cs="Times New Roman"/>
                <w:color w:val="000000"/>
                <w:szCs w:val="20"/>
                <w:lang w:val="fr-FR" w:eastAsia="zh-CN"/>
              </w:rPr>
              <w:t>. Une version Android est en cours de développement.</w:t>
            </w:r>
            <w:r w:rsidR="00452C5D">
              <w:rPr>
                <w:rFonts w:ascii="Calibri" w:eastAsia="Times New Roman" w:hAnsi="Calibri" w:cs="Times New Roman"/>
                <w:color w:val="000000"/>
                <w:szCs w:val="20"/>
                <w:lang w:val="fr-FR" w:eastAsia="zh-CN"/>
              </w:rPr>
              <w:t xml:space="preserve"> L’application compte le nombre de fois que l’on </w:t>
            </w:r>
            <w:proofErr w:type="spellStart"/>
            <w:r w:rsidR="00452C5D">
              <w:rPr>
                <w:rFonts w:ascii="Calibri" w:eastAsia="Times New Roman" w:hAnsi="Calibri" w:cs="Times New Roman"/>
                <w:color w:val="000000"/>
                <w:szCs w:val="20"/>
                <w:lang w:val="fr-FR" w:eastAsia="zh-CN"/>
              </w:rPr>
              <w:t>dévérouille</w:t>
            </w:r>
            <w:proofErr w:type="spellEnd"/>
            <w:r w:rsidR="00452C5D">
              <w:rPr>
                <w:rFonts w:ascii="Calibri" w:eastAsia="Times New Roman" w:hAnsi="Calibri" w:cs="Times New Roman"/>
                <w:color w:val="000000"/>
                <w:szCs w:val="20"/>
                <w:lang w:val="fr-FR" w:eastAsia="zh-CN"/>
              </w:rPr>
              <w:t xml:space="preserve"> le smartphone.</w:t>
            </w:r>
          </w:p>
        </w:tc>
      </w:tr>
    </w:tbl>
    <w:p w14:paraId="23F23C90" w14:textId="77777777" w:rsidR="009A501D" w:rsidRDefault="009A501D">
      <w:pPr>
        <w:jc w:val="left"/>
      </w:pPr>
      <w:r>
        <w:br w:type="page"/>
      </w:r>
    </w:p>
    <w:p w14:paraId="2D40FF26" w14:textId="41AC4C41" w:rsidR="0036334C" w:rsidRDefault="0036334C" w:rsidP="0036334C">
      <w:pPr>
        <w:pStyle w:val="Titre3"/>
      </w:pPr>
      <w:bookmarkStart w:id="13" w:name="_Toc512256015"/>
      <w:r>
        <w:lastRenderedPageBreak/>
        <w:t>Contrôle parental Swisscom</w:t>
      </w:r>
      <w:bookmarkEnd w:id="13"/>
    </w:p>
    <w:p w14:paraId="09F63388" w14:textId="77777777" w:rsidR="0036334C" w:rsidRPr="0036334C" w:rsidRDefault="0036334C" w:rsidP="0036334C"/>
    <w:tbl>
      <w:tblPr>
        <w:tblW w:w="7900" w:type="dxa"/>
        <w:jc w:val="center"/>
        <w:tblCellMar>
          <w:left w:w="70" w:type="dxa"/>
          <w:right w:w="70" w:type="dxa"/>
        </w:tblCellMar>
        <w:tblLook w:val="04A0" w:firstRow="1" w:lastRow="0" w:firstColumn="1" w:lastColumn="0" w:noHBand="0" w:noVBand="1"/>
      </w:tblPr>
      <w:tblGrid>
        <w:gridCol w:w="3042"/>
        <w:gridCol w:w="4858"/>
      </w:tblGrid>
      <w:tr w:rsidR="00991A6B" w:rsidRPr="00991A6B" w14:paraId="30C02ED9" w14:textId="77777777" w:rsidTr="00DC43A4">
        <w:trPr>
          <w:trHeight w:val="320"/>
          <w:jc w:val="center"/>
        </w:trPr>
        <w:tc>
          <w:tcPr>
            <w:tcW w:w="7900" w:type="dxa"/>
            <w:gridSpan w:val="2"/>
            <w:tcBorders>
              <w:top w:val="single" w:sz="8" w:space="0" w:color="auto"/>
              <w:left w:val="single" w:sz="8" w:space="0" w:color="auto"/>
              <w:bottom w:val="single" w:sz="4" w:space="0" w:color="auto"/>
              <w:right w:val="single" w:sz="8" w:space="0" w:color="000000"/>
            </w:tcBorders>
            <w:shd w:val="clear" w:color="000000" w:fill="F2F2F2" w:themeFill="background1" w:themeFillShade="F2"/>
            <w:noWrap/>
            <w:vAlign w:val="bottom"/>
            <w:hideMark/>
          </w:tcPr>
          <w:p w14:paraId="14C04FC0" w14:textId="23489D71" w:rsidR="00991A6B" w:rsidRPr="00991A6B" w:rsidRDefault="003023CC" w:rsidP="007614B7">
            <w:pPr>
              <w:spacing w:after="0" w:line="240" w:lineRule="auto"/>
              <w:jc w:val="center"/>
              <w:rPr>
                <w:rFonts w:ascii="Calibri" w:eastAsia="Times New Roman" w:hAnsi="Calibri" w:cs="Times New Roman"/>
                <w:b/>
                <w:bCs/>
                <w:color w:val="000000"/>
                <w:sz w:val="24"/>
                <w:szCs w:val="24"/>
                <w:lang w:val="fr-FR" w:eastAsia="zh-CN"/>
              </w:rPr>
            </w:pPr>
            <w:r>
              <w:rPr>
                <w:rFonts w:ascii="Calibri" w:eastAsia="Times New Roman" w:hAnsi="Calibri" w:cs="Times New Roman"/>
                <w:b/>
                <w:bCs/>
                <w:noProof/>
                <w:color w:val="000000"/>
                <w:sz w:val="24"/>
                <w:szCs w:val="24"/>
                <w:lang w:val="fr-FR" w:eastAsia="zh-CN"/>
              </w:rPr>
              <w:drawing>
                <wp:inline distT="0" distB="0" distL="0" distR="0" wp14:anchorId="4BFB11A3" wp14:editId="31B4D21C">
                  <wp:extent cx="990371" cy="683812"/>
                  <wp:effectExtent l="0" t="0" r="635" b="2540"/>
                  <wp:docPr id="9" name="Image 9" descr="../image%20applications/Logo_Swiss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20applications/Logo_Swisscom.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4954"/>
                          <a:stretch/>
                        </pic:blipFill>
                        <pic:spPr bwMode="auto">
                          <a:xfrm>
                            <a:off x="0" y="0"/>
                            <a:ext cx="991121" cy="684330"/>
                          </a:xfrm>
                          <a:prstGeom prst="rect">
                            <a:avLst/>
                          </a:prstGeom>
                          <a:noFill/>
                          <a:ln>
                            <a:noFill/>
                          </a:ln>
                          <a:extLst>
                            <a:ext uri="{53640926-AAD7-44D8-BBD7-CCE9431645EC}">
                              <a14:shadowObscured xmlns:a14="http://schemas.microsoft.com/office/drawing/2010/main"/>
                            </a:ext>
                          </a:extLst>
                        </pic:spPr>
                      </pic:pic>
                    </a:graphicData>
                  </a:graphic>
                </wp:inline>
              </w:drawing>
            </w:r>
            <w:r w:rsidR="00620447" w:rsidRPr="004D0197">
              <w:rPr>
                <w:rFonts w:ascii="Calibri" w:eastAsia="Times New Roman" w:hAnsi="Calibri" w:cs="Times New Roman"/>
                <w:b/>
                <w:bCs/>
                <w:color w:val="000000"/>
                <w:sz w:val="28"/>
                <w:szCs w:val="28"/>
                <w:lang w:val="fr-FR" w:eastAsia="zh-CN"/>
              </w:rPr>
              <w:t>[</w:t>
            </w:r>
            <w:r w:rsidR="007614B7">
              <w:rPr>
                <w:rFonts w:ascii="Calibri" w:eastAsia="Times New Roman" w:hAnsi="Calibri" w:cs="Times New Roman"/>
                <w:b/>
                <w:bCs/>
                <w:color w:val="000000"/>
                <w:sz w:val="28"/>
                <w:szCs w:val="28"/>
                <w:lang w:val="fr-FR" w:eastAsia="zh-CN"/>
              </w:rPr>
              <w:t>11</w:t>
            </w:r>
            <w:r w:rsidR="00620447" w:rsidRPr="004D0197">
              <w:rPr>
                <w:rFonts w:ascii="Calibri" w:eastAsia="Times New Roman" w:hAnsi="Calibri" w:cs="Times New Roman"/>
                <w:b/>
                <w:bCs/>
                <w:color w:val="000000"/>
                <w:sz w:val="28"/>
                <w:szCs w:val="28"/>
                <w:lang w:val="fr-FR" w:eastAsia="zh-CN"/>
              </w:rPr>
              <w:t>]</w:t>
            </w:r>
          </w:p>
        </w:tc>
      </w:tr>
      <w:tr w:rsidR="00991A6B" w:rsidRPr="00991A6B" w14:paraId="32449296" w14:textId="77777777" w:rsidTr="00991A6B">
        <w:trPr>
          <w:trHeight w:val="340"/>
          <w:jc w:val="center"/>
        </w:trPr>
        <w:tc>
          <w:tcPr>
            <w:tcW w:w="7900" w:type="dxa"/>
            <w:gridSpan w:val="2"/>
            <w:tcBorders>
              <w:top w:val="single" w:sz="4" w:space="0" w:color="auto"/>
              <w:left w:val="single" w:sz="8" w:space="0" w:color="auto"/>
              <w:bottom w:val="nil"/>
              <w:right w:val="single" w:sz="8" w:space="0" w:color="000000"/>
            </w:tcBorders>
            <w:shd w:val="clear" w:color="000000" w:fill="DDEBF7"/>
            <w:noWrap/>
            <w:vAlign w:val="bottom"/>
            <w:hideMark/>
          </w:tcPr>
          <w:p w14:paraId="57D21A37" w14:textId="77777777" w:rsidR="00991A6B" w:rsidRPr="00991A6B" w:rsidRDefault="00991A6B" w:rsidP="00991A6B">
            <w:pPr>
              <w:spacing w:after="0" w:line="240" w:lineRule="auto"/>
              <w:jc w:val="center"/>
              <w:rPr>
                <w:rFonts w:ascii="Calibri" w:eastAsia="Times New Roman" w:hAnsi="Calibri" w:cs="Times New Roman"/>
                <w:b/>
                <w:bCs/>
                <w:color w:val="000000"/>
                <w:szCs w:val="20"/>
                <w:lang w:val="fr-FR" w:eastAsia="zh-CN"/>
              </w:rPr>
            </w:pPr>
            <w:r w:rsidRPr="00991A6B">
              <w:rPr>
                <w:rFonts w:ascii="Calibri" w:eastAsia="Times New Roman" w:hAnsi="Calibri" w:cs="Times New Roman"/>
                <w:b/>
                <w:bCs/>
                <w:color w:val="000000"/>
                <w:szCs w:val="20"/>
                <w:lang w:val="fr-FR" w:eastAsia="zh-CN"/>
              </w:rPr>
              <w:t>Fonctionnement</w:t>
            </w:r>
          </w:p>
        </w:tc>
      </w:tr>
      <w:tr w:rsidR="00991A6B" w:rsidRPr="00991A6B" w14:paraId="3B4131F7" w14:textId="77777777" w:rsidTr="00991A6B">
        <w:trPr>
          <w:trHeight w:val="1620"/>
          <w:jc w:val="center"/>
        </w:trPr>
        <w:tc>
          <w:tcPr>
            <w:tcW w:w="790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0BB85FD5"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 xml:space="preserve">L'utilisateur choisit les appareils sur lesquels il veut activer le contrôle parental. Celui-ci consiste dans cette version standard à limiter les heures de navigation sur internet individuellement. Un créneau horaire peut être défini selon les jours de la semaine et du weekend ainsi que le temps total. Ce contrôle est paramétrable sur la </w:t>
            </w:r>
            <w:proofErr w:type="spellStart"/>
            <w:r w:rsidRPr="00991A6B">
              <w:rPr>
                <w:rFonts w:ascii="Calibri" w:eastAsia="Times New Roman" w:hAnsi="Calibri" w:cs="Times New Roman"/>
                <w:color w:val="000000"/>
                <w:szCs w:val="20"/>
                <w:lang w:val="fr-FR" w:eastAsia="zh-CN"/>
              </w:rPr>
              <w:t>swisscom</w:t>
            </w:r>
            <w:proofErr w:type="spellEnd"/>
            <w:r w:rsidRPr="00991A6B">
              <w:rPr>
                <w:rFonts w:ascii="Calibri" w:eastAsia="Times New Roman" w:hAnsi="Calibri" w:cs="Times New Roman"/>
                <w:color w:val="000000"/>
                <w:szCs w:val="20"/>
                <w:lang w:val="fr-FR" w:eastAsia="zh-CN"/>
              </w:rPr>
              <w:t xml:space="preserve"> TV box. Les émissions contenant des limites d'âge peuvent également être bloquées par un PIN que seules les personnes autorisées connaissent.</w:t>
            </w:r>
          </w:p>
        </w:tc>
      </w:tr>
      <w:tr w:rsidR="001E7CCA" w:rsidRPr="00991A6B" w14:paraId="517E5879" w14:textId="77777777" w:rsidTr="001E7CCA">
        <w:trPr>
          <w:trHeight w:val="320"/>
          <w:jc w:val="center"/>
        </w:trPr>
        <w:tc>
          <w:tcPr>
            <w:tcW w:w="3042" w:type="dxa"/>
            <w:tcBorders>
              <w:top w:val="nil"/>
              <w:left w:val="single" w:sz="8" w:space="0" w:color="auto"/>
              <w:bottom w:val="single" w:sz="4" w:space="0" w:color="auto"/>
              <w:right w:val="single" w:sz="4" w:space="0" w:color="auto"/>
            </w:tcBorders>
            <w:shd w:val="clear" w:color="000000" w:fill="DDEBF7"/>
            <w:noWrap/>
            <w:vAlign w:val="bottom"/>
            <w:hideMark/>
          </w:tcPr>
          <w:p w14:paraId="4F26A46D" w14:textId="77777777" w:rsidR="00991A6B" w:rsidRPr="00991A6B" w:rsidRDefault="00991A6B" w:rsidP="00991A6B">
            <w:pPr>
              <w:spacing w:after="0" w:line="240" w:lineRule="auto"/>
              <w:jc w:val="left"/>
              <w:rPr>
                <w:rFonts w:ascii="Calibri" w:eastAsia="Times New Roman" w:hAnsi="Calibri" w:cs="Times New Roman"/>
                <w:b/>
                <w:bCs/>
                <w:color w:val="000000"/>
                <w:szCs w:val="20"/>
                <w:lang w:val="fr-FR" w:eastAsia="zh-CN"/>
              </w:rPr>
            </w:pPr>
            <w:r w:rsidRPr="00991A6B">
              <w:rPr>
                <w:rFonts w:ascii="Calibri" w:eastAsia="Times New Roman" w:hAnsi="Calibri" w:cs="Times New Roman"/>
                <w:b/>
                <w:bCs/>
                <w:color w:val="000000"/>
                <w:szCs w:val="20"/>
                <w:lang w:val="fr-FR" w:eastAsia="zh-CN"/>
              </w:rPr>
              <w:t>Critère</w:t>
            </w:r>
          </w:p>
        </w:tc>
        <w:tc>
          <w:tcPr>
            <w:tcW w:w="4858" w:type="dxa"/>
            <w:tcBorders>
              <w:top w:val="nil"/>
              <w:left w:val="nil"/>
              <w:bottom w:val="single" w:sz="4" w:space="0" w:color="auto"/>
              <w:right w:val="single" w:sz="8" w:space="0" w:color="auto"/>
            </w:tcBorders>
            <w:shd w:val="clear" w:color="000000" w:fill="DDEBF7"/>
            <w:noWrap/>
            <w:vAlign w:val="bottom"/>
            <w:hideMark/>
          </w:tcPr>
          <w:p w14:paraId="187EBF52" w14:textId="77777777" w:rsidR="00991A6B" w:rsidRPr="00991A6B" w:rsidRDefault="00991A6B" w:rsidP="00991A6B">
            <w:pPr>
              <w:spacing w:after="0" w:line="240" w:lineRule="auto"/>
              <w:jc w:val="left"/>
              <w:rPr>
                <w:rFonts w:ascii="Calibri" w:eastAsia="Times New Roman" w:hAnsi="Calibri" w:cs="Times New Roman"/>
                <w:b/>
                <w:bCs/>
                <w:color w:val="000000"/>
                <w:szCs w:val="20"/>
                <w:lang w:val="fr-FR" w:eastAsia="zh-CN"/>
              </w:rPr>
            </w:pPr>
            <w:r w:rsidRPr="00991A6B">
              <w:rPr>
                <w:rFonts w:ascii="Calibri" w:eastAsia="Times New Roman" w:hAnsi="Calibri" w:cs="Times New Roman"/>
                <w:b/>
                <w:bCs/>
                <w:color w:val="000000"/>
                <w:szCs w:val="20"/>
                <w:lang w:val="fr-FR" w:eastAsia="zh-CN"/>
              </w:rPr>
              <w:t>Observation</w:t>
            </w:r>
          </w:p>
        </w:tc>
      </w:tr>
      <w:tr w:rsidR="001E7CCA" w:rsidRPr="00991A6B" w14:paraId="59E5A7EA" w14:textId="77777777" w:rsidTr="001E7CCA">
        <w:trPr>
          <w:trHeight w:val="560"/>
          <w:jc w:val="center"/>
        </w:trPr>
        <w:tc>
          <w:tcPr>
            <w:tcW w:w="3042" w:type="dxa"/>
            <w:tcBorders>
              <w:top w:val="nil"/>
              <w:left w:val="single" w:sz="8" w:space="0" w:color="auto"/>
              <w:bottom w:val="single" w:sz="4" w:space="0" w:color="auto"/>
              <w:right w:val="single" w:sz="4" w:space="0" w:color="auto"/>
            </w:tcBorders>
            <w:shd w:val="clear" w:color="auto" w:fill="auto"/>
            <w:noWrap/>
            <w:vAlign w:val="center"/>
            <w:hideMark/>
          </w:tcPr>
          <w:p w14:paraId="7714EFD2"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Blocage</w:t>
            </w:r>
          </w:p>
        </w:tc>
        <w:tc>
          <w:tcPr>
            <w:tcW w:w="4858" w:type="dxa"/>
            <w:tcBorders>
              <w:top w:val="nil"/>
              <w:left w:val="nil"/>
              <w:bottom w:val="single" w:sz="4" w:space="0" w:color="auto"/>
              <w:right w:val="single" w:sz="8" w:space="0" w:color="auto"/>
            </w:tcBorders>
            <w:shd w:val="clear" w:color="auto" w:fill="auto"/>
            <w:vAlign w:val="center"/>
            <w:hideMark/>
          </w:tcPr>
          <w:p w14:paraId="794151A2"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Bloque la navigation sur internet et certains contenus</w:t>
            </w:r>
          </w:p>
        </w:tc>
      </w:tr>
      <w:tr w:rsidR="001E7CCA" w:rsidRPr="00991A6B" w14:paraId="73DA58EA" w14:textId="77777777" w:rsidTr="001E7CCA">
        <w:trPr>
          <w:trHeight w:val="320"/>
          <w:jc w:val="center"/>
        </w:trPr>
        <w:tc>
          <w:tcPr>
            <w:tcW w:w="3042" w:type="dxa"/>
            <w:tcBorders>
              <w:top w:val="nil"/>
              <w:left w:val="single" w:sz="8" w:space="0" w:color="auto"/>
              <w:bottom w:val="single" w:sz="4" w:space="0" w:color="auto"/>
              <w:right w:val="single" w:sz="4" w:space="0" w:color="auto"/>
            </w:tcBorders>
            <w:shd w:val="clear" w:color="auto" w:fill="auto"/>
            <w:noWrap/>
            <w:vAlign w:val="center"/>
            <w:hideMark/>
          </w:tcPr>
          <w:p w14:paraId="5A67A3C8"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Orienté web/natif/mobile</w:t>
            </w:r>
          </w:p>
        </w:tc>
        <w:tc>
          <w:tcPr>
            <w:tcW w:w="4858" w:type="dxa"/>
            <w:tcBorders>
              <w:top w:val="nil"/>
              <w:left w:val="nil"/>
              <w:bottom w:val="single" w:sz="4" w:space="0" w:color="auto"/>
              <w:right w:val="single" w:sz="8" w:space="0" w:color="auto"/>
            </w:tcBorders>
            <w:shd w:val="clear" w:color="auto" w:fill="auto"/>
            <w:vAlign w:val="center"/>
            <w:hideMark/>
          </w:tcPr>
          <w:p w14:paraId="55031F73"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Orienté web</w:t>
            </w:r>
          </w:p>
        </w:tc>
      </w:tr>
      <w:tr w:rsidR="001E7CCA" w:rsidRPr="00991A6B" w14:paraId="2E1D673D" w14:textId="77777777" w:rsidTr="001E7CCA">
        <w:trPr>
          <w:trHeight w:val="705"/>
          <w:jc w:val="center"/>
        </w:trPr>
        <w:tc>
          <w:tcPr>
            <w:tcW w:w="3042" w:type="dxa"/>
            <w:tcBorders>
              <w:top w:val="nil"/>
              <w:left w:val="single" w:sz="8" w:space="0" w:color="auto"/>
              <w:bottom w:val="single" w:sz="4" w:space="0" w:color="auto"/>
              <w:right w:val="single" w:sz="4" w:space="0" w:color="auto"/>
            </w:tcBorders>
            <w:shd w:val="clear" w:color="auto" w:fill="auto"/>
            <w:noWrap/>
            <w:vAlign w:val="center"/>
            <w:hideMark/>
          </w:tcPr>
          <w:p w14:paraId="1A91F68E"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Plateforme</w:t>
            </w:r>
          </w:p>
        </w:tc>
        <w:tc>
          <w:tcPr>
            <w:tcW w:w="4858" w:type="dxa"/>
            <w:tcBorders>
              <w:top w:val="nil"/>
              <w:left w:val="nil"/>
              <w:bottom w:val="single" w:sz="4" w:space="0" w:color="auto"/>
              <w:right w:val="single" w:sz="8" w:space="0" w:color="auto"/>
            </w:tcBorders>
            <w:shd w:val="clear" w:color="auto" w:fill="auto"/>
            <w:vAlign w:val="center"/>
            <w:hideMark/>
          </w:tcPr>
          <w:p w14:paraId="6CAC6EA3"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Fonctionne pour tout ordinateur, tablette et smartphone pouvant se connecter à internet</w:t>
            </w:r>
          </w:p>
        </w:tc>
      </w:tr>
      <w:tr w:rsidR="001E7CCA" w:rsidRPr="00991A6B" w14:paraId="2C5D92D0" w14:textId="77777777" w:rsidTr="001E7CCA">
        <w:trPr>
          <w:trHeight w:val="1120"/>
          <w:jc w:val="center"/>
        </w:trPr>
        <w:tc>
          <w:tcPr>
            <w:tcW w:w="3042" w:type="dxa"/>
            <w:tcBorders>
              <w:top w:val="nil"/>
              <w:left w:val="single" w:sz="8" w:space="0" w:color="auto"/>
              <w:bottom w:val="single" w:sz="4" w:space="0" w:color="auto"/>
              <w:right w:val="single" w:sz="4" w:space="0" w:color="auto"/>
            </w:tcBorders>
            <w:shd w:val="clear" w:color="auto" w:fill="auto"/>
            <w:noWrap/>
            <w:vAlign w:val="center"/>
            <w:hideMark/>
          </w:tcPr>
          <w:p w14:paraId="390E6B19"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Base volontaire ou restrictions</w:t>
            </w:r>
          </w:p>
        </w:tc>
        <w:tc>
          <w:tcPr>
            <w:tcW w:w="4858" w:type="dxa"/>
            <w:tcBorders>
              <w:top w:val="nil"/>
              <w:left w:val="nil"/>
              <w:bottom w:val="single" w:sz="4" w:space="0" w:color="auto"/>
              <w:right w:val="single" w:sz="8" w:space="0" w:color="auto"/>
            </w:tcBorders>
            <w:shd w:val="clear" w:color="auto" w:fill="auto"/>
            <w:vAlign w:val="center"/>
            <w:hideMark/>
          </w:tcPr>
          <w:p w14:paraId="792F730C"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 xml:space="preserve">Ne fonctionne que sur la base de restrictions. L'utilisateur du réseau contrôlé ne peut pas changer quoi que ce soit aux restrictions, il subit des interdits. </w:t>
            </w:r>
          </w:p>
        </w:tc>
      </w:tr>
      <w:tr w:rsidR="001E7CCA" w:rsidRPr="00991A6B" w14:paraId="7C44E546" w14:textId="77777777" w:rsidTr="001E7CCA">
        <w:trPr>
          <w:trHeight w:val="560"/>
          <w:jc w:val="center"/>
        </w:trPr>
        <w:tc>
          <w:tcPr>
            <w:tcW w:w="3042" w:type="dxa"/>
            <w:tcBorders>
              <w:top w:val="nil"/>
              <w:left w:val="single" w:sz="8" w:space="0" w:color="auto"/>
              <w:bottom w:val="single" w:sz="4" w:space="0" w:color="auto"/>
              <w:right w:val="single" w:sz="4" w:space="0" w:color="auto"/>
            </w:tcBorders>
            <w:shd w:val="clear" w:color="auto" w:fill="auto"/>
            <w:noWrap/>
            <w:vAlign w:val="center"/>
            <w:hideMark/>
          </w:tcPr>
          <w:p w14:paraId="1CD60E5B"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Public cible</w:t>
            </w:r>
          </w:p>
        </w:tc>
        <w:tc>
          <w:tcPr>
            <w:tcW w:w="4858" w:type="dxa"/>
            <w:tcBorders>
              <w:top w:val="nil"/>
              <w:left w:val="nil"/>
              <w:bottom w:val="single" w:sz="4" w:space="0" w:color="auto"/>
              <w:right w:val="single" w:sz="8" w:space="0" w:color="auto"/>
            </w:tcBorders>
            <w:shd w:val="clear" w:color="auto" w:fill="auto"/>
            <w:vAlign w:val="center"/>
            <w:hideMark/>
          </w:tcPr>
          <w:p w14:paraId="5AF175E6"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Les enfants particulièrement</w:t>
            </w:r>
            <w:r w:rsidRPr="00991A6B">
              <w:rPr>
                <w:rFonts w:ascii="Calibri" w:eastAsia="Times New Roman" w:hAnsi="Calibri" w:cs="Times New Roman"/>
                <w:color w:val="000000"/>
                <w:szCs w:val="20"/>
                <w:lang w:val="fr-FR" w:eastAsia="zh-CN"/>
              </w:rPr>
              <w:br/>
              <w:t>et les adolescents</w:t>
            </w:r>
          </w:p>
        </w:tc>
      </w:tr>
      <w:tr w:rsidR="001E7CCA" w:rsidRPr="00991A6B" w14:paraId="6C47F27C" w14:textId="77777777" w:rsidTr="001E7CCA">
        <w:trPr>
          <w:trHeight w:val="1004"/>
          <w:jc w:val="center"/>
        </w:trPr>
        <w:tc>
          <w:tcPr>
            <w:tcW w:w="3042" w:type="dxa"/>
            <w:tcBorders>
              <w:top w:val="nil"/>
              <w:left w:val="single" w:sz="8" w:space="0" w:color="auto"/>
              <w:bottom w:val="single" w:sz="4" w:space="0" w:color="auto"/>
              <w:right w:val="single" w:sz="4" w:space="0" w:color="auto"/>
            </w:tcBorders>
            <w:shd w:val="clear" w:color="auto" w:fill="auto"/>
            <w:noWrap/>
            <w:vAlign w:val="center"/>
            <w:hideMark/>
          </w:tcPr>
          <w:p w14:paraId="7A1C9DC5"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Paramétrer en fonction de l'âge</w:t>
            </w:r>
          </w:p>
        </w:tc>
        <w:tc>
          <w:tcPr>
            <w:tcW w:w="4858" w:type="dxa"/>
            <w:tcBorders>
              <w:top w:val="nil"/>
              <w:left w:val="nil"/>
              <w:bottom w:val="single" w:sz="4" w:space="0" w:color="auto"/>
              <w:right w:val="single" w:sz="8" w:space="0" w:color="auto"/>
            </w:tcBorders>
            <w:shd w:val="clear" w:color="auto" w:fill="auto"/>
            <w:vAlign w:val="center"/>
            <w:hideMark/>
          </w:tcPr>
          <w:p w14:paraId="36DD8BC6"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Navigation internet -&gt; Pas directement. Si l'enfant utilise toujours les mêmes appareils, alors le contrôle est indirectement associé à l'âge.</w:t>
            </w:r>
            <w:r w:rsidRPr="00991A6B">
              <w:rPr>
                <w:rFonts w:ascii="Calibri" w:eastAsia="Times New Roman" w:hAnsi="Calibri" w:cs="Times New Roman"/>
                <w:color w:val="000000"/>
                <w:szCs w:val="20"/>
                <w:lang w:val="fr-FR" w:eastAsia="zh-CN"/>
              </w:rPr>
              <w:br/>
              <w:t>Blocage de contenu lié à l'âge -&gt; Oui</w:t>
            </w:r>
          </w:p>
        </w:tc>
      </w:tr>
      <w:tr w:rsidR="001E7CCA" w:rsidRPr="00991A6B" w14:paraId="3CF789B7" w14:textId="77777777" w:rsidTr="001E7CCA">
        <w:trPr>
          <w:trHeight w:val="560"/>
          <w:jc w:val="center"/>
        </w:trPr>
        <w:tc>
          <w:tcPr>
            <w:tcW w:w="3042" w:type="dxa"/>
            <w:tcBorders>
              <w:top w:val="nil"/>
              <w:left w:val="single" w:sz="8" w:space="0" w:color="auto"/>
              <w:bottom w:val="single" w:sz="4" w:space="0" w:color="auto"/>
              <w:right w:val="single" w:sz="4" w:space="0" w:color="auto"/>
            </w:tcBorders>
            <w:shd w:val="clear" w:color="auto" w:fill="auto"/>
            <w:noWrap/>
            <w:vAlign w:val="center"/>
            <w:hideMark/>
          </w:tcPr>
          <w:p w14:paraId="1F2E6ACC"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Redonne le contrôle</w:t>
            </w:r>
          </w:p>
        </w:tc>
        <w:tc>
          <w:tcPr>
            <w:tcW w:w="4858" w:type="dxa"/>
            <w:tcBorders>
              <w:top w:val="nil"/>
              <w:left w:val="nil"/>
              <w:bottom w:val="single" w:sz="4" w:space="0" w:color="auto"/>
              <w:right w:val="single" w:sz="8" w:space="0" w:color="auto"/>
            </w:tcBorders>
            <w:shd w:val="clear" w:color="auto" w:fill="auto"/>
            <w:vAlign w:val="center"/>
            <w:hideMark/>
          </w:tcPr>
          <w:p w14:paraId="52C3CF60"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Ne donne aucun contrôle. Le service</w:t>
            </w:r>
            <w:r w:rsidRPr="00991A6B">
              <w:rPr>
                <w:rFonts w:ascii="Calibri" w:eastAsia="Times New Roman" w:hAnsi="Calibri" w:cs="Times New Roman"/>
                <w:color w:val="000000"/>
                <w:szCs w:val="20"/>
                <w:lang w:val="fr-FR" w:eastAsia="zh-CN"/>
              </w:rPr>
              <w:br/>
              <w:t xml:space="preserve">interdit mais n'apprend pas à gérer </w:t>
            </w:r>
          </w:p>
        </w:tc>
      </w:tr>
      <w:tr w:rsidR="001E7CCA" w:rsidRPr="00991A6B" w14:paraId="768F1888" w14:textId="77777777" w:rsidTr="001E7CCA">
        <w:trPr>
          <w:trHeight w:val="320"/>
          <w:jc w:val="center"/>
        </w:trPr>
        <w:tc>
          <w:tcPr>
            <w:tcW w:w="3042" w:type="dxa"/>
            <w:tcBorders>
              <w:top w:val="nil"/>
              <w:left w:val="single" w:sz="8" w:space="0" w:color="auto"/>
              <w:bottom w:val="single" w:sz="4" w:space="0" w:color="auto"/>
              <w:right w:val="single" w:sz="4" w:space="0" w:color="auto"/>
            </w:tcBorders>
            <w:shd w:val="clear" w:color="auto" w:fill="auto"/>
            <w:noWrap/>
            <w:vAlign w:val="center"/>
            <w:hideMark/>
          </w:tcPr>
          <w:p w14:paraId="7F6B0446"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Difficulté de prise en main</w:t>
            </w:r>
          </w:p>
        </w:tc>
        <w:tc>
          <w:tcPr>
            <w:tcW w:w="4858" w:type="dxa"/>
            <w:tcBorders>
              <w:top w:val="nil"/>
              <w:left w:val="nil"/>
              <w:bottom w:val="single" w:sz="4" w:space="0" w:color="auto"/>
              <w:right w:val="single" w:sz="8" w:space="0" w:color="auto"/>
            </w:tcBorders>
            <w:shd w:val="clear" w:color="auto" w:fill="auto"/>
            <w:vAlign w:val="center"/>
            <w:hideMark/>
          </w:tcPr>
          <w:p w14:paraId="478FE69E"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Très facile à utiliser</w:t>
            </w:r>
          </w:p>
        </w:tc>
      </w:tr>
      <w:tr w:rsidR="001E7CCA" w:rsidRPr="00991A6B" w14:paraId="5DFAD674" w14:textId="77777777" w:rsidTr="001E7CCA">
        <w:trPr>
          <w:trHeight w:val="840"/>
          <w:jc w:val="center"/>
        </w:trPr>
        <w:tc>
          <w:tcPr>
            <w:tcW w:w="3042" w:type="dxa"/>
            <w:tcBorders>
              <w:top w:val="nil"/>
              <w:left w:val="single" w:sz="8" w:space="0" w:color="auto"/>
              <w:bottom w:val="single" w:sz="4" w:space="0" w:color="auto"/>
              <w:right w:val="single" w:sz="4" w:space="0" w:color="auto"/>
            </w:tcBorders>
            <w:shd w:val="clear" w:color="auto" w:fill="auto"/>
            <w:noWrap/>
            <w:vAlign w:val="center"/>
            <w:hideMark/>
          </w:tcPr>
          <w:p w14:paraId="6AAD1124"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Administration depuis la même machine</w:t>
            </w:r>
          </w:p>
        </w:tc>
        <w:tc>
          <w:tcPr>
            <w:tcW w:w="4858" w:type="dxa"/>
            <w:tcBorders>
              <w:top w:val="nil"/>
              <w:left w:val="nil"/>
              <w:bottom w:val="single" w:sz="4" w:space="0" w:color="auto"/>
              <w:right w:val="single" w:sz="8" w:space="0" w:color="auto"/>
            </w:tcBorders>
            <w:shd w:val="clear" w:color="auto" w:fill="auto"/>
            <w:vAlign w:val="center"/>
            <w:hideMark/>
          </w:tcPr>
          <w:p w14:paraId="0C77761C"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 xml:space="preserve">La </w:t>
            </w:r>
            <w:proofErr w:type="spellStart"/>
            <w:r w:rsidRPr="00991A6B">
              <w:rPr>
                <w:rFonts w:ascii="Calibri" w:eastAsia="Times New Roman" w:hAnsi="Calibri" w:cs="Times New Roman"/>
                <w:color w:val="000000"/>
                <w:szCs w:val="20"/>
                <w:lang w:val="fr-FR" w:eastAsia="zh-CN"/>
              </w:rPr>
              <w:t>gateway</w:t>
            </w:r>
            <w:proofErr w:type="spellEnd"/>
            <w:r w:rsidRPr="00991A6B">
              <w:rPr>
                <w:rFonts w:ascii="Calibri" w:eastAsia="Times New Roman" w:hAnsi="Calibri" w:cs="Times New Roman"/>
                <w:color w:val="000000"/>
                <w:szCs w:val="20"/>
                <w:lang w:val="fr-FR" w:eastAsia="zh-CN"/>
              </w:rPr>
              <w:t xml:space="preserve"> est paramétrée via une interface web donc administrable depuis n'importe quelle machine</w:t>
            </w:r>
          </w:p>
        </w:tc>
      </w:tr>
      <w:tr w:rsidR="001E7CCA" w:rsidRPr="00991A6B" w14:paraId="5A9160BC" w14:textId="77777777" w:rsidTr="001E7CCA">
        <w:trPr>
          <w:trHeight w:val="320"/>
          <w:jc w:val="center"/>
        </w:trPr>
        <w:tc>
          <w:tcPr>
            <w:tcW w:w="3042" w:type="dxa"/>
            <w:tcBorders>
              <w:top w:val="nil"/>
              <w:left w:val="single" w:sz="8" w:space="0" w:color="auto"/>
              <w:bottom w:val="nil"/>
              <w:right w:val="single" w:sz="4" w:space="0" w:color="auto"/>
            </w:tcBorders>
            <w:shd w:val="clear" w:color="auto" w:fill="auto"/>
            <w:noWrap/>
            <w:vAlign w:val="center"/>
            <w:hideMark/>
          </w:tcPr>
          <w:p w14:paraId="7B020883"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Fournit des statistiques d'utilisation</w:t>
            </w:r>
          </w:p>
        </w:tc>
        <w:tc>
          <w:tcPr>
            <w:tcW w:w="4858" w:type="dxa"/>
            <w:tcBorders>
              <w:top w:val="nil"/>
              <w:left w:val="nil"/>
              <w:bottom w:val="nil"/>
              <w:right w:val="single" w:sz="8" w:space="0" w:color="auto"/>
            </w:tcBorders>
            <w:shd w:val="clear" w:color="auto" w:fill="auto"/>
            <w:vAlign w:val="center"/>
            <w:hideMark/>
          </w:tcPr>
          <w:p w14:paraId="180D8AC5"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Non, il ne fournit pas de statistiques</w:t>
            </w:r>
          </w:p>
        </w:tc>
      </w:tr>
      <w:tr w:rsidR="001E7CCA" w:rsidRPr="00991A6B" w14:paraId="32DD6A3A" w14:textId="77777777" w:rsidTr="001E7CCA">
        <w:trPr>
          <w:trHeight w:val="320"/>
          <w:jc w:val="center"/>
        </w:trPr>
        <w:tc>
          <w:tcPr>
            <w:tcW w:w="3042" w:type="dxa"/>
            <w:tcBorders>
              <w:top w:val="single" w:sz="4" w:space="0" w:color="auto"/>
              <w:left w:val="single" w:sz="8" w:space="0" w:color="auto"/>
              <w:bottom w:val="nil"/>
              <w:right w:val="single" w:sz="4" w:space="0" w:color="auto"/>
            </w:tcBorders>
            <w:shd w:val="clear" w:color="auto" w:fill="auto"/>
            <w:noWrap/>
            <w:vAlign w:val="center"/>
            <w:hideMark/>
          </w:tcPr>
          <w:p w14:paraId="1638FCD8"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Avis des utilisateurs</w:t>
            </w:r>
          </w:p>
        </w:tc>
        <w:tc>
          <w:tcPr>
            <w:tcW w:w="4858" w:type="dxa"/>
            <w:tcBorders>
              <w:top w:val="single" w:sz="4" w:space="0" w:color="auto"/>
              <w:left w:val="nil"/>
              <w:bottom w:val="nil"/>
              <w:right w:val="single" w:sz="8" w:space="0" w:color="auto"/>
            </w:tcBorders>
            <w:shd w:val="clear" w:color="auto" w:fill="auto"/>
            <w:vAlign w:val="center"/>
            <w:hideMark/>
          </w:tcPr>
          <w:p w14:paraId="23489734"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Aucun avis disponible</w:t>
            </w:r>
          </w:p>
        </w:tc>
      </w:tr>
      <w:tr w:rsidR="001E7CCA" w:rsidRPr="00991A6B" w14:paraId="38DDE836" w14:textId="77777777" w:rsidTr="001E7CCA">
        <w:trPr>
          <w:trHeight w:val="560"/>
          <w:jc w:val="center"/>
        </w:trPr>
        <w:tc>
          <w:tcPr>
            <w:tcW w:w="3042" w:type="dxa"/>
            <w:tcBorders>
              <w:top w:val="single" w:sz="4" w:space="0" w:color="auto"/>
              <w:left w:val="single" w:sz="8" w:space="0" w:color="auto"/>
              <w:bottom w:val="nil"/>
              <w:right w:val="single" w:sz="4" w:space="0" w:color="auto"/>
            </w:tcBorders>
            <w:shd w:val="clear" w:color="auto" w:fill="auto"/>
            <w:noWrap/>
            <w:vAlign w:val="center"/>
            <w:hideMark/>
          </w:tcPr>
          <w:p w14:paraId="7340FFB8"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Payant</w:t>
            </w:r>
          </w:p>
        </w:tc>
        <w:tc>
          <w:tcPr>
            <w:tcW w:w="4858" w:type="dxa"/>
            <w:tcBorders>
              <w:top w:val="single" w:sz="4" w:space="0" w:color="auto"/>
              <w:left w:val="nil"/>
              <w:bottom w:val="nil"/>
              <w:right w:val="single" w:sz="8" w:space="0" w:color="auto"/>
            </w:tcBorders>
            <w:shd w:val="clear" w:color="auto" w:fill="auto"/>
            <w:vAlign w:val="center"/>
            <w:hideMark/>
          </w:tcPr>
          <w:p w14:paraId="1F9F2F14"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 xml:space="preserve">La fonctionnalité est comprise dans l'abonnement </w:t>
            </w:r>
            <w:proofErr w:type="spellStart"/>
            <w:r w:rsidRPr="00991A6B">
              <w:rPr>
                <w:rFonts w:ascii="Calibri" w:eastAsia="Times New Roman" w:hAnsi="Calibri" w:cs="Times New Roman"/>
                <w:color w:val="000000"/>
                <w:szCs w:val="20"/>
                <w:lang w:val="fr-FR" w:eastAsia="zh-CN"/>
              </w:rPr>
              <w:t>swisscom</w:t>
            </w:r>
            <w:proofErr w:type="spellEnd"/>
          </w:p>
        </w:tc>
      </w:tr>
      <w:tr w:rsidR="001E7CCA" w:rsidRPr="00991A6B" w14:paraId="299A22CA" w14:textId="77777777" w:rsidTr="001E7CCA">
        <w:trPr>
          <w:trHeight w:val="560"/>
          <w:jc w:val="center"/>
        </w:trPr>
        <w:tc>
          <w:tcPr>
            <w:tcW w:w="3042" w:type="dxa"/>
            <w:tcBorders>
              <w:top w:val="single" w:sz="4" w:space="0" w:color="auto"/>
              <w:left w:val="single" w:sz="8" w:space="0" w:color="auto"/>
              <w:bottom w:val="nil"/>
              <w:right w:val="single" w:sz="4" w:space="0" w:color="auto"/>
            </w:tcBorders>
            <w:shd w:val="clear" w:color="auto" w:fill="auto"/>
            <w:noWrap/>
            <w:vAlign w:val="center"/>
          </w:tcPr>
          <w:p w14:paraId="3ADB2CF4" w14:textId="193577BA" w:rsidR="00732DD4" w:rsidRPr="00991A6B" w:rsidRDefault="00732DD4" w:rsidP="00991A6B">
            <w:pPr>
              <w:spacing w:after="0" w:line="240" w:lineRule="auto"/>
              <w:jc w:val="left"/>
              <w:rPr>
                <w:rFonts w:ascii="Calibri" w:eastAsia="Times New Roman" w:hAnsi="Calibri" w:cs="Times New Roman"/>
                <w:color w:val="000000"/>
                <w:szCs w:val="20"/>
                <w:lang w:val="fr-FR" w:eastAsia="zh-CN"/>
              </w:rPr>
            </w:pPr>
            <w:proofErr w:type="spellStart"/>
            <w:r>
              <w:rPr>
                <w:rFonts w:ascii="Calibri" w:eastAsia="Times New Roman" w:hAnsi="Calibri" w:cs="Times New Roman"/>
                <w:color w:val="000000"/>
                <w:szCs w:val="20"/>
                <w:lang w:val="fr-FR" w:eastAsia="zh-CN"/>
              </w:rPr>
              <w:t>Opensource</w:t>
            </w:r>
            <w:proofErr w:type="spellEnd"/>
          </w:p>
        </w:tc>
        <w:tc>
          <w:tcPr>
            <w:tcW w:w="4858" w:type="dxa"/>
            <w:tcBorders>
              <w:top w:val="single" w:sz="4" w:space="0" w:color="auto"/>
              <w:left w:val="nil"/>
              <w:bottom w:val="nil"/>
              <w:right w:val="single" w:sz="8" w:space="0" w:color="auto"/>
            </w:tcBorders>
            <w:shd w:val="clear" w:color="auto" w:fill="auto"/>
            <w:vAlign w:val="center"/>
          </w:tcPr>
          <w:p w14:paraId="05585AA5" w14:textId="333ED3F7" w:rsidR="00732DD4" w:rsidRPr="00991A6B" w:rsidRDefault="00732DD4" w:rsidP="00991A6B">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Non</w:t>
            </w:r>
          </w:p>
        </w:tc>
      </w:tr>
      <w:tr w:rsidR="001E7CCA" w:rsidRPr="00991A6B" w14:paraId="05B8A596" w14:textId="77777777" w:rsidTr="001E7CCA">
        <w:trPr>
          <w:trHeight w:val="560"/>
          <w:jc w:val="center"/>
        </w:trPr>
        <w:tc>
          <w:tcPr>
            <w:tcW w:w="3042" w:type="dxa"/>
            <w:tcBorders>
              <w:top w:val="single" w:sz="4" w:space="0" w:color="auto"/>
              <w:left w:val="single" w:sz="8" w:space="0" w:color="auto"/>
              <w:bottom w:val="nil"/>
              <w:right w:val="single" w:sz="4" w:space="0" w:color="auto"/>
            </w:tcBorders>
            <w:shd w:val="clear" w:color="auto" w:fill="auto"/>
            <w:noWrap/>
            <w:vAlign w:val="center"/>
            <w:hideMark/>
          </w:tcPr>
          <w:p w14:paraId="34222035"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Offline</w:t>
            </w:r>
          </w:p>
        </w:tc>
        <w:tc>
          <w:tcPr>
            <w:tcW w:w="4858" w:type="dxa"/>
            <w:tcBorders>
              <w:top w:val="single" w:sz="4" w:space="0" w:color="auto"/>
              <w:left w:val="nil"/>
              <w:bottom w:val="nil"/>
              <w:right w:val="single" w:sz="8" w:space="0" w:color="auto"/>
            </w:tcBorders>
            <w:shd w:val="clear" w:color="auto" w:fill="auto"/>
            <w:vAlign w:val="center"/>
            <w:hideMark/>
          </w:tcPr>
          <w:p w14:paraId="1C3A5AC3" w14:textId="50B70A0A" w:rsidR="00991A6B" w:rsidRPr="00991A6B" w:rsidRDefault="00991A6B" w:rsidP="0051017A">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Est inutile en hors ligne puisqu’il monitore</w:t>
            </w:r>
            <w:r w:rsidR="0051017A">
              <w:rPr>
                <w:rFonts w:ascii="Calibri" w:eastAsia="Times New Roman" w:hAnsi="Calibri" w:cs="Times New Roman"/>
                <w:color w:val="000000"/>
                <w:szCs w:val="20"/>
                <w:lang w:val="fr-FR" w:eastAsia="zh-CN"/>
              </w:rPr>
              <w:t xml:space="preserve"> </w:t>
            </w:r>
            <w:r w:rsidRPr="00991A6B">
              <w:rPr>
                <w:rFonts w:ascii="Calibri" w:eastAsia="Times New Roman" w:hAnsi="Calibri" w:cs="Times New Roman"/>
                <w:color w:val="000000"/>
                <w:szCs w:val="20"/>
                <w:lang w:val="fr-FR" w:eastAsia="zh-CN"/>
              </w:rPr>
              <w:t>uniquement ce qui est en ligne</w:t>
            </w:r>
          </w:p>
        </w:tc>
      </w:tr>
      <w:tr w:rsidR="00991A6B" w:rsidRPr="00991A6B" w14:paraId="1CC7C6DE" w14:textId="77777777" w:rsidTr="00991A6B">
        <w:trPr>
          <w:trHeight w:val="320"/>
          <w:jc w:val="center"/>
        </w:trPr>
        <w:tc>
          <w:tcPr>
            <w:tcW w:w="7900" w:type="dxa"/>
            <w:gridSpan w:val="2"/>
            <w:tcBorders>
              <w:top w:val="single" w:sz="4" w:space="0" w:color="auto"/>
              <w:left w:val="single" w:sz="8" w:space="0" w:color="auto"/>
              <w:bottom w:val="single" w:sz="4" w:space="0" w:color="auto"/>
              <w:right w:val="single" w:sz="8" w:space="0" w:color="000000"/>
            </w:tcBorders>
            <w:shd w:val="clear" w:color="000000" w:fill="DDEBF7"/>
            <w:vAlign w:val="bottom"/>
            <w:hideMark/>
          </w:tcPr>
          <w:p w14:paraId="17B52E8E" w14:textId="77777777" w:rsidR="00991A6B" w:rsidRPr="00991A6B" w:rsidRDefault="00991A6B" w:rsidP="00991A6B">
            <w:pPr>
              <w:spacing w:after="0" w:line="240" w:lineRule="auto"/>
              <w:jc w:val="center"/>
              <w:rPr>
                <w:rFonts w:ascii="Calibri" w:eastAsia="Times New Roman" w:hAnsi="Calibri" w:cs="Times New Roman"/>
                <w:b/>
                <w:bCs/>
                <w:color w:val="000000"/>
                <w:szCs w:val="20"/>
                <w:lang w:val="fr-FR" w:eastAsia="zh-CN"/>
              </w:rPr>
            </w:pPr>
            <w:r w:rsidRPr="00991A6B">
              <w:rPr>
                <w:rFonts w:ascii="Calibri" w:eastAsia="Times New Roman" w:hAnsi="Calibri" w:cs="Times New Roman"/>
                <w:b/>
                <w:bCs/>
                <w:color w:val="000000"/>
                <w:szCs w:val="20"/>
                <w:lang w:val="fr-FR" w:eastAsia="zh-CN"/>
              </w:rPr>
              <w:t>Remarque complémentaire</w:t>
            </w:r>
          </w:p>
        </w:tc>
      </w:tr>
      <w:tr w:rsidR="00991A6B" w:rsidRPr="00991A6B" w14:paraId="2151C09F" w14:textId="77777777" w:rsidTr="00991A6B">
        <w:trPr>
          <w:trHeight w:val="870"/>
          <w:jc w:val="center"/>
        </w:trPr>
        <w:tc>
          <w:tcPr>
            <w:tcW w:w="7900" w:type="dxa"/>
            <w:gridSpan w:val="2"/>
            <w:tcBorders>
              <w:top w:val="single" w:sz="4" w:space="0" w:color="auto"/>
              <w:left w:val="single" w:sz="8" w:space="0" w:color="auto"/>
              <w:bottom w:val="single" w:sz="8" w:space="0" w:color="auto"/>
              <w:right w:val="single" w:sz="8" w:space="0" w:color="000000"/>
            </w:tcBorders>
            <w:shd w:val="clear" w:color="auto" w:fill="auto"/>
            <w:vAlign w:val="center"/>
            <w:hideMark/>
          </w:tcPr>
          <w:p w14:paraId="3724FEDA" w14:textId="77777777" w:rsidR="00991A6B" w:rsidRPr="00991A6B" w:rsidRDefault="00991A6B" w:rsidP="00991A6B">
            <w:pPr>
              <w:spacing w:after="0" w:line="240" w:lineRule="auto"/>
              <w:jc w:val="center"/>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 xml:space="preserve">Ce contrôle parental est facile d'utilisation. Par contre, il ne permet pas de filtrer spécifiquement le contenu (mis à part le blocage du contenu limité par l'âge). Internet </w:t>
            </w:r>
            <w:proofErr w:type="spellStart"/>
            <w:r w:rsidRPr="00991A6B">
              <w:rPr>
                <w:rFonts w:ascii="Calibri" w:eastAsia="Times New Roman" w:hAnsi="Calibri" w:cs="Times New Roman"/>
                <w:color w:val="000000"/>
                <w:szCs w:val="20"/>
                <w:lang w:val="fr-FR" w:eastAsia="zh-CN"/>
              </w:rPr>
              <w:t>security</w:t>
            </w:r>
            <w:proofErr w:type="spellEnd"/>
            <w:r w:rsidRPr="00991A6B">
              <w:rPr>
                <w:rFonts w:ascii="Calibri" w:eastAsia="Times New Roman" w:hAnsi="Calibri" w:cs="Times New Roman"/>
                <w:color w:val="000000"/>
                <w:szCs w:val="20"/>
                <w:lang w:val="fr-FR" w:eastAsia="zh-CN"/>
              </w:rPr>
              <w:t xml:space="preserve"> permet un contrôle beaucoup plus approfondi, c'est le prochain service analysé.</w:t>
            </w:r>
          </w:p>
        </w:tc>
      </w:tr>
    </w:tbl>
    <w:p w14:paraId="6116BFC1" w14:textId="1173F823" w:rsidR="00991A6B" w:rsidRDefault="000B1626" w:rsidP="000B1626">
      <w:pPr>
        <w:pStyle w:val="Titre3"/>
      </w:pPr>
      <w:bookmarkStart w:id="14" w:name="_Toc512256016"/>
      <w:r>
        <w:lastRenderedPageBreak/>
        <w:t>Internet Security Swisscom</w:t>
      </w:r>
      <w:bookmarkEnd w:id="14"/>
    </w:p>
    <w:p w14:paraId="29030AA4" w14:textId="77777777" w:rsidR="000B1626" w:rsidRPr="000B1626" w:rsidRDefault="000B1626" w:rsidP="000B1626"/>
    <w:tbl>
      <w:tblPr>
        <w:tblW w:w="7900" w:type="dxa"/>
        <w:jc w:val="center"/>
        <w:tblCellMar>
          <w:left w:w="70" w:type="dxa"/>
          <w:right w:w="70" w:type="dxa"/>
        </w:tblCellMar>
        <w:tblLook w:val="04A0" w:firstRow="1" w:lastRow="0" w:firstColumn="1" w:lastColumn="0" w:noHBand="0" w:noVBand="1"/>
      </w:tblPr>
      <w:tblGrid>
        <w:gridCol w:w="4423"/>
        <w:gridCol w:w="3477"/>
      </w:tblGrid>
      <w:tr w:rsidR="00475FAB" w:rsidRPr="00475FAB" w14:paraId="43ABAF2A" w14:textId="77777777" w:rsidTr="00DC43A4">
        <w:trPr>
          <w:trHeight w:val="320"/>
          <w:jc w:val="center"/>
        </w:trPr>
        <w:tc>
          <w:tcPr>
            <w:tcW w:w="7900" w:type="dxa"/>
            <w:gridSpan w:val="2"/>
            <w:tcBorders>
              <w:top w:val="single" w:sz="8" w:space="0" w:color="auto"/>
              <w:left w:val="single" w:sz="8" w:space="0" w:color="auto"/>
              <w:bottom w:val="single" w:sz="4" w:space="0" w:color="auto"/>
              <w:right w:val="single" w:sz="8" w:space="0" w:color="000000"/>
            </w:tcBorders>
            <w:shd w:val="clear" w:color="000000" w:fill="F2F2F2" w:themeFill="background1" w:themeFillShade="F2"/>
            <w:noWrap/>
            <w:vAlign w:val="bottom"/>
            <w:hideMark/>
          </w:tcPr>
          <w:p w14:paraId="3C41CEEA" w14:textId="4F10BDE0" w:rsidR="00475FAB" w:rsidRPr="00475FAB" w:rsidRDefault="00284E14" w:rsidP="007614B7">
            <w:pPr>
              <w:spacing w:after="0" w:line="240" w:lineRule="auto"/>
              <w:jc w:val="center"/>
              <w:rPr>
                <w:rFonts w:ascii="Calibri" w:eastAsia="Times New Roman" w:hAnsi="Calibri" w:cs="Times New Roman"/>
                <w:b/>
                <w:bCs/>
                <w:color w:val="000000"/>
                <w:sz w:val="24"/>
                <w:szCs w:val="24"/>
                <w:lang w:val="fr-FR" w:eastAsia="zh-CN"/>
              </w:rPr>
            </w:pPr>
            <w:r>
              <w:rPr>
                <w:rFonts w:ascii="Calibri" w:eastAsia="Times New Roman" w:hAnsi="Calibri" w:cs="Times New Roman"/>
                <w:b/>
                <w:bCs/>
                <w:noProof/>
                <w:color w:val="000000"/>
                <w:sz w:val="24"/>
                <w:szCs w:val="24"/>
                <w:lang w:val="fr-FR" w:eastAsia="zh-CN"/>
              </w:rPr>
              <w:drawing>
                <wp:inline distT="0" distB="0" distL="0" distR="0" wp14:anchorId="2A18CCF8" wp14:editId="5A6F882E">
                  <wp:extent cx="990371" cy="683812"/>
                  <wp:effectExtent l="0" t="0" r="635" b="2540"/>
                  <wp:docPr id="10" name="Image 10" descr="../image%20applications/Logo_Swiss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20applications/Logo_Swisscom.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4954"/>
                          <a:stretch/>
                        </pic:blipFill>
                        <pic:spPr bwMode="auto">
                          <a:xfrm>
                            <a:off x="0" y="0"/>
                            <a:ext cx="991121" cy="684330"/>
                          </a:xfrm>
                          <a:prstGeom prst="rect">
                            <a:avLst/>
                          </a:prstGeom>
                          <a:noFill/>
                          <a:ln>
                            <a:noFill/>
                          </a:ln>
                          <a:extLst>
                            <a:ext uri="{53640926-AAD7-44D8-BBD7-CCE9431645EC}">
                              <a14:shadowObscured xmlns:a14="http://schemas.microsoft.com/office/drawing/2010/main"/>
                            </a:ext>
                          </a:extLst>
                        </pic:spPr>
                      </pic:pic>
                    </a:graphicData>
                  </a:graphic>
                </wp:inline>
              </w:drawing>
            </w:r>
            <w:r w:rsidR="00227837" w:rsidRPr="00227837">
              <w:rPr>
                <w:rFonts w:ascii="Calibri" w:eastAsia="Times New Roman" w:hAnsi="Calibri" w:cs="Times New Roman"/>
                <w:b/>
                <w:bCs/>
                <w:color w:val="000000"/>
                <w:sz w:val="28"/>
                <w:szCs w:val="28"/>
                <w:lang w:val="fr-FR" w:eastAsia="zh-CN"/>
              </w:rPr>
              <w:t>[</w:t>
            </w:r>
            <w:r w:rsidR="007614B7">
              <w:rPr>
                <w:rFonts w:ascii="Calibri" w:eastAsia="Times New Roman" w:hAnsi="Calibri" w:cs="Times New Roman"/>
                <w:b/>
                <w:bCs/>
                <w:color w:val="000000"/>
                <w:sz w:val="28"/>
                <w:szCs w:val="28"/>
                <w:lang w:val="fr-FR" w:eastAsia="zh-CN"/>
              </w:rPr>
              <w:t>12</w:t>
            </w:r>
            <w:r w:rsidR="00227837" w:rsidRPr="00227837">
              <w:rPr>
                <w:rFonts w:ascii="Calibri" w:eastAsia="Times New Roman" w:hAnsi="Calibri" w:cs="Times New Roman"/>
                <w:b/>
                <w:bCs/>
                <w:color w:val="000000"/>
                <w:sz w:val="28"/>
                <w:szCs w:val="28"/>
                <w:lang w:val="fr-FR" w:eastAsia="zh-CN"/>
              </w:rPr>
              <w:t>]</w:t>
            </w:r>
          </w:p>
        </w:tc>
      </w:tr>
      <w:tr w:rsidR="00475FAB" w:rsidRPr="00475FAB" w14:paraId="3B0C8E0F" w14:textId="77777777" w:rsidTr="00475FAB">
        <w:trPr>
          <w:trHeight w:val="340"/>
          <w:jc w:val="center"/>
        </w:trPr>
        <w:tc>
          <w:tcPr>
            <w:tcW w:w="7900" w:type="dxa"/>
            <w:gridSpan w:val="2"/>
            <w:tcBorders>
              <w:top w:val="single" w:sz="4" w:space="0" w:color="auto"/>
              <w:left w:val="single" w:sz="8" w:space="0" w:color="auto"/>
              <w:bottom w:val="nil"/>
              <w:right w:val="single" w:sz="8" w:space="0" w:color="000000"/>
            </w:tcBorders>
            <w:shd w:val="clear" w:color="000000" w:fill="DDEBF7"/>
            <w:noWrap/>
            <w:vAlign w:val="bottom"/>
            <w:hideMark/>
          </w:tcPr>
          <w:p w14:paraId="2C6BB507" w14:textId="77777777" w:rsidR="00475FAB" w:rsidRPr="00475FAB" w:rsidRDefault="00475FAB" w:rsidP="00475FAB">
            <w:pPr>
              <w:spacing w:after="0" w:line="240" w:lineRule="auto"/>
              <w:jc w:val="center"/>
              <w:rPr>
                <w:rFonts w:ascii="Calibri" w:eastAsia="Times New Roman" w:hAnsi="Calibri" w:cs="Times New Roman"/>
                <w:b/>
                <w:bCs/>
                <w:color w:val="000000"/>
                <w:szCs w:val="20"/>
                <w:lang w:val="fr-FR" w:eastAsia="zh-CN"/>
              </w:rPr>
            </w:pPr>
            <w:r w:rsidRPr="00475FAB">
              <w:rPr>
                <w:rFonts w:ascii="Calibri" w:eastAsia="Times New Roman" w:hAnsi="Calibri" w:cs="Times New Roman"/>
                <w:b/>
                <w:bCs/>
                <w:color w:val="000000"/>
                <w:szCs w:val="20"/>
                <w:lang w:val="fr-FR" w:eastAsia="zh-CN"/>
              </w:rPr>
              <w:t>Fonctionnement</w:t>
            </w:r>
          </w:p>
        </w:tc>
      </w:tr>
      <w:tr w:rsidR="00475FAB" w:rsidRPr="00475FAB" w14:paraId="3D7D83C7" w14:textId="77777777" w:rsidTr="00475FAB">
        <w:trPr>
          <w:trHeight w:val="1605"/>
          <w:jc w:val="center"/>
        </w:trPr>
        <w:tc>
          <w:tcPr>
            <w:tcW w:w="790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6BB297FC"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L'utilisateur installe cette application sur la machine que l'enfant ou l'adolescent utilise depuis le compte administrateur. L'application définit le contenu non-accessible par catégories et par sites spécifiques. Elle permet aussi de définir les horaires de navigation sur internet et d'accès à la machine même.</w:t>
            </w:r>
          </w:p>
        </w:tc>
      </w:tr>
      <w:tr w:rsidR="00475FAB" w:rsidRPr="00475FAB" w14:paraId="50DCF63F" w14:textId="77777777" w:rsidTr="00475FAB">
        <w:trPr>
          <w:trHeight w:val="320"/>
          <w:jc w:val="center"/>
        </w:trPr>
        <w:tc>
          <w:tcPr>
            <w:tcW w:w="4423" w:type="dxa"/>
            <w:tcBorders>
              <w:top w:val="nil"/>
              <w:left w:val="single" w:sz="8" w:space="0" w:color="auto"/>
              <w:bottom w:val="single" w:sz="4" w:space="0" w:color="auto"/>
              <w:right w:val="single" w:sz="4" w:space="0" w:color="auto"/>
            </w:tcBorders>
            <w:shd w:val="clear" w:color="000000" w:fill="DDEBF7"/>
            <w:noWrap/>
            <w:vAlign w:val="bottom"/>
            <w:hideMark/>
          </w:tcPr>
          <w:p w14:paraId="13352C0F" w14:textId="77777777" w:rsidR="00475FAB" w:rsidRPr="00475FAB" w:rsidRDefault="00475FAB" w:rsidP="00475FAB">
            <w:pPr>
              <w:spacing w:after="0" w:line="240" w:lineRule="auto"/>
              <w:jc w:val="left"/>
              <w:rPr>
                <w:rFonts w:ascii="Calibri" w:eastAsia="Times New Roman" w:hAnsi="Calibri" w:cs="Times New Roman"/>
                <w:b/>
                <w:bCs/>
                <w:color w:val="000000"/>
                <w:szCs w:val="20"/>
                <w:lang w:val="fr-FR" w:eastAsia="zh-CN"/>
              </w:rPr>
            </w:pPr>
            <w:r w:rsidRPr="00475FAB">
              <w:rPr>
                <w:rFonts w:ascii="Calibri" w:eastAsia="Times New Roman" w:hAnsi="Calibri" w:cs="Times New Roman"/>
                <w:b/>
                <w:bCs/>
                <w:color w:val="000000"/>
                <w:szCs w:val="20"/>
                <w:lang w:val="fr-FR" w:eastAsia="zh-CN"/>
              </w:rPr>
              <w:t>Critère</w:t>
            </w:r>
          </w:p>
        </w:tc>
        <w:tc>
          <w:tcPr>
            <w:tcW w:w="3477" w:type="dxa"/>
            <w:tcBorders>
              <w:top w:val="nil"/>
              <w:left w:val="nil"/>
              <w:bottom w:val="single" w:sz="4" w:space="0" w:color="auto"/>
              <w:right w:val="single" w:sz="8" w:space="0" w:color="auto"/>
            </w:tcBorders>
            <w:shd w:val="clear" w:color="000000" w:fill="DDEBF7"/>
            <w:noWrap/>
            <w:vAlign w:val="bottom"/>
            <w:hideMark/>
          </w:tcPr>
          <w:p w14:paraId="79E7E8DA" w14:textId="77777777" w:rsidR="00475FAB" w:rsidRPr="00475FAB" w:rsidRDefault="00475FAB" w:rsidP="00475FAB">
            <w:pPr>
              <w:spacing w:after="0" w:line="240" w:lineRule="auto"/>
              <w:jc w:val="left"/>
              <w:rPr>
                <w:rFonts w:ascii="Calibri" w:eastAsia="Times New Roman" w:hAnsi="Calibri" w:cs="Times New Roman"/>
                <w:b/>
                <w:bCs/>
                <w:color w:val="000000"/>
                <w:szCs w:val="20"/>
                <w:lang w:val="fr-FR" w:eastAsia="zh-CN"/>
              </w:rPr>
            </w:pPr>
            <w:r w:rsidRPr="00475FAB">
              <w:rPr>
                <w:rFonts w:ascii="Calibri" w:eastAsia="Times New Roman" w:hAnsi="Calibri" w:cs="Times New Roman"/>
                <w:b/>
                <w:bCs/>
                <w:color w:val="000000"/>
                <w:szCs w:val="20"/>
                <w:lang w:val="fr-FR" w:eastAsia="zh-CN"/>
              </w:rPr>
              <w:t>Observation</w:t>
            </w:r>
          </w:p>
        </w:tc>
      </w:tr>
      <w:tr w:rsidR="00475FAB" w:rsidRPr="00475FAB" w14:paraId="5951FE30" w14:textId="77777777" w:rsidTr="00475FAB">
        <w:trPr>
          <w:trHeight w:val="560"/>
          <w:jc w:val="center"/>
        </w:trPr>
        <w:tc>
          <w:tcPr>
            <w:tcW w:w="4423" w:type="dxa"/>
            <w:tcBorders>
              <w:top w:val="nil"/>
              <w:left w:val="single" w:sz="8" w:space="0" w:color="auto"/>
              <w:bottom w:val="single" w:sz="4" w:space="0" w:color="auto"/>
              <w:right w:val="single" w:sz="4" w:space="0" w:color="auto"/>
            </w:tcBorders>
            <w:shd w:val="clear" w:color="auto" w:fill="auto"/>
            <w:noWrap/>
            <w:vAlign w:val="center"/>
            <w:hideMark/>
          </w:tcPr>
          <w:p w14:paraId="47DF9CE3"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Blocage</w:t>
            </w:r>
          </w:p>
        </w:tc>
        <w:tc>
          <w:tcPr>
            <w:tcW w:w="3477" w:type="dxa"/>
            <w:tcBorders>
              <w:top w:val="nil"/>
              <w:left w:val="nil"/>
              <w:bottom w:val="single" w:sz="4" w:space="0" w:color="auto"/>
              <w:right w:val="single" w:sz="8" w:space="0" w:color="auto"/>
            </w:tcBorders>
            <w:shd w:val="clear" w:color="auto" w:fill="auto"/>
            <w:vAlign w:val="center"/>
            <w:hideMark/>
          </w:tcPr>
          <w:p w14:paraId="68928DAC"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Bloque l'accès à l'ordinateur, les heures de navigation sur internet et certains contenus</w:t>
            </w:r>
          </w:p>
        </w:tc>
      </w:tr>
      <w:tr w:rsidR="00475FAB" w:rsidRPr="00475FAB" w14:paraId="60A275FB" w14:textId="77777777" w:rsidTr="00475FAB">
        <w:trPr>
          <w:trHeight w:val="320"/>
          <w:jc w:val="center"/>
        </w:trPr>
        <w:tc>
          <w:tcPr>
            <w:tcW w:w="4423" w:type="dxa"/>
            <w:tcBorders>
              <w:top w:val="nil"/>
              <w:left w:val="single" w:sz="8" w:space="0" w:color="auto"/>
              <w:bottom w:val="single" w:sz="4" w:space="0" w:color="auto"/>
              <w:right w:val="single" w:sz="4" w:space="0" w:color="auto"/>
            </w:tcBorders>
            <w:shd w:val="clear" w:color="auto" w:fill="auto"/>
            <w:noWrap/>
            <w:vAlign w:val="center"/>
            <w:hideMark/>
          </w:tcPr>
          <w:p w14:paraId="39915732"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Orienté web/natif/mobile</w:t>
            </w:r>
          </w:p>
        </w:tc>
        <w:tc>
          <w:tcPr>
            <w:tcW w:w="3477" w:type="dxa"/>
            <w:tcBorders>
              <w:top w:val="nil"/>
              <w:left w:val="nil"/>
              <w:bottom w:val="single" w:sz="4" w:space="0" w:color="auto"/>
              <w:right w:val="single" w:sz="8" w:space="0" w:color="auto"/>
            </w:tcBorders>
            <w:shd w:val="clear" w:color="auto" w:fill="auto"/>
            <w:vAlign w:val="center"/>
            <w:hideMark/>
          </w:tcPr>
          <w:p w14:paraId="17CAF840"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Application native</w:t>
            </w:r>
          </w:p>
        </w:tc>
      </w:tr>
      <w:tr w:rsidR="00475FAB" w:rsidRPr="00475FAB" w14:paraId="7D64FD57" w14:textId="77777777" w:rsidTr="00475FAB">
        <w:trPr>
          <w:trHeight w:val="560"/>
          <w:jc w:val="center"/>
        </w:trPr>
        <w:tc>
          <w:tcPr>
            <w:tcW w:w="4423" w:type="dxa"/>
            <w:tcBorders>
              <w:top w:val="nil"/>
              <w:left w:val="single" w:sz="8" w:space="0" w:color="auto"/>
              <w:bottom w:val="single" w:sz="4" w:space="0" w:color="auto"/>
              <w:right w:val="single" w:sz="4" w:space="0" w:color="auto"/>
            </w:tcBorders>
            <w:shd w:val="clear" w:color="auto" w:fill="auto"/>
            <w:noWrap/>
            <w:vAlign w:val="center"/>
            <w:hideMark/>
          </w:tcPr>
          <w:p w14:paraId="53950A01"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Plateforme</w:t>
            </w:r>
          </w:p>
        </w:tc>
        <w:tc>
          <w:tcPr>
            <w:tcW w:w="3477" w:type="dxa"/>
            <w:tcBorders>
              <w:top w:val="nil"/>
              <w:left w:val="nil"/>
              <w:bottom w:val="single" w:sz="4" w:space="0" w:color="auto"/>
              <w:right w:val="single" w:sz="8" w:space="0" w:color="auto"/>
            </w:tcBorders>
            <w:shd w:val="clear" w:color="auto" w:fill="auto"/>
            <w:vAlign w:val="center"/>
            <w:hideMark/>
          </w:tcPr>
          <w:p w14:paraId="17ADB0D1"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Fonctionne sur ordinateur, tablette et smartphone (fonctionnalités différentes)</w:t>
            </w:r>
          </w:p>
        </w:tc>
      </w:tr>
      <w:tr w:rsidR="00475FAB" w:rsidRPr="00475FAB" w14:paraId="1E5CB41C" w14:textId="77777777" w:rsidTr="00475FAB">
        <w:trPr>
          <w:trHeight w:val="1120"/>
          <w:jc w:val="center"/>
        </w:trPr>
        <w:tc>
          <w:tcPr>
            <w:tcW w:w="4423" w:type="dxa"/>
            <w:tcBorders>
              <w:top w:val="nil"/>
              <w:left w:val="single" w:sz="8" w:space="0" w:color="auto"/>
              <w:bottom w:val="single" w:sz="4" w:space="0" w:color="auto"/>
              <w:right w:val="single" w:sz="4" w:space="0" w:color="auto"/>
            </w:tcBorders>
            <w:shd w:val="clear" w:color="auto" w:fill="auto"/>
            <w:noWrap/>
            <w:vAlign w:val="center"/>
            <w:hideMark/>
          </w:tcPr>
          <w:p w14:paraId="2657F462"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Base volontaire ou restrictions</w:t>
            </w:r>
          </w:p>
        </w:tc>
        <w:tc>
          <w:tcPr>
            <w:tcW w:w="3477" w:type="dxa"/>
            <w:tcBorders>
              <w:top w:val="nil"/>
              <w:left w:val="nil"/>
              <w:bottom w:val="single" w:sz="4" w:space="0" w:color="auto"/>
              <w:right w:val="single" w:sz="8" w:space="0" w:color="auto"/>
            </w:tcBorders>
            <w:shd w:val="clear" w:color="auto" w:fill="auto"/>
            <w:vAlign w:val="center"/>
            <w:hideMark/>
          </w:tcPr>
          <w:p w14:paraId="17471E28"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 xml:space="preserve">Ne fonctionne que sur la base de restrictions. L'utilisateur du réseau contrôlé ne peut pas changer quoi que ce soit aux restrictions, il subit des interdits. </w:t>
            </w:r>
          </w:p>
        </w:tc>
      </w:tr>
      <w:tr w:rsidR="00475FAB" w:rsidRPr="00475FAB" w14:paraId="7B2D3FAC" w14:textId="77777777" w:rsidTr="00475FAB">
        <w:trPr>
          <w:trHeight w:val="560"/>
          <w:jc w:val="center"/>
        </w:trPr>
        <w:tc>
          <w:tcPr>
            <w:tcW w:w="4423" w:type="dxa"/>
            <w:tcBorders>
              <w:top w:val="nil"/>
              <w:left w:val="single" w:sz="8" w:space="0" w:color="auto"/>
              <w:bottom w:val="single" w:sz="4" w:space="0" w:color="auto"/>
              <w:right w:val="single" w:sz="4" w:space="0" w:color="auto"/>
            </w:tcBorders>
            <w:shd w:val="clear" w:color="auto" w:fill="auto"/>
            <w:noWrap/>
            <w:vAlign w:val="center"/>
            <w:hideMark/>
          </w:tcPr>
          <w:p w14:paraId="657645E6"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Public cible</w:t>
            </w:r>
          </w:p>
        </w:tc>
        <w:tc>
          <w:tcPr>
            <w:tcW w:w="3477" w:type="dxa"/>
            <w:tcBorders>
              <w:top w:val="nil"/>
              <w:left w:val="nil"/>
              <w:bottom w:val="single" w:sz="4" w:space="0" w:color="auto"/>
              <w:right w:val="single" w:sz="8" w:space="0" w:color="auto"/>
            </w:tcBorders>
            <w:shd w:val="clear" w:color="auto" w:fill="auto"/>
            <w:vAlign w:val="center"/>
            <w:hideMark/>
          </w:tcPr>
          <w:p w14:paraId="05647D72"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Les enfants particulièrement</w:t>
            </w:r>
            <w:r w:rsidRPr="00475FAB">
              <w:rPr>
                <w:rFonts w:ascii="Calibri" w:eastAsia="Times New Roman" w:hAnsi="Calibri" w:cs="Times New Roman"/>
                <w:color w:val="000000"/>
                <w:szCs w:val="20"/>
                <w:lang w:val="fr-FR" w:eastAsia="zh-CN"/>
              </w:rPr>
              <w:br/>
              <w:t>et les adolescents</w:t>
            </w:r>
          </w:p>
        </w:tc>
      </w:tr>
      <w:tr w:rsidR="00475FAB" w:rsidRPr="00475FAB" w14:paraId="3AD4BA1B" w14:textId="77777777" w:rsidTr="00475FAB">
        <w:trPr>
          <w:trHeight w:val="320"/>
          <w:jc w:val="center"/>
        </w:trPr>
        <w:tc>
          <w:tcPr>
            <w:tcW w:w="4423" w:type="dxa"/>
            <w:tcBorders>
              <w:top w:val="nil"/>
              <w:left w:val="single" w:sz="8" w:space="0" w:color="auto"/>
              <w:bottom w:val="single" w:sz="4" w:space="0" w:color="auto"/>
              <w:right w:val="single" w:sz="4" w:space="0" w:color="auto"/>
            </w:tcBorders>
            <w:shd w:val="clear" w:color="auto" w:fill="auto"/>
            <w:noWrap/>
            <w:vAlign w:val="center"/>
            <w:hideMark/>
          </w:tcPr>
          <w:p w14:paraId="11F0B1B5"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Paramétrer en fonction de l'âge</w:t>
            </w:r>
          </w:p>
        </w:tc>
        <w:tc>
          <w:tcPr>
            <w:tcW w:w="3477" w:type="dxa"/>
            <w:tcBorders>
              <w:top w:val="nil"/>
              <w:left w:val="nil"/>
              <w:bottom w:val="single" w:sz="4" w:space="0" w:color="auto"/>
              <w:right w:val="single" w:sz="8" w:space="0" w:color="auto"/>
            </w:tcBorders>
            <w:shd w:val="clear" w:color="auto" w:fill="auto"/>
            <w:vAlign w:val="center"/>
            <w:hideMark/>
          </w:tcPr>
          <w:p w14:paraId="59DE28EC"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Non</w:t>
            </w:r>
          </w:p>
        </w:tc>
      </w:tr>
      <w:tr w:rsidR="00475FAB" w:rsidRPr="00475FAB" w14:paraId="0B65F2AC" w14:textId="77777777" w:rsidTr="00475FAB">
        <w:trPr>
          <w:trHeight w:val="560"/>
          <w:jc w:val="center"/>
        </w:trPr>
        <w:tc>
          <w:tcPr>
            <w:tcW w:w="4423" w:type="dxa"/>
            <w:tcBorders>
              <w:top w:val="nil"/>
              <w:left w:val="single" w:sz="8" w:space="0" w:color="auto"/>
              <w:bottom w:val="single" w:sz="4" w:space="0" w:color="auto"/>
              <w:right w:val="single" w:sz="4" w:space="0" w:color="auto"/>
            </w:tcBorders>
            <w:shd w:val="clear" w:color="auto" w:fill="auto"/>
            <w:noWrap/>
            <w:vAlign w:val="center"/>
            <w:hideMark/>
          </w:tcPr>
          <w:p w14:paraId="0DF46585"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Redonne le contrôle</w:t>
            </w:r>
          </w:p>
        </w:tc>
        <w:tc>
          <w:tcPr>
            <w:tcW w:w="3477" w:type="dxa"/>
            <w:tcBorders>
              <w:top w:val="nil"/>
              <w:left w:val="nil"/>
              <w:bottom w:val="single" w:sz="4" w:space="0" w:color="auto"/>
              <w:right w:val="single" w:sz="8" w:space="0" w:color="auto"/>
            </w:tcBorders>
            <w:shd w:val="clear" w:color="auto" w:fill="auto"/>
            <w:vAlign w:val="center"/>
            <w:hideMark/>
          </w:tcPr>
          <w:p w14:paraId="73E74C45"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Ne donne aucun contrôle. L'application</w:t>
            </w:r>
            <w:r w:rsidRPr="00475FAB">
              <w:rPr>
                <w:rFonts w:ascii="Calibri" w:eastAsia="Times New Roman" w:hAnsi="Calibri" w:cs="Times New Roman"/>
                <w:color w:val="000000"/>
                <w:szCs w:val="20"/>
                <w:lang w:val="fr-FR" w:eastAsia="zh-CN"/>
              </w:rPr>
              <w:br/>
              <w:t xml:space="preserve">interdit mais n'apprend pas à gérer </w:t>
            </w:r>
          </w:p>
        </w:tc>
      </w:tr>
      <w:tr w:rsidR="00475FAB" w:rsidRPr="00475FAB" w14:paraId="46FBCC37" w14:textId="77777777" w:rsidTr="00475FAB">
        <w:trPr>
          <w:trHeight w:val="320"/>
          <w:jc w:val="center"/>
        </w:trPr>
        <w:tc>
          <w:tcPr>
            <w:tcW w:w="4423" w:type="dxa"/>
            <w:tcBorders>
              <w:top w:val="nil"/>
              <w:left w:val="single" w:sz="8" w:space="0" w:color="auto"/>
              <w:bottom w:val="single" w:sz="4" w:space="0" w:color="auto"/>
              <w:right w:val="single" w:sz="4" w:space="0" w:color="auto"/>
            </w:tcBorders>
            <w:shd w:val="clear" w:color="auto" w:fill="auto"/>
            <w:noWrap/>
            <w:vAlign w:val="center"/>
            <w:hideMark/>
          </w:tcPr>
          <w:p w14:paraId="611B70D9"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Difficulté de prise en main</w:t>
            </w:r>
          </w:p>
        </w:tc>
        <w:tc>
          <w:tcPr>
            <w:tcW w:w="3477" w:type="dxa"/>
            <w:tcBorders>
              <w:top w:val="nil"/>
              <w:left w:val="nil"/>
              <w:bottom w:val="single" w:sz="4" w:space="0" w:color="auto"/>
              <w:right w:val="single" w:sz="8" w:space="0" w:color="auto"/>
            </w:tcBorders>
            <w:shd w:val="clear" w:color="auto" w:fill="auto"/>
            <w:vAlign w:val="center"/>
            <w:hideMark/>
          </w:tcPr>
          <w:p w14:paraId="74C50FCB"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Facile à utiliser</w:t>
            </w:r>
          </w:p>
        </w:tc>
      </w:tr>
      <w:tr w:rsidR="00475FAB" w:rsidRPr="00475FAB" w14:paraId="5B4F858B" w14:textId="77777777" w:rsidTr="00475FAB">
        <w:trPr>
          <w:trHeight w:val="560"/>
          <w:jc w:val="center"/>
        </w:trPr>
        <w:tc>
          <w:tcPr>
            <w:tcW w:w="4423" w:type="dxa"/>
            <w:tcBorders>
              <w:top w:val="nil"/>
              <w:left w:val="single" w:sz="8" w:space="0" w:color="auto"/>
              <w:bottom w:val="single" w:sz="4" w:space="0" w:color="auto"/>
              <w:right w:val="single" w:sz="4" w:space="0" w:color="auto"/>
            </w:tcBorders>
            <w:shd w:val="clear" w:color="auto" w:fill="auto"/>
            <w:noWrap/>
            <w:vAlign w:val="center"/>
            <w:hideMark/>
          </w:tcPr>
          <w:p w14:paraId="44D6425B"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Administration depuis la même machine</w:t>
            </w:r>
          </w:p>
        </w:tc>
        <w:tc>
          <w:tcPr>
            <w:tcW w:w="3477" w:type="dxa"/>
            <w:tcBorders>
              <w:top w:val="nil"/>
              <w:left w:val="nil"/>
              <w:bottom w:val="single" w:sz="4" w:space="0" w:color="auto"/>
              <w:right w:val="single" w:sz="8" w:space="0" w:color="auto"/>
            </w:tcBorders>
            <w:shd w:val="clear" w:color="auto" w:fill="auto"/>
            <w:vAlign w:val="center"/>
            <w:hideMark/>
          </w:tcPr>
          <w:p w14:paraId="6ABC77DF"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Les restrictions sont élaborées depuis la session administrateur de la machine</w:t>
            </w:r>
          </w:p>
        </w:tc>
      </w:tr>
      <w:tr w:rsidR="00475FAB" w:rsidRPr="00475FAB" w14:paraId="4DF2DA45" w14:textId="77777777" w:rsidTr="00475FAB">
        <w:trPr>
          <w:trHeight w:val="320"/>
          <w:jc w:val="center"/>
        </w:trPr>
        <w:tc>
          <w:tcPr>
            <w:tcW w:w="4423" w:type="dxa"/>
            <w:tcBorders>
              <w:top w:val="nil"/>
              <w:left w:val="single" w:sz="8" w:space="0" w:color="auto"/>
              <w:bottom w:val="nil"/>
              <w:right w:val="single" w:sz="4" w:space="0" w:color="auto"/>
            </w:tcBorders>
            <w:shd w:val="clear" w:color="auto" w:fill="auto"/>
            <w:noWrap/>
            <w:vAlign w:val="center"/>
            <w:hideMark/>
          </w:tcPr>
          <w:p w14:paraId="14C3160B"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Fournit des statistiques d'utilisation</w:t>
            </w:r>
          </w:p>
        </w:tc>
        <w:tc>
          <w:tcPr>
            <w:tcW w:w="3477" w:type="dxa"/>
            <w:tcBorders>
              <w:top w:val="nil"/>
              <w:left w:val="nil"/>
              <w:bottom w:val="nil"/>
              <w:right w:val="single" w:sz="8" w:space="0" w:color="auto"/>
            </w:tcBorders>
            <w:shd w:val="clear" w:color="auto" w:fill="auto"/>
            <w:vAlign w:val="center"/>
            <w:hideMark/>
          </w:tcPr>
          <w:p w14:paraId="1B3150BB"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Non, il ne fournit pas de statistiques</w:t>
            </w:r>
          </w:p>
        </w:tc>
      </w:tr>
      <w:tr w:rsidR="00475FAB" w:rsidRPr="00475FAB" w14:paraId="5CE2B06C" w14:textId="77777777" w:rsidTr="00475FAB">
        <w:trPr>
          <w:trHeight w:val="320"/>
          <w:jc w:val="center"/>
        </w:trPr>
        <w:tc>
          <w:tcPr>
            <w:tcW w:w="4423" w:type="dxa"/>
            <w:tcBorders>
              <w:top w:val="single" w:sz="4" w:space="0" w:color="auto"/>
              <w:left w:val="single" w:sz="8" w:space="0" w:color="auto"/>
              <w:bottom w:val="nil"/>
              <w:right w:val="single" w:sz="4" w:space="0" w:color="auto"/>
            </w:tcBorders>
            <w:shd w:val="clear" w:color="auto" w:fill="auto"/>
            <w:noWrap/>
            <w:vAlign w:val="center"/>
            <w:hideMark/>
          </w:tcPr>
          <w:p w14:paraId="78AC55B7"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Avis des utilisateurs</w:t>
            </w:r>
          </w:p>
        </w:tc>
        <w:tc>
          <w:tcPr>
            <w:tcW w:w="3477" w:type="dxa"/>
            <w:tcBorders>
              <w:top w:val="single" w:sz="4" w:space="0" w:color="auto"/>
              <w:left w:val="nil"/>
              <w:bottom w:val="nil"/>
              <w:right w:val="single" w:sz="8" w:space="0" w:color="auto"/>
            </w:tcBorders>
            <w:shd w:val="clear" w:color="auto" w:fill="auto"/>
            <w:vAlign w:val="center"/>
            <w:hideMark/>
          </w:tcPr>
          <w:p w14:paraId="066146B8"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 xml:space="preserve">Bonne application (4.4/5 sur </w:t>
            </w:r>
            <w:proofErr w:type="spellStart"/>
            <w:r w:rsidRPr="00475FAB">
              <w:rPr>
                <w:rFonts w:ascii="Calibri" w:eastAsia="Times New Roman" w:hAnsi="Calibri" w:cs="Times New Roman"/>
                <w:color w:val="000000"/>
                <w:szCs w:val="20"/>
                <w:lang w:val="fr-FR" w:eastAsia="zh-CN"/>
              </w:rPr>
              <w:t>google</w:t>
            </w:r>
            <w:proofErr w:type="spellEnd"/>
            <w:r w:rsidRPr="00475FAB">
              <w:rPr>
                <w:rFonts w:ascii="Calibri" w:eastAsia="Times New Roman" w:hAnsi="Calibri" w:cs="Times New Roman"/>
                <w:color w:val="000000"/>
                <w:szCs w:val="20"/>
                <w:lang w:val="fr-FR" w:eastAsia="zh-CN"/>
              </w:rPr>
              <w:t xml:space="preserve"> </w:t>
            </w:r>
            <w:proofErr w:type="spellStart"/>
            <w:r w:rsidRPr="00475FAB">
              <w:rPr>
                <w:rFonts w:ascii="Calibri" w:eastAsia="Times New Roman" w:hAnsi="Calibri" w:cs="Times New Roman"/>
                <w:color w:val="000000"/>
                <w:szCs w:val="20"/>
                <w:lang w:val="fr-FR" w:eastAsia="zh-CN"/>
              </w:rPr>
              <w:t>play</w:t>
            </w:r>
            <w:proofErr w:type="spellEnd"/>
            <w:r w:rsidRPr="00475FAB">
              <w:rPr>
                <w:rFonts w:ascii="Calibri" w:eastAsia="Times New Roman" w:hAnsi="Calibri" w:cs="Times New Roman"/>
                <w:color w:val="000000"/>
                <w:szCs w:val="20"/>
                <w:lang w:val="fr-FR" w:eastAsia="zh-CN"/>
              </w:rPr>
              <w:t>)</w:t>
            </w:r>
          </w:p>
        </w:tc>
      </w:tr>
      <w:tr w:rsidR="00475FAB" w:rsidRPr="00475FAB" w14:paraId="0F9086BC" w14:textId="77777777" w:rsidTr="00475FAB">
        <w:trPr>
          <w:trHeight w:val="560"/>
          <w:jc w:val="center"/>
        </w:trPr>
        <w:tc>
          <w:tcPr>
            <w:tcW w:w="4423" w:type="dxa"/>
            <w:tcBorders>
              <w:top w:val="single" w:sz="4" w:space="0" w:color="auto"/>
              <w:left w:val="single" w:sz="8" w:space="0" w:color="auto"/>
              <w:bottom w:val="nil"/>
              <w:right w:val="single" w:sz="4" w:space="0" w:color="auto"/>
            </w:tcBorders>
            <w:shd w:val="clear" w:color="auto" w:fill="auto"/>
            <w:noWrap/>
            <w:vAlign w:val="center"/>
            <w:hideMark/>
          </w:tcPr>
          <w:p w14:paraId="7F97062F"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Payant</w:t>
            </w:r>
          </w:p>
        </w:tc>
        <w:tc>
          <w:tcPr>
            <w:tcW w:w="3477" w:type="dxa"/>
            <w:tcBorders>
              <w:top w:val="single" w:sz="4" w:space="0" w:color="auto"/>
              <w:left w:val="nil"/>
              <w:bottom w:val="nil"/>
              <w:right w:val="single" w:sz="8" w:space="0" w:color="auto"/>
            </w:tcBorders>
            <w:shd w:val="clear" w:color="auto" w:fill="auto"/>
            <w:vAlign w:val="center"/>
            <w:hideMark/>
          </w:tcPr>
          <w:p w14:paraId="5FD528F1"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La fonctionnalité est gratuite pendant 6 mois et ensuite payante</w:t>
            </w:r>
          </w:p>
        </w:tc>
      </w:tr>
      <w:tr w:rsidR="0080148C" w:rsidRPr="00475FAB" w14:paraId="30AE8F3A" w14:textId="77777777" w:rsidTr="00475FAB">
        <w:trPr>
          <w:trHeight w:val="560"/>
          <w:jc w:val="center"/>
        </w:trPr>
        <w:tc>
          <w:tcPr>
            <w:tcW w:w="4423" w:type="dxa"/>
            <w:tcBorders>
              <w:top w:val="single" w:sz="4" w:space="0" w:color="auto"/>
              <w:left w:val="single" w:sz="8" w:space="0" w:color="auto"/>
              <w:bottom w:val="nil"/>
              <w:right w:val="single" w:sz="4" w:space="0" w:color="auto"/>
            </w:tcBorders>
            <w:shd w:val="clear" w:color="auto" w:fill="auto"/>
            <w:noWrap/>
            <w:vAlign w:val="center"/>
          </w:tcPr>
          <w:p w14:paraId="2F055A52" w14:textId="33B96316" w:rsidR="0080148C" w:rsidRPr="00475FAB" w:rsidRDefault="0080148C" w:rsidP="00475FAB">
            <w:pPr>
              <w:spacing w:after="0" w:line="240" w:lineRule="auto"/>
              <w:jc w:val="left"/>
              <w:rPr>
                <w:rFonts w:ascii="Calibri" w:eastAsia="Times New Roman" w:hAnsi="Calibri" w:cs="Times New Roman"/>
                <w:color w:val="000000"/>
                <w:szCs w:val="20"/>
                <w:lang w:val="fr-FR" w:eastAsia="zh-CN"/>
              </w:rPr>
            </w:pPr>
            <w:proofErr w:type="spellStart"/>
            <w:r>
              <w:rPr>
                <w:rFonts w:ascii="Calibri" w:eastAsia="Times New Roman" w:hAnsi="Calibri" w:cs="Times New Roman"/>
                <w:color w:val="000000"/>
                <w:szCs w:val="20"/>
                <w:lang w:val="fr-FR" w:eastAsia="zh-CN"/>
              </w:rPr>
              <w:t>Opensource</w:t>
            </w:r>
            <w:proofErr w:type="spellEnd"/>
          </w:p>
        </w:tc>
        <w:tc>
          <w:tcPr>
            <w:tcW w:w="3477" w:type="dxa"/>
            <w:tcBorders>
              <w:top w:val="single" w:sz="4" w:space="0" w:color="auto"/>
              <w:left w:val="nil"/>
              <w:bottom w:val="nil"/>
              <w:right w:val="single" w:sz="8" w:space="0" w:color="auto"/>
            </w:tcBorders>
            <w:shd w:val="clear" w:color="auto" w:fill="auto"/>
            <w:vAlign w:val="center"/>
          </w:tcPr>
          <w:p w14:paraId="7B66C55E" w14:textId="6A1B139D" w:rsidR="0080148C" w:rsidRPr="00475FAB" w:rsidRDefault="0080148C" w:rsidP="00475FAB">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Non</w:t>
            </w:r>
          </w:p>
        </w:tc>
      </w:tr>
      <w:tr w:rsidR="00475FAB" w:rsidRPr="00475FAB" w14:paraId="7A288C6C" w14:textId="77777777" w:rsidTr="00475FAB">
        <w:trPr>
          <w:trHeight w:val="560"/>
          <w:jc w:val="center"/>
        </w:trPr>
        <w:tc>
          <w:tcPr>
            <w:tcW w:w="4423" w:type="dxa"/>
            <w:tcBorders>
              <w:top w:val="single" w:sz="4" w:space="0" w:color="auto"/>
              <w:left w:val="single" w:sz="8" w:space="0" w:color="auto"/>
              <w:bottom w:val="nil"/>
              <w:right w:val="single" w:sz="4" w:space="0" w:color="auto"/>
            </w:tcBorders>
            <w:shd w:val="clear" w:color="auto" w:fill="auto"/>
            <w:noWrap/>
            <w:vAlign w:val="center"/>
            <w:hideMark/>
          </w:tcPr>
          <w:p w14:paraId="368DA454"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Offline</w:t>
            </w:r>
          </w:p>
        </w:tc>
        <w:tc>
          <w:tcPr>
            <w:tcW w:w="3477" w:type="dxa"/>
            <w:tcBorders>
              <w:top w:val="single" w:sz="4" w:space="0" w:color="auto"/>
              <w:left w:val="nil"/>
              <w:bottom w:val="nil"/>
              <w:right w:val="single" w:sz="8" w:space="0" w:color="auto"/>
            </w:tcBorders>
            <w:shd w:val="clear" w:color="auto" w:fill="auto"/>
            <w:vAlign w:val="center"/>
            <w:hideMark/>
          </w:tcPr>
          <w:p w14:paraId="72E5EFAC"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Utile car restreint également l'accès à la machine et pas seulement internet.</w:t>
            </w:r>
          </w:p>
        </w:tc>
      </w:tr>
      <w:tr w:rsidR="00475FAB" w:rsidRPr="00475FAB" w14:paraId="14D2B13C" w14:textId="77777777" w:rsidTr="00475FAB">
        <w:trPr>
          <w:trHeight w:val="320"/>
          <w:jc w:val="center"/>
        </w:trPr>
        <w:tc>
          <w:tcPr>
            <w:tcW w:w="7900" w:type="dxa"/>
            <w:gridSpan w:val="2"/>
            <w:tcBorders>
              <w:top w:val="single" w:sz="4" w:space="0" w:color="auto"/>
              <w:left w:val="single" w:sz="8" w:space="0" w:color="auto"/>
              <w:bottom w:val="single" w:sz="4" w:space="0" w:color="auto"/>
              <w:right w:val="single" w:sz="8" w:space="0" w:color="000000"/>
            </w:tcBorders>
            <w:shd w:val="clear" w:color="000000" w:fill="DDEBF7"/>
            <w:vAlign w:val="bottom"/>
            <w:hideMark/>
          </w:tcPr>
          <w:p w14:paraId="009FFDA7" w14:textId="77777777" w:rsidR="00475FAB" w:rsidRPr="00475FAB" w:rsidRDefault="00475FAB" w:rsidP="00475FAB">
            <w:pPr>
              <w:spacing w:after="0" w:line="240" w:lineRule="auto"/>
              <w:jc w:val="center"/>
              <w:rPr>
                <w:rFonts w:ascii="Calibri" w:eastAsia="Times New Roman" w:hAnsi="Calibri" w:cs="Times New Roman"/>
                <w:b/>
                <w:bCs/>
                <w:color w:val="000000"/>
                <w:szCs w:val="20"/>
                <w:lang w:val="fr-FR" w:eastAsia="zh-CN"/>
              </w:rPr>
            </w:pPr>
            <w:r w:rsidRPr="00475FAB">
              <w:rPr>
                <w:rFonts w:ascii="Calibri" w:eastAsia="Times New Roman" w:hAnsi="Calibri" w:cs="Times New Roman"/>
                <w:b/>
                <w:bCs/>
                <w:color w:val="000000"/>
                <w:szCs w:val="20"/>
                <w:lang w:val="fr-FR" w:eastAsia="zh-CN"/>
              </w:rPr>
              <w:t>Remarque complémentaire</w:t>
            </w:r>
          </w:p>
        </w:tc>
      </w:tr>
      <w:tr w:rsidR="00475FAB" w:rsidRPr="00475FAB" w14:paraId="1EF9C4E0" w14:textId="77777777" w:rsidTr="00475FAB">
        <w:trPr>
          <w:trHeight w:val="990"/>
          <w:jc w:val="center"/>
        </w:trPr>
        <w:tc>
          <w:tcPr>
            <w:tcW w:w="7900" w:type="dxa"/>
            <w:gridSpan w:val="2"/>
            <w:tcBorders>
              <w:top w:val="single" w:sz="4" w:space="0" w:color="auto"/>
              <w:left w:val="single" w:sz="8" w:space="0" w:color="auto"/>
              <w:bottom w:val="single" w:sz="8" w:space="0" w:color="auto"/>
              <w:right w:val="single" w:sz="8" w:space="0" w:color="000000"/>
            </w:tcBorders>
            <w:shd w:val="clear" w:color="auto" w:fill="auto"/>
            <w:vAlign w:val="center"/>
            <w:hideMark/>
          </w:tcPr>
          <w:p w14:paraId="71E5FBCC" w14:textId="77777777" w:rsidR="00475FAB" w:rsidRPr="00475FAB" w:rsidRDefault="00475FAB" w:rsidP="00475FAB">
            <w:pPr>
              <w:spacing w:after="0" w:line="240" w:lineRule="auto"/>
              <w:jc w:val="center"/>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 xml:space="preserve">Cette application est également très utile pour la protection des données et contre les sites </w:t>
            </w:r>
            <w:proofErr w:type="spellStart"/>
            <w:r w:rsidRPr="00475FAB">
              <w:rPr>
                <w:rFonts w:ascii="Calibri" w:eastAsia="Times New Roman" w:hAnsi="Calibri" w:cs="Times New Roman"/>
                <w:color w:val="000000"/>
                <w:szCs w:val="20"/>
                <w:lang w:val="fr-FR" w:eastAsia="zh-CN"/>
              </w:rPr>
              <w:t>webs</w:t>
            </w:r>
            <w:proofErr w:type="spellEnd"/>
            <w:r w:rsidRPr="00475FAB">
              <w:rPr>
                <w:rFonts w:ascii="Calibri" w:eastAsia="Times New Roman" w:hAnsi="Calibri" w:cs="Times New Roman"/>
                <w:color w:val="000000"/>
                <w:szCs w:val="20"/>
                <w:lang w:val="fr-FR" w:eastAsia="zh-CN"/>
              </w:rPr>
              <w:t xml:space="preserve"> dangereux ainsi que les virus. </w:t>
            </w:r>
          </w:p>
        </w:tc>
      </w:tr>
    </w:tbl>
    <w:p w14:paraId="4C6A5A4C" w14:textId="21D5592E" w:rsidR="00991A6B" w:rsidRDefault="00475FAB" w:rsidP="00475FAB">
      <w:pPr>
        <w:jc w:val="left"/>
        <w:rPr>
          <w:rFonts w:eastAsiaTheme="majorEastAsia" w:cstheme="majorBidi"/>
          <w:b/>
          <w:color w:val="000000" w:themeColor="text1"/>
          <w:sz w:val="24"/>
          <w:szCs w:val="26"/>
        </w:rPr>
      </w:pPr>
      <w:r>
        <w:rPr>
          <w:rFonts w:eastAsiaTheme="majorEastAsia" w:cstheme="majorBidi"/>
          <w:b/>
          <w:color w:val="000000" w:themeColor="text1"/>
          <w:sz w:val="24"/>
          <w:szCs w:val="26"/>
        </w:rPr>
        <w:br w:type="page"/>
      </w:r>
    </w:p>
    <w:p w14:paraId="6EF6A1C6" w14:textId="5D265E08" w:rsidR="00E512AF" w:rsidRDefault="00E512AF" w:rsidP="00366DCF">
      <w:pPr>
        <w:pStyle w:val="Titre3"/>
      </w:pPr>
      <w:bookmarkStart w:id="15" w:name="_Toc512256017"/>
      <w:r>
        <w:lastRenderedPageBreak/>
        <w:t>Synthèse</w:t>
      </w:r>
      <w:bookmarkEnd w:id="15"/>
    </w:p>
    <w:p w14:paraId="1BCB4CC9" w14:textId="1CF91656" w:rsidR="00C4481F" w:rsidRDefault="00990248" w:rsidP="00C4481F">
      <w:r>
        <w:t>Durant ces recherches</w:t>
      </w:r>
      <w:r w:rsidR="00A7779C">
        <w:t xml:space="preserve"> n</w:t>
      </w:r>
      <w:r w:rsidR="005B0249">
        <w:t>ous avons pu constater que les applications existantes permettent de réaliser déjà un bon monitoring ou contrôle par rapport à ce que fait l’</w:t>
      </w:r>
      <w:r w:rsidR="00693F81">
        <w:t>utilisateur.</w:t>
      </w:r>
      <w:r w:rsidR="00801DD5">
        <w:t xml:space="preserve"> Nous trouvons des produits qui interdisent l’accès à des ressources, d’autres qui informent</w:t>
      </w:r>
      <w:r w:rsidR="001903FF">
        <w:t xml:space="preserve"> l’utilisateur de son utilisation</w:t>
      </w:r>
      <w:r w:rsidR="00801DD5">
        <w:t>.</w:t>
      </w:r>
    </w:p>
    <w:p w14:paraId="41E88061" w14:textId="1EF45632" w:rsidR="00801DD5" w:rsidRDefault="00801DD5" w:rsidP="00C4481F">
      <w:r>
        <w:t xml:space="preserve">La plupart de ces produits sont gratuits, voir même </w:t>
      </w:r>
      <w:proofErr w:type="spellStart"/>
      <w:r>
        <w:t>opensource</w:t>
      </w:r>
      <w:proofErr w:type="spellEnd"/>
      <w:r>
        <w:t xml:space="preserve">. </w:t>
      </w:r>
      <w:r w:rsidR="00A964D1">
        <w:t>L’application « </w:t>
      </w:r>
      <w:proofErr w:type="spellStart"/>
      <w:r w:rsidR="007747F9">
        <w:t>Rescue</w:t>
      </w:r>
      <w:proofErr w:type="spellEnd"/>
      <w:r w:rsidR="007747F9">
        <w:t xml:space="preserve"> T</w:t>
      </w:r>
      <w:r w:rsidR="00A964D1">
        <w:t>ime » nous semble être celle qui est la plus complète. Elle permet dans la version gratuite</w:t>
      </w:r>
      <w:r w:rsidR="002A2AB8">
        <w:t xml:space="preserve"> de</w:t>
      </w:r>
      <w:r w:rsidR="00A964D1">
        <w:t> :</w:t>
      </w:r>
    </w:p>
    <w:p w14:paraId="6728558F" w14:textId="70494D81" w:rsidR="00A964D1" w:rsidRDefault="00A964D1" w:rsidP="000B5F13">
      <w:pPr>
        <w:pStyle w:val="Pardeliste"/>
        <w:numPr>
          <w:ilvl w:val="0"/>
          <w:numId w:val="13"/>
        </w:numPr>
      </w:pPr>
      <w:r>
        <w:t xml:space="preserve">Sortir des </w:t>
      </w:r>
      <w:r w:rsidR="00113E5B">
        <w:t>statistiques d’utilisation des applications desktop ou encore des pages web visitées (rappo</w:t>
      </w:r>
      <w:r w:rsidR="00553570">
        <w:t>rts journaliers)</w:t>
      </w:r>
      <w:r w:rsidR="00D527C2">
        <w:t xml:space="preserve"> sur une page web</w:t>
      </w:r>
    </w:p>
    <w:p w14:paraId="6B0E6B52" w14:textId="3B52F7FD" w:rsidR="00113E5B" w:rsidRDefault="00113E5B" w:rsidP="000B5F13">
      <w:pPr>
        <w:pStyle w:val="Pardeliste"/>
        <w:numPr>
          <w:ilvl w:val="0"/>
          <w:numId w:val="13"/>
        </w:numPr>
      </w:pPr>
      <w:r>
        <w:t>Créer des alertes</w:t>
      </w:r>
    </w:p>
    <w:p w14:paraId="21BB0C8E" w14:textId="56CCC556" w:rsidR="00113E5B" w:rsidRDefault="00113E5B" w:rsidP="000B5F13">
      <w:pPr>
        <w:pStyle w:val="Pardeliste"/>
        <w:numPr>
          <w:ilvl w:val="0"/>
          <w:numId w:val="13"/>
        </w:numPr>
      </w:pPr>
      <w:r>
        <w:t xml:space="preserve">Classer les occupations par niveaux de productivité (mail = productif, </w:t>
      </w:r>
      <w:proofErr w:type="spellStart"/>
      <w:r>
        <w:t>Spotify</w:t>
      </w:r>
      <w:proofErr w:type="spellEnd"/>
      <w:proofErr w:type="gramStart"/>
      <w:r>
        <w:t> !=</w:t>
      </w:r>
      <w:proofErr w:type="gramEnd"/>
      <w:r>
        <w:t xml:space="preserve"> distraction)</w:t>
      </w:r>
      <w:r w:rsidR="00CA5797">
        <w:t>, selon l’appréciation de l’utilisateur</w:t>
      </w:r>
    </w:p>
    <w:p w14:paraId="12F608E8" w14:textId="04B62F42" w:rsidR="00113E5B" w:rsidRDefault="008259DB" w:rsidP="00C050D8">
      <w:r>
        <w:t>La version</w:t>
      </w:r>
      <w:r w:rsidR="00C050D8">
        <w:t xml:space="preserve"> payante</w:t>
      </w:r>
      <w:r w:rsidR="007614B7">
        <w:t xml:space="preserve"> [13]</w:t>
      </w:r>
      <w:r w:rsidR="00C050D8">
        <w:t xml:space="preserve"> permet de :</w:t>
      </w:r>
    </w:p>
    <w:p w14:paraId="390775D8" w14:textId="2609F187" w:rsidR="00C050D8" w:rsidRDefault="00C050D8" w:rsidP="000B5F13">
      <w:pPr>
        <w:pStyle w:val="Pardeliste"/>
        <w:numPr>
          <w:ilvl w:val="0"/>
          <w:numId w:val="14"/>
        </w:numPr>
      </w:pPr>
      <w:r>
        <w:t>Monitorer le temps Offline</w:t>
      </w:r>
    </w:p>
    <w:p w14:paraId="0C1F40E9" w14:textId="6FBA4CA3" w:rsidR="00C050D8" w:rsidRDefault="00C050D8" w:rsidP="000B5F13">
      <w:pPr>
        <w:pStyle w:val="Pardeliste"/>
        <w:numPr>
          <w:ilvl w:val="0"/>
          <w:numId w:val="14"/>
        </w:numPr>
      </w:pPr>
      <w:r>
        <w:t>Bloquer des sites web</w:t>
      </w:r>
      <w:r w:rsidR="00711049">
        <w:t xml:space="preserve"> pendant une durée déterminée (comme self control)</w:t>
      </w:r>
    </w:p>
    <w:p w14:paraId="02F159E0" w14:textId="6D44BD54" w:rsidR="00693F81" w:rsidRDefault="00711049" w:rsidP="000B5F13">
      <w:pPr>
        <w:pStyle w:val="Pardeliste"/>
        <w:numPr>
          <w:ilvl w:val="0"/>
          <w:numId w:val="14"/>
        </w:numPr>
      </w:pPr>
      <w:r>
        <w:t>Avoir des rapports d’utilisations plus détaillés</w:t>
      </w:r>
    </w:p>
    <w:p w14:paraId="012036F5" w14:textId="4350C6E1" w:rsidR="008B0A8D" w:rsidRDefault="008B0A8D" w:rsidP="000B5F13">
      <w:pPr>
        <w:pStyle w:val="Pardeliste"/>
        <w:numPr>
          <w:ilvl w:val="0"/>
          <w:numId w:val="14"/>
        </w:numPr>
      </w:pPr>
      <w:r>
        <w:t>Créer des alertes personnalisées</w:t>
      </w:r>
    </w:p>
    <w:p w14:paraId="18A1C869" w14:textId="0ED1B477" w:rsidR="001F4A1B" w:rsidRDefault="007A4705" w:rsidP="007614B7">
      <w:pPr>
        <w:jc w:val="left"/>
        <w:rPr>
          <w:rFonts w:ascii="Calibri" w:eastAsia="Times New Roman" w:hAnsi="Calibri" w:cs="Times New Roman"/>
          <w:color w:val="000000"/>
          <w:szCs w:val="20"/>
          <w:lang w:val="fr-FR" w:eastAsia="zh-CN"/>
        </w:rPr>
      </w:pPr>
      <w:r>
        <w:t xml:space="preserve">Le tout pour 9$ par mois ou 72$ par </w:t>
      </w:r>
      <w:r w:rsidR="007614B7">
        <w:t>année.</w:t>
      </w:r>
    </w:p>
    <w:p w14:paraId="270D0035" w14:textId="5CE1B535" w:rsidR="00787635" w:rsidRDefault="00787635" w:rsidP="00161854">
      <w:r>
        <w:t>Nous trouvons que cette applica</w:t>
      </w:r>
      <w:r w:rsidR="00161854">
        <w:t>tion est puissante complète et efficace. Nous allons nous inspirer des fonctions suivantes pour notre projet :</w:t>
      </w:r>
    </w:p>
    <w:p w14:paraId="59F193A9" w14:textId="7AD75F57" w:rsidR="00161854" w:rsidRDefault="00161854" w:rsidP="000B5F13">
      <w:pPr>
        <w:pStyle w:val="Pardeliste"/>
        <w:numPr>
          <w:ilvl w:val="0"/>
          <w:numId w:val="41"/>
        </w:numPr>
      </w:pPr>
      <w:r>
        <w:t>Récupération du temps que l’utilisateur pas</w:t>
      </w:r>
      <w:r w:rsidR="00260F9A">
        <w:t>se sur chacune de ses activités</w:t>
      </w:r>
    </w:p>
    <w:p w14:paraId="33717F79" w14:textId="20861D4B" w:rsidR="00260F9A" w:rsidRDefault="00260F9A" w:rsidP="000B5F13">
      <w:pPr>
        <w:pStyle w:val="Pardeliste"/>
        <w:numPr>
          <w:ilvl w:val="0"/>
          <w:numId w:val="41"/>
        </w:numPr>
      </w:pPr>
      <w:r>
        <w:t>Création de graphiques d’utilisation</w:t>
      </w:r>
    </w:p>
    <w:p w14:paraId="0ED73485" w14:textId="60B56864" w:rsidR="001B35FB" w:rsidRDefault="00912447" w:rsidP="000B5F13">
      <w:pPr>
        <w:pStyle w:val="Pardeliste"/>
        <w:numPr>
          <w:ilvl w:val="0"/>
          <w:numId w:val="41"/>
        </w:numPr>
      </w:pPr>
      <w:r>
        <w:t>Création d’objectifs et d’alertes personnalisées</w:t>
      </w:r>
    </w:p>
    <w:p w14:paraId="78EFF2D3" w14:textId="0073F260" w:rsidR="00F92D8A" w:rsidRDefault="00F92D8A" w:rsidP="005E1F19">
      <w:pPr>
        <w:jc w:val="left"/>
      </w:pPr>
      <w:r>
        <w:t xml:space="preserve">Voici un tableau semblable à ceux créés pour les technologiques mais il est rempli ce qui se </w:t>
      </w:r>
      <w:r w:rsidR="005E1F19">
        <w:t>caractérise</w:t>
      </w:r>
      <w:r>
        <w:t xml:space="preserve"> l’</w:t>
      </w:r>
      <w:r w:rsidR="00814ACF">
        <w:t>application SAS :</w:t>
      </w:r>
    </w:p>
    <w:tbl>
      <w:tblPr>
        <w:tblW w:w="7900" w:type="dxa"/>
        <w:jc w:val="center"/>
        <w:tblCellMar>
          <w:left w:w="70" w:type="dxa"/>
          <w:right w:w="70" w:type="dxa"/>
        </w:tblCellMar>
        <w:tblLook w:val="04A0" w:firstRow="1" w:lastRow="0" w:firstColumn="1" w:lastColumn="0" w:noHBand="0" w:noVBand="1"/>
      </w:tblPr>
      <w:tblGrid>
        <w:gridCol w:w="3536"/>
        <w:gridCol w:w="4364"/>
      </w:tblGrid>
      <w:tr w:rsidR="003C5E88" w:rsidRPr="00475FAB" w14:paraId="414384F4" w14:textId="77777777" w:rsidTr="00DE284C">
        <w:trPr>
          <w:trHeight w:val="282"/>
          <w:jc w:val="center"/>
        </w:trPr>
        <w:tc>
          <w:tcPr>
            <w:tcW w:w="7900" w:type="dxa"/>
            <w:gridSpan w:val="2"/>
            <w:tcBorders>
              <w:top w:val="single" w:sz="8" w:space="0" w:color="auto"/>
              <w:left w:val="single" w:sz="8" w:space="0" w:color="auto"/>
              <w:bottom w:val="single" w:sz="4" w:space="0" w:color="auto"/>
              <w:right w:val="single" w:sz="8" w:space="0" w:color="000000"/>
            </w:tcBorders>
            <w:shd w:val="clear" w:color="000000" w:fill="FFF2CC"/>
            <w:noWrap/>
            <w:vAlign w:val="bottom"/>
            <w:hideMark/>
          </w:tcPr>
          <w:p w14:paraId="5E5A177A" w14:textId="52158D49" w:rsidR="003C5E88" w:rsidRPr="00475FAB" w:rsidRDefault="003C5E88" w:rsidP="00F82202">
            <w:pPr>
              <w:spacing w:after="0" w:line="240" w:lineRule="auto"/>
              <w:jc w:val="center"/>
              <w:rPr>
                <w:rFonts w:ascii="Calibri" w:eastAsia="Times New Roman" w:hAnsi="Calibri" w:cs="Times New Roman"/>
                <w:b/>
                <w:bCs/>
                <w:color w:val="000000"/>
                <w:sz w:val="24"/>
                <w:szCs w:val="24"/>
                <w:lang w:val="fr-FR" w:eastAsia="zh-CN"/>
              </w:rPr>
            </w:pPr>
            <w:r>
              <w:rPr>
                <w:rFonts w:ascii="Calibri" w:eastAsia="Times New Roman" w:hAnsi="Calibri" w:cs="Times New Roman"/>
                <w:b/>
                <w:bCs/>
                <w:color w:val="000000"/>
                <w:sz w:val="24"/>
                <w:szCs w:val="24"/>
                <w:lang w:val="fr-FR" w:eastAsia="zh-CN"/>
              </w:rPr>
              <w:t>SAS</w:t>
            </w:r>
          </w:p>
        </w:tc>
      </w:tr>
      <w:tr w:rsidR="003C5E88" w:rsidRPr="00475FAB" w14:paraId="626B1BB1" w14:textId="77777777" w:rsidTr="00DE284C">
        <w:trPr>
          <w:trHeight w:val="237"/>
          <w:jc w:val="center"/>
        </w:trPr>
        <w:tc>
          <w:tcPr>
            <w:tcW w:w="7900" w:type="dxa"/>
            <w:gridSpan w:val="2"/>
            <w:tcBorders>
              <w:top w:val="single" w:sz="4" w:space="0" w:color="auto"/>
              <w:left w:val="single" w:sz="8" w:space="0" w:color="auto"/>
              <w:bottom w:val="nil"/>
              <w:right w:val="single" w:sz="8" w:space="0" w:color="000000"/>
            </w:tcBorders>
            <w:shd w:val="clear" w:color="000000" w:fill="DDEBF7"/>
            <w:noWrap/>
            <w:vAlign w:val="bottom"/>
            <w:hideMark/>
          </w:tcPr>
          <w:p w14:paraId="5650521E" w14:textId="77777777" w:rsidR="003C5E88" w:rsidRPr="00475FAB" w:rsidRDefault="003C5E88" w:rsidP="00F82202">
            <w:pPr>
              <w:spacing w:after="0" w:line="240" w:lineRule="auto"/>
              <w:jc w:val="center"/>
              <w:rPr>
                <w:rFonts w:ascii="Calibri" w:eastAsia="Times New Roman" w:hAnsi="Calibri" w:cs="Times New Roman"/>
                <w:b/>
                <w:bCs/>
                <w:color w:val="000000"/>
                <w:szCs w:val="20"/>
                <w:lang w:val="fr-FR" w:eastAsia="zh-CN"/>
              </w:rPr>
            </w:pPr>
            <w:r w:rsidRPr="00475FAB">
              <w:rPr>
                <w:rFonts w:ascii="Calibri" w:eastAsia="Times New Roman" w:hAnsi="Calibri" w:cs="Times New Roman"/>
                <w:b/>
                <w:bCs/>
                <w:color w:val="000000"/>
                <w:szCs w:val="20"/>
                <w:lang w:val="fr-FR" w:eastAsia="zh-CN"/>
              </w:rPr>
              <w:t>Fonctionnement</w:t>
            </w:r>
          </w:p>
        </w:tc>
      </w:tr>
      <w:tr w:rsidR="003C5E88" w:rsidRPr="00475FAB" w14:paraId="52C07A8C" w14:textId="77777777" w:rsidTr="003C5E88">
        <w:trPr>
          <w:trHeight w:val="492"/>
          <w:jc w:val="center"/>
        </w:trPr>
        <w:tc>
          <w:tcPr>
            <w:tcW w:w="790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42124A7D" w14:textId="2E1ADD0D" w:rsidR="003C5E88" w:rsidRPr="00475FAB" w:rsidRDefault="003802DA" w:rsidP="00F82202">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Le superviseur envoie une invitation de monitoring à l’utilisateur. Ce dernier accepte l’invitation. Le logiciel récupère les informations des activités de l’utilisateur. Le superviseur et l’utilisateur peuvent consulter ces informations. Le superviseur peut mettre un temps limite d’utilisation, et l’utilisateur verra une barre passant du vert au rouge évoluer en fonction du temps.</w:t>
            </w:r>
          </w:p>
        </w:tc>
      </w:tr>
      <w:tr w:rsidR="00DE284C" w:rsidRPr="00475FAB" w14:paraId="2BF758C6" w14:textId="77777777" w:rsidTr="00DE284C">
        <w:trPr>
          <w:trHeight w:val="320"/>
          <w:jc w:val="center"/>
        </w:trPr>
        <w:tc>
          <w:tcPr>
            <w:tcW w:w="3536" w:type="dxa"/>
            <w:tcBorders>
              <w:top w:val="nil"/>
              <w:left w:val="single" w:sz="8" w:space="0" w:color="auto"/>
              <w:bottom w:val="single" w:sz="4" w:space="0" w:color="auto"/>
              <w:right w:val="single" w:sz="4" w:space="0" w:color="auto"/>
            </w:tcBorders>
            <w:shd w:val="clear" w:color="000000" w:fill="DDEBF7"/>
            <w:noWrap/>
            <w:vAlign w:val="bottom"/>
            <w:hideMark/>
          </w:tcPr>
          <w:p w14:paraId="3D2A1E3B" w14:textId="77777777" w:rsidR="003C5E88" w:rsidRPr="00475FAB" w:rsidRDefault="003C5E88" w:rsidP="00F82202">
            <w:pPr>
              <w:spacing w:after="0" w:line="240" w:lineRule="auto"/>
              <w:jc w:val="left"/>
              <w:rPr>
                <w:rFonts w:ascii="Calibri" w:eastAsia="Times New Roman" w:hAnsi="Calibri" w:cs="Times New Roman"/>
                <w:b/>
                <w:bCs/>
                <w:color w:val="000000"/>
                <w:szCs w:val="20"/>
                <w:lang w:val="fr-FR" w:eastAsia="zh-CN"/>
              </w:rPr>
            </w:pPr>
            <w:r w:rsidRPr="00475FAB">
              <w:rPr>
                <w:rFonts w:ascii="Calibri" w:eastAsia="Times New Roman" w:hAnsi="Calibri" w:cs="Times New Roman"/>
                <w:b/>
                <w:bCs/>
                <w:color w:val="000000"/>
                <w:szCs w:val="20"/>
                <w:lang w:val="fr-FR" w:eastAsia="zh-CN"/>
              </w:rPr>
              <w:t>Critère</w:t>
            </w:r>
          </w:p>
        </w:tc>
        <w:tc>
          <w:tcPr>
            <w:tcW w:w="4364" w:type="dxa"/>
            <w:tcBorders>
              <w:top w:val="nil"/>
              <w:left w:val="nil"/>
              <w:bottom w:val="single" w:sz="4" w:space="0" w:color="auto"/>
              <w:right w:val="single" w:sz="8" w:space="0" w:color="auto"/>
            </w:tcBorders>
            <w:shd w:val="clear" w:color="000000" w:fill="DDEBF7"/>
            <w:noWrap/>
            <w:vAlign w:val="bottom"/>
            <w:hideMark/>
          </w:tcPr>
          <w:p w14:paraId="13D6A151" w14:textId="77777777" w:rsidR="003C5E88" w:rsidRPr="00475FAB" w:rsidRDefault="003C5E88" w:rsidP="00F82202">
            <w:pPr>
              <w:spacing w:after="0" w:line="240" w:lineRule="auto"/>
              <w:jc w:val="left"/>
              <w:rPr>
                <w:rFonts w:ascii="Calibri" w:eastAsia="Times New Roman" w:hAnsi="Calibri" w:cs="Times New Roman"/>
                <w:b/>
                <w:bCs/>
                <w:color w:val="000000"/>
                <w:szCs w:val="20"/>
                <w:lang w:val="fr-FR" w:eastAsia="zh-CN"/>
              </w:rPr>
            </w:pPr>
            <w:r w:rsidRPr="00475FAB">
              <w:rPr>
                <w:rFonts w:ascii="Calibri" w:eastAsia="Times New Roman" w:hAnsi="Calibri" w:cs="Times New Roman"/>
                <w:b/>
                <w:bCs/>
                <w:color w:val="000000"/>
                <w:szCs w:val="20"/>
                <w:lang w:val="fr-FR" w:eastAsia="zh-CN"/>
              </w:rPr>
              <w:t>Observation</w:t>
            </w:r>
          </w:p>
        </w:tc>
      </w:tr>
      <w:tr w:rsidR="00DE284C" w:rsidRPr="00475FAB" w14:paraId="3D53B44B" w14:textId="77777777" w:rsidTr="00DE284C">
        <w:trPr>
          <w:trHeight w:val="362"/>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4B156E2F" w14:textId="77777777" w:rsidR="003C5E88" w:rsidRPr="00475FAB" w:rsidRDefault="003C5E88" w:rsidP="00F82202">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Blocage</w:t>
            </w:r>
          </w:p>
        </w:tc>
        <w:tc>
          <w:tcPr>
            <w:tcW w:w="4364" w:type="dxa"/>
            <w:tcBorders>
              <w:top w:val="nil"/>
              <w:left w:val="nil"/>
              <w:bottom w:val="single" w:sz="4" w:space="0" w:color="auto"/>
              <w:right w:val="single" w:sz="8" w:space="0" w:color="auto"/>
            </w:tcBorders>
            <w:shd w:val="clear" w:color="auto" w:fill="auto"/>
            <w:vAlign w:val="center"/>
            <w:hideMark/>
          </w:tcPr>
          <w:p w14:paraId="1030DB24" w14:textId="0CC20150" w:rsidR="003C5E88" w:rsidRPr="00475FAB" w:rsidRDefault="0088288B" w:rsidP="00F82202">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Ne bloque pas</w:t>
            </w:r>
          </w:p>
        </w:tc>
      </w:tr>
      <w:tr w:rsidR="00DE284C" w:rsidRPr="00475FAB" w14:paraId="566DB3D8" w14:textId="77777777" w:rsidTr="00DE284C">
        <w:trPr>
          <w:trHeight w:val="320"/>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4F386E46" w14:textId="77777777" w:rsidR="003C5E88" w:rsidRPr="00475FAB" w:rsidRDefault="003C5E88" w:rsidP="00F82202">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Orienté web/natif/mobile</w:t>
            </w:r>
          </w:p>
        </w:tc>
        <w:tc>
          <w:tcPr>
            <w:tcW w:w="4364" w:type="dxa"/>
            <w:tcBorders>
              <w:top w:val="nil"/>
              <w:left w:val="nil"/>
              <w:bottom w:val="single" w:sz="4" w:space="0" w:color="auto"/>
              <w:right w:val="single" w:sz="8" w:space="0" w:color="auto"/>
            </w:tcBorders>
            <w:shd w:val="clear" w:color="auto" w:fill="auto"/>
            <w:vAlign w:val="center"/>
            <w:hideMark/>
          </w:tcPr>
          <w:p w14:paraId="42EB42C7" w14:textId="09B92119" w:rsidR="003C5E88" w:rsidRPr="00475FAB" w:rsidRDefault="0088288B" w:rsidP="00F82202">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Fonctionne comme application desktop</w:t>
            </w:r>
          </w:p>
        </w:tc>
      </w:tr>
      <w:tr w:rsidR="00DE284C" w:rsidRPr="00475FAB" w14:paraId="11AF5F60" w14:textId="77777777" w:rsidTr="00DE284C">
        <w:trPr>
          <w:trHeight w:val="334"/>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4999405B" w14:textId="77777777" w:rsidR="003C5E88" w:rsidRPr="00475FAB" w:rsidRDefault="003C5E88" w:rsidP="00F82202">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Plateforme</w:t>
            </w:r>
          </w:p>
        </w:tc>
        <w:tc>
          <w:tcPr>
            <w:tcW w:w="4364" w:type="dxa"/>
            <w:tcBorders>
              <w:top w:val="nil"/>
              <w:left w:val="nil"/>
              <w:bottom w:val="single" w:sz="4" w:space="0" w:color="auto"/>
              <w:right w:val="single" w:sz="8" w:space="0" w:color="auto"/>
            </w:tcBorders>
            <w:shd w:val="clear" w:color="auto" w:fill="auto"/>
            <w:vAlign w:val="center"/>
            <w:hideMark/>
          </w:tcPr>
          <w:p w14:paraId="1746C990" w14:textId="51AD0C58" w:rsidR="003C5E88" w:rsidRPr="00475FAB" w:rsidRDefault="0088288B" w:rsidP="00F82202">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Windows, Mac OS</w:t>
            </w:r>
          </w:p>
        </w:tc>
      </w:tr>
      <w:tr w:rsidR="00DE284C" w:rsidRPr="00475FAB" w14:paraId="17033DD6" w14:textId="77777777" w:rsidTr="00DE284C">
        <w:trPr>
          <w:trHeight w:val="390"/>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0FEA92FC" w14:textId="77777777" w:rsidR="003C5E88" w:rsidRPr="00475FAB" w:rsidRDefault="003C5E88" w:rsidP="00F82202">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Base volontaire ou restrictions</w:t>
            </w:r>
          </w:p>
        </w:tc>
        <w:tc>
          <w:tcPr>
            <w:tcW w:w="4364" w:type="dxa"/>
            <w:tcBorders>
              <w:top w:val="nil"/>
              <w:left w:val="nil"/>
              <w:bottom w:val="single" w:sz="4" w:space="0" w:color="auto"/>
              <w:right w:val="single" w:sz="8" w:space="0" w:color="auto"/>
            </w:tcBorders>
            <w:shd w:val="clear" w:color="auto" w:fill="auto"/>
            <w:vAlign w:val="center"/>
            <w:hideMark/>
          </w:tcPr>
          <w:p w14:paraId="35158E5C" w14:textId="76BF6308" w:rsidR="003C5E88" w:rsidRPr="00475FAB" w:rsidRDefault="0088288B" w:rsidP="00F82202">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Base volontaire</w:t>
            </w:r>
          </w:p>
        </w:tc>
      </w:tr>
      <w:tr w:rsidR="00DE284C" w:rsidRPr="00475FAB" w14:paraId="6D61CE6D" w14:textId="77777777" w:rsidTr="00DE284C">
        <w:trPr>
          <w:trHeight w:val="292"/>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7267E91F" w14:textId="77777777" w:rsidR="003C5E88" w:rsidRPr="00475FAB" w:rsidRDefault="003C5E88" w:rsidP="00F82202">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Public cible</w:t>
            </w:r>
          </w:p>
        </w:tc>
        <w:tc>
          <w:tcPr>
            <w:tcW w:w="4364" w:type="dxa"/>
            <w:tcBorders>
              <w:top w:val="nil"/>
              <w:left w:val="nil"/>
              <w:bottom w:val="single" w:sz="4" w:space="0" w:color="auto"/>
              <w:right w:val="single" w:sz="8" w:space="0" w:color="auto"/>
            </w:tcBorders>
            <w:shd w:val="clear" w:color="auto" w:fill="auto"/>
            <w:vAlign w:val="center"/>
            <w:hideMark/>
          </w:tcPr>
          <w:p w14:paraId="176734D0" w14:textId="27472CA8" w:rsidR="003C5E88" w:rsidRPr="00475FAB" w:rsidRDefault="0088288B" w:rsidP="00F82202">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Enfant et adolescents</w:t>
            </w:r>
          </w:p>
        </w:tc>
      </w:tr>
      <w:tr w:rsidR="00DE284C" w:rsidRPr="00475FAB" w14:paraId="0809395C" w14:textId="77777777" w:rsidTr="00DE284C">
        <w:trPr>
          <w:trHeight w:val="320"/>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5C3914A5" w14:textId="77777777" w:rsidR="003C5E88" w:rsidRPr="00475FAB" w:rsidRDefault="003C5E88" w:rsidP="00F82202">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Paramétrer en fonction de l'âge</w:t>
            </w:r>
          </w:p>
        </w:tc>
        <w:tc>
          <w:tcPr>
            <w:tcW w:w="4364" w:type="dxa"/>
            <w:tcBorders>
              <w:top w:val="nil"/>
              <w:left w:val="nil"/>
              <w:bottom w:val="single" w:sz="4" w:space="0" w:color="auto"/>
              <w:right w:val="single" w:sz="8" w:space="0" w:color="auto"/>
            </w:tcBorders>
            <w:shd w:val="clear" w:color="auto" w:fill="auto"/>
            <w:vAlign w:val="center"/>
            <w:hideMark/>
          </w:tcPr>
          <w:p w14:paraId="14D9F142" w14:textId="61CC17CF" w:rsidR="003C5E88" w:rsidRPr="00475FAB" w:rsidRDefault="0088288B" w:rsidP="00F82202">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Oui, possibilité de créer des objectifs adaptés à l’âge</w:t>
            </w:r>
            <w:r w:rsidR="00E37453">
              <w:rPr>
                <w:rFonts w:ascii="Calibri" w:eastAsia="Times New Roman" w:hAnsi="Calibri" w:cs="Times New Roman"/>
                <w:color w:val="000000"/>
                <w:szCs w:val="20"/>
                <w:lang w:val="fr-FR" w:eastAsia="zh-CN"/>
              </w:rPr>
              <w:t xml:space="preserve"> (barre d’utilisation)</w:t>
            </w:r>
          </w:p>
        </w:tc>
      </w:tr>
      <w:tr w:rsidR="00DE284C" w:rsidRPr="00475FAB" w14:paraId="369CFA70" w14:textId="77777777" w:rsidTr="00DE284C">
        <w:trPr>
          <w:trHeight w:val="264"/>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64EA43BB" w14:textId="77777777" w:rsidR="003C5E88" w:rsidRPr="00475FAB" w:rsidRDefault="003C5E88" w:rsidP="00F82202">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Redonne le contrôle</w:t>
            </w:r>
          </w:p>
        </w:tc>
        <w:tc>
          <w:tcPr>
            <w:tcW w:w="4364" w:type="dxa"/>
            <w:tcBorders>
              <w:top w:val="nil"/>
              <w:left w:val="nil"/>
              <w:bottom w:val="single" w:sz="4" w:space="0" w:color="auto"/>
              <w:right w:val="single" w:sz="8" w:space="0" w:color="auto"/>
            </w:tcBorders>
            <w:shd w:val="clear" w:color="auto" w:fill="auto"/>
            <w:vAlign w:val="center"/>
            <w:hideMark/>
          </w:tcPr>
          <w:p w14:paraId="0A353773" w14:textId="18A09250" w:rsidR="003C5E88" w:rsidRPr="00475FAB" w:rsidRDefault="0088288B" w:rsidP="00F82202">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Oui</w:t>
            </w:r>
          </w:p>
        </w:tc>
      </w:tr>
      <w:tr w:rsidR="00DE284C" w:rsidRPr="00475FAB" w14:paraId="58C1DA1B" w14:textId="77777777" w:rsidTr="00DE284C">
        <w:trPr>
          <w:trHeight w:val="418"/>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71056C77" w14:textId="77777777" w:rsidR="003C5E88" w:rsidRPr="00475FAB" w:rsidRDefault="003C5E88" w:rsidP="00F82202">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Administration depuis la même machine</w:t>
            </w:r>
          </w:p>
        </w:tc>
        <w:tc>
          <w:tcPr>
            <w:tcW w:w="4364" w:type="dxa"/>
            <w:tcBorders>
              <w:top w:val="nil"/>
              <w:left w:val="nil"/>
              <w:bottom w:val="single" w:sz="4" w:space="0" w:color="auto"/>
              <w:right w:val="single" w:sz="8" w:space="0" w:color="auto"/>
            </w:tcBorders>
            <w:shd w:val="clear" w:color="auto" w:fill="auto"/>
            <w:vAlign w:val="center"/>
            <w:hideMark/>
          </w:tcPr>
          <w:p w14:paraId="781F02F8" w14:textId="6F7011D5" w:rsidR="003C5E88" w:rsidRPr="00475FAB" w:rsidRDefault="0088288B" w:rsidP="00F82202">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Non, c’est possible depuis une autre machine</w:t>
            </w:r>
          </w:p>
        </w:tc>
      </w:tr>
      <w:tr w:rsidR="00DE284C" w:rsidRPr="00475FAB" w14:paraId="74B1DF65" w14:textId="77777777" w:rsidTr="00DE284C">
        <w:trPr>
          <w:trHeight w:val="320"/>
          <w:jc w:val="center"/>
        </w:trPr>
        <w:tc>
          <w:tcPr>
            <w:tcW w:w="3536" w:type="dxa"/>
            <w:tcBorders>
              <w:top w:val="nil"/>
              <w:left w:val="single" w:sz="8" w:space="0" w:color="auto"/>
              <w:bottom w:val="nil"/>
              <w:right w:val="single" w:sz="4" w:space="0" w:color="auto"/>
            </w:tcBorders>
            <w:shd w:val="clear" w:color="auto" w:fill="auto"/>
            <w:noWrap/>
            <w:vAlign w:val="center"/>
            <w:hideMark/>
          </w:tcPr>
          <w:p w14:paraId="1FD91AF2" w14:textId="77777777" w:rsidR="003C5E88" w:rsidRPr="00475FAB" w:rsidRDefault="003C5E88" w:rsidP="00F82202">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Fournit des statistiques d'utilisation</w:t>
            </w:r>
          </w:p>
        </w:tc>
        <w:tc>
          <w:tcPr>
            <w:tcW w:w="4364" w:type="dxa"/>
            <w:tcBorders>
              <w:top w:val="nil"/>
              <w:left w:val="nil"/>
              <w:bottom w:val="nil"/>
              <w:right w:val="single" w:sz="8" w:space="0" w:color="auto"/>
            </w:tcBorders>
            <w:shd w:val="clear" w:color="auto" w:fill="auto"/>
            <w:vAlign w:val="center"/>
            <w:hideMark/>
          </w:tcPr>
          <w:p w14:paraId="66EB8749" w14:textId="20085C94" w:rsidR="003C5E88" w:rsidRPr="00475FAB" w:rsidRDefault="001B35FB" w:rsidP="00F82202">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Oui</w:t>
            </w:r>
          </w:p>
        </w:tc>
      </w:tr>
      <w:tr w:rsidR="00DE284C" w:rsidRPr="00475FAB" w14:paraId="7DCEC246" w14:textId="77777777" w:rsidTr="00DE284C">
        <w:trPr>
          <w:trHeight w:val="298"/>
          <w:jc w:val="center"/>
        </w:trPr>
        <w:tc>
          <w:tcPr>
            <w:tcW w:w="3536"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3EE527B2" w14:textId="77777777" w:rsidR="003C5E88" w:rsidRPr="00475FAB" w:rsidRDefault="003C5E88" w:rsidP="00F82202">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Offline</w:t>
            </w:r>
          </w:p>
        </w:tc>
        <w:tc>
          <w:tcPr>
            <w:tcW w:w="4364" w:type="dxa"/>
            <w:tcBorders>
              <w:top w:val="single" w:sz="4" w:space="0" w:color="auto"/>
              <w:left w:val="nil"/>
              <w:bottom w:val="single" w:sz="4" w:space="0" w:color="auto"/>
              <w:right w:val="single" w:sz="8" w:space="0" w:color="auto"/>
            </w:tcBorders>
            <w:shd w:val="clear" w:color="auto" w:fill="auto"/>
            <w:vAlign w:val="center"/>
            <w:hideMark/>
          </w:tcPr>
          <w:p w14:paraId="7830A8F5" w14:textId="5AB14C17" w:rsidR="003C5E88" w:rsidRPr="00475FAB" w:rsidRDefault="00151F7E" w:rsidP="00F82202">
            <w:pPr>
              <w:spacing w:after="0" w:line="240" w:lineRule="auto"/>
              <w:jc w:val="left"/>
              <w:rPr>
                <w:rFonts w:ascii="Calibri" w:eastAsia="Times New Roman" w:hAnsi="Calibri" w:cs="Times New Roman"/>
                <w:color w:val="000000"/>
                <w:szCs w:val="20"/>
                <w:lang w:val="fr-FR" w:eastAsia="zh-CN"/>
              </w:rPr>
            </w:pPr>
            <w:r w:rsidRPr="00281533">
              <w:rPr>
                <w:rFonts w:ascii="Calibri" w:eastAsia="Times New Roman" w:hAnsi="Calibri" w:cs="Times New Roman"/>
                <w:color w:val="FF0000"/>
                <w:szCs w:val="20"/>
                <w:lang w:val="fr-FR" w:eastAsia="zh-CN"/>
              </w:rPr>
              <w:t>Non</w:t>
            </w:r>
          </w:p>
        </w:tc>
      </w:tr>
    </w:tbl>
    <w:p w14:paraId="64472394" w14:textId="77777777" w:rsidR="00EA07A4" w:rsidRDefault="00EA07A4" w:rsidP="00DC1F84">
      <w:pPr>
        <w:pStyle w:val="Titre2"/>
      </w:pPr>
      <w:bookmarkStart w:id="16" w:name="_Toc512256018"/>
      <w:r>
        <w:lastRenderedPageBreak/>
        <w:t>Tests technologiques</w:t>
      </w:r>
      <w:bookmarkEnd w:id="16"/>
    </w:p>
    <w:p w14:paraId="3C627B65" w14:textId="7F0ECF7D" w:rsidR="002B5D74" w:rsidRDefault="002B5D74" w:rsidP="002B5D74">
      <w:r>
        <w:t>Cette section présente les différents tests technologiques menés lors de la phase d'analyse afin de déterminer les fonctionnalités qui sont faisables ou non.</w:t>
      </w:r>
    </w:p>
    <w:p w14:paraId="4866E211" w14:textId="2DFB7214" w:rsidR="009E15A0" w:rsidRDefault="009E15A0" w:rsidP="009E15A0">
      <w:pPr>
        <w:pStyle w:val="Titre3"/>
      </w:pPr>
      <w:bookmarkStart w:id="17" w:name="_Toc512256019"/>
      <w:r>
        <w:t>Analyse des processus</w:t>
      </w:r>
      <w:bookmarkEnd w:id="17"/>
    </w:p>
    <w:p w14:paraId="0B23B1EC" w14:textId="557AFB14" w:rsidR="00B93850" w:rsidRDefault="00B93850" w:rsidP="002B5D74">
      <w:r>
        <w:t xml:space="preserve">Le premier test concerne </w:t>
      </w:r>
      <w:r w:rsidR="00B5556C">
        <w:t xml:space="preserve">l'analyse des processus qui tournent sur un ordinateur portable. Le programme écrit </w:t>
      </w:r>
      <w:proofErr w:type="gramStart"/>
      <w:r w:rsidR="00B5556C">
        <w:t>en  langage</w:t>
      </w:r>
      <w:proofErr w:type="gramEnd"/>
      <w:r w:rsidR="00B5556C">
        <w:t xml:space="preserve"> java fonctionne sur les systèmes d'exploitation suivants :</w:t>
      </w:r>
    </w:p>
    <w:p w14:paraId="395A3A4A" w14:textId="6A0A4076" w:rsidR="00B5556C" w:rsidRDefault="00B5556C" w:rsidP="000B5F13">
      <w:pPr>
        <w:pStyle w:val="Pardeliste"/>
        <w:numPr>
          <w:ilvl w:val="0"/>
          <w:numId w:val="15"/>
        </w:numPr>
      </w:pPr>
      <w:r>
        <w:t>Windows 10</w:t>
      </w:r>
    </w:p>
    <w:p w14:paraId="643BED44" w14:textId="15E8BDCF" w:rsidR="00B5556C" w:rsidRDefault="00B5556C" w:rsidP="000B5F13">
      <w:pPr>
        <w:pStyle w:val="Pardeliste"/>
        <w:numPr>
          <w:ilvl w:val="0"/>
          <w:numId w:val="15"/>
        </w:numPr>
      </w:pPr>
      <w:r>
        <w:t>Mac OSX</w:t>
      </w:r>
    </w:p>
    <w:p w14:paraId="16809C90" w14:textId="708F8770" w:rsidR="00C65EF8" w:rsidRDefault="00B5556C" w:rsidP="000B5F13">
      <w:pPr>
        <w:pStyle w:val="Pardeliste"/>
        <w:numPr>
          <w:ilvl w:val="0"/>
          <w:numId w:val="15"/>
        </w:numPr>
      </w:pPr>
      <w:r>
        <w:t>Kali Linux Rolling</w:t>
      </w:r>
    </w:p>
    <w:p w14:paraId="4D4BC86D" w14:textId="58E79C96" w:rsidR="00C65EF8" w:rsidRDefault="00C65EF8" w:rsidP="00C65EF8">
      <w:r>
        <w:t>Deux façons de récupérer les processus ont été implémentées</w:t>
      </w:r>
      <w:r w:rsidR="00776381">
        <w:t>. La premi</w:t>
      </w:r>
      <w:r w:rsidR="001656BE">
        <w:t>ère solution consiste à lancer une commande système depuis le programme java.</w:t>
      </w:r>
      <w:r w:rsidR="00AD1E3A">
        <w:t xml:space="preserve"> Cependant,</w:t>
      </w:r>
      <w:r w:rsidR="001656BE">
        <w:t xml:space="preserve"> </w:t>
      </w:r>
      <w:r w:rsidR="00AD1E3A">
        <w:t>c</w:t>
      </w:r>
      <w:r w:rsidR="001656BE">
        <w:t>et</w:t>
      </w:r>
      <w:r w:rsidR="00AD1E3A">
        <w:t>te solution n'est pas générique. I</w:t>
      </w:r>
      <w:r w:rsidR="001656BE">
        <w:t>l faut donc créer deux versions</w:t>
      </w:r>
      <w:r w:rsidR="00E651C6">
        <w:t xml:space="preserve"> différentes</w:t>
      </w:r>
      <w:r w:rsidR="001656BE">
        <w:t xml:space="preserve"> : Une version pour </w:t>
      </w:r>
      <w:proofErr w:type="spellStart"/>
      <w:r w:rsidR="001656BE">
        <w:t>windows</w:t>
      </w:r>
      <w:proofErr w:type="spellEnd"/>
      <w:r w:rsidR="001656BE">
        <w:t xml:space="preserve"> et une autre version pour les systèmes UNIX (Mac OSX et Linux).</w:t>
      </w:r>
      <w:r w:rsidR="00C81E4B">
        <w:t xml:space="preserve"> Cette manière de faire demande un traitement (</w:t>
      </w:r>
      <w:proofErr w:type="spellStart"/>
      <w:r w:rsidR="00C81E4B">
        <w:t>parsing</w:t>
      </w:r>
      <w:proofErr w:type="spellEnd"/>
      <w:r w:rsidR="00C81E4B">
        <w:t>) pour récupérer les noms des processus.</w:t>
      </w:r>
    </w:p>
    <w:p w14:paraId="63129296" w14:textId="4193811A" w:rsidR="00BA3FCD" w:rsidRPr="00BA3FCD" w:rsidRDefault="00BA3FCD" w:rsidP="00C65EF8">
      <w:pPr>
        <w:rPr>
          <w:color w:val="FF0000"/>
        </w:rPr>
      </w:pPr>
      <w:r w:rsidRPr="00BA3FCD">
        <w:rPr>
          <w:color w:val="FF0000"/>
        </w:rPr>
        <w:t>Code ici, avec résultats</w:t>
      </w:r>
    </w:p>
    <w:p w14:paraId="4E29D70B" w14:textId="070D80A8" w:rsidR="00710C19" w:rsidRDefault="00710C19" w:rsidP="00C65EF8">
      <w:r>
        <w:t xml:space="preserve">La deuxième solution utilise une librairie java nommé </w:t>
      </w:r>
      <w:proofErr w:type="spellStart"/>
      <w:r>
        <w:t>oshi</w:t>
      </w:r>
      <w:proofErr w:type="spellEnd"/>
      <w:r>
        <w:t xml:space="preserve"> qui fournit au</w:t>
      </w:r>
      <w:r w:rsidR="00483EA9">
        <w:t>x</w:t>
      </w:r>
      <w:r>
        <w:t xml:space="preserve"> développeur</w:t>
      </w:r>
      <w:r w:rsidR="00483EA9">
        <w:t>s</w:t>
      </w:r>
      <w:r>
        <w:t xml:space="preserve"> des informations </w:t>
      </w:r>
      <w:r w:rsidR="00197011">
        <w:t>sur</w:t>
      </w:r>
      <w:r>
        <w:t xml:space="preserve"> le sy</w:t>
      </w:r>
      <w:r w:rsidR="00F5503F">
        <w:t>stème d'exploitation</w:t>
      </w:r>
      <w:r>
        <w:t>.</w:t>
      </w:r>
      <w:r w:rsidR="00F5503F">
        <w:t xml:space="preserve"> Cette solution est moins rapide mais offre des options de tris intéressantes de même que d'autres données importantes liées aux processus détectés</w:t>
      </w:r>
      <w:r w:rsidR="00197011">
        <w:t>,</w:t>
      </w:r>
      <w:r w:rsidR="0041315E">
        <w:t xml:space="preserve"> telles que le </w:t>
      </w:r>
      <w:proofErr w:type="spellStart"/>
      <w:r w:rsidR="0041315E">
        <w:t>processID</w:t>
      </w:r>
      <w:proofErr w:type="spellEnd"/>
      <w:r w:rsidR="0041315E">
        <w:t xml:space="preserve"> ou le chemin de l'exécutable par exemple</w:t>
      </w:r>
      <w:r w:rsidR="00F5503F">
        <w:t>.</w:t>
      </w:r>
    </w:p>
    <w:p w14:paraId="52CCACEB" w14:textId="515C0936" w:rsidR="00BA3FCD" w:rsidRPr="00BA3FCD" w:rsidRDefault="00BA3FCD" w:rsidP="00C65EF8">
      <w:pPr>
        <w:rPr>
          <w:color w:val="FF0000"/>
        </w:rPr>
      </w:pPr>
      <w:r w:rsidRPr="00BA3FCD">
        <w:rPr>
          <w:color w:val="FF0000"/>
        </w:rPr>
        <w:t>Code ici avec résultats</w:t>
      </w:r>
    </w:p>
    <w:p w14:paraId="79EC07F6" w14:textId="417800ED" w:rsidR="00047DFF" w:rsidRDefault="00047DFF" w:rsidP="00C65EF8">
      <w:r>
        <w:t>Ces noms d'exécutables ainsi que leurs chemins seront par la suite analysés pour connaître la nature des applications qui tournent sur la machine</w:t>
      </w:r>
      <w:r w:rsidR="00943048">
        <w:t xml:space="preserve"> (jeux/réseaux sociaux)</w:t>
      </w:r>
      <w:r>
        <w:t>.</w:t>
      </w:r>
    </w:p>
    <w:p w14:paraId="6E7034A1" w14:textId="2B2600D4" w:rsidR="002E3ADE" w:rsidRDefault="002E3ADE" w:rsidP="00C65EF8">
      <w:r>
        <w:t>Une liste des pro</w:t>
      </w:r>
      <w:r w:rsidR="00977C02">
        <w:t>cessus peut aussi être récupérée</w:t>
      </w:r>
      <w:r>
        <w:t xml:space="preserve"> sur des appareils mobiles, notamment avec le langage C#. Ce langage est utilisé par </w:t>
      </w:r>
      <w:proofErr w:type="spellStart"/>
      <w:r>
        <w:t>Xamarin</w:t>
      </w:r>
      <w:proofErr w:type="spellEnd"/>
      <w:r>
        <w:t xml:space="preserve"> pour le développement d'application cross-</w:t>
      </w:r>
      <w:proofErr w:type="spellStart"/>
      <w:r>
        <w:t>plateform</w:t>
      </w:r>
      <w:proofErr w:type="spellEnd"/>
      <w:r>
        <w:t>. Sur Android, on peut aussi utiliser le langage jav</w:t>
      </w:r>
      <w:r w:rsidR="00C43700">
        <w:t>a. En ce qui concerne IOS, l'accès aux informations système semble plus complexe car à partir de la version IOS 9, l'accès aux données des au</w:t>
      </w:r>
      <w:r w:rsidR="009F7F82">
        <w:t xml:space="preserve">tres </w:t>
      </w:r>
      <w:r w:rsidR="00466F47">
        <w:t>applications est très restreint</w:t>
      </w:r>
      <w:r w:rsidR="00C43700">
        <w:t>.</w:t>
      </w:r>
    </w:p>
    <w:p w14:paraId="1D1D1E08" w14:textId="2254432F" w:rsidR="00742B05" w:rsidRDefault="009E15A0" w:rsidP="009E15A0">
      <w:pPr>
        <w:pStyle w:val="Titre3"/>
      </w:pPr>
      <w:bookmarkStart w:id="18" w:name="_Toc512256020"/>
      <w:r>
        <w:t>Récupération des sites web visités</w:t>
      </w:r>
      <w:bookmarkEnd w:id="18"/>
    </w:p>
    <w:p w14:paraId="0115E137" w14:textId="3B377019" w:rsidR="00742B05" w:rsidRDefault="00742B05" w:rsidP="00C65EF8">
      <w:r>
        <w:t>Le deuxième test se concentre sur l'analyse des sites web visités.</w:t>
      </w:r>
      <w:r w:rsidR="00597DB2">
        <w:t xml:space="preserve"> Il a aussi été codé avec le langage Java. Il n'a par contre été testé que sur Windows 10.</w:t>
      </w:r>
      <w:r w:rsidR="00DF1871">
        <w:t xml:space="preserve"> Deux manières ont été implémentées : La première au travers d'une librairie et la deuxième au travers d'une extension de navigateur.</w:t>
      </w:r>
    </w:p>
    <w:p w14:paraId="4053899B" w14:textId="579E28A0" w:rsidR="008D5746" w:rsidRDefault="008D5746" w:rsidP="00C65EF8">
      <w:r>
        <w:t xml:space="preserve">La première solution utilise la librairie </w:t>
      </w:r>
      <w:proofErr w:type="spellStart"/>
      <w:r>
        <w:t>libpcap</w:t>
      </w:r>
      <w:proofErr w:type="spellEnd"/>
      <w:r>
        <w:t xml:space="preserve"> (utilisée par l'outil </w:t>
      </w:r>
      <w:proofErr w:type="spellStart"/>
      <w:r>
        <w:t>wireshark</w:t>
      </w:r>
      <w:proofErr w:type="spellEnd"/>
      <w:r>
        <w:t xml:space="preserve">) enrobée dans un </w:t>
      </w:r>
      <w:proofErr w:type="spellStart"/>
      <w:r>
        <w:t>wrapper</w:t>
      </w:r>
      <w:proofErr w:type="spellEnd"/>
      <w:r>
        <w:t xml:space="preserve"> java.</w:t>
      </w:r>
      <w:r w:rsidR="00E36BC6">
        <w:t xml:space="preserve"> Il en existe plusieurs sortes plus ou moins efficaces et faciles d'intégration dans un projet. La première librairie testée se nomme pcap4j. </w:t>
      </w:r>
      <w:proofErr w:type="gramStart"/>
      <w:r w:rsidR="00E36BC6">
        <w:t>Elle est malheureusement pas</w:t>
      </w:r>
      <w:proofErr w:type="gramEnd"/>
      <w:r w:rsidR="00E36BC6">
        <w:t xml:space="preserve"> utile pour ce projet car les protocoles que l'on désire capturer sont HTTP et HTTPS de la couche 7 du modèle OSI. Ces protocoles ne sont pas supportés. La seconde librairie testée se nomme </w:t>
      </w:r>
      <w:proofErr w:type="spellStart"/>
      <w:r w:rsidR="00E36BC6">
        <w:t>jnetpcap</w:t>
      </w:r>
      <w:proofErr w:type="spellEnd"/>
      <w:r w:rsidR="00E36BC6">
        <w:t>. Le premier inconvénient est qu'elle est capable de capture</w:t>
      </w:r>
      <w:r w:rsidR="00EC3131">
        <w:t>r</w:t>
      </w:r>
      <w:r w:rsidR="00E36BC6">
        <w:t xml:space="preserve"> le protocole HTTP mais pas le HTTPS qui est un protocole sécurisé et donc chiffré.</w:t>
      </w:r>
    </w:p>
    <w:p w14:paraId="1AB53DAB" w14:textId="4F80FEB6" w:rsidR="00BA3FCD" w:rsidRPr="00BA3FCD" w:rsidRDefault="00BA3FCD" w:rsidP="00C65EF8">
      <w:pPr>
        <w:rPr>
          <w:color w:val="FF0000"/>
        </w:rPr>
      </w:pPr>
      <w:r w:rsidRPr="00BA3FCD">
        <w:rPr>
          <w:color w:val="FF0000"/>
        </w:rPr>
        <w:t>Code ici avec ré</w:t>
      </w:r>
      <w:r w:rsidR="00AC1187">
        <w:rPr>
          <w:color w:val="FF0000"/>
        </w:rPr>
        <w:t>s</w:t>
      </w:r>
      <w:r w:rsidRPr="00BA3FCD">
        <w:rPr>
          <w:color w:val="FF0000"/>
        </w:rPr>
        <w:t>ultat</w:t>
      </w:r>
      <w:r w:rsidR="00AC1187">
        <w:rPr>
          <w:color w:val="FF0000"/>
        </w:rPr>
        <w:t>s</w:t>
      </w:r>
    </w:p>
    <w:p w14:paraId="099A6995" w14:textId="6C2EE572" w:rsidR="00336E95" w:rsidRDefault="00336E95" w:rsidP="00C65EF8">
      <w:r>
        <w:t xml:space="preserve">Après les différents tests avec ces deux librairies, la manière de capturer le </w:t>
      </w:r>
      <w:proofErr w:type="spellStart"/>
      <w:r>
        <w:t>traffic</w:t>
      </w:r>
      <w:proofErr w:type="spellEnd"/>
      <w:r>
        <w:t xml:space="preserve"> web a été remise en cause. Lors de la capture de paquets sur le réseau, on obtient uniquement les entêtes HTTP mais </w:t>
      </w:r>
      <w:proofErr w:type="gramStart"/>
      <w:r>
        <w:t>aucune information</w:t>
      </w:r>
      <w:r w:rsidR="00BA4229">
        <w:t>s</w:t>
      </w:r>
      <w:proofErr w:type="gramEnd"/>
      <w:r>
        <w:t xml:space="preserve"> concernant les onglets sur lesquels l'utilisateur est actif ainsi que le temps passé sur ceux-ci individuellement.</w:t>
      </w:r>
      <w:r w:rsidR="00431A3F">
        <w:t xml:space="preserve"> Grâce aux applications </w:t>
      </w:r>
      <w:proofErr w:type="spellStart"/>
      <w:r w:rsidR="00431A3F">
        <w:t>Rescue</w:t>
      </w:r>
      <w:proofErr w:type="spellEnd"/>
      <w:r w:rsidR="00431A3F">
        <w:t xml:space="preserve"> Time et le contrôle parental de Swisscom, on a pu découvrir une autre façon énormément plus efficace pour contrôler les sites sur lesquels va l'utilisateur.</w:t>
      </w:r>
    </w:p>
    <w:p w14:paraId="1837D0BE" w14:textId="52DA45D1" w:rsidR="00431A3F" w:rsidRDefault="00431A3F" w:rsidP="00C65EF8">
      <w:r>
        <w:t xml:space="preserve">Cette deuxième méthode fonctionne grâce à une extension </w:t>
      </w:r>
      <w:proofErr w:type="spellStart"/>
      <w:r>
        <w:t>google</w:t>
      </w:r>
      <w:proofErr w:type="spellEnd"/>
      <w:r>
        <w:t xml:space="preserve"> chrome. Cette extension est également développable sur d'autres navigateurs comme </w:t>
      </w:r>
      <w:proofErr w:type="spellStart"/>
      <w:r>
        <w:t>firefox</w:t>
      </w:r>
      <w:proofErr w:type="spellEnd"/>
      <w:r>
        <w:t xml:space="preserve"> par exemple.</w:t>
      </w:r>
      <w:r w:rsidR="009317A0">
        <w:t xml:space="preserve"> L'extension a accès directement aux onglets du navigateur ainsi qu'aux </w:t>
      </w:r>
      <w:proofErr w:type="spellStart"/>
      <w:r w:rsidR="009317A0">
        <w:t>urls</w:t>
      </w:r>
      <w:proofErr w:type="spellEnd"/>
      <w:r w:rsidR="009317A0">
        <w:t xml:space="preserve"> tapées. Le temps aussi peut être analysé. A chaque changement/ouverture </w:t>
      </w:r>
      <w:r w:rsidR="009317A0">
        <w:lastRenderedPageBreak/>
        <w:t>d'onglet, l'extension récupère le temps passé sur l'onglet précédent et envoie ces informations à un serveur http codé en java.</w:t>
      </w:r>
      <w:r w:rsidR="00BA3FCD">
        <w:t xml:space="preserve"> </w:t>
      </w:r>
      <w:r w:rsidR="00BA3FCD" w:rsidRPr="00BA3FCD">
        <w:rPr>
          <w:color w:val="FF0000"/>
        </w:rPr>
        <w:t>Code ici avec résultats</w:t>
      </w:r>
    </w:p>
    <w:p w14:paraId="5A3E1033" w14:textId="20C9E9F8" w:rsidR="006C094B" w:rsidRPr="006C094B" w:rsidRDefault="0078582E" w:rsidP="006639D7">
      <w:r>
        <w:t>Les extensions Google C</w:t>
      </w:r>
      <w:r w:rsidR="009D6947">
        <w:t xml:space="preserve">hrome ne sont installables ni sur Android ni sur IOS. Par contre, les extensions </w:t>
      </w:r>
      <w:proofErr w:type="spellStart"/>
      <w:r w:rsidR="009D6947">
        <w:t>firefox</w:t>
      </w:r>
      <w:proofErr w:type="spellEnd"/>
      <w:r w:rsidR="009D6947">
        <w:t xml:space="preserve"> sont disponibles uniquement sur Android.</w:t>
      </w:r>
    </w:p>
    <w:p w14:paraId="086248EE" w14:textId="36632A04" w:rsidR="00231897" w:rsidRDefault="00231897" w:rsidP="00231897">
      <w:pPr>
        <w:pStyle w:val="Titre2"/>
      </w:pPr>
      <w:bookmarkStart w:id="19" w:name="_Toc512256021"/>
      <w:r>
        <w:t>Conclusion</w:t>
      </w:r>
      <w:bookmarkEnd w:id="19"/>
    </w:p>
    <w:p w14:paraId="2B20C861" w14:textId="387AF77F" w:rsidR="00612EF6" w:rsidRDefault="00782898" w:rsidP="00612EF6">
      <w:r>
        <w:t xml:space="preserve">Cette partie d’analyse nous a </w:t>
      </w:r>
      <w:proofErr w:type="spellStart"/>
      <w:r>
        <w:t>permit</w:t>
      </w:r>
      <w:proofErr w:type="spellEnd"/>
      <w:r>
        <w:t xml:space="preserve"> de mieux nous rendre compte de la portée du projet et de la manière d’aborder les fonctionnalités</w:t>
      </w:r>
      <w:r w:rsidR="00263A3B">
        <w:t xml:space="preserve"> que nous pourrions implémenter</w:t>
      </w:r>
      <w:r>
        <w:t>.</w:t>
      </w:r>
      <w:r w:rsidR="00612EF6">
        <w:t xml:space="preserve"> D’un point de vue humain, en lis</w:t>
      </w:r>
      <w:r w:rsidR="0098173E">
        <w:t>ant des témoignages et</w:t>
      </w:r>
      <w:r w:rsidR="00612EF6">
        <w:t xml:space="preserve"> des informations sur le sujet des addictions aux réseaux sociaux et aux jeux </w:t>
      </w:r>
      <w:proofErr w:type="spellStart"/>
      <w:proofErr w:type="gramStart"/>
      <w:r w:rsidR="00612EF6">
        <w:t>vidéos</w:t>
      </w:r>
      <w:proofErr w:type="spellEnd"/>
      <w:proofErr w:type="gramEnd"/>
      <w:r w:rsidR="00612EF6">
        <w:t>, nous nous sommes rendu compte que la gestion du temps passé est un point central pour les générations en cours et à venir. Cela nous motive pour la phase d’implémentation.</w:t>
      </w:r>
    </w:p>
    <w:p w14:paraId="6A645BD0" w14:textId="6FF2321D" w:rsidR="00460EFF" w:rsidRDefault="00612EF6" w:rsidP="00A95314">
      <w:r>
        <w:t>Techniquement, il existe déjà beaucoup de produits existants avec des fonctionnalités performantes.</w:t>
      </w:r>
      <w:r w:rsidR="0075218E">
        <w:t xml:space="preserve"> </w:t>
      </w:r>
      <w:proofErr w:type="spellStart"/>
      <w:r w:rsidR="0075218E">
        <w:t>Parmis</w:t>
      </w:r>
      <w:proofErr w:type="spellEnd"/>
      <w:r w:rsidR="0075218E">
        <w:t xml:space="preserve"> ces logiciels </w:t>
      </w:r>
      <w:proofErr w:type="gramStart"/>
      <w:r w:rsidR="0075218E">
        <w:t>figure</w:t>
      </w:r>
      <w:proofErr w:type="gramEnd"/>
      <w:r w:rsidR="0075218E">
        <w:t xml:space="preserve"> notamment </w:t>
      </w:r>
      <w:proofErr w:type="spellStart"/>
      <w:r w:rsidR="0075218E">
        <w:t>Rescute</w:t>
      </w:r>
      <w:proofErr w:type="spellEnd"/>
      <w:r w:rsidR="0075218E">
        <w:t xml:space="preserve"> Time. Nous estimons qu’il est efficace. Nous avons observé sa manière de monitorer l’activité web des utilisateurs :</w:t>
      </w:r>
      <w:r w:rsidR="000438AF">
        <w:t xml:space="preserve"> nous pensons qu’il</w:t>
      </w:r>
      <w:r w:rsidR="0075218E">
        <w:t xml:space="preserve"> utilise </w:t>
      </w:r>
      <w:proofErr w:type="gramStart"/>
      <w:r w:rsidR="000438AF">
        <w:t>les extension</w:t>
      </w:r>
      <w:proofErr w:type="gramEnd"/>
      <w:r w:rsidR="000438AF">
        <w:t xml:space="preserve"> des navigateurs</w:t>
      </w:r>
      <w:r w:rsidR="00716E3B">
        <w:t xml:space="preserve"> afin de connaître les URL</w:t>
      </w:r>
      <w:r w:rsidR="000438AF">
        <w:t>. Cela permet de ne pas avoir de problème de décodage en utilisant les cou</w:t>
      </w:r>
      <w:r w:rsidR="00C318BF">
        <w:t xml:space="preserve">ches réseaux. Nous nous </w:t>
      </w:r>
      <w:r w:rsidR="00A95314">
        <w:t>en sommes inspirés</w:t>
      </w:r>
      <w:r w:rsidR="00C318BF">
        <w:t xml:space="preserve"> pour créer la récupération de l’activité web de l’utilisateur.</w:t>
      </w:r>
    </w:p>
    <w:p w14:paraId="0BBD816A" w14:textId="0D786F82" w:rsidR="00655C60" w:rsidRDefault="00655C60" w:rsidP="00655C60">
      <w:r>
        <w:t xml:space="preserve">Cette application monitore toutes les activités effectuées sur l’ordinateur. De notre </w:t>
      </w:r>
      <w:proofErr w:type="spellStart"/>
      <w:r>
        <w:t>coté</w:t>
      </w:r>
      <w:proofErr w:type="spellEnd"/>
      <w:r>
        <w:t>, il a été convenu avec les clientes que nous nous concentrerions uniquement sur le</w:t>
      </w:r>
      <w:r w:rsidR="00296A38">
        <w:t>s</w:t>
      </w:r>
      <w:r>
        <w:t xml:space="preserve"> thème</w:t>
      </w:r>
      <w:r w:rsidR="00296A38">
        <w:t>s</w:t>
      </w:r>
      <w:r>
        <w:t xml:space="preserve"> des jeux </w:t>
      </w:r>
      <w:proofErr w:type="spellStart"/>
      <w:proofErr w:type="gramStart"/>
      <w:r>
        <w:t>vidéos</w:t>
      </w:r>
      <w:proofErr w:type="spellEnd"/>
      <w:proofErr w:type="gramEnd"/>
      <w:r>
        <w:t xml:space="preserve"> et des réseaux sociaux</w:t>
      </w:r>
      <w:r w:rsidR="00460EFF">
        <w:t xml:space="preserve"> (web et desktop)</w:t>
      </w:r>
      <w:r>
        <w:t>. C’est pourquoi nous allons récupérer uniqueme</w:t>
      </w:r>
      <w:r w:rsidR="00296A38">
        <w:t xml:space="preserve">nt les informations relatives aux thèmes. </w:t>
      </w:r>
    </w:p>
    <w:p w14:paraId="5DE2F56A" w14:textId="3120CA4D" w:rsidR="00612EF6" w:rsidRDefault="0078582E" w:rsidP="00D6168A">
      <w:r>
        <w:t>Lors de l’analyse technologique, nous avons constaté que les extensions Google Chrome</w:t>
      </w:r>
      <w:r w:rsidR="005B4543">
        <w:t xml:space="preserve"> ne sont pas installables sur les mobiles et que les extensions Firefox sont disponibles pour Android.</w:t>
      </w:r>
      <w:r w:rsidR="00F3538D">
        <w:t xml:space="preserve"> </w:t>
      </w:r>
      <w:r w:rsidR="00D6168A">
        <w:t>N</w:t>
      </w:r>
      <w:r w:rsidR="00F3538D">
        <w:t>ous allons nous concentrer sur l’activité des ordinateurs</w:t>
      </w:r>
      <w:r w:rsidR="00F1784A">
        <w:t>, plus particulièrement des OS mac et Windows</w:t>
      </w:r>
      <w:r w:rsidR="00335972">
        <w:t xml:space="preserve"> et nous utiliserons les extensions chromes pour monitorer les activités web de l’utilisateur</w:t>
      </w:r>
      <w:r w:rsidR="00F3538D">
        <w:t>.</w:t>
      </w:r>
    </w:p>
    <w:p w14:paraId="07A6D073" w14:textId="77777777" w:rsidR="00BB328D" w:rsidRDefault="00BB328D" w:rsidP="00BB328D">
      <w:r>
        <w:t>La valeur ajoutée de notre produit par rapport aux produits existant est le fait que le projet est plus personnalisé par rapport aux souhaits des clientes. En effet, nous ciblons le monitoring sur un thème précis et nous ne nous occupons pas du reste. Il est possible que cela améliore les performances du logiciel.</w:t>
      </w:r>
    </w:p>
    <w:p w14:paraId="4C89E52F" w14:textId="11401728" w:rsidR="00DD6765" w:rsidRDefault="009D608A" w:rsidP="009D608A">
      <w:r>
        <w:t>Suite à ces recherches nous pouvons donc fixer le cadre qui projet :</w:t>
      </w:r>
      <w:r w:rsidR="00DD6765">
        <w:t xml:space="preserve"> nous allons mettre en place</w:t>
      </w:r>
      <w:r w:rsidR="00DC061C">
        <w:t xml:space="preserve"> une application </w:t>
      </w:r>
      <w:proofErr w:type="gramStart"/>
      <w:r w:rsidR="00DC061C">
        <w:t>qui</w:t>
      </w:r>
      <w:r w:rsidR="00DD6765">
        <w:t xml:space="preserve">  :</w:t>
      </w:r>
      <w:proofErr w:type="gramEnd"/>
    </w:p>
    <w:p w14:paraId="0554ED49" w14:textId="018A9DF0" w:rsidR="00DD6765" w:rsidRDefault="00DC061C" w:rsidP="000B5F13">
      <w:pPr>
        <w:pStyle w:val="Pardeliste"/>
        <w:numPr>
          <w:ilvl w:val="0"/>
          <w:numId w:val="16"/>
        </w:numPr>
      </w:pPr>
      <w:r>
        <w:t>M</w:t>
      </w:r>
      <w:r w:rsidR="00DD6765">
        <w:t xml:space="preserve">onitore uniquement l’activités sur les réseaux sociaux et jeux </w:t>
      </w:r>
      <w:proofErr w:type="spellStart"/>
      <w:proofErr w:type="gramStart"/>
      <w:r w:rsidR="00DD6765">
        <w:t>vidéos</w:t>
      </w:r>
      <w:proofErr w:type="spellEnd"/>
      <w:proofErr w:type="gramEnd"/>
      <w:r w:rsidR="00B01E70">
        <w:t xml:space="preserve"> sur l’ordinateur de l’utilisateur (nous n’allons pas implémenter la surveillance sur les smartphones)</w:t>
      </w:r>
    </w:p>
    <w:p w14:paraId="7F70BC0A" w14:textId="5AD16173" w:rsidR="00DD6765" w:rsidRDefault="00DC061C" w:rsidP="000B5F13">
      <w:pPr>
        <w:pStyle w:val="Pardeliste"/>
        <w:numPr>
          <w:ilvl w:val="0"/>
          <w:numId w:val="16"/>
        </w:numPr>
      </w:pPr>
      <w:r>
        <w:t>Sort un fichier de log contenant l</w:t>
      </w:r>
      <w:r w:rsidR="00CF3D70">
        <w:t>es informations de l’activité de l’utilisateur</w:t>
      </w:r>
    </w:p>
    <w:p w14:paraId="10071598" w14:textId="050EB0D0" w:rsidR="00D41C15" w:rsidRDefault="00DC061C" w:rsidP="000B5F13">
      <w:pPr>
        <w:pStyle w:val="Pardeliste"/>
        <w:numPr>
          <w:ilvl w:val="0"/>
          <w:numId w:val="16"/>
        </w:numPr>
      </w:pPr>
      <w:r>
        <w:t>Permet de consulter ces informations</w:t>
      </w:r>
      <w:r w:rsidR="006B6F35">
        <w:t> :</w:t>
      </w:r>
    </w:p>
    <w:p w14:paraId="2BA01CEE" w14:textId="77777777" w:rsidR="00D41C15" w:rsidRDefault="00D41C15" w:rsidP="000B5F13">
      <w:pPr>
        <w:pStyle w:val="Pardeliste"/>
        <w:numPr>
          <w:ilvl w:val="1"/>
          <w:numId w:val="16"/>
        </w:numPr>
      </w:pPr>
      <w:r>
        <w:t>S</w:t>
      </w:r>
      <w:r w:rsidR="00DC061C">
        <w:t>ous forme de graphiques</w:t>
      </w:r>
    </w:p>
    <w:p w14:paraId="7020A544" w14:textId="77777777" w:rsidR="00D41C15" w:rsidRDefault="00D41C15" w:rsidP="000B5F13">
      <w:pPr>
        <w:pStyle w:val="Pardeliste"/>
        <w:numPr>
          <w:ilvl w:val="1"/>
          <w:numId w:val="16"/>
        </w:numPr>
      </w:pPr>
      <w:r>
        <w:t>Sur</w:t>
      </w:r>
      <w:r w:rsidR="00DC061C">
        <w:t xml:space="preserve"> une application desktop</w:t>
      </w:r>
    </w:p>
    <w:p w14:paraId="79D705A0" w14:textId="70614EFE" w:rsidR="006D5D89" w:rsidRDefault="00D41C15" w:rsidP="000B5F13">
      <w:pPr>
        <w:pStyle w:val="Pardeliste"/>
        <w:numPr>
          <w:ilvl w:val="1"/>
          <w:numId w:val="16"/>
        </w:numPr>
      </w:pPr>
      <w:r>
        <w:t>S</w:t>
      </w:r>
      <w:r w:rsidR="006D5D89">
        <w:t>ur le web</w:t>
      </w:r>
    </w:p>
    <w:p w14:paraId="0BA5D0C8" w14:textId="52E8822D" w:rsidR="00782898" w:rsidRPr="00782898" w:rsidRDefault="00846C4C" w:rsidP="004F0D04">
      <w:r>
        <w:t xml:space="preserve">Nous avons </w:t>
      </w:r>
      <w:r w:rsidR="004F0D04">
        <w:t>ainsi</w:t>
      </w:r>
      <w:r>
        <w:t xml:space="preserve"> le « scope » que nous allons donner à notre produit final.</w:t>
      </w:r>
    </w:p>
    <w:p w14:paraId="59B3800E" w14:textId="284D9499" w:rsidR="00E11AB5" w:rsidRDefault="00E11AB5">
      <w:pPr>
        <w:jc w:val="left"/>
      </w:pPr>
      <w:r>
        <w:br w:type="page"/>
      </w:r>
    </w:p>
    <w:p w14:paraId="0ED0BF99" w14:textId="6F2C3B92" w:rsidR="00864FBD" w:rsidRPr="00864FBD" w:rsidRDefault="00E105D9" w:rsidP="00DC514C">
      <w:pPr>
        <w:pStyle w:val="Titre1"/>
      </w:pPr>
      <w:bookmarkStart w:id="20" w:name="_Toc512256022"/>
      <w:r>
        <w:lastRenderedPageBreak/>
        <w:t>Conception</w:t>
      </w:r>
      <w:bookmarkEnd w:id="20"/>
    </w:p>
    <w:p w14:paraId="7C69B4B8" w14:textId="7E46E92E" w:rsidR="00231897" w:rsidRDefault="00231897" w:rsidP="00231897">
      <w:pPr>
        <w:pStyle w:val="Titre2"/>
      </w:pPr>
      <w:bookmarkStart w:id="21" w:name="_Toc512256023"/>
      <w:r>
        <w:t>Introduction</w:t>
      </w:r>
      <w:bookmarkEnd w:id="21"/>
    </w:p>
    <w:p w14:paraId="5A17CFAA" w14:textId="6B1A20D3" w:rsidR="00681207" w:rsidRDefault="00CF3D70" w:rsidP="003C3881">
      <w:r>
        <w:t xml:space="preserve">La partie d’analyse de ce projet nous a </w:t>
      </w:r>
      <w:proofErr w:type="spellStart"/>
      <w:r>
        <w:t>permit</w:t>
      </w:r>
      <w:proofErr w:type="spellEnd"/>
      <w:r>
        <w:t xml:space="preserve"> </w:t>
      </w:r>
      <w:r w:rsidR="00681207">
        <w:t xml:space="preserve">de fixer le cadre du projet. Dans ce chapitre, c’est la manière de mettre en œuvre ce projet qui est </w:t>
      </w:r>
      <w:r w:rsidR="003C3881">
        <w:t>présentée</w:t>
      </w:r>
      <w:r w:rsidR="00681207">
        <w:t>. Un diagramme de cas d’utilisations décrit les actions que le logiciel est capable d’effectuer. Pour chacun de ces cas d’utilisations il y a une fiche descriptive qui le caractérise, ainsi qu’un diagramme de séquence et les besoins en IHM. Il est possible que le fonctionnement final du logiciel diffère de ce qui est prévu à la conception, car en cette phase le développeur exprime comment il souhaite construire programme, mais parfois la phase d’implémentation révèle que ce qui est prévu doit être réalisé autrement</w:t>
      </w:r>
      <w:r w:rsidR="00E46A3A">
        <w:t>.</w:t>
      </w:r>
    </w:p>
    <w:p w14:paraId="1AD68967" w14:textId="12B66FED" w:rsidR="00681207" w:rsidRPr="00DC514C" w:rsidRDefault="004A660D" w:rsidP="004A660D">
      <w:r>
        <w:t>Le schéma ci-dessous représente l</w:t>
      </w:r>
      <w:r w:rsidR="00080E26">
        <w:t xml:space="preserve">’architecture de </w:t>
      </w:r>
      <w:proofErr w:type="gramStart"/>
      <w:r w:rsidR="00080E26">
        <w:t>l’application:</w:t>
      </w:r>
      <w:proofErr w:type="gramEnd"/>
    </w:p>
    <w:p w14:paraId="3218CC24" w14:textId="4AAD0855" w:rsidR="00864FBD" w:rsidRDefault="00AD7059" w:rsidP="00DC514C">
      <w:pPr>
        <w:jc w:val="center"/>
      </w:pPr>
      <w:r>
        <w:rPr>
          <w:noProof/>
          <w:lang w:val="fr-FR" w:eastAsia="zh-CN"/>
        </w:rPr>
        <w:drawing>
          <wp:inline distT="0" distB="0" distL="0" distR="0" wp14:anchorId="00DBCB58" wp14:editId="2611EA61">
            <wp:extent cx="3739551" cy="3401505"/>
            <wp:effectExtent l="0" t="0" r="0" b="2540"/>
            <wp:docPr id="41" name="Image 41" descr="../../../../../../../Capture%20d’écran%202018-04-23%20à%201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e%20d’écran%202018-04-23%20à%2013.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68436" cy="3427778"/>
                    </a:xfrm>
                    <a:prstGeom prst="rect">
                      <a:avLst/>
                    </a:prstGeom>
                    <a:noFill/>
                    <a:ln>
                      <a:noFill/>
                    </a:ln>
                  </pic:spPr>
                </pic:pic>
              </a:graphicData>
            </a:graphic>
          </wp:inline>
        </w:drawing>
      </w:r>
    </w:p>
    <w:p w14:paraId="1902EC94" w14:textId="2D93EB39" w:rsidR="00231897" w:rsidRDefault="00080E26" w:rsidP="00231897">
      <w:r>
        <w:t xml:space="preserve">Dans un même réseau </w:t>
      </w:r>
      <w:r w:rsidR="009C228D">
        <w:t>se trouvent plusieurs machines :</w:t>
      </w:r>
    </w:p>
    <w:p w14:paraId="1EB3B623" w14:textId="3FD64B54" w:rsidR="009C228D" w:rsidRDefault="009C228D" w:rsidP="000B5F13">
      <w:pPr>
        <w:pStyle w:val="Pardeliste"/>
        <w:numPr>
          <w:ilvl w:val="0"/>
          <w:numId w:val="42"/>
        </w:numPr>
      </w:pPr>
      <w:r>
        <w:t xml:space="preserve">La machine de l’utilisateur </w:t>
      </w:r>
      <w:proofErr w:type="gramStart"/>
      <w:r>
        <w:t>a</w:t>
      </w:r>
      <w:proofErr w:type="gramEnd"/>
      <w:r>
        <w:t xml:space="preserve"> monitorer</w:t>
      </w:r>
    </w:p>
    <w:p w14:paraId="1B14BB32" w14:textId="09E2C50D" w:rsidR="009C228D" w:rsidRDefault="009C228D" w:rsidP="000B5F13">
      <w:pPr>
        <w:pStyle w:val="Pardeliste"/>
        <w:numPr>
          <w:ilvl w:val="0"/>
          <w:numId w:val="42"/>
        </w:numPr>
      </w:pPr>
      <w:r>
        <w:t>La machine du superviseur</w:t>
      </w:r>
    </w:p>
    <w:p w14:paraId="563A188E" w14:textId="0A4F9293" w:rsidR="00864FBD" w:rsidRDefault="009C228D" w:rsidP="004540AF">
      <w:r>
        <w:t xml:space="preserve">Sur la machine utilisateur tourne un serveur local en </w:t>
      </w:r>
      <w:proofErr w:type="spellStart"/>
      <w:r>
        <w:t>NodeJS</w:t>
      </w:r>
      <w:proofErr w:type="spellEnd"/>
      <w:r>
        <w:t>. Celui-ci récupère les informations sur l’activité utilisateur envoyées par le browser ainsi que par l’</w:t>
      </w:r>
      <w:r w:rsidR="004540AF">
        <w:t>OS. Avec ces informations il crée un fichier de log. L’application java utilisateur récupère ce fichier de log et affiche des statistiques d’utilisation sur la machine monitorée.</w:t>
      </w:r>
    </w:p>
    <w:p w14:paraId="203AB260" w14:textId="543ABE6B" w:rsidR="00231897" w:rsidRDefault="00312F95" w:rsidP="006B2C6E">
      <w:r>
        <w:t xml:space="preserve">Sur la machine du superviseur, il y a une application Java (qui est intégrée </w:t>
      </w:r>
      <w:r w:rsidR="00D27ED6">
        <w:t>dans une application web</w:t>
      </w:r>
      <w:r>
        <w:t>) où le superviseur peut connaître les statistiques d’utilis</w:t>
      </w:r>
      <w:r w:rsidR="004B2583">
        <w:t>ation pour les machines qu’il monitore</w:t>
      </w:r>
      <w:r w:rsidR="006B2C6E">
        <w:t>.</w:t>
      </w:r>
    </w:p>
    <w:p w14:paraId="6CA7E376" w14:textId="2D732219" w:rsidR="006B2C6E" w:rsidRDefault="006B2C6E" w:rsidP="006B2C6E">
      <w:r>
        <w:t>Les informations entre les machines et les composants communiquent par des requêtes HTTP/GET et HTTP/POST</w:t>
      </w:r>
      <w:r w:rsidR="002355C8">
        <w:t>.</w:t>
      </w:r>
    </w:p>
    <w:p w14:paraId="06D9C0BB" w14:textId="6AC36DB8" w:rsidR="00231897" w:rsidRDefault="00231897">
      <w:pPr>
        <w:jc w:val="left"/>
      </w:pPr>
      <w:r>
        <w:br w:type="page"/>
      </w:r>
    </w:p>
    <w:p w14:paraId="45E84667" w14:textId="374AA75C" w:rsidR="005B1719" w:rsidRDefault="00814186" w:rsidP="00E6378B">
      <w:pPr>
        <w:pStyle w:val="Titre2"/>
      </w:pPr>
      <w:bookmarkStart w:id="22" w:name="_Toc512256024"/>
      <w:r>
        <w:lastRenderedPageBreak/>
        <w:t>Cas</w:t>
      </w:r>
      <w:r w:rsidR="00DC1F84">
        <w:t xml:space="preserve"> d’utilisation</w:t>
      </w:r>
      <w:bookmarkEnd w:id="22"/>
    </w:p>
    <w:p w14:paraId="430350D6" w14:textId="336C3AC8" w:rsidR="005B1719" w:rsidRDefault="005B1719" w:rsidP="00681207">
      <w:r>
        <w:t>Le schéma ci-dessous représente le diagramme de cas d’utilisation de l’application. Les cas d’utilisations ont été établis sur la base des recherches et des discussions effectuées dans le</w:t>
      </w:r>
      <w:r w:rsidR="005934F7">
        <w:t xml:space="preserve">s premières semaines du projet. Il exprime une large </w:t>
      </w:r>
      <w:proofErr w:type="spellStart"/>
      <w:r w:rsidR="005934F7">
        <w:t>palète</w:t>
      </w:r>
      <w:proofErr w:type="spellEnd"/>
      <w:r w:rsidR="005934F7">
        <w:t xml:space="preserve"> des fonctionnalités que l’utilisateur pourra effectuer</w:t>
      </w:r>
    </w:p>
    <w:p w14:paraId="59B83136" w14:textId="2B8706C9" w:rsidR="00715AD5" w:rsidRDefault="00715AD5" w:rsidP="00715AD5">
      <w:r>
        <w:t>Les différents cas sont implémentés dans les prototypes suivants :</w:t>
      </w:r>
    </w:p>
    <w:p w14:paraId="761C086F" w14:textId="21320592" w:rsidR="00715AD5" w:rsidRDefault="00715AD5" w:rsidP="000B5F13">
      <w:pPr>
        <w:pStyle w:val="Pardeliste"/>
        <w:numPr>
          <w:ilvl w:val="0"/>
          <w:numId w:val="21"/>
        </w:numPr>
      </w:pPr>
      <w:r>
        <w:t>En bleu, le prototype 1</w:t>
      </w:r>
    </w:p>
    <w:p w14:paraId="61EA6F80" w14:textId="4271718C" w:rsidR="00715AD5" w:rsidRDefault="00715AD5" w:rsidP="000B5F13">
      <w:pPr>
        <w:pStyle w:val="Pardeliste"/>
        <w:numPr>
          <w:ilvl w:val="0"/>
          <w:numId w:val="21"/>
        </w:numPr>
      </w:pPr>
      <w:r>
        <w:t>En jaune, le pro</w:t>
      </w:r>
      <w:r w:rsidR="00342F7E">
        <w:t>to</w:t>
      </w:r>
      <w:r>
        <w:t>type 2</w:t>
      </w:r>
    </w:p>
    <w:p w14:paraId="00FBBBB9" w14:textId="09B7353B" w:rsidR="00715AD5" w:rsidRDefault="00715AD5" w:rsidP="000B5F13">
      <w:pPr>
        <w:pStyle w:val="Pardeliste"/>
        <w:numPr>
          <w:ilvl w:val="0"/>
          <w:numId w:val="21"/>
        </w:numPr>
      </w:pPr>
      <w:r>
        <w:t>En rouge, le prototype 3</w:t>
      </w:r>
    </w:p>
    <w:p w14:paraId="7A181A55" w14:textId="1C1760FB" w:rsidR="00715AD5" w:rsidRPr="005B1719" w:rsidRDefault="00715AD5" w:rsidP="00715AD5">
      <w:r>
        <w:t xml:space="preserve">Note : Les cas implémentés dans le prototype 1 le sont également dans le prototype 2 et 3. Ceux implémentés dans le 2 le sont aussi dans le 3. </w:t>
      </w:r>
    </w:p>
    <w:p w14:paraId="43D2AA7B" w14:textId="62CAE01C" w:rsidR="00C830D4" w:rsidRDefault="00F04C3C" w:rsidP="005B1719">
      <w:pPr>
        <w:jc w:val="center"/>
      </w:pPr>
      <w:r>
        <w:rPr>
          <w:noProof/>
          <w:lang w:val="fr-FR" w:eastAsia="zh-CN"/>
        </w:rPr>
        <w:drawing>
          <wp:inline distT="0" distB="0" distL="0" distR="0" wp14:anchorId="0383CC5F" wp14:editId="298EEA41">
            <wp:extent cx="5491268" cy="4401130"/>
            <wp:effectExtent l="0" t="0" r="0" b="0"/>
            <wp:docPr id="4" name="Image 4" descr="../../../../../../../../Library/Containers/com.apple.Preview/Data/Desktop/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brary/Containers/com.apple.Preview/Data/Desktop/u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99448" cy="4407686"/>
                    </a:xfrm>
                    <a:prstGeom prst="rect">
                      <a:avLst/>
                    </a:prstGeom>
                    <a:noFill/>
                    <a:ln>
                      <a:noFill/>
                    </a:ln>
                  </pic:spPr>
                </pic:pic>
              </a:graphicData>
            </a:graphic>
          </wp:inline>
        </w:drawing>
      </w:r>
    </w:p>
    <w:p w14:paraId="2544C2B2" w14:textId="77777777" w:rsidR="00C830D4" w:rsidRDefault="00C830D4">
      <w:pPr>
        <w:jc w:val="left"/>
      </w:pPr>
      <w:r>
        <w:br w:type="page"/>
      </w:r>
    </w:p>
    <w:p w14:paraId="73CB073C" w14:textId="185CD6E4" w:rsidR="00AD3713" w:rsidRDefault="0040539A" w:rsidP="00AD3713">
      <w:pPr>
        <w:pStyle w:val="Titre3"/>
      </w:pPr>
      <w:bookmarkStart w:id="23" w:name="_Toc511117167"/>
      <w:bookmarkStart w:id="24" w:name="_Toc512256025"/>
      <w:r>
        <w:lastRenderedPageBreak/>
        <w:t xml:space="preserve">Se </w:t>
      </w:r>
      <w:proofErr w:type="spellStart"/>
      <w:r>
        <w:t>log</w:t>
      </w:r>
      <w:r w:rsidR="00935480">
        <w:t>g</w:t>
      </w:r>
      <w:r w:rsidR="00AD3713">
        <w:t>er</w:t>
      </w:r>
      <w:bookmarkEnd w:id="23"/>
      <w:bookmarkEnd w:id="24"/>
      <w:proofErr w:type="spellEnd"/>
    </w:p>
    <w:p w14:paraId="4EE189D3" w14:textId="77777777" w:rsidR="00AD3713" w:rsidRPr="00C40CA5" w:rsidRDefault="00AD3713" w:rsidP="00AD3713">
      <w:pPr>
        <w:pStyle w:val="Titre4"/>
      </w:pPr>
      <w:r w:rsidRPr="00C40CA5">
        <w:t>Fiche descriptive</w:t>
      </w:r>
    </w:p>
    <w:p w14:paraId="3D713566" w14:textId="77777777" w:rsidR="00AD3713" w:rsidRPr="00A025DF" w:rsidRDefault="00AD3713" w:rsidP="00AD3713">
      <w:pPr>
        <w:tabs>
          <w:tab w:val="left" w:pos="3268"/>
        </w:tabs>
        <w:rPr>
          <w:b/>
        </w:rPr>
      </w:pPr>
      <w:r w:rsidRPr="00A025DF">
        <w:rPr>
          <w:b/>
        </w:rPr>
        <w:t>Description</w:t>
      </w:r>
      <w:r>
        <w:rPr>
          <w:b/>
        </w:rPr>
        <w:t xml:space="preserve"> </w:t>
      </w:r>
      <w:r>
        <w:t xml:space="preserve">: </w:t>
      </w:r>
      <w:r>
        <w:rPr>
          <w:bCs/>
        </w:rPr>
        <w:t xml:space="preserve">Un utilisateur ou un superviseur souhaite se </w:t>
      </w:r>
      <w:proofErr w:type="spellStart"/>
      <w:r>
        <w:rPr>
          <w:bCs/>
        </w:rPr>
        <w:t>logger</w:t>
      </w:r>
      <w:proofErr w:type="spellEnd"/>
      <w:r>
        <w:rPr>
          <w:bCs/>
        </w:rPr>
        <w:t xml:space="preserve"> à l’application afin de consulter les statistiques.</w:t>
      </w:r>
    </w:p>
    <w:p w14:paraId="3B1A6A6A" w14:textId="77777777" w:rsidR="00AD3713" w:rsidRPr="00A025DF" w:rsidRDefault="00AD3713" w:rsidP="00AD3713">
      <w:pPr>
        <w:rPr>
          <w:rFonts w:ascii="Arial" w:hAnsi="Arial"/>
        </w:rPr>
      </w:pPr>
      <w:r w:rsidRPr="00A025DF">
        <w:rPr>
          <w:b/>
        </w:rPr>
        <w:t>Acteurs</w:t>
      </w:r>
      <w:r>
        <w:t xml:space="preserve"> : Serveur local, Utilisateur, Superviseur, Applications java</w:t>
      </w:r>
    </w:p>
    <w:p w14:paraId="7F712E9C" w14:textId="77777777" w:rsidR="00AD3713" w:rsidRPr="00363309" w:rsidRDefault="00AD3713" w:rsidP="00AD3713">
      <w:pPr>
        <w:rPr>
          <w:bCs/>
        </w:rPr>
      </w:pPr>
      <w:r>
        <w:rPr>
          <w:b/>
        </w:rPr>
        <w:t>Description des enchaînements :</w:t>
      </w:r>
    </w:p>
    <w:p w14:paraId="3416092A" w14:textId="77777777" w:rsidR="00AD3713" w:rsidRPr="00A025DF" w:rsidRDefault="00AD3713" w:rsidP="00AD3713">
      <w:r w:rsidRPr="00A025DF">
        <w:rPr>
          <w:b/>
        </w:rPr>
        <w:t>Pré conditions</w:t>
      </w:r>
      <w:r w:rsidRPr="00A025DF">
        <w:t xml:space="preserve"> : </w:t>
      </w:r>
      <w:r>
        <w:t>-</w:t>
      </w:r>
    </w:p>
    <w:p w14:paraId="4C6A58B7" w14:textId="77777777" w:rsidR="00AD3713" w:rsidRPr="00A025DF" w:rsidRDefault="00AD3713" w:rsidP="00AD3713">
      <w:pPr>
        <w:rPr>
          <w:b/>
        </w:rPr>
      </w:pPr>
      <w:r w:rsidRPr="00A025DF">
        <w:rPr>
          <w:b/>
        </w:rPr>
        <w:t>Scénario nominal</w:t>
      </w:r>
    </w:p>
    <w:p w14:paraId="26DA30C2" w14:textId="77777777" w:rsidR="00AD3713" w:rsidRDefault="00AD3713" w:rsidP="000B5F13">
      <w:pPr>
        <w:pStyle w:val="Pardeliste"/>
        <w:numPr>
          <w:ilvl w:val="0"/>
          <w:numId w:val="24"/>
        </w:numPr>
      </w:pPr>
      <w:r>
        <w:t>La personne ouvre l’application java</w:t>
      </w:r>
    </w:p>
    <w:p w14:paraId="1B8D58DF" w14:textId="77777777" w:rsidR="00AD3713" w:rsidRDefault="00AD3713" w:rsidP="000B5F13">
      <w:pPr>
        <w:pStyle w:val="Pardeliste"/>
        <w:numPr>
          <w:ilvl w:val="0"/>
          <w:numId w:val="24"/>
        </w:numPr>
      </w:pPr>
      <w:r>
        <w:t xml:space="preserve">L’application java vérifie si la personne est </w:t>
      </w:r>
      <w:proofErr w:type="spellStart"/>
      <w:r>
        <w:t>loggée</w:t>
      </w:r>
      <w:proofErr w:type="spellEnd"/>
    </w:p>
    <w:p w14:paraId="1897270D" w14:textId="77777777" w:rsidR="00AD3713" w:rsidRDefault="00AD3713" w:rsidP="000B5F13">
      <w:pPr>
        <w:pStyle w:val="Pardeliste"/>
        <w:numPr>
          <w:ilvl w:val="0"/>
          <w:numId w:val="24"/>
        </w:numPr>
      </w:pPr>
      <w:r>
        <w:t>L’application java affiche une page de login</w:t>
      </w:r>
    </w:p>
    <w:p w14:paraId="79C1CE7F" w14:textId="77777777" w:rsidR="00AD3713" w:rsidRDefault="00AD3713" w:rsidP="000B5F13">
      <w:pPr>
        <w:pStyle w:val="Pardeliste"/>
        <w:numPr>
          <w:ilvl w:val="0"/>
          <w:numId w:val="24"/>
        </w:numPr>
      </w:pPr>
      <w:r>
        <w:t>La personne entre son login et son mot de passe</w:t>
      </w:r>
    </w:p>
    <w:p w14:paraId="1B1BE7DC" w14:textId="77777777" w:rsidR="00AD3713" w:rsidRDefault="00AD3713" w:rsidP="000B5F13">
      <w:pPr>
        <w:pStyle w:val="Pardeliste"/>
        <w:numPr>
          <w:ilvl w:val="0"/>
          <w:numId w:val="24"/>
        </w:numPr>
      </w:pPr>
      <w:r>
        <w:t>L’application java vérifie et valide les données de connexion</w:t>
      </w:r>
    </w:p>
    <w:p w14:paraId="189A9101" w14:textId="77777777" w:rsidR="00AD3713" w:rsidRDefault="00AD3713" w:rsidP="000B5F13">
      <w:pPr>
        <w:pStyle w:val="Pardeliste"/>
        <w:numPr>
          <w:ilvl w:val="0"/>
          <w:numId w:val="24"/>
        </w:numPr>
      </w:pPr>
      <w:r>
        <w:t>Fin du scénario nominal</w:t>
      </w:r>
    </w:p>
    <w:p w14:paraId="7CB9A209" w14:textId="77777777" w:rsidR="00AD3713" w:rsidRDefault="00AD3713" w:rsidP="00AD3713">
      <w:pPr>
        <w:rPr>
          <w:b/>
        </w:rPr>
      </w:pPr>
      <w:r w:rsidRPr="00163D9B">
        <w:rPr>
          <w:b/>
        </w:rPr>
        <w:t>Scénario alternatif</w:t>
      </w:r>
    </w:p>
    <w:p w14:paraId="788A28D4" w14:textId="77777777" w:rsidR="00AD3713" w:rsidRDefault="00AD3713" w:rsidP="00AD3713">
      <w:r>
        <w:t xml:space="preserve">A1 : La personne est déjà </w:t>
      </w:r>
      <w:proofErr w:type="spellStart"/>
      <w:r>
        <w:t>loggée</w:t>
      </w:r>
      <w:proofErr w:type="spellEnd"/>
    </w:p>
    <w:p w14:paraId="674D4D11" w14:textId="77777777" w:rsidR="00AD3713" w:rsidRDefault="00AD3713" w:rsidP="000B5F13">
      <w:pPr>
        <w:pStyle w:val="Pardeliste"/>
        <w:numPr>
          <w:ilvl w:val="0"/>
          <w:numId w:val="26"/>
        </w:numPr>
      </w:pPr>
      <w:r>
        <w:t>Démarre au point 3 du scénario nominal</w:t>
      </w:r>
    </w:p>
    <w:p w14:paraId="1B926F5A" w14:textId="77777777" w:rsidR="00AD3713" w:rsidRDefault="00AD3713" w:rsidP="000B5F13">
      <w:pPr>
        <w:pStyle w:val="Pardeliste"/>
        <w:numPr>
          <w:ilvl w:val="0"/>
          <w:numId w:val="29"/>
        </w:numPr>
      </w:pPr>
      <w:r>
        <w:t>Reprend au point 6 du scénario nominal</w:t>
      </w:r>
    </w:p>
    <w:p w14:paraId="5BC691EE" w14:textId="77777777" w:rsidR="00AD3713" w:rsidRDefault="00AD3713" w:rsidP="00AD3713">
      <w:r>
        <w:t>A2 : Les données de connexion sont incorrectes</w:t>
      </w:r>
    </w:p>
    <w:p w14:paraId="6BD9472D" w14:textId="77777777" w:rsidR="00AD3713" w:rsidRDefault="00AD3713" w:rsidP="000B5F13">
      <w:pPr>
        <w:pStyle w:val="Pardeliste"/>
        <w:numPr>
          <w:ilvl w:val="0"/>
          <w:numId w:val="27"/>
        </w:numPr>
      </w:pPr>
      <w:r>
        <w:t>Démarre au point 6 du scénario nominal</w:t>
      </w:r>
    </w:p>
    <w:p w14:paraId="098C82E3" w14:textId="77777777" w:rsidR="00AD3713" w:rsidRDefault="00AD3713" w:rsidP="000B5F13">
      <w:pPr>
        <w:pStyle w:val="Pardeliste"/>
        <w:numPr>
          <w:ilvl w:val="0"/>
          <w:numId w:val="28"/>
        </w:numPr>
      </w:pPr>
      <w:r>
        <w:t>L'application affiche un message d'erreur</w:t>
      </w:r>
    </w:p>
    <w:p w14:paraId="6E85E38D" w14:textId="77777777" w:rsidR="00AD3713" w:rsidRPr="00163D9B" w:rsidRDefault="00AD3713" w:rsidP="000B5F13">
      <w:pPr>
        <w:pStyle w:val="Pardeliste"/>
        <w:numPr>
          <w:ilvl w:val="0"/>
          <w:numId w:val="28"/>
        </w:numPr>
      </w:pPr>
      <w:r>
        <w:t>Reprend au point 4 du scénario nominal</w:t>
      </w:r>
    </w:p>
    <w:p w14:paraId="2177950E" w14:textId="77777777" w:rsidR="00AD3713" w:rsidRPr="00A025DF" w:rsidRDefault="00AD3713" w:rsidP="00AD3713">
      <w:pPr>
        <w:rPr>
          <w:b/>
        </w:rPr>
      </w:pPr>
      <w:r w:rsidRPr="00A025DF">
        <w:rPr>
          <w:b/>
        </w:rPr>
        <w:t xml:space="preserve">Post conditions : </w:t>
      </w:r>
      <w:r w:rsidRPr="0092588A">
        <w:t>-</w:t>
      </w:r>
    </w:p>
    <w:p w14:paraId="039E053E" w14:textId="77777777" w:rsidR="00AD3713" w:rsidRPr="005B1719" w:rsidRDefault="00AD3713" w:rsidP="00AD3713">
      <w:pPr>
        <w:rPr>
          <w:b/>
        </w:rPr>
      </w:pPr>
      <w:r w:rsidRPr="005B1719">
        <w:rPr>
          <w:b/>
        </w:rPr>
        <w:t>Besoin d’IHM</w:t>
      </w:r>
      <w:r>
        <w:rPr>
          <w:b/>
        </w:rPr>
        <w:t xml:space="preserve"> </w:t>
      </w:r>
      <w:r w:rsidRPr="005B1719">
        <w:rPr>
          <w:b/>
        </w:rPr>
        <w:t xml:space="preserve">: </w:t>
      </w:r>
    </w:p>
    <w:p w14:paraId="603BD61E" w14:textId="77777777" w:rsidR="00AD3713" w:rsidRPr="00A025DF" w:rsidRDefault="00AD3713" w:rsidP="00AD3713">
      <w:pPr>
        <w:rPr>
          <w:b/>
        </w:rPr>
      </w:pPr>
      <w:r w:rsidRPr="00A025DF">
        <w:rPr>
          <w:b/>
        </w:rPr>
        <w:t xml:space="preserve">Remarques (optionnel) : </w:t>
      </w:r>
    </w:p>
    <w:p w14:paraId="26FFEA39" w14:textId="578E0CA4" w:rsidR="00A62D8C" w:rsidRPr="00A62D8C" w:rsidRDefault="00AD3713" w:rsidP="00B45FFF">
      <w:pPr>
        <w:pStyle w:val="Titre4"/>
      </w:pPr>
      <w:r>
        <w:t>Diagramme de séquences</w:t>
      </w:r>
    </w:p>
    <w:p w14:paraId="476209DD" w14:textId="327E50DF" w:rsidR="00AD3713" w:rsidRDefault="00474239" w:rsidP="00DF4ED2">
      <w:pPr>
        <w:jc w:val="center"/>
      </w:pPr>
      <w:r>
        <w:rPr>
          <w:noProof/>
          <w:lang w:val="fr-FR" w:eastAsia="zh-CN"/>
        </w:rPr>
        <w:drawing>
          <wp:inline distT="0" distB="0" distL="0" distR="0" wp14:anchorId="4BDE5135" wp14:editId="75A0ABD1">
            <wp:extent cx="3356569" cy="2880000"/>
            <wp:effectExtent l="0" t="0" r="0" b="0"/>
            <wp:docPr id="13" name="Image 13" descr="../../../../../../../../Library/Containers/com.apple.Preview/Data/Desktop/S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ibrary/Containers/com.apple.Preview/Data/Desktop/Se%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6569" cy="2880000"/>
                    </a:xfrm>
                    <a:prstGeom prst="rect">
                      <a:avLst/>
                    </a:prstGeom>
                    <a:noFill/>
                    <a:ln>
                      <a:noFill/>
                    </a:ln>
                  </pic:spPr>
                </pic:pic>
              </a:graphicData>
            </a:graphic>
          </wp:inline>
        </w:drawing>
      </w:r>
      <w:r w:rsidR="00AD3713">
        <w:br w:type="page"/>
      </w:r>
    </w:p>
    <w:p w14:paraId="172139C1" w14:textId="77777777" w:rsidR="00AD3713" w:rsidRDefault="00AD3713" w:rsidP="00AD3713">
      <w:pPr>
        <w:pStyle w:val="Titre3"/>
      </w:pPr>
      <w:bookmarkStart w:id="25" w:name="_Toc511117168"/>
      <w:bookmarkStart w:id="26" w:name="_Toc512256026"/>
      <w:r>
        <w:lastRenderedPageBreak/>
        <w:t>Enregistrer les activités desktop et web</w:t>
      </w:r>
      <w:bookmarkEnd w:id="25"/>
      <w:bookmarkEnd w:id="26"/>
    </w:p>
    <w:p w14:paraId="70B16C1D" w14:textId="77777777" w:rsidR="00AD3713" w:rsidRPr="00C40CA5" w:rsidRDefault="00AD3713" w:rsidP="00AD3713">
      <w:pPr>
        <w:pStyle w:val="Titre4"/>
      </w:pPr>
      <w:r w:rsidRPr="00C40CA5">
        <w:t>Fiche descriptive</w:t>
      </w:r>
    </w:p>
    <w:p w14:paraId="618D8DEB" w14:textId="77777777" w:rsidR="00AD3713" w:rsidRPr="00A025DF" w:rsidRDefault="00AD3713" w:rsidP="00AD3713">
      <w:pPr>
        <w:tabs>
          <w:tab w:val="left" w:pos="3268"/>
        </w:tabs>
        <w:rPr>
          <w:b/>
        </w:rPr>
      </w:pPr>
      <w:r w:rsidRPr="00A025DF">
        <w:rPr>
          <w:b/>
        </w:rPr>
        <w:t>Description</w:t>
      </w:r>
      <w:r>
        <w:rPr>
          <w:b/>
        </w:rPr>
        <w:t xml:space="preserve"> </w:t>
      </w:r>
      <w:r>
        <w:t>: Le serveur local / extension chrome récupère les activités desktop et web de l’utilisateur.</w:t>
      </w:r>
    </w:p>
    <w:p w14:paraId="0E8A541B" w14:textId="77777777" w:rsidR="00AD3713" w:rsidRPr="00A025DF" w:rsidRDefault="00AD3713" w:rsidP="00AD3713">
      <w:pPr>
        <w:rPr>
          <w:rFonts w:ascii="Arial" w:hAnsi="Arial"/>
        </w:rPr>
      </w:pPr>
      <w:r w:rsidRPr="00A025DF">
        <w:rPr>
          <w:b/>
        </w:rPr>
        <w:t>Acteurs</w:t>
      </w:r>
      <w:r>
        <w:t xml:space="preserve"> : Serveur local, U</w:t>
      </w:r>
      <w:r w:rsidRPr="002358ED">
        <w:t>tilisateur</w:t>
      </w:r>
      <w:r>
        <w:t>, Extension Chrome et Application Java Utilisateur</w:t>
      </w:r>
    </w:p>
    <w:p w14:paraId="6BC93A37" w14:textId="77777777" w:rsidR="00AD3713" w:rsidRPr="005B1719" w:rsidRDefault="00AD3713" w:rsidP="00AD3713">
      <w:pPr>
        <w:rPr>
          <w:b/>
        </w:rPr>
      </w:pPr>
      <w:bookmarkStart w:id="27" w:name="_Toc509565200"/>
      <w:r w:rsidRPr="005B1719">
        <w:rPr>
          <w:b/>
        </w:rPr>
        <w:t>Description des enchaînements :</w:t>
      </w:r>
      <w:bookmarkEnd w:id="27"/>
    </w:p>
    <w:p w14:paraId="21CB48D8" w14:textId="77777777" w:rsidR="00AD3713" w:rsidRPr="00A025DF" w:rsidRDefault="00AD3713" w:rsidP="00AD3713">
      <w:r w:rsidRPr="00A025DF">
        <w:rPr>
          <w:b/>
        </w:rPr>
        <w:t>Pré conditions</w:t>
      </w:r>
      <w:r w:rsidRPr="00A025DF">
        <w:t xml:space="preserve"> : </w:t>
      </w:r>
      <w:r>
        <w:t>-</w:t>
      </w:r>
    </w:p>
    <w:p w14:paraId="0EB63980" w14:textId="77777777" w:rsidR="00AD3713" w:rsidRPr="00A025DF" w:rsidRDefault="00AD3713" w:rsidP="00AD3713">
      <w:pPr>
        <w:rPr>
          <w:b/>
        </w:rPr>
      </w:pPr>
      <w:r w:rsidRPr="00A025DF">
        <w:rPr>
          <w:b/>
        </w:rPr>
        <w:t>Scénario nominal</w:t>
      </w:r>
    </w:p>
    <w:p w14:paraId="7FC88B5C" w14:textId="77777777" w:rsidR="00AD3713" w:rsidRDefault="00AD3713" w:rsidP="000B5F13">
      <w:pPr>
        <w:pStyle w:val="Pardeliste"/>
        <w:numPr>
          <w:ilvl w:val="0"/>
          <w:numId w:val="17"/>
        </w:numPr>
      </w:pPr>
      <w:r w:rsidRPr="00A025DF">
        <w:t>L</w:t>
      </w:r>
      <w:r>
        <w:t>'utilisateur commence une activité sur l’ordinateur</w:t>
      </w:r>
    </w:p>
    <w:p w14:paraId="4B973A8A" w14:textId="77777777" w:rsidR="00AD3713" w:rsidRDefault="00AD3713" w:rsidP="000B5F13">
      <w:pPr>
        <w:pStyle w:val="Pardeliste"/>
        <w:numPr>
          <w:ilvl w:val="0"/>
          <w:numId w:val="17"/>
        </w:numPr>
      </w:pPr>
      <w:r>
        <w:t>La surveillance détecte s’il s’agit d’un jeu ou d’un réseau social (desktop ou page web)</w:t>
      </w:r>
    </w:p>
    <w:p w14:paraId="03AD8C30" w14:textId="77777777" w:rsidR="00AD3713" w:rsidRPr="00A025DF" w:rsidRDefault="00AD3713" w:rsidP="000B5F13">
      <w:pPr>
        <w:pStyle w:val="Pardeliste"/>
        <w:numPr>
          <w:ilvl w:val="1"/>
          <w:numId w:val="17"/>
        </w:numPr>
      </w:pPr>
      <w:r>
        <w:t>Si c’est le cas, un compteur démarre et se termine à la fin de l’activité</w:t>
      </w:r>
    </w:p>
    <w:p w14:paraId="33E7CEED" w14:textId="77777777" w:rsidR="00AD3713" w:rsidRDefault="00AD3713" w:rsidP="000B5F13">
      <w:pPr>
        <w:pStyle w:val="Pardeliste"/>
        <w:numPr>
          <w:ilvl w:val="0"/>
          <w:numId w:val="17"/>
        </w:numPr>
        <w:spacing w:after="200" w:line="276" w:lineRule="auto"/>
      </w:pPr>
      <w:r>
        <w:t>La surveillance est en attente jusqu’à la prochaine activité, auquel cas elle retourne au cas 1 du scénario nominal</w:t>
      </w:r>
    </w:p>
    <w:p w14:paraId="5EFA2A7F" w14:textId="77777777" w:rsidR="00AD3713" w:rsidRDefault="00AD3713" w:rsidP="000B5F13">
      <w:pPr>
        <w:pStyle w:val="Pardeliste"/>
        <w:numPr>
          <w:ilvl w:val="0"/>
          <w:numId w:val="17"/>
        </w:numPr>
        <w:spacing w:after="200" w:line="276" w:lineRule="auto"/>
      </w:pPr>
      <w:r>
        <w:t>La surveillance envoie les activités enregistrées au serveur local après un timeout</w:t>
      </w:r>
    </w:p>
    <w:p w14:paraId="3E3D2028" w14:textId="77777777" w:rsidR="00AD3713" w:rsidRPr="00A025DF" w:rsidRDefault="00AD3713" w:rsidP="000B5F13">
      <w:pPr>
        <w:pStyle w:val="Pardeliste"/>
        <w:numPr>
          <w:ilvl w:val="0"/>
          <w:numId w:val="17"/>
        </w:numPr>
        <w:spacing w:after="200" w:line="276" w:lineRule="auto"/>
      </w:pPr>
      <w:r>
        <w:t>Reprend au point 1 du scénario nominal</w:t>
      </w:r>
    </w:p>
    <w:p w14:paraId="4A076616" w14:textId="77777777" w:rsidR="00AD3713" w:rsidRPr="00A025DF" w:rsidRDefault="00AD3713" w:rsidP="00AD3713">
      <w:pPr>
        <w:rPr>
          <w:b/>
        </w:rPr>
      </w:pPr>
      <w:r w:rsidRPr="00A025DF">
        <w:rPr>
          <w:b/>
        </w:rPr>
        <w:t xml:space="preserve">Post conditions : </w:t>
      </w:r>
      <w:r w:rsidRPr="0092588A">
        <w:t>-</w:t>
      </w:r>
    </w:p>
    <w:p w14:paraId="18E445BE" w14:textId="77777777" w:rsidR="00AD3713" w:rsidRPr="00A025DF" w:rsidRDefault="00AD3713" w:rsidP="00AD3713">
      <w:pPr>
        <w:rPr>
          <w:b/>
        </w:rPr>
      </w:pPr>
      <w:r w:rsidRPr="00A025DF">
        <w:rPr>
          <w:b/>
        </w:rPr>
        <w:t xml:space="preserve">Remarques (optionnel) : </w:t>
      </w:r>
    </w:p>
    <w:p w14:paraId="08544525" w14:textId="77777777" w:rsidR="00AD3713" w:rsidRDefault="00AD3713" w:rsidP="00AD3713">
      <w:r>
        <w:t xml:space="preserve">La surveillance (extension chrome / serveur local) est constamment en train de vérifier les activités de l’utilisateur. Il est possible que le serveur local ne détecte pas tous les processus comme étant des jeux </w:t>
      </w:r>
      <w:proofErr w:type="spellStart"/>
      <w:proofErr w:type="gramStart"/>
      <w:r>
        <w:t>vidéos</w:t>
      </w:r>
      <w:proofErr w:type="spellEnd"/>
      <w:proofErr w:type="gramEnd"/>
      <w:r>
        <w:t>.</w:t>
      </w:r>
    </w:p>
    <w:p w14:paraId="23ED5BFC" w14:textId="77777777" w:rsidR="00AD3713" w:rsidRDefault="00AD3713" w:rsidP="00AD3713">
      <w:pPr>
        <w:pStyle w:val="Titre4"/>
      </w:pPr>
      <w:r>
        <w:t>Diagramme de séquences</w:t>
      </w:r>
    </w:p>
    <w:p w14:paraId="63EE8738" w14:textId="710FB25C" w:rsidR="00AD3713" w:rsidRPr="00D03E3C" w:rsidRDefault="009B3AF6" w:rsidP="00AD3713">
      <w:pPr>
        <w:jc w:val="center"/>
        <w:rPr>
          <w:b/>
          <w:bCs/>
        </w:rPr>
      </w:pPr>
      <w:r>
        <w:rPr>
          <w:b/>
          <w:bCs/>
          <w:noProof/>
          <w:lang w:val="fr-FR" w:eastAsia="zh-CN"/>
        </w:rPr>
        <w:drawing>
          <wp:inline distT="0" distB="0" distL="0" distR="0" wp14:anchorId="12911AB3" wp14:editId="2B6BDBCC">
            <wp:extent cx="4433506" cy="3240000"/>
            <wp:effectExtent l="0" t="0" r="12065" b="11430"/>
            <wp:docPr id="18" name="Image 18" descr="../../../../../../../../Library/Containers/com.apple.Preview/Data/Desktop/Enregistrer%20les%2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ibrary/Containers/com.apple.Preview/Data/Desktop/Enregistrer%20les%20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33506" cy="3240000"/>
                    </a:xfrm>
                    <a:prstGeom prst="rect">
                      <a:avLst/>
                    </a:prstGeom>
                    <a:noFill/>
                    <a:ln>
                      <a:noFill/>
                    </a:ln>
                  </pic:spPr>
                </pic:pic>
              </a:graphicData>
            </a:graphic>
          </wp:inline>
        </w:drawing>
      </w:r>
    </w:p>
    <w:p w14:paraId="50C663C8" w14:textId="77777777" w:rsidR="00AD3713" w:rsidRDefault="00AD3713" w:rsidP="00AD3713">
      <w:pPr>
        <w:jc w:val="left"/>
      </w:pPr>
      <w:r>
        <w:br w:type="page"/>
      </w:r>
    </w:p>
    <w:p w14:paraId="65EED3D5" w14:textId="77777777" w:rsidR="00AD3713" w:rsidRDefault="00AD3713" w:rsidP="00AD3713">
      <w:pPr>
        <w:pStyle w:val="Titre3"/>
      </w:pPr>
      <w:bookmarkStart w:id="28" w:name="_Toc511117169"/>
      <w:bookmarkStart w:id="29" w:name="_Toc512256027"/>
      <w:r>
        <w:lastRenderedPageBreak/>
        <w:t>Générer un fichier de log</w:t>
      </w:r>
      <w:bookmarkEnd w:id="28"/>
      <w:bookmarkEnd w:id="29"/>
    </w:p>
    <w:p w14:paraId="16418CF7" w14:textId="77777777" w:rsidR="00AD3713" w:rsidRPr="00C40CA5" w:rsidRDefault="00AD3713" w:rsidP="00AD3713">
      <w:pPr>
        <w:pStyle w:val="Titre4"/>
      </w:pPr>
      <w:r w:rsidRPr="00C40CA5">
        <w:t>Fiche descriptive</w:t>
      </w:r>
    </w:p>
    <w:p w14:paraId="6BC9997F" w14:textId="77777777" w:rsidR="00AD3713" w:rsidRPr="00A025DF" w:rsidRDefault="00AD3713" w:rsidP="00AD3713">
      <w:pPr>
        <w:rPr>
          <w:b/>
        </w:rPr>
      </w:pPr>
      <w:r w:rsidRPr="00A025DF">
        <w:rPr>
          <w:b/>
        </w:rPr>
        <w:t>Description</w:t>
      </w:r>
      <w:r>
        <w:rPr>
          <w:b/>
        </w:rPr>
        <w:t xml:space="preserve"> </w:t>
      </w:r>
      <w:r>
        <w:t xml:space="preserve">: Les activités ont été récupérées par les cas &lt;&lt;UC : enregistrer les activités desktop&gt;&gt; et &lt;&lt;UC :    </w:t>
      </w:r>
      <w:r>
        <w:tab/>
      </w:r>
      <w:r>
        <w:tab/>
        <w:t xml:space="preserve">         enregistrer les activités web&gt;&gt;. Un fichier de log est généré à partir de ces informations.</w:t>
      </w:r>
    </w:p>
    <w:p w14:paraId="30129F10" w14:textId="49A1973A" w:rsidR="00AD3713" w:rsidRPr="00A144B9" w:rsidRDefault="00AD3713" w:rsidP="006F3B1E">
      <w:r w:rsidRPr="00A025DF">
        <w:rPr>
          <w:b/>
        </w:rPr>
        <w:t>Acteurs</w:t>
      </w:r>
      <w:r w:rsidR="006F3B1E">
        <w:t xml:space="preserve"> : Serveur local</w:t>
      </w:r>
    </w:p>
    <w:p w14:paraId="556D0174" w14:textId="77777777" w:rsidR="00AD3713" w:rsidRPr="005B1719" w:rsidRDefault="00AD3713" w:rsidP="00AD3713">
      <w:pPr>
        <w:rPr>
          <w:b/>
        </w:rPr>
      </w:pPr>
      <w:r w:rsidRPr="005B1719">
        <w:rPr>
          <w:b/>
        </w:rPr>
        <w:t xml:space="preserve">Description des enchaînements : </w:t>
      </w:r>
    </w:p>
    <w:p w14:paraId="51DD9469" w14:textId="77777777" w:rsidR="00AD3713" w:rsidRPr="00A025DF" w:rsidRDefault="00AD3713" w:rsidP="00AD3713">
      <w:r w:rsidRPr="00A025DF">
        <w:rPr>
          <w:b/>
        </w:rPr>
        <w:t>Pré conditions</w:t>
      </w:r>
      <w:r w:rsidRPr="00A025DF">
        <w:t xml:space="preserve"> : </w:t>
      </w:r>
      <w:r>
        <w:t>-</w:t>
      </w:r>
    </w:p>
    <w:p w14:paraId="3C934EBF" w14:textId="77777777" w:rsidR="00AD3713" w:rsidRPr="00A025DF" w:rsidRDefault="00AD3713" w:rsidP="00AD3713">
      <w:pPr>
        <w:rPr>
          <w:b/>
        </w:rPr>
      </w:pPr>
      <w:r w:rsidRPr="00A025DF">
        <w:rPr>
          <w:b/>
        </w:rPr>
        <w:t>Scénario nominal</w:t>
      </w:r>
    </w:p>
    <w:p w14:paraId="7A40BD9D" w14:textId="77777777" w:rsidR="00AD3713" w:rsidRDefault="00AD3713" w:rsidP="000B5F13">
      <w:pPr>
        <w:pStyle w:val="Pardeliste"/>
        <w:numPr>
          <w:ilvl w:val="0"/>
          <w:numId w:val="22"/>
        </w:numPr>
      </w:pPr>
      <w:r>
        <w:t>&lt;&lt;UC : Enregistrer les activités web&gt;&gt;</w:t>
      </w:r>
    </w:p>
    <w:p w14:paraId="20B73423" w14:textId="77777777" w:rsidR="00AD3713" w:rsidRDefault="00AD3713" w:rsidP="000B5F13">
      <w:pPr>
        <w:pStyle w:val="Pardeliste"/>
        <w:numPr>
          <w:ilvl w:val="0"/>
          <w:numId w:val="22"/>
        </w:numPr>
      </w:pPr>
      <w:r>
        <w:t>&lt;&lt;UC : Enregistrer les activités desktop&gt;&gt;</w:t>
      </w:r>
    </w:p>
    <w:p w14:paraId="2F57DF2F" w14:textId="77777777" w:rsidR="00AD3713" w:rsidRDefault="00AD3713" w:rsidP="000B5F13">
      <w:pPr>
        <w:pStyle w:val="Pardeliste"/>
        <w:numPr>
          <w:ilvl w:val="0"/>
          <w:numId w:val="22"/>
        </w:numPr>
      </w:pPr>
      <w:r>
        <w:t>Le serveur local stocke les activités reçues dans un fichier log mis à jour régulièrement</w:t>
      </w:r>
    </w:p>
    <w:p w14:paraId="5919D7F4" w14:textId="77777777" w:rsidR="00AD3713" w:rsidRDefault="00AD3713" w:rsidP="000B5F13">
      <w:pPr>
        <w:pStyle w:val="Pardeliste"/>
        <w:numPr>
          <w:ilvl w:val="0"/>
          <w:numId w:val="22"/>
        </w:numPr>
      </w:pPr>
      <w:r>
        <w:t>Reprend au point 1 du scénario nominal</w:t>
      </w:r>
    </w:p>
    <w:p w14:paraId="4F7E893A" w14:textId="77777777" w:rsidR="00AD3713" w:rsidRPr="00A025DF" w:rsidRDefault="00AD3713" w:rsidP="00AD3713">
      <w:pPr>
        <w:rPr>
          <w:b/>
        </w:rPr>
      </w:pPr>
      <w:r w:rsidRPr="00A025DF">
        <w:rPr>
          <w:b/>
        </w:rPr>
        <w:t xml:space="preserve">Post conditions : </w:t>
      </w:r>
      <w:r w:rsidRPr="0092588A">
        <w:t>-</w:t>
      </w:r>
    </w:p>
    <w:p w14:paraId="44634AE4" w14:textId="77777777" w:rsidR="00AD3713" w:rsidRPr="005B1719" w:rsidRDefault="00AD3713" w:rsidP="00AD3713">
      <w:pPr>
        <w:rPr>
          <w:b/>
        </w:rPr>
      </w:pPr>
      <w:r w:rsidRPr="005B1719">
        <w:rPr>
          <w:b/>
        </w:rPr>
        <w:t>Besoin d’IHM</w:t>
      </w:r>
      <w:r>
        <w:rPr>
          <w:b/>
        </w:rPr>
        <w:t xml:space="preserve"> </w:t>
      </w:r>
      <w:r w:rsidRPr="005B1719">
        <w:rPr>
          <w:b/>
        </w:rPr>
        <w:t xml:space="preserve">: </w:t>
      </w:r>
    </w:p>
    <w:p w14:paraId="303CD7FC" w14:textId="77777777" w:rsidR="00AD3713" w:rsidRDefault="00AD3713" w:rsidP="00AD3713">
      <w:pPr>
        <w:rPr>
          <w:b/>
        </w:rPr>
      </w:pPr>
      <w:r w:rsidRPr="00A025DF">
        <w:rPr>
          <w:b/>
        </w:rPr>
        <w:t xml:space="preserve">Remarques (optionnel) : </w:t>
      </w:r>
    </w:p>
    <w:p w14:paraId="29369924" w14:textId="77777777" w:rsidR="00AD3713" w:rsidRDefault="00AD3713" w:rsidP="00AD3713">
      <w:pPr>
        <w:pStyle w:val="Titre4"/>
      </w:pPr>
      <w:r>
        <w:t>Diagramme de séquences</w:t>
      </w:r>
    </w:p>
    <w:p w14:paraId="7816ED32" w14:textId="70DD3A1B" w:rsidR="00AD3713" w:rsidRPr="00D103BF" w:rsidRDefault="00D103BF" w:rsidP="00D103BF">
      <w:pPr>
        <w:jc w:val="center"/>
      </w:pPr>
      <w:r>
        <w:rPr>
          <w:noProof/>
          <w:lang w:val="fr-FR" w:eastAsia="zh-CN"/>
        </w:rPr>
        <w:drawing>
          <wp:inline distT="0" distB="0" distL="0" distR="0" wp14:anchorId="0C134728" wp14:editId="0C032CE0">
            <wp:extent cx="2734334" cy="1800000"/>
            <wp:effectExtent l="0" t="0" r="0" b="3810"/>
            <wp:docPr id="15" name="Image 15" descr="../../../../../../../../Library/Containers/com.apple.Preview/Data/Desktop/Générer%20un%20fic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ibrary/Containers/com.apple.Preview/Data/Desktop/Générer%20un%20fichi"/>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34334" cy="1800000"/>
                    </a:xfrm>
                    <a:prstGeom prst="rect">
                      <a:avLst/>
                    </a:prstGeom>
                    <a:noFill/>
                    <a:ln>
                      <a:noFill/>
                    </a:ln>
                  </pic:spPr>
                </pic:pic>
              </a:graphicData>
            </a:graphic>
          </wp:inline>
        </w:drawing>
      </w:r>
    </w:p>
    <w:p w14:paraId="229688FB" w14:textId="77777777" w:rsidR="00AD3713" w:rsidRDefault="00AD3713" w:rsidP="00AD3713">
      <w:pPr>
        <w:jc w:val="left"/>
      </w:pPr>
      <w:r>
        <w:br w:type="page"/>
      </w:r>
    </w:p>
    <w:p w14:paraId="0411DBBB" w14:textId="77777777" w:rsidR="00AD3713" w:rsidRDefault="00AD3713" w:rsidP="00AD3713">
      <w:pPr>
        <w:pStyle w:val="Titre3"/>
      </w:pPr>
      <w:bookmarkStart w:id="30" w:name="_Toc511117170"/>
      <w:bookmarkStart w:id="31" w:name="_Toc512256028"/>
      <w:r>
        <w:lastRenderedPageBreak/>
        <w:t>Afficher la liste des utilisateurs</w:t>
      </w:r>
      <w:bookmarkEnd w:id="30"/>
      <w:bookmarkEnd w:id="31"/>
    </w:p>
    <w:p w14:paraId="3C27408B" w14:textId="77777777" w:rsidR="00AD3713" w:rsidRPr="00C40CA5" w:rsidRDefault="00AD3713" w:rsidP="00AD3713">
      <w:pPr>
        <w:pStyle w:val="Titre4"/>
      </w:pPr>
      <w:r w:rsidRPr="00C40CA5">
        <w:t>Fiche descriptive</w:t>
      </w:r>
    </w:p>
    <w:p w14:paraId="48E3E365" w14:textId="77777777" w:rsidR="00AD3713" w:rsidRPr="00A025DF" w:rsidRDefault="00AD3713" w:rsidP="00AD3713">
      <w:pPr>
        <w:rPr>
          <w:b/>
        </w:rPr>
      </w:pPr>
      <w:r w:rsidRPr="00A025DF">
        <w:rPr>
          <w:b/>
        </w:rPr>
        <w:t>Description</w:t>
      </w:r>
      <w:r>
        <w:rPr>
          <w:b/>
        </w:rPr>
        <w:t xml:space="preserve"> </w:t>
      </w:r>
      <w:r>
        <w:t xml:space="preserve">: Le superviseur souhaite administrer ses utilisateurs et consulter les statistiques des informations </w:t>
      </w:r>
      <w:r>
        <w:tab/>
        <w:t xml:space="preserve">         enregistrées. Il veut aussi pouvoir supprimer ou ajouter des utilisateurs à surveiller et </w:t>
      </w:r>
      <w:r>
        <w:tab/>
        <w:t xml:space="preserve">     </w:t>
      </w:r>
      <w:r>
        <w:tab/>
        <w:t xml:space="preserve">         éventuellement leurs créer des objectifs.</w:t>
      </w:r>
    </w:p>
    <w:p w14:paraId="69977DCB" w14:textId="77777777" w:rsidR="00AD3713" w:rsidRPr="00A025DF" w:rsidRDefault="00AD3713" w:rsidP="00AD3713">
      <w:pPr>
        <w:rPr>
          <w:rFonts w:ascii="Arial" w:hAnsi="Arial"/>
        </w:rPr>
      </w:pPr>
      <w:r w:rsidRPr="00A025DF">
        <w:rPr>
          <w:b/>
        </w:rPr>
        <w:t>Acteurs</w:t>
      </w:r>
      <w:r>
        <w:t xml:space="preserve"> : Serveur local, Superviseur, Application Java Superviseur</w:t>
      </w:r>
    </w:p>
    <w:p w14:paraId="73C1C85C" w14:textId="77777777" w:rsidR="00AD3713" w:rsidRPr="005B1719" w:rsidRDefault="00AD3713" w:rsidP="00AD3713">
      <w:pPr>
        <w:rPr>
          <w:b/>
        </w:rPr>
      </w:pPr>
      <w:r w:rsidRPr="005B1719">
        <w:rPr>
          <w:b/>
        </w:rPr>
        <w:t xml:space="preserve">Description des enchaînements : </w:t>
      </w:r>
    </w:p>
    <w:p w14:paraId="6C3055AC" w14:textId="77777777" w:rsidR="00AD3713" w:rsidRPr="00A025DF" w:rsidRDefault="00AD3713" w:rsidP="00AD3713">
      <w:r w:rsidRPr="00A025DF">
        <w:rPr>
          <w:b/>
        </w:rPr>
        <w:t>Pré conditions</w:t>
      </w:r>
      <w:r w:rsidRPr="00A025DF">
        <w:t xml:space="preserve"> : </w:t>
      </w:r>
      <w:r>
        <w:t>-</w:t>
      </w:r>
    </w:p>
    <w:p w14:paraId="1553A930" w14:textId="77777777" w:rsidR="00AD3713" w:rsidRPr="00A025DF" w:rsidRDefault="00AD3713" w:rsidP="00AD3713">
      <w:pPr>
        <w:rPr>
          <w:b/>
        </w:rPr>
      </w:pPr>
      <w:r w:rsidRPr="00A025DF">
        <w:rPr>
          <w:b/>
        </w:rPr>
        <w:t>Scénario nominal</w:t>
      </w:r>
    </w:p>
    <w:p w14:paraId="458E5A19" w14:textId="77777777" w:rsidR="00AD3713" w:rsidRDefault="00AD3713" w:rsidP="000B5F13">
      <w:pPr>
        <w:pStyle w:val="Pardeliste"/>
        <w:numPr>
          <w:ilvl w:val="0"/>
          <w:numId w:val="23"/>
        </w:numPr>
      </w:pPr>
      <w:r>
        <w:t xml:space="preserve">&lt;&lt;UC : se </w:t>
      </w:r>
      <w:proofErr w:type="spellStart"/>
      <w:r>
        <w:t>logger</w:t>
      </w:r>
      <w:proofErr w:type="spellEnd"/>
      <w:r>
        <w:t>&gt;&gt;</w:t>
      </w:r>
    </w:p>
    <w:p w14:paraId="01234BC0" w14:textId="77777777" w:rsidR="00AD3713" w:rsidRDefault="00AD3713" w:rsidP="000B5F13">
      <w:pPr>
        <w:pStyle w:val="Pardeliste"/>
        <w:numPr>
          <w:ilvl w:val="0"/>
          <w:numId w:val="23"/>
        </w:numPr>
      </w:pPr>
      <w:r>
        <w:t>L'application Java Superviseur affiche la liste des utilisateurs</w:t>
      </w:r>
    </w:p>
    <w:p w14:paraId="421DAFFC" w14:textId="77777777" w:rsidR="00AD3713" w:rsidRDefault="00AD3713" w:rsidP="000B5F13">
      <w:pPr>
        <w:pStyle w:val="Pardeliste"/>
        <w:numPr>
          <w:ilvl w:val="0"/>
          <w:numId w:val="23"/>
        </w:numPr>
      </w:pPr>
      <w:r>
        <w:t>Le superviseur consulte la liste des utilisateurs monitorés</w:t>
      </w:r>
    </w:p>
    <w:p w14:paraId="07F528F9" w14:textId="77777777" w:rsidR="00AD3713" w:rsidRDefault="00AD3713" w:rsidP="000B5F13">
      <w:pPr>
        <w:pStyle w:val="Pardeliste"/>
        <w:numPr>
          <w:ilvl w:val="0"/>
          <w:numId w:val="23"/>
        </w:numPr>
      </w:pPr>
      <w:r>
        <w:t>Le superviseur quitte l’application</w:t>
      </w:r>
    </w:p>
    <w:p w14:paraId="63318FE7" w14:textId="77777777" w:rsidR="00AD3713" w:rsidRDefault="00AD3713" w:rsidP="000B5F13">
      <w:pPr>
        <w:pStyle w:val="Pardeliste"/>
        <w:numPr>
          <w:ilvl w:val="0"/>
          <w:numId w:val="23"/>
        </w:numPr>
      </w:pPr>
      <w:r>
        <w:t>Fin du scénario nominal</w:t>
      </w:r>
    </w:p>
    <w:p w14:paraId="7F6A7AA3" w14:textId="77777777" w:rsidR="00AD3713" w:rsidRDefault="00AD3713" w:rsidP="00AD3713">
      <w:pPr>
        <w:rPr>
          <w:b/>
          <w:bCs/>
        </w:rPr>
      </w:pPr>
      <w:r w:rsidRPr="007C4D07">
        <w:rPr>
          <w:b/>
          <w:bCs/>
        </w:rPr>
        <w:t>Scénario alternatif</w:t>
      </w:r>
    </w:p>
    <w:p w14:paraId="32EFCABC" w14:textId="77777777" w:rsidR="00AD3713" w:rsidRPr="00EC258D" w:rsidRDefault="00AD3713" w:rsidP="00AD3713">
      <w:pPr>
        <w:tabs>
          <w:tab w:val="left" w:pos="1620"/>
          <w:tab w:val="left" w:pos="1710"/>
        </w:tabs>
        <w:ind w:left="360"/>
        <w:rPr>
          <w:i/>
        </w:rPr>
      </w:pPr>
      <w:r w:rsidRPr="00EC258D">
        <w:t xml:space="preserve">A1 : </w:t>
      </w:r>
      <w:r>
        <w:t>Consulter les statistiques d'un utilisateur monitoré</w:t>
      </w:r>
    </w:p>
    <w:p w14:paraId="34414A2A" w14:textId="77777777" w:rsidR="00AD3713" w:rsidRPr="00EC258D" w:rsidRDefault="00AD3713" w:rsidP="000B5F13">
      <w:pPr>
        <w:numPr>
          <w:ilvl w:val="0"/>
          <w:numId w:val="18"/>
        </w:numPr>
        <w:tabs>
          <w:tab w:val="clear" w:pos="360"/>
          <w:tab w:val="num" w:pos="720"/>
          <w:tab w:val="left" w:pos="2340"/>
          <w:tab w:val="left" w:pos="2430"/>
        </w:tabs>
        <w:suppressAutoHyphens/>
        <w:spacing w:after="0" w:line="240" w:lineRule="auto"/>
        <w:ind w:left="720"/>
        <w:jc w:val="left"/>
      </w:pPr>
      <w:r w:rsidRPr="00EC258D">
        <w:t xml:space="preserve">Démarre au point </w:t>
      </w:r>
      <w:r>
        <w:t>2</w:t>
      </w:r>
      <w:r w:rsidRPr="00EC258D">
        <w:t xml:space="preserve"> du scénario nominal</w:t>
      </w:r>
    </w:p>
    <w:p w14:paraId="47C70C1E" w14:textId="77777777" w:rsidR="00AD3713" w:rsidRDefault="00AD3713" w:rsidP="000B5F13">
      <w:pPr>
        <w:pStyle w:val="snario"/>
        <w:numPr>
          <w:ilvl w:val="0"/>
          <w:numId w:val="19"/>
        </w:numPr>
        <w:tabs>
          <w:tab w:val="clear" w:pos="720"/>
          <w:tab w:val="num" w:pos="1080"/>
        </w:tabs>
        <w:ind w:left="1077" w:hanging="357"/>
        <w:rPr>
          <w:rFonts w:asciiTheme="minorHAnsi" w:hAnsiTheme="minorHAnsi"/>
        </w:rPr>
      </w:pPr>
      <w:r>
        <w:rPr>
          <w:rFonts w:asciiTheme="minorHAnsi" w:hAnsiTheme="minorHAnsi"/>
        </w:rPr>
        <w:t>&lt;&lt;UC : Consulter les statistiques&gt;&gt;</w:t>
      </w:r>
    </w:p>
    <w:p w14:paraId="3A28B317" w14:textId="77777777" w:rsidR="00AD3713" w:rsidRPr="00197DA3" w:rsidRDefault="00AD3713" w:rsidP="000B5F13">
      <w:pPr>
        <w:pStyle w:val="snario"/>
        <w:numPr>
          <w:ilvl w:val="0"/>
          <w:numId w:val="19"/>
        </w:numPr>
        <w:tabs>
          <w:tab w:val="clear" w:pos="720"/>
          <w:tab w:val="num" w:pos="1080"/>
        </w:tabs>
        <w:spacing w:after="120"/>
        <w:ind w:left="1077" w:hanging="357"/>
        <w:rPr>
          <w:rFonts w:asciiTheme="minorHAnsi" w:hAnsiTheme="minorHAnsi"/>
        </w:rPr>
      </w:pPr>
      <w:r>
        <w:rPr>
          <w:rFonts w:asciiTheme="minorHAnsi" w:hAnsiTheme="minorHAnsi"/>
        </w:rPr>
        <w:t>Reprend au point 2 du scénario nominal</w:t>
      </w:r>
    </w:p>
    <w:p w14:paraId="466B4B2D" w14:textId="77777777" w:rsidR="00AD3713" w:rsidRDefault="00AD3713" w:rsidP="00AD3713">
      <w:pPr>
        <w:tabs>
          <w:tab w:val="left" w:pos="1620"/>
          <w:tab w:val="left" w:pos="1710"/>
        </w:tabs>
        <w:ind w:left="360"/>
      </w:pPr>
      <w:r>
        <w:t>A2</w:t>
      </w:r>
      <w:r w:rsidRPr="00EC258D">
        <w:t xml:space="preserve"> : </w:t>
      </w:r>
      <w:r>
        <w:t>Ajouter un utilisateur</w:t>
      </w:r>
    </w:p>
    <w:p w14:paraId="1D2FE4AD" w14:textId="77777777" w:rsidR="00AD3713" w:rsidRDefault="00AD3713" w:rsidP="000B5F13">
      <w:pPr>
        <w:numPr>
          <w:ilvl w:val="0"/>
          <w:numId w:val="18"/>
        </w:numPr>
        <w:tabs>
          <w:tab w:val="clear" w:pos="360"/>
          <w:tab w:val="num" w:pos="720"/>
          <w:tab w:val="left" w:pos="2340"/>
          <w:tab w:val="left" w:pos="2430"/>
        </w:tabs>
        <w:suppressAutoHyphens/>
        <w:spacing w:after="0" w:line="240" w:lineRule="auto"/>
        <w:ind w:left="720"/>
        <w:jc w:val="left"/>
      </w:pPr>
      <w:r w:rsidRPr="00EC258D">
        <w:t xml:space="preserve">Démarre au point </w:t>
      </w:r>
      <w:r>
        <w:t>2</w:t>
      </w:r>
      <w:r w:rsidRPr="00EC258D">
        <w:t xml:space="preserve"> du scénario nominal</w:t>
      </w:r>
    </w:p>
    <w:p w14:paraId="516486D4" w14:textId="77777777" w:rsidR="00AD3713" w:rsidRDefault="00AD3713" w:rsidP="000B5F13">
      <w:pPr>
        <w:pStyle w:val="snario"/>
        <w:numPr>
          <w:ilvl w:val="0"/>
          <w:numId w:val="25"/>
        </w:numPr>
        <w:rPr>
          <w:rFonts w:asciiTheme="minorHAnsi" w:hAnsiTheme="minorHAnsi"/>
        </w:rPr>
      </w:pPr>
      <w:r>
        <w:rPr>
          <w:rFonts w:asciiTheme="minorHAnsi" w:hAnsiTheme="minorHAnsi"/>
        </w:rPr>
        <w:t>&lt;&lt;UC : Ajouter un utilisateur&gt;&gt;</w:t>
      </w:r>
    </w:p>
    <w:p w14:paraId="189565E2" w14:textId="77777777" w:rsidR="00AD3713" w:rsidRPr="007840CB" w:rsidRDefault="00AD3713" w:rsidP="000B5F13">
      <w:pPr>
        <w:pStyle w:val="snario"/>
        <w:numPr>
          <w:ilvl w:val="0"/>
          <w:numId w:val="25"/>
        </w:numPr>
        <w:spacing w:after="120"/>
        <w:ind w:left="1066" w:hanging="357"/>
        <w:rPr>
          <w:rFonts w:asciiTheme="minorHAnsi" w:hAnsiTheme="minorHAnsi"/>
        </w:rPr>
      </w:pPr>
      <w:r>
        <w:rPr>
          <w:rFonts w:asciiTheme="minorHAnsi" w:hAnsiTheme="minorHAnsi"/>
        </w:rPr>
        <w:t>Reprend au point 2 du scénario nominal</w:t>
      </w:r>
    </w:p>
    <w:p w14:paraId="36725409" w14:textId="77777777" w:rsidR="00AD3713" w:rsidRPr="00A025DF" w:rsidRDefault="00AD3713" w:rsidP="00AD3713">
      <w:pPr>
        <w:rPr>
          <w:b/>
        </w:rPr>
      </w:pPr>
      <w:r w:rsidRPr="00A025DF">
        <w:rPr>
          <w:b/>
        </w:rPr>
        <w:t xml:space="preserve">Post conditions : </w:t>
      </w:r>
      <w:r w:rsidRPr="0092588A">
        <w:t>-</w:t>
      </w:r>
    </w:p>
    <w:p w14:paraId="5B0EBB4E" w14:textId="77777777" w:rsidR="00AD3713" w:rsidRPr="005B1719" w:rsidRDefault="00AD3713" w:rsidP="00AD3713">
      <w:pPr>
        <w:rPr>
          <w:b/>
        </w:rPr>
      </w:pPr>
      <w:r w:rsidRPr="005B1719">
        <w:rPr>
          <w:b/>
        </w:rPr>
        <w:t xml:space="preserve">Besoin </w:t>
      </w:r>
      <w:proofErr w:type="gramStart"/>
      <w:r w:rsidRPr="005B1719">
        <w:rPr>
          <w:b/>
        </w:rPr>
        <w:t>d’IHM:</w:t>
      </w:r>
      <w:proofErr w:type="gramEnd"/>
      <w:r w:rsidRPr="005B1719">
        <w:rPr>
          <w:b/>
        </w:rPr>
        <w:t xml:space="preserve"> </w:t>
      </w:r>
    </w:p>
    <w:p w14:paraId="5F34779A" w14:textId="77777777" w:rsidR="00AD3713" w:rsidRDefault="00AD3713" w:rsidP="00AD3713">
      <w:pPr>
        <w:rPr>
          <w:b/>
        </w:rPr>
      </w:pPr>
      <w:r w:rsidRPr="00A025DF">
        <w:rPr>
          <w:b/>
        </w:rPr>
        <w:t xml:space="preserve">Remarques (optionnel) : </w:t>
      </w:r>
    </w:p>
    <w:p w14:paraId="7A1A7FBF" w14:textId="77777777" w:rsidR="00EF2876" w:rsidRDefault="00AD3713" w:rsidP="00AD3713">
      <w:pPr>
        <w:pStyle w:val="Titre4"/>
      </w:pPr>
      <w:r>
        <w:t>Diagramme de séquences</w:t>
      </w:r>
    </w:p>
    <w:p w14:paraId="114A3A81" w14:textId="3725DDE0" w:rsidR="00AD3713" w:rsidRPr="00114552" w:rsidRDefault="00453DC6" w:rsidP="00E85C42">
      <w:pPr>
        <w:jc w:val="center"/>
      </w:pPr>
      <w:r>
        <w:rPr>
          <w:noProof/>
          <w:lang w:val="fr-FR" w:eastAsia="zh-CN"/>
        </w:rPr>
        <w:drawing>
          <wp:inline distT="0" distB="0" distL="0" distR="0" wp14:anchorId="4FB62FE9" wp14:editId="5513B775">
            <wp:extent cx="3411472" cy="2880000"/>
            <wp:effectExtent l="0" t="0" r="0" b="0"/>
            <wp:docPr id="19" name="Image 19" descr="../../../../../../../../Library/Containers/com.apple.Preview/Data/Desktop/Afficher%20la%20liste%20de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ibrary/Containers/com.apple.Preview/Data/Desktop/Afficher%20la%20liste%20des%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11472" cy="2880000"/>
                    </a:xfrm>
                    <a:prstGeom prst="rect">
                      <a:avLst/>
                    </a:prstGeom>
                    <a:noFill/>
                    <a:ln>
                      <a:noFill/>
                    </a:ln>
                  </pic:spPr>
                </pic:pic>
              </a:graphicData>
            </a:graphic>
          </wp:inline>
        </w:drawing>
      </w:r>
      <w:r w:rsidR="00AD3713">
        <w:br w:type="page"/>
      </w:r>
    </w:p>
    <w:p w14:paraId="67B32D38" w14:textId="77777777" w:rsidR="00AD3713" w:rsidRDefault="00AD3713" w:rsidP="00AD3713">
      <w:pPr>
        <w:pStyle w:val="Titre3"/>
      </w:pPr>
      <w:bookmarkStart w:id="32" w:name="_Toc511117171"/>
      <w:bookmarkStart w:id="33" w:name="_Toc512256029"/>
      <w:r>
        <w:lastRenderedPageBreak/>
        <w:t>Consulter les statistiques</w:t>
      </w:r>
      <w:bookmarkEnd w:id="32"/>
      <w:bookmarkEnd w:id="33"/>
    </w:p>
    <w:p w14:paraId="5FDAACB0" w14:textId="77777777" w:rsidR="00AD3713" w:rsidRPr="00C40CA5" w:rsidRDefault="00AD3713" w:rsidP="00AD3713">
      <w:pPr>
        <w:pStyle w:val="Titre4"/>
      </w:pPr>
      <w:r w:rsidRPr="00C40CA5">
        <w:t>Fiche descriptive</w:t>
      </w:r>
    </w:p>
    <w:p w14:paraId="631FB2A1" w14:textId="77777777" w:rsidR="00AD3713" w:rsidRPr="00A025DF" w:rsidRDefault="00AD3713" w:rsidP="00AD3713">
      <w:pPr>
        <w:rPr>
          <w:b/>
        </w:rPr>
      </w:pPr>
      <w:r w:rsidRPr="00A025DF">
        <w:rPr>
          <w:b/>
        </w:rPr>
        <w:t>Description</w:t>
      </w:r>
      <w:r>
        <w:rPr>
          <w:b/>
        </w:rPr>
        <w:t xml:space="preserve"> </w:t>
      </w:r>
      <w:r>
        <w:t xml:space="preserve">: Le superviseur souhaite consulter les statistiques des informations enregistrées des utilisateurs </w:t>
      </w:r>
      <w:r>
        <w:tab/>
        <w:t xml:space="preserve">          monitorés.</w:t>
      </w:r>
    </w:p>
    <w:p w14:paraId="5214AA65" w14:textId="77777777" w:rsidR="00AD3713" w:rsidRPr="00A025DF" w:rsidRDefault="00AD3713" w:rsidP="00AD3713">
      <w:pPr>
        <w:rPr>
          <w:rFonts w:ascii="Arial" w:hAnsi="Arial"/>
        </w:rPr>
      </w:pPr>
      <w:r w:rsidRPr="00A025DF">
        <w:rPr>
          <w:b/>
        </w:rPr>
        <w:t>Acteurs</w:t>
      </w:r>
      <w:r>
        <w:t xml:space="preserve"> : Superviseur, Application Java Superviseur, Serveur local</w:t>
      </w:r>
    </w:p>
    <w:p w14:paraId="7DD9D1B5" w14:textId="77777777" w:rsidR="00AD3713" w:rsidRPr="005B1719" w:rsidRDefault="00AD3713" w:rsidP="00AD3713">
      <w:pPr>
        <w:rPr>
          <w:b/>
        </w:rPr>
      </w:pPr>
      <w:r w:rsidRPr="005B1719">
        <w:rPr>
          <w:b/>
        </w:rPr>
        <w:t xml:space="preserve">Description des enchaînements : </w:t>
      </w:r>
    </w:p>
    <w:p w14:paraId="284F17F9" w14:textId="77777777" w:rsidR="00AD3713" w:rsidRPr="00A025DF" w:rsidRDefault="00AD3713" w:rsidP="00AD3713">
      <w:r w:rsidRPr="00A025DF">
        <w:rPr>
          <w:b/>
        </w:rPr>
        <w:t>Pré conditions</w:t>
      </w:r>
      <w:r w:rsidRPr="00A025DF">
        <w:t xml:space="preserve"> : </w:t>
      </w:r>
      <w:r>
        <w:t>-</w:t>
      </w:r>
    </w:p>
    <w:p w14:paraId="7D5771D0" w14:textId="77777777" w:rsidR="00AD3713" w:rsidRPr="00A025DF" w:rsidRDefault="00AD3713" w:rsidP="00AD3713">
      <w:pPr>
        <w:rPr>
          <w:b/>
        </w:rPr>
      </w:pPr>
      <w:r w:rsidRPr="00A025DF">
        <w:rPr>
          <w:b/>
        </w:rPr>
        <w:t>Scénario nominal</w:t>
      </w:r>
    </w:p>
    <w:p w14:paraId="1EB627E9" w14:textId="77777777" w:rsidR="00AD3713" w:rsidRDefault="00AD3713" w:rsidP="000B5F13">
      <w:pPr>
        <w:pStyle w:val="Pardeliste"/>
        <w:numPr>
          <w:ilvl w:val="0"/>
          <w:numId w:val="30"/>
        </w:numPr>
      </w:pPr>
      <w:r w:rsidRPr="00344B0B">
        <w:t>Le superviseur sélectionne un utilisateur</w:t>
      </w:r>
      <w:r>
        <w:t xml:space="preserve"> dans la liste</w:t>
      </w:r>
    </w:p>
    <w:p w14:paraId="4D25C61F" w14:textId="77777777" w:rsidR="00AD3713" w:rsidRDefault="00AD3713" w:rsidP="000B5F13">
      <w:pPr>
        <w:pStyle w:val="Pardeliste"/>
        <w:numPr>
          <w:ilvl w:val="0"/>
          <w:numId w:val="30"/>
        </w:numPr>
      </w:pPr>
      <w:r>
        <w:t>L'application Java Superviseur récupère les informations de l'utilisateur sur son serveur local</w:t>
      </w:r>
    </w:p>
    <w:p w14:paraId="3D2E811B" w14:textId="77777777" w:rsidR="00AD3713" w:rsidRDefault="00AD3713" w:rsidP="000B5F13">
      <w:pPr>
        <w:pStyle w:val="Pardeliste"/>
        <w:numPr>
          <w:ilvl w:val="0"/>
          <w:numId w:val="30"/>
        </w:numPr>
      </w:pPr>
      <w:r w:rsidRPr="00344B0B">
        <w:t xml:space="preserve">L'application Java Superviseur affiche les </w:t>
      </w:r>
      <w:r>
        <w:t>statistiques de l'utilisateur sélectionné</w:t>
      </w:r>
    </w:p>
    <w:p w14:paraId="3C1BCD96" w14:textId="77777777" w:rsidR="00AD3713" w:rsidRDefault="00AD3713" w:rsidP="000B5F13">
      <w:pPr>
        <w:pStyle w:val="Pardeliste"/>
        <w:numPr>
          <w:ilvl w:val="0"/>
          <w:numId w:val="30"/>
        </w:numPr>
      </w:pPr>
      <w:r w:rsidRPr="00344B0B">
        <w:t>Le superviseur consulte les informations</w:t>
      </w:r>
    </w:p>
    <w:p w14:paraId="11AAD919" w14:textId="77777777" w:rsidR="00AD3713" w:rsidRDefault="00AD3713" w:rsidP="000B5F13">
      <w:pPr>
        <w:pStyle w:val="Pardeliste"/>
        <w:numPr>
          <w:ilvl w:val="0"/>
          <w:numId w:val="30"/>
        </w:numPr>
      </w:pPr>
      <w:r w:rsidRPr="00344B0B">
        <w:t>Le superviseur revient à la liste des utilisateurs</w:t>
      </w:r>
    </w:p>
    <w:p w14:paraId="6257533F" w14:textId="77777777" w:rsidR="00AD3713" w:rsidRPr="00344B0B" w:rsidRDefault="00AD3713" w:rsidP="000B5F13">
      <w:pPr>
        <w:pStyle w:val="Pardeliste"/>
        <w:numPr>
          <w:ilvl w:val="0"/>
          <w:numId w:val="30"/>
        </w:numPr>
      </w:pPr>
      <w:r>
        <w:t>Fin du scénario nominal</w:t>
      </w:r>
    </w:p>
    <w:p w14:paraId="4B217672" w14:textId="77777777" w:rsidR="00AD3713" w:rsidRDefault="00AD3713" w:rsidP="00AD3713">
      <w:pPr>
        <w:rPr>
          <w:b/>
          <w:bCs/>
        </w:rPr>
      </w:pPr>
      <w:r w:rsidRPr="007C4D07">
        <w:rPr>
          <w:b/>
          <w:bCs/>
        </w:rPr>
        <w:t>Scénario alternatif</w:t>
      </w:r>
    </w:p>
    <w:p w14:paraId="5DC9D618" w14:textId="77777777" w:rsidR="00AD3713" w:rsidRDefault="00AD3713" w:rsidP="00AD3713">
      <w:pPr>
        <w:rPr>
          <w:bCs/>
        </w:rPr>
      </w:pPr>
      <w:r>
        <w:rPr>
          <w:bCs/>
        </w:rPr>
        <w:t>A1 : Créer un objectif pour un utilisateur monitoré</w:t>
      </w:r>
    </w:p>
    <w:p w14:paraId="23273907" w14:textId="77777777" w:rsidR="00AD3713" w:rsidRDefault="00AD3713" w:rsidP="000B5F13">
      <w:pPr>
        <w:pStyle w:val="Pardeliste"/>
        <w:numPr>
          <w:ilvl w:val="0"/>
          <w:numId w:val="27"/>
        </w:numPr>
        <w:rPr>
          <w:bCs/>
        </w:rPr>
      </w:pPr>
      <w:r>
        <w:rPr>
          <w:bCs/>
        </w:rPr>
        <w:t>Démarre au point 4 du scénario nominal</w:t>
      </w:r>
    </w:p>
    <w:p w14:paraId="32C38102" w14:textId="77777777" w:rsidR="00AD3713" w:rsidRDefault="00AD3713" w:rsidP="000B5F13">
      <w:pPr>
        <w:pStyle w:val="Pardeliste"/>
        <w:numPr>
          <w:ilvl w:val="0"/>
          <w:numId w:val="32"/>
        </w:numPr>
        <w:rPr>
          <w:bCs/>
        </w:rPr>
      </w:pPr>
      <w:r>
        <w:rPr>
          <w:bCs/>
        </w:rPr>
        <w:t>&lt;&lt;UC : Créer un objectif&gt;&gt;</w:t>
      </w:r>
    </w:p>
    <w:p w14:paraId="1138FDCD" w14:textId="77777777" w:rsidR="00AD3713" w:rsidRDefault="00AD3713" w:rsidP="000B5F13">
      <w:pPr>
        <w:pStyle w:val="Pardeliste"/>
        <w:numPr>
          <w:ilvl w:val="0"/>
          <w:numId w:val="32"/>
        </w:numPr>
        <w:rPr>
          <w:bCs/>
        </w:rPr>
      </w:pPr>
      <w:r>
        <w:rPr>
          <w:bCs/>
        </w:rPr>
        <w:t>Reprend au point 4 du scénario nominal</w:t>
      </w:r>
    </w:p>
    <w:p w14:paraId="526D4D4E" w14:textId="77777777" w:rsidR="00AD3713" w:rsidRDefault="00AD3713" w:rsidP="00AD3713">
      <w:pPr>
        <w:rPr>
          <w:bCs/>
        </w:rPr>
      </w:pPr>
      <w:r>
        <w:rPr>
          <w:bCs/>
        </w:rPr>
        <w:t>A2 : Supprimer un utilisateur monitoré</w:t>
      </w:r>
    </w:p>
    <w:p w14:paraId="463B8D24" w14:textId="77777777" w:rsidR="00AD3713" w:rsidRDefault="00AD3713" w:rsidP="000B5F13">
      <w:pPr>
        <w:pStyle w:val="Pardeliste"/>
        <w:numPr>
          <w:ilvl w:val="0"/>
          <w:numId w:val="27"/>
        </w:numPr>
        <w:rPr>
          <w:bCs/>
        </w:rPr>
      </w:pPr>
      <w:r>
        <w:rPr>
          <w:bCs/>
        </w:rPr>
        <w:t>Démarre au point 4 du scénario nominal</w:t>
      </w:r>
    </w:p>
    <w:p w14:paraId="75A275D1" w14:textId="77777777" w:rsidR="00AD3713" w:rsidRDefault="00AD3713" w:rsidP="000B5F13">
      <w:pPr>
        <w:pStyle w:val="Pardeliste"/>
        <w:numPr>
          <w:ilvl w:val="0"/>
          <w:numId w:val="33"/>
        </w:numPr>
        <w:rPr>
          <w:bCs/>
        </w:rPr>
      </w:pPr>
      <w:r>
        <w:rPr>
          <w:bCs/>
        </w:rPr>
        <w:t>&lt;&lt;UC : Supprimer un utilisateur&gt;&gt;</w:t>
      </w:r>
    </w:p>
    <w:p w14:paraId="748EC7A9" w14:textId="77777777" w:rsidR="00AD3713" w:rsidRPr="00DD7306" w:rsidRDefault="00AD3713" w:rsidP="000B5F13">
      <w:pPr>
        <w:pStyle w:val="Pardeliste"/>
        <w:numPr>
          <w:ilvl w:val="0"/>
          <w:numId w:val="33"/>
        </w:numPr>
        <w:rPr>
          <w:bCs/>
        </w:rPr>
      </w:pPr>
      <w:r>
        <w:rPr>
          <w:bCs/>
        </w:rPr>
        <w:t>Reprend au point 4 du scénario nominal</w:t>
      </w:r>
    </w:p>
    <w:p w14:paraId="248E9E99" w14:textId="77777777" w:rsidR="00AD3713" w:rsidRPr="00A025DF" w:rsidRDefault="00AD3713" w:rsidP="00AD3713">
      <w:pPr>
        <w:rPr>
          <w:b/>
        </w:rPr>
      </w:pPr>
      <w:r w:rsidRPr="00A025DF">
        <w:rPr>
          <w:b/>
        </w:rPr>
        <w:t xml:space="preserve">Post conditions : </w:t>
      </w:r>
      <w:r w:rsidRPr="0092588A">
        <w:t>-</w:t>
      </w:r>
    </w:p>
    <w:p w14:paraId="0E672555" w14:textId="77777777" w:rsidR="00AD3713" w:rsidRPr="005B1719" w:rsidRDefault="00AD3713" w:rsidP="00AD3713">
      <w:pPr>
        <w:rPr>
          <w:b/>
        </w:rPr>
      </w:pPr>
      <w:r w:rsidRPr="005B1719">
        <w:rPr>
          <w:b/>
        </w:rPr>
        <w:t xml:space="preserve">Besoin </w:t>
      </w:r>
      <w:proofErr w:type="gramStart"/>
      <w:r w:rsidRPr="005B1719">
        <w:rPr>
          <w:b/>
        </w:rPr>
        <w:t>d’IHM:</w:t>
      </w:r>
      <w:proofErr w:type="gramEnd"/>
      <w:r w:rsidRPr="005B1719">
        <w:rPr>
          <w:b/>
        </w:rPr>
        <w:t xml:space="preserve"> </w:t>
      </w:r>
    </w:p>
    <w:p w14:paraId="260FE7E0" w14:textId="77777777" w:rsidR="00AD3713" w:rsidRDefault="00AD3713" w:rsidP="00AD3713">
      <w:pPr>
        <w:rPr>
          <w:b/>
        </w:rPr>
      </w:pPr>
      <w:r w:rsidRPr="00A025DF">
        <w:rPr>
          <w:b/>
        </w:rPr>
        <w:t xml:space="preserve">Remarques (optionnel) : </w:t>
      </w:r>
    </w:p>
    <w:p w14:paraId="4B3F467B" w14:textId="77777777" w:rsidR="00AD3713" w:rsidRDefault="00AD3713" w:rsidP="00AD3713">
      <w:pPr>
        <w:pStyle w:val="Titre4"/>
      </w:pPr>
      <w:r>
        <w:t>Diagramme de séquences</w:t>
      </w:r>
    </w:p>
    <w:p w14:paraId="557FA8CF" w14:textId="12F6B4B7" w:rsidR="00AD3713" w:rsidRDefault="00F21968" w:rsidP="006B7210">
      <w:pPr>
        <w:jc w:val="center"/>
      </w:pPr>
      <w:r>
        <w:rPr>
          <w:noProof/>
          <w:lang w:val="fr-FR" w:eastAsia="zh-CN"/>
        </w:rPr>
        <w:drawing>
          <wp:inline distT="0" distB="0" distL="0" distR="0" wp14:anchorId="18331BEE" wp14:editId="2CB3AC1F">
            <wp:extent cx="3282841" cy="2880000"/>
            <wp:effectExtent l="0" t="0" r="0" b="0"/>
            <wp:docPr id="20" name="Image 20" descr="../../../../../../../../Library/Containers/com.apple.Preview/Data/Desktop/Consulter%20les%20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ibrary/Containers/com.apple.Preview/Data/Desktop/Consulter%20les%20st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82841" cy="2880000"/>
                    </a:xfrm>
                    <a:prstGeom prst="rect">
                      <a:avLst/>
                    </a:prstGeom>
                    <a:noFill/>
                    <a:ln>
                      <a:noFill/>
                    </a:ln>
                  </pic:spPr>
                </pic:pic>
              </a:graphicData>
            </a:graphic>
          </wp:inline>
        </w:drawing>
      </w:r>
      <w:r w:rsidR="00AD3713">
        <w:br w:type="page"/>
      </w:r>
    </w:p>
    <w:p w14:paraId="1D7BFC05" w14:textId="77777777" w:rsidR="00AD3713" w:rsidRDefault="00AD3713" w:rsidP="00AD3713">
      <w:pPr>
        <w:pStyle w:val="Titre3"/>
      </w:pPr>
      <w:bookmarkStart w:id="34" w:name="_Toc511117172"/>
      <w:bookmarkStart w:id="35" w:name="_Toc512256030"/>
      <w:r>
        <w:lastRenderedPageBreak/>
        <w:t>Créer un objectif</w:t>
      </w:r>
      <w:bookmarkEnd w:id="34"/>
      <w:bookmarkEnd w:id="35"/>
    </w:p>
    <w:p w14:paraId="38801818" w14:textId="77777777" w:rsidR="00AD3713" w:rsidRPr="00C40CA5" w:rsidRDefault="00AD3713" w:rsidP="00AD3713">
      <w:pPr>
        <w:pStyle w:val="Titre4"/>
      </w:pPr>
      <w:r w:rsidRPr="00C40CA5">
        <w:t>Fiche descriptive</w:t>
      </w:r>
    </w:p>
    <w:p w14:paraId="2529271D" w14:textId="77777777" w:rsidR="00AD3713" w:rsidRPr="00A025DF" w:rsidRDefault="00AD3713" w:rsidP="00AD3713">
      <w:pPr>
        <w:rPr>
          <w:b/>
        </w:rPr>
      </w:pPr>
      <w:r w:rsidRPr="00A025DF">
        <w:rPr>
          <w:b/>
        </w:rPr>
        <w:t>Description</w:t>
      </w:r>
      <w:r>
        <w:rPr>
          <w:b/>
        </w:rPr>
        <w:t xml:space="preserve"> </w:t>
      </w:r>
      <w:r>
        <w:t>: Le superviseur souhaite créer un objectif pour un utilisateur monitoré.</w:t>
      </w:r>
    </w:p>
    <w:p w14:paraId="36CE4792" w14:textId="77777777" w:rsidR="00AD3713" w:rsidRPr="00A025DF" w:rsidRDefault="00AD3713" w:rsidP="00AD3713">
      <w:pPr>
        <w:rPr>
          <w:rFonts w:ascii="Arial" w:hAnsi="Arial"/>
        </w:rPr>
      </w:pPr>
      <w:r w:rsidRPr="00A025DF">
        <w:rPr>
          <w:b/>
        </w:rPr>
        <w:t>Acteurs</w:t>
      </w:r>
      <w:r>
        <w:t xml:space="preserve"> : Superviseur, Application Java Superviseur, Serveur local</w:t>
      </w:r>
    </w:p>
    <w:p w14:paraId="229C832F" w14:textId="77777777" w:rsidR="00AD3713" w:rsidRPr="005B1719" w:rsidRDefault="00AD3713" w:rsidP="00AD3713">
      <w:pPr>
        <w:rPr>
          <w:b/>
        </w:rPr>
      </w:pPr>
      <w:r w:rsidRPr="005B1719">
        <w:rPr>
          <w:b/>
        </w:rPr>
        <w:t xml:space="preserve">Description des enchaînements : </w:t>
      </w:r>
    </w:p>
    <w:p w14:paraId="69615F10" w14:textId="77777777" w:rsidR="00AD3713" w:rsidRPr="00A025DF" w:rsidRDefault="00AD3713" w:rsidP="00AD3713">
      <w:r w:rsidRPr="00A025DF">
        <w:rPr>
          <w:b/>
        </w:rPr>
        <w:t>Pré conditions</w:t>
      </w:r>
      <w:r w:rsidRPr="00A025DF">
        <w:t xml:space="preserve"> : </w:t>
      </w:r>
      <w:r>
        <w:t>-</w:t>
      </w:r>
    </w:p>
    <w:p w14:paraId="5788E378" w14:textId="77777777" w:rsidR="00AD3713" w:rsidRDefault="00AD3713" w:rsidP="00AD3713">
      <w:pPr>
        <w:rPr>
          <w:b/>
        </w:rPr>
      </w:pPr>
      <w:r w:rsidRPr="00A025DF">
        <w:rPr>
          <w:b/>
        </w:rPr>
        <w:t>Scénario nominal</w:t>
      </w:r>
    </w:p>
    <w:p w14:paraId="398B59B2" w14:textId="77777777" w:rsidR="00AD3713" w:rsidRDefault="00AD3713" w:rsidP="000B5F13">
      <w:pPr>
        <w:pStyle w:val="snario"/>
        <w:numPr>
          <w:ilvl w:val="0"/>
          <w:numId w:val="31"/>
        </w:numPr>
        <w:rPr>
          <w:rFonts w:asciiTheme="minorHAnsi" w:hAnsiTheme="minorHAnsi"/>
        </w:rPr>
      </w:pPr>
      <w:r>
        <w:rPr>
          <w:rFonts w:asciiTheme="minorHAnsi" w:hAnsiTheme="minorHAnsi"/>
        </w:rPr>
        <w:t>Le superviseur clique sur le bouton "Créer un objectif"</w:t>
      </w:r>
    </w:p>
    <w:p w14:paraId="31FCD91B" w14:textId="77777777" w:rsidR="00AD3713" w:rsidRDefault="00AD3713" w:rsidP="000B5F13">
      <w:pPr>
        <w:pStyle w:val="snario"/>
        <w:numPr>
          <w:ilvl w:val="0"/>
          <w:numId w:val="31"/>
        </w:numPr>
        <w:rPr>
          <w:rFonts w:asciiTheme="minorHAnsi" w:hAnsiTheme="minorHAnsi"/>
        </w:rPr>
      </w:pPr>
      <w:r>
        <w:rPr>
          <w:rFonts w:asciiTheme="minorHAnsi" w:hAnsiTheme="minorHAnsi"/>
        </w:rPr>
        <w:t>Le système affiche le formulaire de création d’objectif</w:t>
      </w:r>
    </w:p>
    <w:p w14:paraId="4C21B9AC" w14:textId="77777777" w:rsidR="00AD3713" w:rsidRDefault="00AD3713" w:rsidP="000B5F13">
      <w:pPr>
        <w:pStyle w:val="snario"/>
        <w:numPr>
          <w:ilvl w:val="0"/>
          <w:numId w:val="31"/>
        </w:numPr>
        <w:rPr>
          <w:rFonts w:asciiTheme="minorHAnsi" w:hAnsiTheme="minorHAnsi"/>
        </w:rPr>
      </w:pPr>
      <w:r>
        <w:rPr>
          <w:rFonts w:asciiTheme="minorHAnsi" w:hAnsiTheme="minorHAnsi"/>
        </w:rPr>
        <w:t>Le superviseur remplit le formulaire et clique sur le bouton "Sauvegarder"</w:t>
      </w:r>
    </w:p>
    <w:p w14:paraId="44DCE5A8" w14:textId="77777777" w:rsidR="00AD3713" w:rsidRDefault="00AD3713" w:rsidP="000B5F13">
      <w:pPr>
        <w:pStyle w:val="snario"/>
        <w:numPr>
          <w:ilvl w:val="0"/>
          <w:numId w:val="31"/>
        </w:numPr>
        <w:rPr>
          <w:rFonts w:asciiTheme="minorHAnsi" w:hAnsiTheme="minorHAnsi"/>
        </w:rPr>
      </w:pPr>
      <w:r>
        <w:rPr>
          <w:rFonts w:asciiTheme="minorHAnsi" w:hAnsiTheme="minorHAnsi"/>
        </w:rPr>
        <w:t>Le serveur local de l'utilisateur monitoré enregistre l’objectif</w:t>
      </w:r>
    </w:p>
    <w:p w14:paraId="696346A1" w14:textId="77777777" w:rsidR="00AD3713" w:rsidRPr="00684B66" w:rsidRDefault="00AD3713" w:rsidP="00AD3713">
      <w:pPr>
        <w:pStyle w:val="snario"/>
        <w:numPr>
          <w:ilvl w:val="0"/>
          <w:numId w:val="0"/>
        </w:numPr>
        <w:ind w:left="720" w:hanging="360"/>
        <w:rPr>
          <w:rFonts w:asciiTheme="minorHAnsi" w:hAnsiTheme="minorHAnsi"/>
        </w:rPr>
      </w:pPr>
    </w:p>
    <w:p w14:paraId="20997E35" w14:textId="77777777" w:rsidR="00AD3713" w:rsidRPr="00CA017D" w:rsidRDefault="00AD3713" w:rsidP="00AD3713">
      <w:pPr>
        <w:rPr>
          <w:b/>
          <w:bCs/>
        </w:rPr>
      </w:pPr>
      <w:r w:rsidRPr="007C4D07">
        <w:rPr>
          <w:b/>
          <w:bCs/>
        </w:rPr>
        <w:t>Scénario alternatif</w:t>
      </w:r>
    </w:p>
    <w:p w14:paraId="3B8B8A6D" w14:textId="77777777" w:rsidR="00AD3713" w:rsidRPr="00A025DF" w:rsidRDefault="00AD3713" w:rsidP="00AD3713">
      <w:pPr>
        <w:rPr>
          <w:b/>
        </w:rPr>
      </w:pPr>
      <w:r w:rsidRPr="00A025DF">
        <w:rPr>
          <w:b/>
        </w:rPr>
        <w:t xml:space="preserve">Post conditions : </w:t>
      </w:r>
      <w:r w:rsidRPr="0092588A">
        <w:t>-</w:t>
      </w:r>
    </w:p>
    <w:p w14:paraId="734A42E6" w14:textId="77777777" w:rsidR="00AD3713" w:rsidRPr="005B1719" w:rsidRDefault="00AD3713" w:rsidP="00AD3713">
      <w:pPr>
        <w:rPr>
          <w:b/>
        </w:rPr>
      </w:pPr>
      <w:r w:rsidRPr="005B1719">
        <w:rPr>
          <w:b/>
        </w:rPr>
        <w:t xml:space="preserve">Besoin </w:t>
      </w:r>
      <w:proofErr w:type="gramStart"/>
      <w:r w:rsidRPr="005B1719">
        <w:rPr>
          <w:b/>
        </w:rPr>
        <w:t>d’IHM:</w:t>
      </w:r>
      <w:proofErr w:type="gramEnd"/>
      <w:r w:rsidRPr="005B1719">
        <w:rPr>
          <w:b/>
        </w:rPr>
        <w:t xml:space="preserve"> </w:t>
      </w:r>
    </w:p>
    <w:p w14:paraId="02F56074" w14:textId="77777777" w:rsidR="00AD3713" w:rsidRDefault="00AD3713" w:rsidP="00AD3713">
      <w:pPr>
        <w:rPr>
          <w:b/>
        </w:rPr>
      </w:pPr>
      <w:r w:rsidRPr="00A025DF">
        <w:rPr>
          <w:b/>
        </w:rPr>
        <w:t xml:space="preserve">Remarques (optionnel) : </w:t>
      </w:r>
    </w:p>
    <w:p w14:paraId="1A81EF06" w14:textId="77777777" w:rsidR="00AD3713" w:rsidRDefault="00AD3713" w:rsidP="00AD3713">
      <w:pPr>
        <w:pStyle w:val="Titre4"/>
      </w:pPr>
      <w:r>
        <w:t>Diagramme de séquences</w:t>
      </w:r>
    </w:p>
    <w:p w14:paraId="05BB8B75" w14:textId="0F6B6561" w:rsidR="00AD3713" w:rsidRDefault="00D3598E" w:rsidP="00D3598E">
      <w:pPr>
        <w:jc w:val="center"/>
      </w:pPr>
      <w:r>
        <w:rPr>
          <w:noProof/>
          <w:lang w:val="fr-FR" w:eastAsia="zh-CN"/>
        </w:rPr>
        <w:drawing>
          <wp:inline distT="0" distB="0" distL="0" distR="0" wp14:anchorId="0FC28015" wp14:editId="363D0C9D">
            <wp:extent cx="4087908" cy="1440000"/>
            <wp:effectExtent l="0" t="0" r="1905" b="8255"/>
            <wp:docPr id="21" name="Image 21" descr="../../../../../../../../Library/Containers/com.apple.Preview/Data/Desktop/Créer%20u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ibrary/Containers/com.apple.Preview/Data/Desktop/Créer%20un%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87908" cy="1440000"/>
                    </a:xfrm>
                    <a:prstGeom prst="rect">
                      <a:avLst/>
                    </a:prstGeom>
                    <a:noFill/>
                    <a:ln>
                      <a:noFill/>
                    </a:ln>
                  </pic:spPr>
                </pic:pic>
              </a:graphicData>
            </a:graphic>
          </wp:inline>
        </w:drawing>
      </w:r>
      <w:r w:rsidR="00AD3713">
        <w:br w:type="page"/>
      </w:r>
    </w:p>
    <w:p w14:paraId="06E1BC8F" w14:textId="77777777" w:rsidR="00AD3713" w:rsidRDefault="00AD3713" w:rsidP="00AD3713">
      <w:pPr>
        <w:pStyle w:val="Titre3"/>
      </w:pPr>
      <w:bookmarkStart w:id="36" w:name="_Toc511117173"/>
      <w:bookmarkStart w:id="37" w:name="_Toc512256031"/>
      <w:r>
        <w:lastRenderedPageBreak/>
        <w:t>Ajouter un utilisateur</w:t>
      </w:r>
      <w:bookmarkEnd w:id="36"/>
      <w:bookmarkEnd w:id="37"/>
    </w:p>
    <w:p w14:paraId="1D0B5E24" w14:textId="77777777" w:rsidR="00AD3713" w:rsidRPr="00C40CA5" w:rsidRDefault="00AD3713" w:rsidP="00AD3713">
      <w:pPr>
        <w:pStyle w:val="Titre4"/>
      </w:pPr>
      <w:r w:rsidRPr="00C40CA5">
        <w:t>Fiche descriptive</w:t>
      </w:r>
    </w:p>
    <w:p w14:paraId="58275AA7" w14:textId="77777777" w:rsidR="00AD3713" w:rsidRPr="00A025DF" w:rsidRDefault="00AD3713" w:rsidP="00AD3713">
      <w:pPr>
        <w:rPr>
          <w:b/>
        </w:rPr>
      </w:pPr>
      <w:r w:rsidRPr="00A025DF">
        <w:rPr>
          <w:b/>
        </w:rPr>
        <w:t>Description</w:t>
      </w:r>
      <w:r>
        <w:rPr>
          <w:b/>
        </w:rPr>
        <w:t xml:space="preserve"> </w:t>
      </w:r>
      <w:r>
        <w:t>: Le superviseur souhaite ajouter un utilisateur à monitorer.</w:t>
      </w:r>
    </w:p>
    <w:p w14:paraId="78CD8EC2" w14:textId="77777777" w:rsidR="00AD3713" w:rsidRPr="00A025DF" w:rsidRDefault="00AD3713" w:rsidP="00AD3713">
      <w:pPr>
        <w:rPr>
          <w:rFonts w:ascii="Arial" w:hAnsi="Arial"/>
        </w:rPr>
      </w:pPr>
      <w:r w:rsidRPr="00A025DF">
        <w:rPr>
          <w:b/>
        </w:rPr>
        <w:t>Acteurs</w:t>
      </w:r>
      <w:r>
        <w:t xml:space="preserve"> : Superviseur, Application Java Superviseur, Serveur local</w:t>
      </w:r>
    </w:p>
    <w:p w14:paraId="00EA9D5E" w14:textId="77777777" w:rsidR="00AD3713" w:rsidRPr="005B1719" w:rsidRDefault="00AD3713" w:rsidP="00AD3713">
      <w:pPr>
        <w:rPr>
          <w:b/>
        </w:rPr>
      </w:pPr>
      <w:r w:rsidRPr="005B1719">
        <w:rPr>
          <w:b/>
        </w:rPr>
        <w:t xml:space="preserve">Description des enchaînements : </w:t>
      </w:r>
    </w:p>
    <w:p w14:paraId="43A3E069" w14:textId="77777777" w:rsidR="00AD3713" w:rsidRPr="00A025DF" w:rsidRDefault="00AD3713" w:rsidP="00AD3713">
      <w:r w:rsidRPr="00A025DF">
        <w:rPr>
          <w:b/>
        </w:rPr>
        <w:t>Pré conditions</w:t>
      </w:r>
      <w:r w:rsidRPr="00A025DF">
        <w:t xml:space="preserve"> : </w:t>
      </w:r>
      <w:r>
        <w:t>-</w:t>
      </w:r>
    </w:p>
    <w:p w14:paraId="00E4FE02" w14:textId="77777777" w:rsidR="00AD3713" w:rsidRDefault="00AD3713" w:rsidP="00AD3713">
      <w:pPr>
        <w:rPr>
          <w:b/>
        </w:rPr>
      </w:pPr>
      <w:r w:rsidRPr="00A025DF">
        <w:rPr>
          <w:b/>
        </w:rPr>
        <w:t>Scénario nominal</w:t>
      </w:r>
    </w:p>
    <w:p w14:paraId="6BF133D8" w14:textId="77777777" w:rsidR="00AD3713" w:rsidRDefault="00AD3713" w:rsidP="000B5F13">
      <w:pPr>
        <w:pStyle w:val="snario"/>
        <w:numPr>
          <w:ilvl w:val="0"/>
          <w:numId w:val="34"/>
        </w:numPr>
        <w:rPr>
          <w:rFonts w:asciiTheme="minorHAnsi" w:hAnsiTheme="minorHAnsi"/>
        </w:rPr>
      </w:pPr>
      <w:r>
        <w:rPr>
          <w:rFonts w:asciiTheme="minorHAnsi" w:hAnsiTheme="minorHAnsi"/>
        </w:rPr>
        <w:t>Le superviseur clique sur le bouton "Ajouter un utilisateur"</w:t>
      </w:r>
    </w:p>
    <w:p w14:paraId="1F5ECA40" w14:textId="77777777" w:rsidR="00AD3713" w:rsidRDefault="00AD3713" w:rsidP="000B5F13">
      <w:pPr>
        <w:pStyle w:val="snario"/>
        <w:numPr>
          <w:ilvl w:val="0"/>
          <w:numId w:val="34"/>
        </w:numPr>
        <w:rPr>
          <w:rFonts w:asciiTheme="minorHAnsi" w:hAnsiTheme="minorHAnsi"/>
        </w:rPr>
      </w:pPr>
      <w:r>
        <w:rPr>
          <w:rFonts w:asciiTheme="minorHAnsi" w:hAnsiTheme="minorHAnsi"/>
        </w:rPr>
        <w:t>L'application Java Superviseur affiche le formulaire pour ajouter un utilisateur</w:t>
      </w:r>
    </w:p>
    <w:p w14:paraId="1281C41B" w14:textId="77777777" w:rsidR="00AD3713" w:rsidRDefault="00AD3713" w:rsidP="000B5F13">
      <w:pPr>
        <w:pStyle w:val="snario"/>
        <w:numPr>
          <w:ilvl w:val="0"/>
          <w:numId w:val="34"/>
        </w:numPr>
        <w:rPr>
          <w:rFonts w:asciiTheme="minorHAnsi" w:hAnsiTheme="minorHAnsi"/>
        </w:rPr>
      </w:pPr>
      <w:r>
        <w:rPr>
          <w:rFonts w:asciiTheme="minorHAnsi" w:hAnsiTheme="minorHAnsi"/>
        </w:rPr>
        <w:t>Le superviseur remplit les champs puis valide</w:t>
      </w:r>
    </w:p>
    <w:p w14:paraId="174D04E5" w14:textId="77777777" w:rsidR="00AD3713" w:rsidRDefault="00AD3713" w:rsidP="000B5F13">
      <w:pPr>
        <w:pStyle w:val="snario"/>
        <w:numPr>
          <w:ilvl w:val="0"/>
          <w:numId w:val="34"/>
        </w:numPr>
        <w:rPr>
          <w:rFonts w:asciiTheme="minorHAnsi" w:hAnsiTheme="minorHAnsi"/>
        </w:rPr>
      </w:pPr>
      <w:r>
        <w:rPr>
          <w:rFonts w:asciiTheme="minorHAnsi" w:hAnsiTheme="minorHAnsi"/>
        </w:rPr>
        <w:t>Le serveur local de l'utilisateur à monitorer enregistre les informations</w:t>
      </w:r>
    </w:p>
    <w:p w14:paraId="00C18ACE" w14:textId="77777777" w:rsidR="00AD3713" w:rsidRDefault="00AD3713" w:rsidP="000B5F13">
      <w:pPr>
        <w:pStyle w:val="snario"/>
        <w:numPr>
          <w:ilvl w:val="0"/>
          <w:numId w:val="34"/>
        </w:numPr>
        <w:rPr>
          <w:rFonts w:asciiTheme="minorHAnsi" w:hAnsiTheme="minorHAnsi"/>
        </w:rPr>
      </w:pPr>
      <w:r>
        <w:rPr>
          <w:rFonts w:asciiTheme="minorHAnsi" w:hAnsiTheme="minorHAnsi"/>
        </w:rPr>
        <w:t>&lt;&lt;UC : Accepter le contrôle&gt;&gt;</w:t>
      </w:r>
    </w:p>
    <w:p w14:paraId="1BF6AA80" w14:textId="77777777" w:rsidR="00AD3713" w:rsidRDefault="00AD3713" w:rsidP="000B5F13">
      <w:pPr>
        <w:pStyle w:val="snario"/>
        <w:numPr>
          <w:ilvl w:val="0"/>
          <w:numId w:val="34"/>
        </w:numPr>
        <w:rPr>
          <w:rFonts w:asciiTheme="minorHAnsi" w:hAnsiTheme="minorHAnsi"/>
        </w:rPr>
      </w:pPr>
      <w:r>
        <w:rPr>
          <w:rFonts w:asciiTheme="minorHAnsi" w:hAnsiTheme="minorHAnsi"/>
        </w:rPr>
        <w:t>Fin du scénario nominal</w:t>
      </w:r>
    </w:p>
    <w:p w14:paraId="60F7A3AD" w14:textId="77777777" w:rsidR="00AD3713" w:rsidRPr="009A0624" w:rsidRDefault="00AD3713" w:rsidP="00AD3713">
      <w:pPr>
        <w:pStyle w:val="snario"/>
        <w:numPr>
          <w:ilvl w:val="0"/>
          <w:numId w:val="0"/>
        </w:numPr>
        <w:ind w:left="720"/>
        <w:rPr>
          <w:rFonts w:asciiTheme="minorHAnsi" w:hAnsiTheme="minorHAnsi"/>
        </w:rPr>
      </w:pPr>
    </w:p>
    <w:p w14:paraId="174F0B84" w14:textId="77777777" w:rsidR="00AD3713" w:rsidRPr="00CA017D" w:rsidRDefault="00AD3713" w:rsidP="00AD3713">
      <w:pPr>
        <w:rPr>
          <w:b/>
          <w:bCs/>
        </w:rPr>
      </w:pPr>
      <w:r w:rsidRPr="007C4D07">
        <w:rPr>
          <w:b/>
          <w:bCs/>
        </w:rPr>
        <w:t>Scénario alternatif</w:t>
      </w:r>
    </w:p>
    <w:p w14:paraId="4E7972B6" w14:textId="77777777" w:rsidR="00AD3713" w:rsidRPr="00A025DF" w:rsidRDefault="00AD3713" w:rsidP="00AD3713">
      <w:pPr>
        <w:rPr>
          <w:b/>
        </w:rPr>
      </w:pPr>
      <w:r w:rsidRPr="00A025DF">
        <w:rPr>
          <w:b/>
        </w:rPr>
        <w:t xml:space="preserve">Post conditions : </w:t>
      </w:r>
      <w:r w:rsidRPr="0092588A">
        <w:t>-</w:t>
      </w:r>
    </w:p>
    <w:p w14:paraId="24328CF5" w14:textId="77777777" w:rsidR="00AD3713" w:rsidRPr="005B1719" w:rsidRDefault="00AD3713" w:rsidP="00AD3713">
      <w:pPr>
        <w:rPr>
          <w:b/>
        </w:rPr>
      </w:pPr>
      <w:r w:rsidRPr="005B1719">
        <w:rPr>
          <w:b/>
        </w:rPr>
        <w:t xml:space="preserve">Besoin </w:t>
      </w:r>
      <w:proofErr w:type="gramStart"/>
      <w:r w:rsidRPr="005B1719">
        <w:rPr>
          <w:b/>
        </w:rPr>
        <w:t>d’IHM:</w:t>
      </w:r>
      <w:proofErr w:type="gramEnd"/>
      <w:r w:rsidRPr="005B1719">
        <w:rPr>
          <w:b/>
        </w:rPr>
        <w:t xml:space="preserve"> </w:t>
      </w:r>
    </w:p>
    <w:p w14:paraId="42564881" w14:textId="77777777" w:rsidR="00AD3713" w:rsidRDefault="00AD3713" w:rsidP="00AD3713">
      <w:pPr>
        <w:rPr>
          <w:b/>
        </w:rPr>
      </w:pPr>
      <w:r w:rsidRPr="00A025DF">
        <w:rPr>
          <w:b/>
        </w:rPr>
        <w:t xml:space="preserve">Remarques (optionnel) : </w:t>
      </w:r>
    </w:p>
    <w:p w14:paraId="03284ADE" w14:textId="77777777" w:rsidR="00AD3713" w:rsidRDefault="00AD3713" w:rsidP="00AD3713">
      <w:pPr>
        <w:pStyle w:val="Titre4"/>
      </w:pPr>
      <w:r>
        <w:t>Diagramme de séquences</w:t>
      </w:r>
    </w:p>
    <w:p w14:paraId="3BCCDD7F" w14:textId="24FFF5C0" w:rsidR="00AD3713" w:rsidRDefault="00555B77" w:rsidP="00555B77">
      <w:pPr>
        <w:jc w:val="center"/>
      </w:pPr>
      <w:r>
        <w:rPr>
          <w:noProof/>
          <w:lang w:val="fr-FR" w:eastAsia="zh-CN"/>
        </w:rPr>
        <w:drawing>
          <wp:inline distT="0" distB="0" distL="0" distR="0" wp14:anchorId="6C5DD4F4" wp14:editId="5A28C3D3">
            <wp:extent cx="3898525" cy="2160000"/>
            <wp:effectExtent l="0" t="0" r="0" b="0"/>
            <wp:docPr id="22" name="Image 22" descr="../../../../../../../../Library/Containers/com.apple.Preview/Data/Desktop/Ajouter%20un%20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ibrary/Containers/com.apple.Preview/Data/Desktop/Ajouter%20un%20u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98525" cy="2160000"/>
                    </a:xfrm>
                    <a:prstGeom prst="rect">
                      <a:avLst/>
                    </a:prstGeom>
                    <a:noFill/>
                    <a:ln>
                      <a:noFill/>
                    </a:ln>
                  </pic:spPr>
                </pic:pic>
              </a:graphicData>
            </a:graphic>
          </wp:inline>
        </w:drawing>
      </w:r>
      <w:r w:rsidR="00AD3713">
        <w:br w:type="page"/>
      </w:r>
    </w:p>
    <w:p w14:paraId="3D5A297B" w14:textId="77777777" w:rsidR="00AD3713" w:rsidRDefault="00AD3713" w:rsidP="00AD3713">
      <w:pPr>
        <w:pStyle w:val="Titre3"/>
      </w:pPr>
      <w:bookmarkStart w:id="38" w:name="_Toc511117174"/>
      <w:bookmarkStart w:id="39" w:name="_Toc512256032"/>
      <w:r>
        <w:lastRenderedPageBreak/>
        <w:t>Supprimer un utilisateur</w:t>
      </w:r>
      <w:bookmarkEnd w:id="38"/>
      <w:bookmarkEnd w:id="39"/>
    </w:p>
    <w:p w14:paraId="46F62415" w14:textId="77777777" w:rsidR="00AD3713" w:rsidRPr="00C40CA5" w:rsidRDefault="00AD3713" w:rsidP="00AD3713">
      <w:pPr>
        <w:pStyle w:val="Titre4"/>
      </w:pPr>
      <w:r w:rsidRPr="00C40CA5">
        <w:t>Fiche descriptive</w:t>
      </w:r>
    </w:p>
    <w:p w14:paraId="6BD30FA5" w14:textId="77777777" w:rsidR="00AD3713" w:rsidRPr="00A025DF" w:rsidRDefault="00AD3713" w:rsidP="00AD3713">
      <w:pPr>
        <w:rPr>
          <w:b/>
        </w:rPr>
      </w:pPr>
      <w:r w:rsidRPr="00A025DF">
        <w:rPr>
          <w:b/>
        </w:rPr>
        <w:t>Description</w:t>
      </w:r>
      <w:r>
        <w:rPr>
          <w:b/>
        </w:rPr>
        <w:t xml:space="preserve"> </w:t>
      </w:r>
      <w:r>
        <w:t>: Le superviseur souhaite ne plus monitorer un utilisateur.</w:t>
      </w:r>
    </w:p>
    <w:p w14:paraId="1B0C1ADD" w14:textId="77777777" w:rsidR="00AD3713" w:rsidRPr="00A025DF" w:rsidRDefault="00AD3713" w:rsidP="00AD3713">
      <w:pPr>
        <w:rPr>
          <w:rFonts w:ascii="Arial" w:hAnsi="Arial"/>
        </w:rPr>
      </w:pPr>
      <w:r w:rsidRPr="00A025DF">
        <w:rPr>
          <w:b/>
        </w:rPr>
        <w:t>Acteurs</w:t>
      </w:r>
      <w:r>
        <w:t xml:space="preserve"> : Superviseur, Application Java Superviseur, Serveur local</w:t>
      </w:r>
    </w:p>
    <w:p w14:paraId="3A6F55BF" w14:textId="77777777" w:rsidR="00AD3713" w:rsidRPr="005B1719" w:rsidRDefault="00AD3713" w:rsidP="00AD3713">
      <w:pPr>
        <w:rPr>
          <w:b/>
        </w:rPr>
      </w:pPr>
      <w:r w:rsidRPr="005B1719">
        <w:rPr>
          <w:b/>
        </w:rPr>
        <w:t xml:space="preserve">Description des enchaînements : </w:t>
      </w:r>
    </w:p>
    <w:p w14:paraId="5C394279" w14:textId="77777777" w:rsidR="00AD3713" w:rsidRPr="00A025DF" w:rsidRDefault="00AD3713" w:rsidP="00AD3713">
      <w:r w:rsidRPr="00A025DF">
        <w:rPr>
          <w:b/>
        </w:rPr>
        <w:t>Pré conditions</w:t>
      </w:r>
      <w:r w:rsidRPr="00A025DF">
        <w:t xml:space="preserve"> : </w:t>
      </w:r>
      <w:r>
        <w:t>-</w:t>
      </w:r>
    </w:p>
    <w:p w14:paraId="1BB7FDBE" w14:textId="77777777" w:rsidR="00AD3713" w:rsidRDefault="00AD3713" w:rsidP="00AD3713">
      <w:pPr>
        <w:rPr>
          <w:b/>
        </w:rPr>
      </w:pPr>
      <w:r w:rsidRPr="00A025DF">
        <w:rPr>
          <w:b/>
        </w:rPr>
        <w:t>Scénario nominal</w:t>
      </w:r>
    </w:p>
    <w:p w14:paraId="7C8E1712" w14:textId="77777777" w:rsidR="00AD3713" w:rsidRDefault="00AD3713" w:rsidP="000B5F13">
      <w:pPr>
        <w:pStyle w:val="snario"/>
        <w:numPr>
          <w:ilvl w:val="0"/>
          <w:numId w:val="35"/>
        </w:numPr>
        <w:rPr>
          <w:rFonts w:asciiTheme="minorHAnsi" w:hAnsiTheme="minorHAnsi"/>
        </w:rPr>
      </w:pPr>
      <w:r>
        <w:rPr>
          <w:rFonts w:asciiTheme="minorHAnsi" w:hAnsiTheme="minorHAnsi"/>
        </w:rPr>
        <w:t>Le superviseur clique sur le bouton "Supprimer un utilisateur"</w:t>
      </w:r>
    </w:p>
    <w:p w14:paraId="7217FE74" w14:textId="77777777" w:rsidR="00AD3713" w:rsidRDefault="00AD3713" w:rsidP="000B5F13">
      <w:pPr>
        <w:pStyle w:val="snario"/>
        <w:numPr>
          <w:ilvl w:val="0"/>
          <w:numId w:val="35"/>
        </w:numPr>
        <w:rPr>
          <w:rFonts w:asciiTheme="minorHAnsi" w:hAnsiTheme="minorHAnsi"/>
        </w:rPr>
      </w:pPr>
      <w:r>
        <w:rPr>
          <w:rFonts w:asciiTheme="minorHAnsi" w:hAnsiTheme="minorHAnsi"/>
        </w:rPr>
        <w:t>L'application Java Superviseur affiche une demande confirmation de suppression</w:t>
      </w:r>
    </w:p>
    <w:p w14:paraId="1D899E28" w14:textId="77777777" w:rsidR="00AD3713" w:rsidRDefault="00AD3713" w:rsidP="000B5F13">
      <w:pPr>
        <w:pStyle w:val="snario"/>
        <w:numPr>
          <w:ilvl w:val="0"/>
          <w:numId w:val="35"/>
        </w:numPr>
        <w:rPr>
          <w:rFonts w:asciiTheme="minorHAnsi" w:hAnsiTheme="minorHAnsi"/>
        </w:rPr>
      </w:pPr>
      <w:r>
        <w:rPr>
          <w:rFonts w:asciiTheme="minorHAnsi" w:hAnsiTheme="minorHAnsi"/>
        </w:rPr>
        <w:t>Le superviseur clique sur le bouton "Supprimer"</w:t>
      </w:r>
    </w:p>
    <w:p w14:paraId="43851B4E" w14:textId="77777777" w:rsidR="00AD3713" w:rsidRDefault="00AD3713" w:rsidP="000B5F13">
      <w:pPr>
        <w:pStyle w:val="snario"/>
        <w:numPr>
          <w:ilvl w:val="0"/>
          <w:numId w:val="35"/>
        </w:numPr>
        <w:rPr>
          <w:rFonts w:asciiTheme="minorHAnsi" w:hAnsiTheme="minorHAnsi"/>
        </w:rPr>
      </w:pPr>
      <w:r>
        <w:rPr>
          <w:rFonts w:asciiTheme="minorHAnsi" w:hAnsiTheme="minorHAnsi"/>
        </w:rPr>
        <w:t>Le serveur local de l'utilisateur à ne plus monitorer supprime le droit</w:t>
      </w:r>
    </w:p>
    <w:p w14:paraId="647550B5" w14:textId="77777777" w:rsidR="00AD3713" w:rsidRDefault="00AD3713" w:rsidP="000B5F13">
      <w:pPr>
        <w:pStyle w:val="snario"/>
        <w:numPr>
          <w:ilvl w:val="0"/>
          <w:numId w:val="35"/>
        </w:numPr>
        <w:rPr>
          <w:rFonts w:asciiTheme="minorHAnsi" w:hAnsiTheme="minorHAnsi"/>
        </w:rPr>
      </w:pPr>
      <w:r>
        <w:rPr>
          <w:rFonts w:asciiTheme="minorHAnsi" w:hAnsiTheme="minorHAnsi"/>
        </w:rPr>
        <w:t>Fin du scénario nominal</w:t>
      </w:r>
    </w:p>
    <w:p w14:paraId="03A613A3" w14:textId="77777777" w:rsidR="00AD3713" w:rsidRPr="007155F7" w:rsidRDefault="00AD3713" w:rsidP="00AD3713">
      <w:pPr>
        <w:pStyle w:val="snario"/>
        <w:numPr>
          <w:ilvl w:val="0"/>
          <w:numId w:val="0"/>
        </w:numPr>
        <w:ind w:left="720"/>
        <w:rPr>
          <w:rFonts w:asciiTheme="minorHAnsi" w:hAnsiTheme="minorHAnsi"/>
        </w:rPr>
      </w:pPr>
    </w:p>
    <w:p w14:paraId="154C0C90" w14:textId="77777777" w:rsidR="00AD3713" w:rsidRDefault="00AD3713" w:rsidP="00AD3713">
      <w:pPr>
        <w:rPr>
          <w:b/>
          <w:bCs/>
        </w:rPr>
      </w:pPr>
      <w:r w:rsidRPr="007C4D07">
        <w:rPr>
          <w:b/>
          <w:bCs/>
        </w:rPr>
        <w:t>Scénario alternatif</w:t>
      </w:r>
    </w:p>
    <w:p w14:paraId="218ABA92" w14:textId="77777777" w:rsidR="00AD3713" w:rsidRDefault="00AD3713" w:rsidP="00AD3713">
      <w:pPr>
        <w:rPr>
          <w:bCs/>
        </w:rPr>
      </w:pPr>
      <w:r>
        <w:rPr>
          <w:bCs/>
        </w:rPr>
        <w:t>A1 : La suppression est annulée</w:t>
      </w:r>
    </w:p>
    <w:p w14:paraId="622426BD" w14:textId="77777777" w:rsidR="00AD3713" w:rsidRDefault="00AD3713" w:rsidP="000B5F13">
      <w:pPr>
        <w:pStyle w:val="Pardeliste"/>
        <w:numPr>
          <w:ilvl w:val="0"/>
          <w:numId w:val="27"/>
        </w:numPr>
        <w:rPr>
          <w:bCs/>
        </w:rPr>
      </w:pPr>
      <w:r>
        <w:rPr>
          <w:bCs/>
        </w:rPr>
        <w:t>Démarre au point 3 du scénario nominal</w:t>
      </w:r>
    </w:p>
    <w:p w14:paraId="1FEF073D" w14:textId="77777777" w:rsidR="00AD3713" w:rsidRDefault="00AD3713" w:rsidP="000B5F13">
      <w:pPr>
        <w:pStyle w:val="Pardeliste"/>
        <w:numPr>
          <w:ilvl w:val="0"/>
          <w:numId w:val="36"/>
        </w:numPr>
        <w:rPr>
          <w:bCs/>
        </w:rPr>
      </w:pPr>
      <w:r>
        <w:rPr>
          <w:bCs/>
        </w:rPr>
        <w:t>Le superviseur clique sur le bouton "Annuler"</w:t>
      </w:r>
    </w:p>
    <w:p w14:paraId="2FF57C30" w14:textId="77777777" w:rsidR="00AD3713" w:rsidRPr="00435326" w:rsidRDefault="00AD3713" w:rsidP="000B5F13">
      <w:pPr>
        <w:pStyle w:val="Pardeliste"/>
        <w:numPr>
          <w:ilvl w:val="0"/>
          <w:numId w:val="36"/>
        </w:numPr>
        <w:rPr>
          <w:bCs/>
        </w:rPr>
      </w:pPr>
      <w:r>
        <w:rPr>
          <w:bCs/>
        </w:rPr>
        <w:t>Fin du scénario alternatif</w:t>
      </w:r>
    </w:p>
    <w:p w14:paraId="77AA0CC9" w14:textId="77777777" w:rsidR="00AD3713" w:rsidRPr="00A025DF" w:rsidRDefault="00AD3713" w:rsidP="00AD3713">
      <w:pPr>
        <w:rPr>
          <w:b/>
        </w:rPr>
      </w:pPr>
      <w:r w:rsidRPr="00A025DF">
        <w:rPr>
          <w:b/>
        </w:rPr>
        <w:t xml:space="preserve">Post conditions : </w:t>
      </w:r>
      <w:r w:rsidRPr="0092588A">
        <w:t>-</w:t>
      </w:r>
    </w:p>
    <w:p w14:paraId="51B96292" w14:textId="77777777" w:rsidR="00AD3713" w:rsidRPr="005B1719" w:rsidRDefault="00AD3713" w:rsidP="00AD3713">
      <w:pPr>
        <w:rPr>
          <w:b/>
        </w:rPr>
      </w:pPr>
      <w:r w:rsidRPr="005B1719">
        <w:rPr>
          <w:b/>
        </w:rPr>
        <w:t xml:space="preserve">Besoin </w:t>
      </w:r>
      <w:proofErr w:type="gramStart"/>
      <w:r w:rsidRPr="005B1719">
        <w:rPr>
          <w:b/>
        </w:rPr>
        <w:t>d’IHM:</w:t>
      </w:r>
      <w:proofErr w:type="gramEnd"/>
      <w:r w:rsidRPr="005B1719">
        <w:rPr>
          <w:b/>
        </w:rPr>
        <w:t xml:space="preserve"> </w:t>
      </w:r>
    </w:p>
    <w:p w14:paraId="50075614" w14:textId="77777777" w:rsidR="00AD3713" w:rsidRDefault="00AD3713" w:rsidP="00AD3713">
      <w:pPr>
        <w:rPr>
          <w:b/>
        </w:rPr>
      </w:pPr>
      <w:r w:rsidRPr="00A025DF">
        <w:rPr>
          <w:b/>
        </w:rPr>
        <w:t xml:space="preserve">Remarques (optionnel) : </w:t>
      </w:r>
    </w:p>
    <w:p w14:paraId="164C32AA" w14:textId="77777777" w:rsidR="00F43EBC" w:rsidRDefault="00AD3713" w:rsidP="00AD3713">
      <w:pPr>
        <w:pStyle w:val="Titre4"/>
      </w:pPr>
      <w:r>
        <w:t>Diagramme de séquences</w:t>
      </w:r>
    </w:p>
    <w:p w14:paraId="447E0B57" w14:textId="04404F25" w:rsidR="00AD3713" w:rsidRDefault="00F43EBC" w:rsidP="00F43EBC">
      <w:pPr>
        <w:pStyle w:val="Titre4"/>
        <w:jc w:val="center"/>
      </w:pPr>
      <w:r>
        <w:rPr>
          <w:noProof/>
          <w:lang w:val="fr-FR" w:eastAsia="zh-CN"/>
        </w:rPr>
        <w:drawing>
          <wp:inline distT="0" distB="0" distL="0" distR="0" wp14:anchorId="205CFED9" wp14:editId="08A08DA9">
            <wp:extent cx="3982134" cy="2160000"/>
            <wp:effectExtent l="0" t="0" r="5715" b="0"/>
            <wp:docPr id="23" name="Image 23" descr="../../../../../../../../Library/Containers/com.apple.Preview/Data/Desktop/Supprimer%20un%20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ibrary/Containers/com.apple.Preview/Data/Desktop/Supprimer%20un%20u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82134" cy="2160000"/>
                    </a:xfrm>
                    <a:prstGeom prst="rect">
                      <a:avLst/>
                    </a:prstGeom>
                    <a:noFill/>
                    <a:ln>
                      <a:noFill/>
                    </a:ln>
                  </pic:spPr>
                </pic:pic>
              </a:graphicData>
            </a:graphic>
          </wp:inline>
        </w:drawing>
      </w:r>
    </w:p>
    <w:p w14:paraId="3285ECC9" w14:textId="77777777" w:rsidR="00AD3713" w:rsidRDefault="00AD3713" w:rsidP="00AD3713">
      <w:pPr>
        <w:jc w:val="left"/>
      </w:pPr>
      <w:r>
        <w:br w:type="page"/>
      </w:r>
    </w:p>
    <w:p w14:paraId="56D9AF3D" w14:textId="77777777" w:rsidR="00AD3713" w:rsidRDefault="00AD3713" w:rsidP="00AD3713">
      <w:pPr>
        <w:pStyle w:val="Titre3"/>
      </w:pPr>
      <w:bookmarkStart w:id="40" w:name="_Toc511117175"/>
      <w:bookmarkStart w:id="41" w:name="_Toc512256033"/>
      <w:r>
        <w:lastRenderedPageBreak/>
        <w:t>Accepter le contrôle</w:t>
      </w:r>
      <w:bookmarkEnd w:id="40"/>
      <w:bookmarkEnd w:id="41"/>
    </w:p>
    <w:p w14:paraId="7824974A" w14:textId="77777777" w:rsidR="00AD3713" w:rsidRPr="00C40CA5" w:rsidRDefault="00AD3713" w:rsidP="00AD3713">
      <w:pPr>
        <w:pStyle w:val="Titre4"/>
      </w:pPr>
      <w:r w:rsidRPr="00C40CA5">
        <w:t>Fiche descriptive</w:t>
      </w:r>
    </w:p>
    <w:p w14:paraId="2ECCF3CF" w14:textId="77777777" w:rsidR="00AD3713" w:rsidRPr="00A025DF" w:rsidRDefault="00AD3713" w:rsidP="00AD3713">
      <w:pPr>
        <w:rPr>
          <w:b/>
        </w:rPr>
      </w:pPr>
      <w:r w:rsidRPr="00A025DF">
        <w:rPr>
          <w:b/>
        </w:rPr>
        <w:t>Description</w:t>
      </w:r>
      <w:r>
        <w:rPr>
          <w:b/>
        </w:rPr>
        <w:t xml:space="preserve"> </w:t>
      </w:r>
      <w:r>
        <w:t>: Un utilisateur autorise le contrôle de ses statistiques à un superviseur</w:t>
      </w:r>
    </w:p>
    <w:p w14:paraId="07B224D8" w14:textId="77777777" w:rsidR="00AD3713" w:rsidRPr="00A025DF" w:rsidRDefault="00AD3713" w:rsidP="00AD3713">
      <w:pPr>
        <w:rPr>
          <w:rFonts w:ascii="Arial" w:hAnsi="Arial"/>
        </w:rPr>
      </w:pPr>
      <w:r w:rsidRPr="00A025DF">
        <w:rPr>
          <w:b/>
        </w:rPr>
        <w:t>Acteurs</w:t>
      </w:r>
      <w:r>
        <w:t xml:space="preserve"> : Utilisateur, Application Java Utilisateur, Serveur local</w:t>
      </w:r>
    </w:p>
    <w:p w14:paraId="583C215F" w14:textId="77777777" w:rsidR="00AD3713" w:rsidRPr="005B1719" w:rsidRDefault="00AD3713" w:rsidP="00AD3713">
      <w:pPr>
        <w:rPr>
          <w:b/>
        </w:rPr>
      </w:pPr>
      <w:r w:rsidRPr="005B1719">
        <w:rPr>
          <w:b/>
        </w:rPr>
        <w:t xml:space="preserve">Description des enchaînements : </w:t>
      </w:r>
    </w:p>
    <w:p w14:paraId="15D92E7A" w14:textId="77777777" w:rsidR="00AD3713" w:rsidRPr="00A025DF" w:rsidRDefault="00AD3713" w:rsidP="00AD3713">
      <w:r w:rsidRPr="00A025DF">
        <w:rPr>
          <w:b/>
        </w:rPr>
        <w:t>Pré conditions</w:t>
      </w:r>
      <w:r w:rsidRPr="00A025DF">
        <w:t xml:space="preserve"> : </w:t>
      </w:r>
      <w:r>
        <w:t>-</w:t>
      </w:r>
    </w:p>
    <w:p w14:paraId="47D8C68D" w14:textId="77777777" w:rsidR="00AD3713" w:rsidRDefault="00AD3713" w:rsidP="00AD3713">
      <w:pPr>
        <w:rPr>
          <w:b/>
        </w:rPr>
      </w:pPr>
      <w:r w:rsidRPr="00A025DF">
        <w:rPr>
          <w:b/>
        </w:rPr>
        <w:t>Scénario nominal</w:t>
      </w:r>
    </w:p>
    <w:p w14:paraId="6245ECF5" w14:textId="77777777" w:rsidR="00AD3713" w:rsidRDefault="00AD3713" w:rsidP="000B5F13">
      <w:pPr>
        <w:pStyle w:val="snario"/>
        <w:numPr>
          <w:ilvl w:val="0"/>
          <w:numId w:val="37"/>
        </w:numPr>
        <w:rPr>
          <w:rFonts w:asciiTheme="minorHAnsi" w:hAnsiTheme="minorHAnsi"/>
        </w:rPr>
      </w:pPr>
      <w:r>
        <w:rPr>
          <w:rFonts w:asciiTheme="minorHAnsi" w:hAnsiTheme="minorHAnsi"/>
        </w:rPr>
        <w:t xml:space="preserve">&lt;&lt;UC : Se </w:t>
      </w:r>
      <w:proofErr w:type="spellStart"/>
      <w:r>
        <w:rPr>
          <w:rFonts w:asciiTheme="minorHAnsi" w:hAnsiTheme="minorHAnsi"/>
        </w:rPr>
        <w:t>logger</w:t>
      </w:r>
      <w:proofErr w:type="spellEnd"/>
      <w:r>
        <w:rPr>
          <w:rFonts w:asciiTheme="minorHAnsi" w:hAnsiTheme="minorHAnsi"/>
        </w:rPr>
        <w:t>&gt;&gt;</w:t>
      </w:r>
    </w:p>
    <w:p w14:paraId="2FA055C3" w14:textId="77777777" w:rsidR="00AD3713" w:rsidRDefault="00AD3713" w:rsidP="000B5F13">
      <w:pPr>
        <w:pStyle w:val="snario"/>
        <w:numPr>
          <w:ilvl w:val="0"/>
          <w:numId w:val="37"/>
        </w:numPr>
        <w:rPr>
          <w:rFonts w:asciiTheme="minorHAnsi" w:hAnsiTheme="minorHAnsi"/>
        </w:rPr>
      </w:pPr>
      <w:r>
        <w:rPr>
          <w:rFonts w:asciiTheme="minorHAnsi" w:hAnsiTheme="minorHAnsi"/>
        </w:rPr>
        <w:t>L'utilisateur clique sur l'onglet "Demandes de monitoring"</w:t>
      </w:r>
    </w:p>
    <w:p w14:paraId="3506DCC0" w14:textId="77777777" w:rsidR="00AD3713" w:rsidRDefault="00AD3713" w:rsidP="000B5F13">
      <w:pPr>
        <w:pStyle w:val="snario"/>
        <w:numPr>
          <w:ilvl w:val="0"/>
          <w:numId w:val="37"/>
        </w:numPr>
        <w:rPr>
          <w:rFonts w:asciiTheme="minorHAnsi" w:hAnsiTheme="minorHAnsi"/>
        </w:rPr>
      </w:pPr>
      <w:r>
        <w:rPr>
          <w:rFonts w:asciiTheme="minorHAnsi" w:hAnsiTheme="minorHAnsi"/>
        </w:rPr>
        <w:t>L'application Java Utilisateur récupère les demandes de monitoring sur le serveur local</w:t>
      </w:r>
    </w:p>
    <w:p w14:paraId="634F9374" w14:textId="77777777" w:rsidR="00AD3713" w:rsidRDefault="00AD3713" w:rsidP="000B5F13">
      <w:pPr>
        <w:pStyle w:val="snario"/>
        <w:numPr>
          <w:ilvl w:val="0"/>
          <w:numId w:val="37"/>
        </w:numPr>
        <w:rPr>
          <w:rFonts w:asciiTheme="minorHAnsi" w:hAnsiTheme="minorHAnsi"/>
        </w:rPr>
      </w:pPr>
      <w:r>
        <w:rPr>
          <w:rFonts w:asciiTheme="minorHAnsi" w:hAnsiTheme="minorHAnsi"/>
        </w:rPr>
        <w:t>L'application Java Utilisateur affiche la liste des demandes</w:t>
      </w:r>
    </w:p>
    <w:p w14:paraId="7ED8C3F2" w14:textId="77777777" w:rsidR="00AD3713" w:rsidRDefault="00AD3713" w:rsidP="000B5F13">
      <w:pPr>
        <w:pStyle w:val="snario"/>
        <w:numPr>
          <w:ilvl w:val="0"/>
          <w:numId w:val="37"/>
        </w:numPr>
        <w:rPr>
          <w:rFonts w:asciiTheme="minorHAnsi" w:hAnsiTheme="minorHAnsi"/>
        </w:rPr>
      </w:pPr>
      <w:r>
        <w:rPr>
          <w:rFonts w:asciiTheme="minorHAnsi" w:hAnsiTheme="minorHAnsi"/>
        </w:rPr>
        <w:t>L'utilisateur clique sur le bouton "Accepter" à côté d'une demande</w:t>
      </w:r>
    </w:p>
    <w:p w14:paraId="5CE20FF3" w14:textId="77777777" w:rsidR="00AD3713" w:rsidRDefault="00AD3713" w:rsidP="000B5F13">
      <w:pPr>
        <w:pStyle w:val="snario"/>
        <w:numPr>
          <w:ilvl w:val="0"/>
          <w:numId w:val="37"/>
        </w:numPr>
        <w:rPr>
          <w:rFonts w:asciiTheme="minorHAnsi" w:hAnsiTheme="minorHAnsi"/>
        </w:rPr>
      </w:pPr>
      <w:r>
        <w:rPr>
          <w:rFonts w:asciiTheme="minorHAnsi" w:hAnsiTheme="minorHAnsi"/>
        </w:rPr>
        <w:t>L'application Java Utilisateur met à jour la liste des demandes</w:t>
      </w:r>
    </w:p>
    <w:p w14:paraId="519945FC" w14:textId="7E398E07" w:rsidR="00B03F3A" w:rsidRDefault="00B03F3A" w:rsidP="000B5F13">
      <w:pPr>
        <w:pStyle w:val="snario"/>
        <w:numPr>
          <w:ilvl w:val="0"/>
          <w:numId w:val="37"/>
        </w:numPr>
        <w:rPr>
          <w:rFonts w:asciiTheme="minorHAnsi" w:hAnsiTheme="minorHAnsi"/>
        </w:rPr>
      </w:pPr>
      <w:r>
        <w:rPr>
          <w:rFonts w:asciiTheme="minorHAnsi" w:hAnsiTheme="minorHAnsi"/>
        </w:rPr>
        <w:t xml:space="preserve">L’application java envoie une </w:t>
      </w:r>
      <w:proofErr w:type="spellStart"/>
      <w:r>
        <w:rPr>
          <w:rFonts w:asciiTheme="minorHAnsi" w:hAnsiTheme="minorHAnsi"/>
        </w:rPr>
        <w:t>confirmatin</w:t>
      </w:r>
      <w:proofErr w:type="spellEnd"/>
      <w:r>
        <w:rPr>
          <w:rFonts w:asciiTheme="minorHAnsi" w:hAnsiTheme="minorHAnsi"/>
        </w:rPr>
        <w:t>/infirmation au serveur local</w:t>
      </w:r>
    </w:p>
    <w:p w14:paraId="678AD2FD" w14:textId="77777777" w:rsidR="00AD3713" w:rsidRDefault="00AD3713" w:rsidP="000B5F13">
      <w:pPr>
        <w:pStyle w:val="snario"/>
        <w:numPr>
          <w:ilvl w:val="0"/>
          <w:numId w:val="37"/>
        </w:numPr>
        <w:rPr>
          <w:rFonts w:asciiTheme="minorHAnsi" w:hAnsiTheme="minorHAnsi"/>
        </w:rPr>
      </w:pPr>
      <w:r>
        <w:rPr>
          <w:rFonts w:asciiTheme="minorHAnsi" w:hAnsiTheme="minorHAnsi"/>
        </w:rPr>
        <w:t>Fin du scénario nominal</w:t>
      </w:r>
    </w:p>
    <w:p w14:paraId="53CD1B76" w14:textId="77777777" w:rsidR="00AD3713" w:rsidRPr="009A0624" w:rsidRDefault="00AD3713" w:rsidP="00AD3713">
      <w:pPr>
        <w:pStyle w:val="snario"/>
        <w:numPr>
          <w:ilvl w:val="0"/>
          <w:numId w:val="0"/>
        </w:numPr>
        <w:ind w:left="720"/>
        <w:rPr>
          <w:rFonts w:asciiTheme="minorHAnsi" w:hAnsiTheme="minorHAnsi"/>
        </w:rPr>
      </w:pPr>
    </w:p>
    <w:p w14:paraId="7EA358C0" w14:textId="77777777" w:rsidR="00AD3713" w:rsidRDefault="00AD3713" w:rsidP="00AD3713">
      <w:pPr>
        <w:rPr>
          <w:b/>
          <w:bCs/>
        </w:rPr>
      </w:pPr>
      <w:r w:rsidRPr="007C4D07">
        <w:rPr>
          <w:b/>
          <w:bCs/>
        </w:rPr>
        <w:t>Scénario alternatif</w:t>
      </w:r>
    </w:p>
    <w:p w14:paraId="5B90CA9D" w14:textId="77777777" w:rsidR="00AD3713" w:rsidRDefault="00AD3713" w:rsidP="00AD3713">
      <w:pPr>
        <w:rPr>
          <w:bCs/>
        </w:rPr>
      </w:pPr>
      <w:r>
        <w:rPr>
          <w:bCs/>
        </w:rPr>
        <w:t>A1 : L'utilisateur refuse la demande de monitoring</w:t>
      </w:r>
    </w:p>
    <w:p w14:paraId="5CB9D574" w14:textId="77777777" w:rsidR="00AD3713" w:rsidRDefault="00AD3713" w:rsidP="000B5F13">
      <w:pPr>
        <w:pStyle w:val="Pardeliste"/>
        <w:numPr>
          <w:ilvl w:val="0"/>
          <w:numId w:val="27"/>
        </w:numPr>
        <w:rPr>
          <w:bCs/>
        </w:rPr>
      </w:pPr>
      <w:r>
        <w:rPr>
          <w:bCs/>
        </w:rPr>
        <w:t>Démarre au point 4 du scénario nominal</w:t>
      </w:r>
    </w:p>
    <w:p w14:paraId="603EBCF9" w14:textId="77777777" w:rsidR="00AD3713" w:rsidRDefault="00AD3713" w:rsidP="000B5F13">
      <w:pPr>
        <w:pStyle w:val="Pardeliste"/>
        <w:numPr>
          <w:ilvl w:val="0"/>
          <w:numId w:val="38"/>
        </w:numPr>
        <w:rPr>
          <w:bCs/>
        </w:rPr>
      </w:pPr>
      <w:r>
        <w:rPr>
          <w:bCs/>
        </w:rPr>
        <w:t>L'utilisateur clique sur le bouton "Refuser" à côté d'une demande</w:t>
      </w:r>
    </w:p>
    <w:p w14:paraId="61E483A2" w14:textId="77777777" w:rsidR="00AD3713" w:rsidRPr="005B3799" w:rsidRDefault="00AD3713" w:rsidP="000B5F13">
      <w:pPr>
        <w:pStyle w:val="Pardeliste"/>
        <w:numPr>
          <w:ilvl w:val="0"/>
          <w:numId w:val="38"/>
        </w:numPr>
        <w:rPr>
          <w:bCs/>
        </w:rPr>
      </w:pPr>
      <w:r>
        <w:rPr>
          <w:bCs/>
        </w:rPr>
        <w:t>Fin du scénario alternatif</w:t>
      </w:r>
    </w:p>
    <w:p w14:paraId="169ABC44" w14:textId="77777777" w:rsidR="00AD3713" w:rsidRPr="00A025DF" w:rsidRDefault="00AD3713" w:rsidP="00AD3713">
      <w:pPr>
        <w:rPr>
          <w:b/>
        </w:rPr>
      </w:pPr>
      <w:r w:rsidRPr="00A025DF">
        <w:rPr>
          <w:b/>
        </w:rPr>
        <w:t xml:space="preserve">Post conditions : </w:t>
      </w:r>
      <w:r w:rsidRPr="0092588A">
        <w:t>-</w:t>
      </w:r>
    </w:p>
    <w:p w14:paraId="49352B15" w14:textId="77777777" w:rsidR="00AD3713" w:rsidRPr="005B1719" w:rsidRDefault="00AD3713" w:rsidP="00AD3713">
      <w:pPr>
        <w:rPr>
          <w:b/>
        </w:rPr>
      </w:pPr>
      <w:r w:rsidRPr="005B1719">
        <w:rPr>
          <w:b/>
        </w:rPr>
        <w:t xml:space="preserve">Besoin </w:t>
      </w:r>
      <w:proofErr w:type="gramStart"/>
      <w:r w:rsidRPr="005B1719">
        <w:rPr>
          <w:b/>
        </w:rPr>
        <w:t>d’IHM:</w:t>
      </w:r>
      <w:proofErr w:type="gramEnd"/>
      <w:r w:rsidRPr="005B1719">
        <w:rPr>
          <w:b/>
        </w:rPr>
        <w:t xml:space="preserve"> </w:t>
      </w:r>
    </w:p>
    <w:p w14:paraId="17C2AF2E" w14:textId="77777777" w:rsidR="00AD3713" w:rsidRDefault="00AD3713" w:rsidP="00AD3713">
      <w:pPr>
        <w:rPr>
          <w:b/>
        </w:rPr>
      </w:pPr>
      <w:r w:rsidRPr="00A025DF">
        <w:rPr>
          <w:b/>
        </w:rPr>
        <w:t xml:space="preserve">Remarques (optionnel) : </w:t>
      </w:r>
    </w:p>
    <w:p w14:paraId="6C6C0285" w14:textId="77777777" w:rsidR="00F814CD" w:rsidRDefault="00AD3713" w:rsidP="00AD3713">
      <w:pPr>
        <w:pStyle w:val="Titre4"/>
      </w:pPr>
      <w:r>
        <w:t>Diagramme de séquences</w:t>
      </w:r>
    </w:p>
    <w:p w14:paraId="22C7366E" w14:textId="06A991BF" w:rsidR="00AD3713" w:rsidRDefault="00F814CD" w:rsidP="00F814CD">
      <w:pPr>
        <w:pStyle w:val="Titre4"/>
        <w:jc w:val="center"/>
      </w:pPr>
      <w:r>
        <w:rPr>
          <w:noProof/>
          <w:lang w:val="fr-FR" w:eastAsia="zh-CN"/>
        </w:rPr>
        <w:drawing>
          <wp:inline distT="0" distB="0" distL="0" distR="0" wp14:anchorId="1A2A8CAA" wp14:editId="7CC607F1">
            <wp:extent cx="3620117" cy="2880000"/>
            <wp:effectExtent l="0" t="0" r="12700" b="0"/>
            <wp:docPr id="24" name="Image 24" descr="../../../../../../../../Library/Containers/com.apple.Preview/Data/Desktop/Accepter%20l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ibrary/Containers/com.apple.Preview/Data/Desktop/Accepter%20le%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20117" cy="2880000"/>
                    </a:xfrm>
                    <a:prstGeom prst="rect">
                      <a:avLst/>
                    </a:prstGeom>
                    <a:noFill/>
                    <a:ln>
                      <a:noFill/>
                    </a:ln>
                  </pic:spPr>
                </pic:pic>
              </a:graphicData>
            </a:graphic>
          </wp:inline>
        </w:drawing>
      </w:r>
    </w:p>
    <w:p w14:paraId="4F7FCEB6" w14:textId="77777777" w:rsidR="00AD3713" w:rsidRDefault="00AD3713" w:rsidP="00AD3713">
      <w:pPr>
        <w:jc w:val="left"/>
      </w:pPr>
      <w:r>
        <w:br w:type="page"/>
      </w:r>
    </w:p>
    <w:p w14:paraId="7529F128" w14:textId="77777777" w:rsidR="00AD3713" w:rsidRDefault="00AD3713" w:rsidP="00AD3713">
      <w:pPr>
        <w:pStyle w:val="Titre3"/>
      </w:pPr>
      <w:bookmarkStart w:id="42" w:name="_Toc511117176"/>
      <w:bookmarkStart w:id="43" w:name="_Toc512256034"/>
      <w:r>
        <w:lastRenderedPageBreak/>
        <w:t>Consulter la barre d'utilisation</w:t>
      </w:r>
      <w:bookmarkEnd w:id="42"/>
      <w:bookmarkEnd w:id="43"/>
    </w:p>
    <w:p w14:paraId="651591F3" w14:textId="77777777" w:rsidR="00AD3713" w:rsidRPr="00C40CA5" w:rsidRDefault="00AD3713" w:rsidP="00AD3713">
      <w:pPr>
        <w:pStyle w:val="Titre4"/>
      </w:pPr>
      <w:r w:rsidRPr="00C40CA5">
        <w:t>Fiche descriptive</w:t>
      </w:r>
    </w:p>
    <w:p w14:paraId="078D1263" w14:textId="77777777" w:rsidR="00AD3713" w:rsidRPr="00A025DF" w:rsidRDefault="00AD3713" w:rsidP="00AD3713">
      <w:pPr>
        <w:rPr>
          <w:b/>
        </w:rPr>
      </w:pPr>
      <w:r w:rsidRPr="00A025DF">
        <w:rPr>
          <w:b/>
        </w:rPr>
        <w:t>Description</w:t>
      </w:r>
      <w:r>
        <w:rPr>
          <w:b/>
        </w:rPr>
        <w:t xml:space="preserve"> </w:t>
      </w:r>
      <w:r>
        <w:t>: Un utilisateur souhaite consulter sa barre d'utilisation.</w:t>
      </w:r>
    </w:p>
    <w:p w14:paraId="4A072426" w14:textId="77777777" w:rsidR="00AD3713" w:rsidRPr="00A025DF" w:rsidRDefault="00AD3713" w:rsidP="00AD3713">
      <w:pPr>
        <w:rPr>
          <w:rFonts w:ascii="Arial" w:hAnsi="Arial"/>
        </w:rPr>
      </w:pPr>
      <w:r w:rsidRPr="00A025DF">
        <w:rPr>
          <w:b/>
        </w:rPr>
        <w:t>Acteurs</w:t>
      </w:r>
      <w:r>
        <w:t xml:space="preserve"> : Utilisateur, Application Java Utilisateur, Serveur local</w:t>
      </w:r>
    </w:p>
    <w:p w14:paraId="0F02AAE3" w14:textId="77777777" w:rsidR="00AD3713" w:rsidRPr="005B1719" w:rsidRDefault="00AD3713" w:rsidP="00AD3713">
      <w:pPr>
        <w:rPr>
          <w:b/>
        </w:rPr>
      </w:pPr>
      <w:r w:rsidRPr="005B1719">
        <w:rPr>
          <w:b/>
        </w:rPr>
        <w:t xml:space="preserve">Description des enchaînements : </w:t>
      </w:r>
    </w:p>
    <w:p w14:paraId="74627B36" w14:textId="77777777" w:rsidR="00AD3713" w:rsidRPr="00A025DF" w:rsidRDefault="00AD3713" w:rsidP="00AD3713">
      <w:r w:rsidRPr="00A025DF">
        <w:rPr>
          <w:b/>
        </w:rPr>
        <w:t>Pré conditions</w:t>
      </w:r>
      <w:r w:rsidRPr="00A025DF">
        <w:t xml:space="preserve"> : </w:t>
      </w:r>
      <w:r>
        <w:t>-</w:t>
      </w:r>
    </w:p>
    <w:p w14:paraId="011DC207" w14:textId="77777777" w:rsidR="00AD3713" w:rsidRDefault="00AD3713" w:rsidP="00AD3713">
      <w:pPr>
        <w:rPr>
          <w:b/>
        </w:rPr>
      </w:pPr>
      <w:r w:rsidRPr="00A025DF">
        <w:rPr>
          <w:b/>
        </w:rPr>
        <w:t>Scénario nominal</w:t>
      </w:r>
    </w:p>
    <w:p w14:paraId="6DA9404F" w14:textId="77777777" w:rsidR="00AD3713" w:rsidRDefault="00AD3713" w:rsidP="000B5F13">
      <w:pPr>
        <w:pStyle w:val="snario"/>
        <w:numPr>
          <w:ilvl w:val="0"/>
          <w:numId w:val="39"/>
        </w:numPr>
        <w:rPr>
          <w:rFonts w:asciiTheme="minorHAnsi" w:hAnsiTheme="minorHAnsi"/>
        </w:rPr>
      </w:pPr>
      <w:r>
        <w:rPr>
          <w:rFonts w:asciiTheme="minorHAnsi" w:hAnsiTheme="minorHAnsi"/>
        </w:rPr>
        <w:t>L'utilisateur clique sur l'icône de l'application sur le bureau</w:t>
      </w:r>
    </w:p>
    <w:p w14:paraId="111518A1" w14:textId="77777777" w:rsidR="00AD3713" w:rsidRDefault="00AD3713" w:rsidP="000B5F13">
      <w:pPr>
        <w:pStyle w:val="snario"/>
        <w:numPr>
          <w:ilvl w:val="0"/>
          <w:numId w:val="39"/>
        </w:numPr>
        <w:rPr>
          <w:rFonts w:asciiTheme="minorHAnsi" w:hAnsiTheme="minorHAnsi"/>
        </w:rPr>
      </w:pPr>
      <w:r>
        <w:rPr>
          <w:rFonts w:asciiTheme="minorHAnsi" w:hAnsiTheme="minorHAnsi"/>
        </w:rPr>
        <w:t>L'application Java Utilisateur récupère les données sur le serveur local</w:t>
      </w:r>
    </w:p>
    <w:p w14:paraId="715E9627" w14:textId="77777777" w:rsidR="00AD3713" w:rsidRDefault="00AD3713" w:rsidP="000B5F13">
      <w:pPr>
        <w:pStyle w:val="snario"/>
        <w:numPr>
          <w:ilvl w:val="0"/>
          <w:numId w:val="39"/>
        </w:numPr>
        <w:rPr>
          <w:rFonts w:asciiTheme="minorHAnsi" w:hAnsiTheme="minorHAnsi"/>
        </w:rPr>
      </w:pPr>
      <w:r>
        <w:rPr>
          <w:rFonts w:asciiTheme="minorHAnsi" w:hAnsiTheme="minorHAnsi"/>
        </w:rPr>
        <w:t>L'application Java Utilisateur affiche les données récupérées</w:t>
      </w:r>
    </w:p>
    <w:p w14:paraId="54B342D0" w14:textId="77777777" w:rsidR="00AD3713" w:rsidRDefault="00AD3713" w:rsidP="000B5F13">
      <w:pPr>
        <w:pStyle w:val="snario"/>
        <w:numPr>
          <w:ilvl w:val="0"/>
          <w:numId w:val="39"/>
        </w:numPr>
        <w:rPr>
          <w:rFonts w:asciiTheme="minorHAnsi" w:hAnsiTheme="minorHAnsi"/>
        </w:rPr>
      </w:pPr>
      <w:r>
        <w:rPr>
          <w:rFonts w:asciiTheme="minorHAnsi" w:hAnsiTheme="minorHAnsi"/>
        </w:rPr>
        <w:t>Fin du scénario nominal</w:t>
      </w:r>
    </w:p>
    <w:p w14:paraId="7C170E16" w14:textId="77777777" w:rsidR="00AD3713" w:rsidRPr="009A0624" w:rsidRDefault="00AD3713" w:rsidP="00AD3713">
      <w:pPr>
        <w:pStyle w:val="snario"/>
        <w:numPr>
          <w:ilvl w:val="0"/>
          <w:numId w:val="0"/>
        </w:numPr>
        <w:ind w:left="720"/>
        <w:rPr>
          <w:rFonts w:asciiTheme="minorHAnsi" w:hAnsiTheme="minorHAnsi"/>
        </w:rPr>
      </w:pPr>
    </w:p>
    <w:p w14:paraId="1B844ABF" w14:textId="77777777" w:rsidR="00AD3713" w:rsidRPr="00CA017D" w:rsidRDefault="00AD3713" w:rsidP="00AD3713">
      <w:pPr>
        <w:rPr>
          <w:b/>
          <w:bCs/>
        </w:rPr>
      </w:pPr>
      <w:r w:rsidRPr="007C4D07">
        <w:rPr>
          <w:b/>
          <w:bCs/>
        </w:rPr>
        <w:t>Scénario alternatif</w:t>
      </w:r>
    </w:p>
    <w:p w14:paraId="3D343277" w14:textId="77777777" w:rsidR="00AD3713" w:rsidRPr="00A025DF" w:rsidRDefault="00AD3713" w:rsidP="00AD3713">
      <w:pPr>
        <w:rPr>
          <w:b/>
        </w:rPr>
      </w:pPr>
      <w:r w:rsidRPr="00A025DF">
        <w:rPr>
          <w:b/>
        </w:rPr>
        <w:t xml:space="preserve">Post conditions : </w:t>
      </w:r>
      <w:r w:rsidRPr="0092588A">
        <w:t>-</w:t>
      </w:r>
    </w:p>
    <w:p w14:paraId="1680D819" w14:textId="77777777" w:rsidR="00AD3713" w:rsidRPr="005B1719" w:rsidRDefault="00AD3713" w:rsidP="00AD3713">
      <w:pPr>
        <w:rPr>
          <w:b/>
        </w:rPr>
      </w:pPr>
      <w:r w:rsidRPr="005B1719">
        <w:rPr>
          <w:b/>
        </w:rPr>
        <w:t xml:space="preserve">Besoin </w:t>
      </w:r>
      <w:proofErr w:type="gramStart"/>
      <w:r w:rsidRPr="005B1719">
        <w:rPr>
          <w:b/>
        </w:rPr>
        <w:t>d’IHM:</w:t>
      </w:r>
      <w:proofErr w:type="gramEnd"/>
      <w:r w:rsidRPr="005B1719">
        <w:rPr>
          <w:b/>
        </w:rPr>
        <w:t xml:space="preserve"> </w:t>
      </w:r>
    </w:p>
    <w:p w14:paraId="67EEFAE4" w14:textId="77777777" w:rsidR="00AD3713" w:rsidRDefault="00AD3713" w:rsidP="00AD3713">
      <w:pPr>
        <w:rPr>
          <w:b/>
        </w:rPr>
      </w:pPr>
      <w:r w:rsidRPr="00A025DF">
        <w:rPr>
          <w:b/>
        </w:rPr>
        <w:t xml:space="preserve">Remarques (optionnel) : </w:t>
      </w:r>
    </w:p>
    <w:p w14:paraId="561BE56D" w14:textId="77777777" w:rsidR="00AD3713" w:rsidRDefault="00AD3713" w:rsidP="00AD3713">
      <w:pPr>
        <w:pStyle w:val="Titre4"/>
      </w:pPr>
      <w:r>
        <w:t>Diagramme de séquences</w:t>
      </w:r>
    </w:p>
    <w:p w14:paraId="073D7652" w14:textId="3E4AD489" w:rsidR="00AD3713" w:rsidRDefault="00D53A1A" w:rsidP="00D53A1A">
      <w:pPr>
        <w:jc w:val="center"/>
      </w:pPr>
      <w:r>
        <w:rPr>
          <w:noProof/>
          <w:lang w:val="fr-FR" w:eastAsia="zh-CN"/>
        </w:rPr>
        <w:drawing>
          <wp:inline distT="0" distB="0" distL="0" distR="0" wp14:anchorId="3CC52212" wp14:editId="3E13C503">
            <wp:extent cx="4114361" cy="1440000"/>
            <wp:effectExtent l="0" t="0" r="635" b="8255"/>
            <wp:docPr id="25" name="Image 25" descr="../../../../../../../../Library/Containers/com.apple.Preview/Data/Desktop/Consulter%20la%20barre%20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ibrary/Containers/com.apple.Preview/Data/Desktop/Consulter%20la%20barre%20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14361" cy="1440000"/>
                    </a:xfrm>
                    <a:prstGeom prst="rect">
                      <a:avLst/>
                    </a:prstGeom>
                    <a:noFill/>
                    <a:ln>
                      <a:noFill/>
                    </a:ln>
                  </pic:spPr>
                </pic:pic>
              </a:graphicData>
            </a:graphic>
          </wp:inline>
        </w:drawing>
      </w:r>
      <w:r w:rsidR="00AD3713">
        <w:br w:type="page"/>
      </w:r>
    </w:p>
    <w:p w14:paraId="5BF0D498" w14:textId="77777777" w:rsidR="00AD3713" w:rsidRDefault="00AD3713" w:rsidP="00AD3713">
      <w:pPr>
        <w:pStyle w:val="Titre3"/>
      </w:pPr>
      <w:bookmarkStart w:id="44" w:name="_Toc511117177"/>
      <w:bookmarkStart w:id="45" w:name="_Toc512256035"/>
      <w:r>
        <w:lastRenderedPageBreak/>
        <w:t>Consulter ses statistiques</w:t>
      </w:r>
      <w:bookmarkEnd w:id="44"/>
      <w:bookmarkEnd w:id="45"/>
    </w:p>
    <w:p w14:paraId="4118BCE3" w14:textId="77777777" w:rsidR="00AD3713" w:rsidRPr="00C40CA5" w:rsidRDefault="00AD3713" w:rsidP="00AD3713">
      <w:pPr>
        <w:pStyle w:val="Titre4"/>
      </w:pPr>
      <w:r w:rsidRPr="00C40CA5">
        <w:t>Fiche descriptive</w:t>
      </w:r>
    </w:p>
    <w:p w14:paraId="6D1318FE" w14:textId="77777777" w:rsidR="00AD3713" w:rsidRPr="00A025DF" w:rsidRDefault="00AD3713" w:rsidP="00AD3713">
      <w:pPr>
        <w:rPr>
          <w:b/>
        </w:rPr>
      </w:pPr>
      <w:r w:rsidRPr="00A025DF">
        <w:rPr>
          <w:b/>
        </w:rPr>
        <w:t>Description</w:t>
      </w:r>
      <w:r>
        <w:rPr>
          <w:b/>
        </w:rPr>
        <w:t xml:space="preserve"> </w:t>
      </w:r>
      <w:r>
        <w:t>: Un utilisateur souhaite consulter ses statistiques.</w:t>
      </w:r>
    </w:p>
    <w:p w14:paraId="10B2C1E3" w14:textId="77777777" w:rsidR="00AD3713" w:rsidRPr="00A025DF" w:rsidRDefault="00AD3713" w:rsidP="00AD3713">
      <w:pPr>
        <w:rPr>
          <w:rFonts w:ascii="Arial" w:hAnsi="Arial"/>
        </w:rPr>
      </w:pPr>
      <w:r w:rsidRPr="00A025DF">
        <w:rPr>
          <w:b/>
        </w:rPr>
        <w:t>Acteurs</w:t>
      </w:r>
      <w:r>
        <w:t xml:space="preserve"> : Utilisateur, Application Java Utilisateur, Serveur local</w:t>
      </w:r>
    </w:p>
    <w:p w14:paraId="34C4CD73" w14:textId="77777777" w:rsidR="00AD3713" w:rsidRPr="005B1719" w:rsidRDefault="00AD3713" w:rsidP="00AD3713">
      <w:pPr>
        <w:rPr>
          <w:b/>
        </w:rPr>
      </w:pPr>
      <w:r w:rsidRPr="005B1719">
        <w:rPr>
          <w:b/>
        </w:rPr>
        <w:t xml:space="preserve">Description des enchaînements : </w:t>
      </w:r>
    </w:p>
    <w:p w14:paraId="7D0A8027" w14:textId="77777777" w:rsidR="00AD3713" w:rsidRPr="00A025DF" w:rsidRDefault="00AD3713" w:rsidP="00AD3713">
      <w:r w:rsidRPr="00A025DF">
        <w:rPr>
          <w:b/>
        </w:rPr>
        <w:t>Pré conditions</w:t>
      </w:r>
      <w:r w:rsidRPr="00A025DF">
        <w:t xml:space="preserve"> : </w:t>
      </w:r>
      <w:r>
        <w:t>-</w:t>
      </w:r>
    </w:p>
    <w:p w14:paraId="16E34E08" w14:textId="77777777" w:rsidR="00AD3713" w:rsidRDefault="00AD3713" w:rsidP="00AD3713">
      <w:pPr>
        <w:rPr>
          <w:b/>
        </w:rPr>
      </w:pPr>
      <w:r w:rsidRPr="00A025DF">
        <w:rPr>
          <w:b/>
        </w:rPr>
        <w:t>Scénario nominal</w:t>
      </w:r>
    </w:p>
    <w:p w14:paraId="2935581B" w14:textId="77777777" w:rsidR="00AD3713" w:rsidRDefault="00AD3713" w:rsidP="000B5F13">
      <w:pPr>
        <w:pStyle w:val="Pardeliste"/>
        <w:numPr>
          <w:ilvl w:val="0"/>
          <w:numId w:val="40"/>
        </w:numPr>
      </w:pPr>
      <w:r>
        <w:t xml:space="preserve">&lt;&lt;UC : Se </w:t>
      </w:r>
      <w:proofErr w:type="spellStart"/>
      <w:r>
        <w:t>logger</w:t>
      </w:r>
      <w:proofErr w:type="spellEnd"/>
      <w:r>
        <w:t>&gt;&gt;</w:t>
      </w:r>
    </w:p>
    <w:p w14:paraId="7E81DD6B" w14:textId="77777777" w:rsidR="00AD3713" w:rsidRDefault="00AD3713" w:rsidP="000B5F13">
      <w:pPr>
        <w:pStyle w:val="Pardeliste"/>
        <w:numPr>
          <w:ilvl w:val="0"/>
          <w:numId w:val="40"/>
        </w:numPr>
      </w:pPr>
      <w:r>
        <w:t>L'application Java Superviseur récupère les informations de l'utilisateur sur son serveur local</w:t>
      </w:r>
    </w:p>
    <w:p w14:paraId="57185B5D" w14:textId="77777777" w:rsidR="00AD3713" w:rsidRDefault="00AD3713" w:rsidP="000B5F13">
      <w:pPr>
        <w:pStyle w:val="Pardeliste"/>
        <w:numPr>
          <w:ilvl w:val="0"/>
          <w:numId w:val="40"/>
        </w:numPr>
      </w:pPr>
      <w:r w:rsidRPr="00344B0B">
        <w:t xml:space="preserve">L'application Java Superviseur affiche les </w:t>
      </w:r>
      <w:r>
        <w:t>statistiques récupérées</w:t>
      </w:r>
    </w:p>
    <w:p w14:paraId="5C75E49C" w14:textId="77777777" w:rsidR="00AD3713" w:rsidRPr="0037521E" w:rsidRDefault="00AD3713" w:rsidP="000B5F13">
      <w:pPr>
        <w:pStyle w:val="Pardeliste"/>
        <w:numPr>
          <w:ilvl w:val="0"/>
          <w:numId w:val="40"/>
        </w:numPr>
      </w:pPr>
      <w:r>
        <w:t>L'utilisateur consulte s</w:t>
      </w:r>
      <w:r w:rsidRPr="0057041A">
        <w:t>es informations</w:t>
      </w:r>
    </w:p>
    <w:p w14:paraId="31D02F1B" w14:textId="77777777" w:rsidR="00AD3713" w:rsidRPr="00CA017D" w:rsidRDefault="00AD3713" w:rsidP="00AD3713">
      <w:pPr>
        <w:rPr>
          <w:b/>
          <w:bCs/>
        </w:rPr>
      </w:pPr>
      <w:r w:rsidRPr="007C4D07">
        <w:rPr>
          <w:b/>
          <w:bCs/>
        </w:rPr>
        <w:t>Scénario alternatif</w:t>
      </w:r>
    </w:p>
    <w:p w14:paraId="1AABF102" w14:textId="77777777" w:rsidR="00AD3713" w:rsidRPr="00A025DF" w:rsidRDefault="00AD3713" w:rsidP="00AD3713">
      <w:pPr>
        <w:rPr>
          <w:b/>
        </w:rPr>
      </w:pPr>
      <w:r w:rsidRPr="00A025DF">
        <w:rPr>
          <w:b/>
        </w:rPr>
        <w:t xml:space="preserve">Post conditions : </w:t>
      </w:r>
      <w:r w:rsidRPr="0092588A">
        <w:t>-</w:t>
      </w:r>
    </w:p>
    <w:p w14:paraId="5149972B" w14:textId="77777777" w:rsidR="00AD3713" w:rsidRPr="005B1719" w:rsidRDefault="00AD3713" w:rsidP="00AD3713">
      <w:pPr>
        <w:rPr>
          <w:b/>
        </w:rPr>
      </w:pPr>
      <w:r w:rsidRPr="005B1719">
        <w:rPr>
          <w:b/>
        </w:rPr>
        <w:t xml:space="preserve">Besoin </w:t>
      </w:r>
      <w:proofErr w:type="gramStart"/>
      <w:r w:rsidRPr="005B1719">
        <w:rPr>
          <w:b/>
        </w:rPr>
        <w:t>d’IHM:</w:t>
      </w:r>
      <w:proofErr w:type="gramEnd"/>
      <w:r w:rsidRPr="005B1719">
        <w:rPr>
          <w:b/>
        </w:rPr>
        <w:t xml:space="preserve"> </w:t>
      </w:r>
    </w:p>
    <w:p w14:paraId="0F39245E" w14:textId="77777777" w:rsidR="00AD3713" w:rsidRDefault="00AD3713" w:rsidP="00AD3713">
      <w:pPr>
        <w:rPr>
          <w:b/>
        </w:rPr>
      </w:pPr>
      <w:r w:rsidRPr="00A025DF">
        <w:rPr>
          <w:b/>
        </w:rPr>
        <w:t xml:space="preserve">Remarques (optionnel) : </w:t>
      </w:r>
    </w:p>
    <w:p w14:paraId="1E34D22A" w14:textId="77777777" w:rsidR="00AD3713" w:rsidRDefault="00AD3713" w:rsidP="00AD3713">
      <w:pPr>
        <w:pStyle w:val="Titre4"/>
      </w:pPr>
      <w:r>
        <w:t>Diagramme de séquences</w:t>
      </w:r>
    </w:p>
    <w:p w14:paraId="10A969A3" w14:textId="02B0388F" w:rsidR="0037253F" w:rsidRDefault="000804DC" w:rsidP="000804DC">
      <w:pPr>
        <w:jc w:val="center"/>
      </w:pPr>
      <w:r>
        <w:rPr>
          <w:noProof/>
          <w:lang w:val="fr-FR" w:eastAsia="zh-CN"/>
        </w:rPr>
        <w:drawing>
          <wp:inline distT="0" distB="0" distL="0" distR="0" wp14:anchorId="41A4ED11" wp14:editId="058E686F">
            <wp:extent cx="3945137" cy="2160000"/>
            <wp:effectExtent l="0" t="0" r="0" b="0"/>
            <wp:docPr id="26" name="Image 26" descr="../../../../../../../../Library/Containers/com.apple.Preview/Data/Desktop/Consulter%20ses%20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ibrary/Containers/com.apple.Preview/Data/Desktop/Consulter%20ses%20st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45137" cy="2160000"/>
                    </a:xfrm>
                    <a:prstGeom prst="rect">
                      <a:avLst/>
                    </a:prstGeom>
                    <a:noFill/>
                    <a:ln>
                      <a:noFill/>
                    </a:ln>
                  </pic:spPr>
                </pic:pic>
              </a:graphicData>
            </a:graphic>
          </wp:inline>
        </w:drawing>
      </w:r>
      <w:r w:rsidR="0037253F">
        <w:br w:type="page"/>
      </w:r>
    </w:p>
    <w:p w14:paraId="5A7F2976" w14:textId="460373A7" w:rsidR="0000406A" w:rsidRDefault="0000406A" w:rsidP="004B12D3">
      <w:pPr>
        <w:pStyle w:val="Titre2"/>
      </w:pPr>
      <w:bookmarkStart w:id="46" w:name="_Toc512256036"/>
      <w:r>
        <w:lastRenderedPageBreak/>
        <w:t>Structure du</w:t>
      </w:r>
      <w:r w:rsidR="00AD1C42">
        <w:t xml:space="preserve"> fichier</w:t>
      </w:r>
      <w:r>
        <w:t xml:space="preserve"> </w:t>
      </w:r>
      <w:proofErr w:type="spellStart"/>
      <w:r>
        <w:t>Json</w:t>
      </w:r>
      <w:bookmarkEnd w:id="46"/>
      <w:proofErr w:type="spellEnd"/>
    </w:p>
    <w:p w14:paraId="19F914B0" w14:textId="039B6E1F" w:rsidR="004B12D3" w:rsidRDefault="004B12D3">
      <w:pPr>
        <w:jc w:val="left"/>
      </w:pPr>
      <w:r>
        <w:br w:type="page"/>
      </w:r>
    </w:p>
    <w:p w14:paraId="23B5EB4D" w14:textId="15109F99" w:rsidR="00231897" w:rsidRDefault="00231897" w:rsidP="000772AC">
      <w:pPr>
        <w:pStyle w:val="Titre2"/>
      </w:pPr>
      <w:bookmarkStart w:id="47" w:name="_Toc512256037"/>
      <w:r>
        <w:lastRenderedPageBreak/>
        <w:t>Conclusion</w:t>
      </w:r>
      <w:bookmarkEnd w:id="47"/>
    </w:p>
    <w:p w14:paraId="171328B9" w14:textId="77777777" w:rsidR="00F02254" w:rsidRDefault="000B5F13" w:rsidP="00F02254">
      <w:r>
        <w:t>Cette phase de conception</w:t>
      </w:r>
      <w:r w:rsidR="00F02254">
        <w:t xml:space="preserve"> oblige le développeur à penser concrètement à la manière dont il souhaite développer l’application. A ce stade la manière présumée de réaliser le logiciel est donc connue et il ne devrait y avoir qu’à appliquer ce qui </w:t>
      </w:r>
      <w:proofErr w:type="spellStart"/>
      <w:r w:rsidR="00F02254">
        <w:t>à</w:t>
      </w:r>
      <w:proofErr w:type="spellEnd"/>
      <w:r w:rsidR="00F02254">
        <w:t xml:space="preserve"> été réfléchit pour créer le produit final. Plus concrètement, cette phase de conception a </w:t>
      </w:r>
      <w:proofErr w:type="gramStart"/>
      <w:r w:rsidR="00F02254">
        <w:t>permit</w:t>
      </w:r>
      <w:proofErr w:type="gramEnd"/>
      <w:r w:rsidR="00F02254">
        <w:t> :</w:t>
      </w:r>
    </w:p>
    <w:p w14:paraId="2E9C0A10" w14:textId="4DEE6E15" w:rsidR="000B5F13" w:rsidRDefault="00F02254" w:rsidP="00F02254">
      <w:pPr>
        <w:pStyle w:val="Pardeliste"/>
        <w:numPr>
          <w:ilvl w:val="0"/>
          <w:numId w:val="47"/>
        </w:numPr>
      </w:pPr>
      <w:r>
        <w:t>D</w:t>
      </w:r>
      <w:r w:rsidR="000B5F13">
        <w:t>’établir</w:t>
      </w:r>
      <w:r>
        <w:t xml:space="preserve"> </w:t>
      </w:r>
      <w:r w:rsidR="000B5F13">
        <w:t>les uses-case de l’application et pour chacun d’eux :</w:t>
      </w:r>
    </w:p>
    <w:p w14:paraId="746D5E95" w14:textId="1B6E9C3C" w:rsidR="000B5F13" w:rsidRDefault="000B5F13" w:rsidP="00F02254">
      <w:pPr>
        <w:pStyle w:val="Pardeliste"/>
        <w:numPr>
          <w:ilvl w:val="0"/>
          <w:numId w:val="48"/>
        </w:numPr>
        <w:spacing w:before="120" w:after="120"/>
        <w:ind w:left="1066" w:hanging="357"/>
      </w:pPr>
      <w:r>
        <w:t>Les fiches descriptives</w:t>
      </w:r>
    </w:p>
    <w:p w14:paraId="7F7DE2B1" w14:textId="43C6FB22" w:rsidR="000B5F13" w:rsidRDefault="000B5F13" w:rsidP="00F02254">
      <w:pPr>
        <w:pStyle w:val="Pardeliste"/>
        <w:numPr>
          <w:ilvl w:val="0"/>
          <w:numId w:val="48"/>
        </w:numPr>
        <w:spacing w:before="120" w:after="120"/>
        <w:ind w:left="1066" w:hanging="357"/>
      </w:pPr>
      <w:r>
        <w:t>Les besoins IHM</w:t>
      </w:r>
    </w:p>
    <w:p w14:paraId="7D6C6E0E" w14:textId="73FBB549" w:rsidR="000B5F13" w:rsidRDefault="000B5F13" w:rsidP="00F02254">
      <w:pPr>
        <w:pStyle w:val="Pardeliste"/>
        <w:numPr>
          <w:ilvl w:val="0"/>
          <w:numId w:val="48"/>
        </w:numPr>
        <w:spacing w:before="120" w:after="120"/>
        <w:ind w:left="1066" w:hanging="357"/>
      </w:pPr>
      <w:r>
        <w:t>Les enchaînements des actions</w:t>
      </w:r>
    </w:p>
    <w:p w14:paraId="0EDBDBC5" w14:textId="647D676C" w:rsidR="00F02254" w:rsidRDefault="000B5F13" w:rsidP="00F02254">
      <w:pPr>
        <w:pStyle w:val="Pardeliste"/>
        <w:numPr>
          <w:ilvl w:val="0"/>
          <w:numId w:val="48"/>
        </w:numPr>
        <w:spacing w:before="120" w:after="120"/>
        <w:ind w:left="1066" w:hanging="357"/>
      </w:pPr>
      <w:r>
        <w:t>Les intervenants (système et humain)</w:t>
      </w:r>
    </w:p>
    <w:p w14:paraId="1D18A4C8" w14:textId="55E8C331" w:rsidR="00F02254" w:rsidRDefault="00F02254" w:rsidP="00F02254">
      <w:pPr>
        <w:pStyle w:val="Pardeliste"/>
        <w:numPr>
          <w:ilvl w:val="0"/>
          <w:numId w:val="47"/>
        </w:numPr>
        <w:spacing w:before="120" w:after="120"/>
        <w:ind w:left="714" w:hanging="357"/>
      </w:pPr>
      <w:r>
        <w:t xml:space="preserve">De créer la structure du fichier </w:t>
      </w:r>
      <w:proofErr w:type="spellStart"/>
      <w:r>
        <w:t>JSon</w:t>
      </w:r>
      <w:proofErr w:type="spellEnd"/>
      <w:r>
        <w:t xml:space="preserve"> qui contiendra les informations sur les activités de l’utilisateur</w:t>
      </w:r>
    </w:p>
    <w:p w14:paraId="0ED98C20" w14:textId="557F6099" w:rsidR="000B5F13" w:rsidRPr="000B5F13" w:rsidRDefault="00AB2FFD" w:rsidP="00C067DB">
      <w:r>
        <w:t xml:space="preserve">Avec ces informations, il est possible de réaliser le logiciel en ayant une </w:t>
      </w:r>
      <w:r w:rsidR="00DE53D6">
        <w:t>vision concrète du produit final</w:t>
      </w:r>
      <w:r w:rsidR="00462878">
        <w:t xml:space="preserve"> tout en étant souple sur les besoins te</w:t>
      </w:r>
      <w:r w:rsidR="00C067DB">
        <w:t>chniques inhérents à la phase d’implémentation</w:t>
      </w:r>
      <w:r w:rsidR="00462878">
        <w:t>.</w:t>
      </w:r>
    </w:p>
    <w:p w14:paraId="670AE3A5" w14:textId="27CC2814" w:rsidR="000772AC" w:rsidRDefault="000772AC">
      <w:pPr>
        <w:jc w:val="left"/>
      </w:pPr>
      <w:r>
        <w:br w:type="page"/>
      </w:r>
    </w:p>
    <w:p w14:paraId="2E40AC97" w14:textId="1F76B600" w:rsidR="00E105D9" w:rsidRDefault="00E105D9" w:rsidP="00E105D9">
      <w:pPr>
        <w:pStyle w:val="Titre1"/>
      </w:pPr>
      <w:bookmarkStart w:id="48" w:name="_Toc512256038"/>
      <w:r>
        <w:lastRenderedPageBreak/>
        <w:t>Implémentation</w:t>
      </w:r>
      <w:bookmarkEnd w:id="48"/>
    </w:p>
    <w:p w14:paraId="0229FA5F" w14:textId="4E1C122B" w:rsidR="00E105D9" w:rsidRDefault="000772AC" w:rsidP="000772AC">
      <w:pPr>
        <w:pStyle w:val="Titre2"/>
      </w:pPr>
      <w:bookmarkStart w:id="49" w:name="_Toc512256039"/>
      <w:r>
        <w:t>Introduction</w:t>
      </w:r>
      <w:bookmarkEnd w:id="49"/>
    </w:p>
    <w:p w14:paraId="64A63DFC" w14:textId="030D1B38" w:rsidR="00BA6174" w:rsidRDefault="00BA6174" w:rsidP="00A723FC">
      <w:r>
        <w:t xml:space="preserve">La phase de conception a </w:t>
      </w:r>
      <w:proofErr w:type="spellStart"/>
      <w:proofErr w:type="gramStart"/>
      <w:r>
        <w:t>permit</w:t>
      </w:r>
      <w:proofErr w:type="spellEnd"/>
      <w:proofErr w:type="gramEnd"/>
      <w:r>
        <w:t xml:space="preserve"> de décider concrètement comment l’on souhaite que l’application fonctionne. La phase d’implémentation est celle qui réalise le logiciel de manière pratique.</w:t>
      </w:r>
      <w:r w:rsidR="00487054">
        <w:t xml:space="preserve"> </w:t>
      </w:r>
      <w:r w:rsidR="008A4A4C">
        <w:t>Voici un rappel d</w:t>
      </w:r>
      <w:r w:rsidR="00A723FC">
        <w:t xml:space="preserve">e la portée du </w:t>
      </w:r>
      <w:proofErr w:type="spellStart"/>
      <w:r w:rsidR="00A723FC">
        <w:t>travaille</w:t>
      </w:r>
      <w:proofErr w:type="spellEnd"/>
      <w:r w:rsidR="00A723FC">
        <w:t xml:space="preserve"> effectué par le </w:t>
      </w:r>
      <w:r w:rsidR="00487054">
        <w:t>logiciel</w:t>
      </w:r>
      <w:r w:rsidR="008A4A4C">
        <w:t xml:space="preserve"> de </w:t>
      </w:r>
      <w:proofErr w:type="gramStart"/>
      <w:r w:rsidR="008A4A4C">
        <w:t>monitoring</w:t>
      </w:r>
      <w:r w:rsidR="00487054">
        <w:t>:</w:t>
      </w:r>
      <w:proofErr w:type="gramEnd"/>
    </w:p>
    <w:p w14:paraId="6AB9A8A2" w14:textId="45B9FDDB" w:rsidR="00487054" w:rsidRDefault="00487054" w:rsidP="008A4A4C">
      <w:pPr>
        <w:pStyle w:val="Pardeliste"/>
        <w:numPr>
          <w:ilvl w:val="0"/>
          <w:numId w:val="49"/>
        </w:numPr>
      </w:pPr>
      <w:r>
        <w:t xml:space="preserve">Il monitore les activités </w:t>
      </w:r>
      <w:r w:rsidR="008A4A4C">
        <w:t>web et desktop de l’utilisateur</w:t>
      </w:r>
    </w:p>
    <w:p w14:paraId="4052DB75" w14:textId="4AE4BC62" w:rsidR="008A4A4C" w:rsidRDefault="008A4A4C" w:rsidP="008A4A4C">
      <w:pPr>
        <w:pStyle w:val="Pardeliste"/>
        <w:numPr>
          <w:ilvl w:val="0"/>
          <w:numId w:val="49"/>
        </w:numPr>
      </w:pPr>
      <w:r>
        <w:t xml:space="preserve">Les activités filtrées sont celles qui concernent les jeux </w:t>
      </w:r>
      <w:proofErr w:type="spellStart"/>
      <w:proofErr w:type="gramStart"/>
      <w:r>
        <w:t>vidéos</w:t>
      </w:r>
      <w:proofErr w:type="spellEnd"/>
      <w:proofErr w:type="gramEnd"/>
      <w:r>
        <w:t xml:space="preserve"> et les réseaux sociaux</w:t>
      </w:r>
    </w:p>
    <w:p w14:paraId="41D2B133" w14:textId="7B2E5DD7" w:rsidR="008A4A4C" w:rsidRDefault="008A4A4C" w:rsidP="008A4A4C">
      <w:pPr>
        <w:pStyle w:val="Pardeliste"/>
        <w:numPr>
          <w:ilvl w:val="0"/>
          <w:numId w:val="49"/>
        </w:numPr>
      </w:pPr>
      <w:r>
        <w:t>Les plateformes systèmes supportant le monitoring sont Mac OS et Windows</w:t>
      </w:r>
    </w:p>
    <w:p w14:paraId="3D4D0094" w14:textId="548C6393" w:rsidR="000772AC" w:rsidRDefault="008A4A4C" w:rsidP="00A723FC">
      <w:pPr>
        <w:pStyle w:val="Pardeliste"/>
        <w:numPr>
          <w:ilvl w:val="0"/>
          <w:numId w:val="49"/>
        </w:numPr>
      </w:pPr>
      <w:r>
        <w:t>Le browser permettant la surveillance des activités web est Google Chrome</w:t>
      </w:r>
    </w:p>
    <w:p w14:paraId="239A61F4" w14:textId="3FFBA5AA" w:rsidR="00943133" w:rsidRDefault="002F56C0" w:rsidP="00A723FC">
      <w:pPr>
        <w:pStyle w:val="Pardeliste"/>
        <w:numPr>
          <w:ilvl w:val="0"/>
          <w:numId w:val="49"/>
        </w:numPr>
      </w:pPr>
      <w:r>
        <w:t>Le logiciel récupère l’activité de machines se trouvant sur le même réseau</w:t>
      </w:r>
    </w:p>
    <w:p w14:paraId="322DCF43" w14:textId="3BAC2FF5" w:rsidR="00C6082F" w:rsidRDefault="00C6082F" w:rsidP="00C6082F">
      <w:r>
        <w:t>L’implémentation est découpée en 3 parties. Il y a 3 prototypes qui sont construits successivement en réutilisant le prototype précédent :</w:t>
      </w:r>
    </w:p>
    <w:p w14:paraId="57B8ADA8" w14:textId="4034036D" w:rsidR="00C6082F" w:rsidRDefault="00C6082F" w:rsidP="00C6082F">
      <w:pPr>
        <w:pStyle w:val="Pardeliste"/>
        <w:numPr>
          <w:ilvl w:val="0"/>
          <w:numId w:val="51"/>
        </w:numPr>
      </w:pPr>
      <w:r>
        <w:t xml:space="preserve">Récupération, filtrage et enregistrement dans un fichier de log des </w:t>
      </w:r>
      <w:proofErr w:type="spellStart"/>
      <w:r>
        <w:t>des</w:t>
      </w:r>
      <w:proofErr w:type="spellEnd"/>
      <w:r>
        <w:t xml:space="preserve"> activités web et desktop de l’utilisateur</w:t>
      </w:r>
    </w:p>
    <w:p w14:paraId="678466B4" w14:textId="56C49C97" w:rsidR="00C6082F" w:rsidRDefault="00C6082F" w:rsidP="00C6082F">
      <w:pPr>
        <w:pStyle w:val="Pardeliste"/>
        <w:numPr>
          <w:ilvl w:val="0"/>
          <w:numId w:val="51"/>
        </w:numPr>
      </w:pPr>
      <w:r>
        <w:t>Affichage des informations de log dans une application Java tournant sur la machine monitorée</w:t>
      </w:r>
    </w:p>
    <w:p w14:paraId="26744D42" w14:textId="3AA5DCA3" w:rsidR="000717EA" w:rsidRDefault="00C6082F" w:rsidP="00C6082F">
      <w:pPr>
        <w:pStyle w:val="Pardeliste"/>
        <w:numPr>
          <w:ilvl w:val="0"/>
          <w:numId w:val="51"/>
        </w:numPr>
      </w:pPr>
      <w:r>
        <w:t>Affichage des informations de log dans une application web afin que le superviseur puisse voir les informations de plusieurs machines</w:t>
      </w:r>
    </w:p>
    <w:p w14:paraId="209E550B" w14:textId="1813299E" w:rsidR="00F00C51" w:rsidRDefault="00540CFE" w:rsidP="00F00C51">
      <w:r>
        <w:t>Comme expliqué précédemment, le lien entre ces prototypes est très fort car tous ont besoin du prototype précédent pour fonctionner (sauf le 1).</w:t>
      </w:r>
    </w:p>
    <w:p w14:paraId="080E2CC3" w14:textId="77777777" w:rsidR="000717EA" w:rsidRDefault="000717EA">
      <w:pPr>
        <w:jc w:val="left"/>
      </w:pPr>
      <w:r>
        <w:br w:type="page"/>
      </w:r>
    </w:p>
    <w:p w14:paraId="6DF43F18" w14:textId="6AB7FA10" w:rsidR="0075507F" w:rsidRPr="0075507F" w:rsidRDefault="00E6378B" w:rsidP="001C1E8C">
      <w:pPr>
        <w:pStyle w:val="Titre2"/>
      </w:pPr>
      <w:bookmarkStart w:id="50" w:name="_Toc512256040"/>
      <w:r>
        <w:lastRenderedPageBreak/>
        <w:t>Prototype 1</w:t>
      </w:r>
      <w:bookmarkStart w:id="51" w:name="_GoBack"/>
      <w:bookmarkEnd w:id="50"/>
      <w:bookmarkEnd w:id="51"/>
    </w:p>
    <w:p w14:paraId="66A79487" w14:textId="482C0081" w:rsidR="00E6378B" w:rsidRDefault="00461050" w:rsidP="0087298F">
      <w:pPr>
        <w:jc w:val="center"/>
      </w:pPr>
      <w:r>
        <w:rPr>
          <w:noProof/>
          <w:lang w:val="fr-FR" w:eastAsia="zh-CN"/>
        </w:rPr>
        <w:drawing>
          <wp:inline distT="0" distB="0" distL="0" distR="0" wp14:anchorId="3666A71E" wp14:editId="60B3881A">
            <wp:extent cx="3799650" cy="4337724"/>
            <wp:effectExtent l="0" t="0" r="10795" b="5715"/>
            <wp:docPr id="42" name="Image 42" descr="../../../../../../../Capture%20d’écran%202018-04-23%20à%201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e%20d’écran%202018-04-23%20à%2014.5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802291" cy="4340739"/>
                    </a:xfrm>
                    <a:prstGeom prst="rect">
                      <a:avLst/>
                    </a:prstGeom>
                    <a:noFill/>
                    <a:ln>
                      <a:noFill/>
                    </a:ln>
                  </pic:spPr>
                </pic:pic>
              </a:graphicData>
            </a:graphic>
          </wp:inline>
        </w:drawing>
      </w:r>
    </w:p>
    <w:p w14:paraId="45F9DB21" w14:textId="3CD81397" w:rsidR="004E3D7D" w:rsidRDefault="00E6378B" w:rsidP="00E6378B">
      <w:pPr>
        <w:ind w:left="708"/>
      </w:pPr>
      <w:r>
        <w:t>Fichier log, serveur local</w:t>
      </w:r>
    </w:p>
    <w:p w14:paraId="48746B23" w14:textId="77777777" w:rsidR="004E3D7D" w:rsidRDefault="004E3D7D">
      <w:pPr>
        <w:jc w:val="left"/>
      </w:pPr>
      <w:r>
        <w:br w:type="page"/>
      </w:r>
    </w:p>
    <w:p w14:paraId="1D5863E5" w14:textId="77777777" w:rsidR="00E6378B" w:rsidRDefault="00E6378B" w:rsidP="00C6082F">
      <w:pPr>
        <w:pStyle w:val="Titre2"/>
      </w:pPr>
      <w:bookmarkStart w:id="52" w:name="_Toc512256041"/>
      <w:r>
        <w:lastRenderedPageBreak/>
        <w:t>Prototype 2</w:t>
      </w:r>
      <w:bookmarkEnd w:id="52"/>
    </w:p>
    <w:p w14:paraId="2FCF1B97" w14:textId="77777777" w:rsidR="000E51B6" w:rsidRDefault="00E6378B" w:rsidP="00E6378B">
      <w:pPr>
        <w:ind w:left="708"/>
      </w:pPr>
      <w:proofErr w:type="spellStart"/>
      <w:r>
        <w:t>DadshBoard</w:t>
      </w:r>
      <w:proofErr w:type="spellEnd"/>
      <w:r>
        <w:t xml:space="preserve"> desktop (</w:t>
      </w:r>
      <w:proofErr w:type="spellStart"/>
      <w:r>
        <w:t>app</w:t>
      </w:r>
      <w:proofErr w:type="spellEnd"/>
      <w:r>
        <w:t xml:space="preserve"> java), serveur local</w:t>
      </w:r>
    </w:p>
    <w:p w14:paraId="62FD190A" w14:textId="44293E79" w:rsidR="000E51B6" w:rsidRDefault="000E51B6" w:rsidP="000E51B6">
      <w:pPr>
        <w:ind w:left="708"/>
        <w:jc w:val="center"/>
      </w:pPr>
      <w:r>
        <w:rPr>
          <w:noProof/>
          <w:lang w:val="fr-FR" w:eastAsia="zh-CN"/>
        </w:rPr>
        <w:drawing>
          <wp:inline distT="0" distB="0" distL="0" distR="0" wp14:anchorId="5B4AC059" wp14:editId="2CB9B715">
            <wp:extent cx="3905991" cy="6530989"/>
            <wp:effectExtent l="0" t="0" r="5715" b="0"/>
            <wp:docPr id="43" name="Image 43" descr="../../../../../../../Capture%20d’écran%202018-04-23%20à%201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e%20d’écran%202018-04-23%20à%2014.5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22912" cy="6559282"/>
                    </a:xfrm>
                    <a:prstGeom prst="rect">
                      <a:avLst/>
                    </a:prstGeom>
                    <a:noFill/>
                    <a:ln>
                      <a:noFill/>
                    </a:ln>
                  </pic:spPr>
                </pic:pic>
              </a:graphicData>
            </a:graphic>
          </wp:inline>
        </w:drawing>
      </w:r>
    </w:p>
    <w:p w14:paraId="7D4E90B4" w14:textId="77777777" w:rsidR="000E51B6" w:rsidRDefault="000E51B6">
      <w:pPr>
        <w:jc w:val="left"/>
      </w:pPr>
      <w:r>
        <w:br w:type="page"/>
      </w:r>
    </w:p>
    <w:p w14:paraId="22B66E19" w14:textId="77777777" w:rsidR="00E6378B" w:rsidRDefault="00E6378B" w:rsidP="00C6082F">
      <w:pPr>
        <w:pStyle w:val="Titre2"/>
      </w:pPr>
      <w:bookmarkStart w:id="53" w:name="_Toc512256042"/>
      <w:r>
        <w:lastRenderedPageBreak/>
        <w:t>Prototype 3</w:t>
      </w:r>
      <w:bookmarkEnd w:id="53"/>
    </w:p>
    <w:p w14:paraId="4BAA8A46" w14:textId="77777777" w:rsidR="00E6378B" w:rsidRPr="001539E7" w:rsidRDefault="00E6378B" w:rsidP="00E6378B">
      <w:pPr>
        <w:ind w:left="708"/>
      </w:pPr>
      <w:proofErr w:type="spellStart"/>
      <w:r>
        <w:t>DashBoard</w:t>
      </w:r>
      <w:proofErr w:type="spellEnd"/>
      <w:r>
        <w:t xml:space="preserve"> web, serveur </w:t>
      </w:r>
    </w:p>
    <w:p w14:paraId="5B03AA94" w14:textId="1C97C380" w:rsidR="00E6378B" w:rsidRDefault="004F0AD3" w:rsidP="004F0AD3">
      <w:pPr>
        <w:jc w:val="center"/>
      </w:pPr>
      <w:r>
        <w:rPr>
          <w:noProof/>
          <w:lang w:val="fr-FR" w:eastAsia="zh-CN"/>
        </w:rPr>
        <w:drawing>
          <wp:inline distT="0" distB="0" distL="0" distR="0" wp14:anchorId="1EB44262" wp14:editId="73336FE9">
            <wp:extent cx="3948203" cy="6216689"/>
            <wp:effectExtent l="0" t="0" r="0" b="6350"/>
            <wp:docPr id="44" name="Image 44" descr="../../../../../../../Capture%20d’écran%202018-04-23%20à%201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pture%20d’écran%202018-04-23%20à%2014.5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53392" cy="6224859"/>
                    </a:xfrm>
                    <a:prstGeom prst="rect">
                      <a:avLst/>
                    </a:prstGeom>
                    <a:noFill/>
                    <a:ln>
                      <a:noFill/>
                    </a:ln>
                  </pic:spPr>
                </pic:pic>
              </a:graphicData>
            </a:graphic>
          </wp:inline>
        </w:drawing>
      </w:r>
    </w:p>
    <w:p w14:paraId="54B28C29" w14:textId="414AB264" w:rsidR="000772AC" w:rsidRDefault="000772AC">
      <w:pPr>
        <w:jc w:val="left"/>
      </w:pPr>
      <w:r>
        <w:br w:type="page"/>
      </w:r>
    </w:p>
    <w:p w14:paraId="1BBC8046" w14:textId="2991AD50" w:rsidR="000772AC" w:rsidRDefault="000772AC" w:rsidP="000772AC">
      <w:pPr>
        <w:pStyle w:val="Titre2"/>
      </w:pPr>
      <w:bookmarkStart w:id="54" w:name="_Toc512256043"/>
      <w:r>
        <w:lastRenderedPageBreak/>
        <w:t>Conclusion</w:t>
      </w:r>
      <w:bookmarkEnd w:id="54"/>
    </w:p>
    <w:p w14:paraId="3348D162" w14:textId="77777777" w:rsidR="00F00C51" w:rsidRDefault="00F00C51" w:rsidP="00F00C51"/>
    <w:p w14:paraId="1B7DFC2A" w14:textId="3F129A45" w:rsidR="00F00C51" w:rsidRPr="00F00C51" w:rsidRDefault="00F00C51" w:rsidP="00F00C51">
      <w:pPr>
        <w:jc w:val="left"/>
      </w:pPr>
      <w:r>
        <w:br w:type="page"/>
      </w:r>
    </w:p>
    <w:p w14:paraId="2830ED47" w14:textId="6E540565" w:rsidR="00E105D9" w:rsidRDefault="00E105D9" w:rsidP="00E105D9">
      <w:pPr>
        <w:pStyle w:val="Titre1"/>
      </w:pPr>
      <w:bookmarkStart w:id="55" w:name="_Toc512256044"/>
      <w:r>
        <w:lastRenderedPageBreak/>
        <w:t>Validation</w:t>
      </w:r>
      <w:bookmarkEnd w:id="55"/>
    </w:p>
    <w:p w14:paraId="780B8E03" w14:textId="418ADC21" w:rsidR="00E105D9" w:rsidRDefault="000772AC" w:rsidP="000772AC">
      <w:pPr>
        <w:pStyle w:val="Titre2"/>
      </w:pPr>
      <w:bookmarkStart w:id="56" w:name="_Toc512256045"/>
      <w:r>
        <w:t>Introduction</w:t>
      </w:r>
      <w:bookmarkEnd w:id="56"/>
    </w:p>
    <w:p w14:paraId="4F6DC77D" w14:textId="77777777" w:rsidR="000772AC" w:rsidRDefault="000772AC" w:rsidP="00947C9A"/>
    <w:p w14:paraId="3C7061B3" w14:textId="77777777" w:rsidR="000772AC" w:rsidRDefault="000772AC" w:rsidP="00947C9A"/>
    <w:p w14:paraId="7861A5FF" w14:textId="552A2BE2" w:rsidR="000772AC" w:rsidRDefault="000772AC">
      <w:pPr>
        <w:jc w:val="left"/>
      </w:pPr>
      <w:r>
        <w:br w:type="page"/>
      </w:r>
    </w:p>
    <w:p w14:paraId="072BB00A" w14:textId="320D1F23" w:rsidR="000772AC" w:rsidRDefault="000772AC" w:rsidP="000772AC">
      <w:pPr>
        <w:pStyle w:val="Titre2"/>
      </w:pPr>
      <w:bookmarkStart w:id="57" w:name="_Toc512256046"/>
      <w:r>
        <w:lastRenderedPageBreak/>
        <w:t>Conclusion</w:t>
      </w:r>
      <w:bookmarkEnd w:id="57"/>
    </w:p>
    <w:p w14:paraId="285FDAB8" w14:textId="14AE0149" w:rsidR="00E105D9" w:rsidRDefault="00E105D9" w:rsidP="00E105D9">
      <w:pPr>
        <w:pStyle w:val="Titre1"/>
      </w:pPr>
      <w:bookmarkStart w:id="58" w:name="_Toc512256047"/>
      <w:r>
        <w:t>Conclusion</w:t>
      </w:r>
      <w:bookmarkEnd w:id="58"/>
    </w:p>
    <w:p w14:paraId="00569565" w14:textId="04B75673" w:rsidR="00E105D9" w:rsidRDefault="00E105D9" w:rsidP="001F10ED">
      <w:pPr>
        <w:pStyle w:val="Titre2"/>
      </w:pPr>
      <w:bookmarkStart w:id="59" w:name="_Toc512256048"/>
      <w:r>
        <w:t xml:space="preserve">Conclusions </w:t>
      </w:r>
      <w:r w:rsidR="001F10ED">
        <w:t>de groupe</w:t>
      </w:r>
      <w:bookmarkEnd w:id="59"/>
    </w:p>
    <w:p w14:paraId="1395B946" w14:textId="77777777" w:rsidR="001F10ED" w:rsidRDefault="001F10ED" w:rsidP="001F10ED">
      <w:pPr>
        <w:pStyle w:val="Titre2"/>
      </w:pPr>
      <w:bookmarkStart w:id="60" w:name="_Toc512256049"/>
      <w:r>
        <w:t>Conclusions personnelles</w:t>
      </w:r>
      <w:bookmarkEnd w:id="60"/>
    </w:p>
    <w:p w14:paraId="327C0719" w14:textId="430409F9" w:rsidR="00E105D9" w:rsidRDefault="001F10ED" w:rsidP="001F10ED">
      <w:pPr>
        <w:pStyle w:val="Titre3"/>
      </w:pPr>
      <w:bookmarkStart w:id="61" w:name="_Toc512256050"/>
      <w:r>
        <w:t xml:space="preserve">Grégory </w:t>
      </w:r>
      <w:proofErr w:type="spellStart"/>
      <w:r>
        <w:t>Ducrey</w:t>
      </w:r>
      <w:bookmarkEnd w:id="61"/>
      <w:proofErr w:type="spellEnd"/>
    </w:p>
    <w:p w14:paraId="7C401F77" w14:textId="0CFF651C" w:rsidR="001F10ED" w:rsidRPr="001F10ED" w:rsidRDefault="001F10ED" w:rsidP="001F10ED">
      <w:pPr>
        <w:pStyle w:val="Titre3"/>
      </w:pPr>
      <w:bookmarkStart w:id="62" w:name="_Toc512256051"/>
      <w:r>
        <w:t>Nicolas Fuchs</w:t>
      </w:r>
      <w:bookmarkEnd w:id="62"/>
    </w:p>
    <w:p w14:paraId="5B291515" w14:textId="674516D1" w:rsidR="00E105D9" w:rsidRDefault="00E105D9" w:rsidP="00E105D9">
      <w:pPr>
        <w:pStyle w:val="Titre1"/>
      </w:pPr>
      <w:bookmarkStart w:id="63" w:name="_Toc512256052"/>
      <w:r>
        <w:t>Annexes</w:t>
      </w:r>
      <w:bookmarkEnd w:id="63"/>
    </w:p>
    <w:p w14:paraId="6627296F" w14:textId="77777777" w:rsidR="00411F8E" w:rsidRPr="00411F8E" w:rsidRDefault="00411F8E" w:rsidP="00411F8E"/>
    <w:p w14:paraId="0796ABB7" w14:textId="13FF9EE0" w:rsidR="00E105D9" w:rsidRDefault="00E105D9" w:rsidP="0016213C">
      <w:pPr>
        <w:pStyle w:val="Titre2"/>
      </w:pPr>
      <w:bookmarkStart w:id="64" w:name="_Toc512256053"/>
      <w:r>
        <w:t xml:space="preserve">Déclaration </w:t>
      </w:r>
      <w:r w:rsidR="0016213C">
        <w:t>d’honneur</w:t>
      </w:r>
      <w:bookmarkEnd w:id="64"/>
    </w:p>
    <w:p w14:paraId="24778BD4" w14:textId="77777777" w:rsidR="00A615A5" w:rsidRDefault="00A615A5" w:rsidP="00A615A5"/>
    <w:p w14:paraId="193C1697" w14:textId="77777777" w:rsidR="00A615A5" w:rsidRDefault="00A615A5" w:rsidP="00A615A5"/>
    <w:p w14:paraId="313B58C7" w14:textId="2D457E96" w:rsidR="00A615A5" w:rsidRDefault="00B50D31" w:rsidP="00A615A5">
      <w:pPr>
        <w:pStyle w:val="Titre2"/>
      </w:pPr>
      <w:bookmarkStart w:id="65" w:name="_Toc512256054"/>
      <w:r>
        <w:t>Bibliographie</w:t>
      </w:r>
      <w:bookmarkEnd w:id="65"/>
    </w:p>
    <w:p w14:paraId="16063982" w14:textId="448A40FE" w:rsidR="007A3A9F" w:rsidRPr="007A3A9F" w:rsidRDefault="007A3A9F" w:rsidP="007A3A9F">
      <w:r>
        <w:t>Ces sites ont été visités sur la période du 03.2018 et 05.2018</w:t>
      </w:r>
      <w:r w:rsidR="00DC76B1">
        <w:t>.</w:t>
      </w:r>
    </w:p>
    <w:p w14:paraId="0060D25D" w14:textId="77777777" w:rsidR="00161739" w:rsidRPr="00161739" w:rsidRDefault="00161739" w:rsidP="00161739">
      <w:pPr>
        <w:widowControl w:val="0"/>
        <w:autoSpaceDE w:val="0"/>
        <w:autoSpaceDN w:val="0"/>
        <w:adjustRightInd w:val="0"/>
        <w:spacing w:after="120"/>
        <w:ind w:right="-765"/>
        <w:rPr>
          <w:rFonts w:cs="Helvetica"/>
          <w:szCs w:val="20"/>
          <w:lang w:val="fr-FR"/>
        </w:rPr>
      </w:pPr>
      <w:r w:rsidRPr="00161739">
        <w:rPr>
          <w:rFonts w:cs="Calibri"/>
          <w:szCs w:val="20"/>
          <w:lang w:val="fr-FR"/>
        </w:rPr>
        <w:t xml:space="preserve">[1] </w:t>
      </w:r>
      <w:hyperlink r:id="rId33" w:history="1">
        <w:r w:rsidRPr="00161739">
          <w:rPr>
            <w:rFonts w:cs="Calibri"/>
            <w:color w:val="0563C1"/>
            <w:szCs w:val="20"/>
            <w:u w:val="single" w:color="0563C1"/>
            <w:lang w:val="fr-FR"/>
          </w:rPr>
          <w:t>https://fr.wikipedia.org/wiki/Dépendance_au_jeu_vidéo</w:t>
        </w:r>
      </w:hyperlink>
    </w:p>
    <w:p w14:paraId="1D72FCB3" w14:textId="77777777" w:rsidR="00161739" w:rsidRPr="00161739" w:rsidRDefault="00161739" w:rsidP="00161739">
      <w:pPr>
        <w:widowControl w:val="0"/>
        <w:autoSpaceDE w:val="0"/>
        <w:autoSpaceDN w:val="0"/>
        <w:adjustRightInd w:val="0"/>
        <w:spacing w:after="120"/>
        <w:ind w:right="-765"/>
        <w:jc w:val="left"/>
        <w:rPr>
          <w:rFonts w:cs="Calibri"/>
          <w:szCs w:val="20"/>
          <w:lang w:val="fr-FR"/>
        </w:rPr>
      </w:pPr>
      <w:r w:rsidRPr="00161739">
        <w:rPr>
          <w:rFonts w:cs="Calibri"/>
          <w:szCs w:val="20"/>
          <w:lang w:val="fr-FR"/>
        </w:rPr>
        <w:t xml:space="preserve">[2] </w:t>
      </w:r>
      <w:hyperlink r:id="rId34" w:history="1">
        <w:r w:rsidRPr="00161739">
          <w:rPr>
            <w:rFonts w:cs="Calibri"/>
            <w:color w:val="0563C1"/>
            <w:szCs w:val="20"/>
            <w:u w:val="single" w:color="0563C1"/>
            <w:lang w:val="fr-FR"/>
          </w:rPr>
          <w:t>http://www.jeuxvideo.com/dossiers/00018270/l-addiction-aux-jeux-video-temoignages-de-joueurs-006.htm</w:t>
        </w:r>
      </w:hyperlink>
    </w:p>
    <w:p w14:paraId="5F551A5F" w14:textId="77777777" w:rsidR="00161739" w:rsidRPr="00161739" w:rsidRDefault="00161739" w:rsidP="00161739">
      <w:pPr>
        <w:widowControl w:val="0"/>
        <w:autoSpaceDE w:val="0"/>
        <w:autoSpaceDN w:val="0"/>
        <w:adjustRightInd w:val="0"/>
        <w:spacing w:after="120"/>
        <w:ind w:right="-765"/>
        <w:rPr>
          <w:rFonts w:cs="Calibri"/>
          <w:color w:val="0563C1"/>
          <w:szCs w:val="20"/>
          <w:u w:val="single" w:color="0563C1"/>
          <w:lang w:val="fr-FR"/>
        </w:rPr>
      </w:pPr>
      <w:r w:rsidRPr="00161739">
        <w:rPr>
          <w:rFonts w:cs="Calibri"/>
          <w:szCs w:val="20"/>
          <w:lang w:val="fr-FR"/>
        </w:rPr>
        <w:t xml:space="preserve">[3] </w:t>
      </w:r>
      <w:hyperlink r:id="rId35" w:history="1">
        <w:r w:rsidRPr="00161739">
          <w:rPr>
            <w:rFonts w:cs="Calibri"/>
            <w:color w:val="0563C1"/>
            <w:szCs w:val="20"/>
            <w:u w:val="single" w:color="0563C1"/>
            <w:lang w:val="fr-FR"/>
          </w:rPr>
          <w:t>https://www.vice.com/fr/article/ppvzd7/dependance-jeux-video-843</w:t>
        </w:r>
      </w:hyperlink>
    </w:p>
    <w:p w14:paraId="5EE19157" w14:textId="77777777" w:rsidR="00161739" w:rsidRPr="00161739" w:rsidRDefault="00161739" w:rsidP="00161739">
      <w:pPr>
        <w:widowControl w:val="0"/>
        <w:autoSpaceDE w:val="0"/>
        <w:autoSpaceDN w:val="0"/>
        <w:adjustRightInd w:val="0"/>
        <w:spacing w:after="120"/>
        <w:ind w:right="-765"/>
        <w:rPr>
          <w:rFonts w:cs="Calibri"/>
          <w:color w:val="0563C1"/>
          <w:szCs w:val="20"/>
          <w:u w:val="single" w:color="0563C1"/>
          <w:lang w:val="fr-FR"/>
        </w:rPr>
      </w:pPr>
      <w:r w:rsidRPr="00161739">
        <w:rPr>
          <w:rFonts w:cs="Calibri"/>
          <w:szCs w:val="20"/>
          <w:u w:color="0563C1"/>
          <w:lang w:val="fr-FR"/>
        </w:rPr>
        <w:t xml:space="preserve">[4] </w:t>
      </w:r>
      <w:hyperlink r:id="rId36" w:history="1">
        <w:r w:rsidRPr="00161739">
          <w:rPr>
            <w:rFonts w:cs="Calibri"/>
            <w:color w:val="0563C1"/>
            <w:szCs w:val="20"/>
            <w:u w:val="single" w:color="0563C1"/>
            <w:lang w:val="fr-FR"/>
          </w:rPr>
          <w:t>http://www.ot-lab.ch/?p=5605</w:t>
        </w:r>
      </w:hyperlink>
    </w:p>
    <w:p w14:paraId="0E91A6DA" w14:textId="77777777" w:rsidR="00161739" w:rsidRPr="00161739" w:rsidRDefault="00161739" w:rsidP="00161739">
      <w:pPr>
        <w:widowControl w:val="0"/>
        <w:autoSpaceDE w:val="0"/>
        <w:autoSpaceDN w:val="0"/>
        <w:adjustRightInd w:val="0"/>
        <w:spacing w:after="120"/>
        <w:ind w:right="-765"/>
        <w:rPr>
          <w:rFonts w:cs="Calibri"/>
          <w:szCs w:val="20"/>
          <w:u w:color="0563C1"/>
          <w:lang w:val="fr-FR"/>
        </w:rPr>
      </w:pPr>
      <w:r w:rsidRPr="00161739">
        <w:rPr>
          <w:rFonts w:cs="Calibri"/>
          <w:szCs w:val="20"/>
          <w:u w:color="0563C1"/>
          <w:lang w:val="fr-FR"/>
        </w:rPr>
        <w:t xml:space="preserve">[5] </w:t>
      </w:r>
      <w:hyperlink r:id="rId37" w:history="1">
        <w:r w:rsidRPr="00161739">
          <w:rPr>
            <w:rFonts w:cs="Calibri"/>
            <w:color w:val="0563C1"/>
            <w:szCs w:val="20"/>
            <w:u w:val="single" w:color="0563C1"/>
            <w:lang w:val="fr-FR"/>
          </w:rPr>
          <w:t>http://humanetech.com/take-control/</w:t>
        </w:r>
      </w:hyperlink>
    </w:p>
    <w:p w14:paraId="04BAB06C" w14:textId="77777777" w:rsidR="00161739" w:rsidRPr="00161739" w:rsidRDefault="00161739" w:rsidP="00161739">
      <w:pPr>
        <w:widowControl w:val="0"/>
        <w:autoSpaceDE w:val="0"/>
        <w:autoSpaceDN w:val="0"/>
        <w:adjustRightInd w:val="0"/>
        <w:spacing w:after="120"/>
        <w:ind w:right="-765"/>
        <w:rPr>
          <w:rFonts w:cs="Calibri"/>
          <w:szCs w:val="20"/>
          <w:u w:color="0563C1"/>
          <w:lang w:val="fr-FR"/>
        </w:rPr>
      </w:pPr>
      <w:r w:rsidRPr="00161739">
        <w:rPr>
          <w:rFonts w:cs="Calibri"/>
          <w:szCs w:val="20"/>
          <w:u w:color="0563C1"/>
          <w:lang w:val="fr-FR"/>
        </w:rPr>
        <w:t xml:space="preserve">[6] </w:t>
      </w:r>
      <w:hyperlink r:id="rId38" w:history="1">
        <w:r w:rsidRPr="00161739">
          <w:rPr>
            <w:rFonts w:cs="Calibri"/>
            <w:color w:val="0563C1"/>
            <w:szCs w:val="20"/>
            <w:u w:val="single" w:color="0563C1"/>
            <w:lang w:val="fr-FR"/>
          </w:rPr>
          <w:t>https://selfcontrolapp.com</w:t>
        </w:r>
      </w:hyperlink>
    </w:p>
    <w:p w14:paraId="090ECDB2" w14:textId="77777777" w:rsidR="00161739" w:rsidRPr="00161739" w:rsidRDefault="00161739" w:rsidP="00161739">
      <w:pPr>
        <w:widowControl w:val="0"/>
        <w:autoSpaceDE w:val="0"/>
        <w:autoSpaceDN w:val="0"/>
        <w:adjustRightInd w:val="0"/>
        <w:spacing w:after="120"/>
        <w:ind w:right="-765"/>
        <w:rPr>
          <w:rFonts w:cs="Calibri"/>
          <w:color w:val="0563C1"/>
          <w:szCs w:val="20"/>
          <w:u w:val="single" w:color="0563C1"/>
          <w:lang w:val="fr-FR"/>
        </w:rPr>
      </w:pPr>
      <w:r w:rsidRPr="00161739">
        <w:rPr>
          <w:rFonts w:cs="Calibri"/>
          <w:szCs w:val="20"/>
          <w:u w:color="0563C1"/>
          <w:lang w:val="fr-FR"/>
        </w:rPr>
        <w:t xml:space="preserve">[7] </w:t>
      </w:r>
      <w:hyperlink r:id="rId39" w:history="1">
        <w:r w:rsidRPr="00161739">
          <w:rPr>
            <w:rFonts w:cs="Calibri"/>
            <w:color w:val="0563C1"/>
            <w:szCs w:val="20"/>
            <w:u w:val="single" w:color="0563C1"/>
            <w:lang w:val="fr-FR"/>
          </w:rPr>
          <w:t>https://support.apple.com/kb/PH25799?viewlocale=fr_FR&amp;locale=hu_HU</w:t>
        </w:r>
      </w:hyperlink>
    </w:p>
    <w:p w14:paraId="17F5CA75" w14:textId="77777777" w:rsidR="00161739" w:rsidRPr="00161739" w:rsidRDefault="00161739" w:rsidP="00161739">
      <w:pPr>
        <w:widowControl w:val="0"/>
        <w:autoSpaceDE w:val="0"/>
        <w:autoSpaceDN w:val="0"/>
        <w:adjustRightInd w:val="0"/>
        <w:spacing w:after="120"/>
        <w:ind w:right="-765"/>
        <w:rPr>
          <w:rFonts w:cs="Calibri"/>
          <w:color w:val="0563C1"/>
          <w:szCs w:val="20"/>
          <w:u w:val="single" w:color="0563C1"/>
          <w:lang w:val="fr-FR"/>
        </w:rPr>
      </w:pPr>
      <w:r w:rsidRPr="00161739">
        <w:rPr>
          <w:rFonts w:cs="Calibri"/>
          <w:szCs w:val="20"/>
          <w:u w:color="0563C1"/>
          <w:lang w:val="fr-FR"/>
        </w:rPr>
        <w:t xml:space="preserve">[8] </w:t>
      </w:r>
      <w:hyperlink r:id="rId40" w:history="1">
        <w:r w:rsidRPr="00161739">
          <w:rPr>
            <w:rFonts w:cs="Calibri"/>
            <w:color w:val="0563C1"/>
            <w:szCs w:val="20"/>
            <w:u w:val="single" w:color="0563C1"/>
            <w:lang w:val="fr-FR"/>
          </w:rPr>
          <w:t>https://www.rescuetime.com/dashboard</w:t>
        </w:r>
      </w:hyperlink>
    </w:p>
    <w:p w14:paraId="4B64A519" w14:textId="77777777" w:rsidR="00161739" w:rsidRPr="00161739" w:rsidRDefault="00161739" w:rsidP="00161739">
      <w:pPr>
        <w:widowControl w:val="0"/>
        <w:autoSpaceDE w:val="0"/>
        <w:autoSpaceDN w:val="0"/>
        <w:adjustRightInd w:val="0"/>
        <w:spacing w:after="120" w:line="240" w:lineRule="auto"/>
        <w:ind w:right="-765"/>
        <w:jc w:val="left"/>
        <w:rPr>
          <w:rFonts w:cs="Calibri"/>
          <w:szCs w:val="20"/>
          <w:u w:color="0563C1"/>
          <w:lang w:val="fr-FR"/>
        </w:rPr>
      </w:pPr>
      <w:r w:rsidRPr="00161739">
        <w:rPr>
          <w:rFonts w:cs="Calibri"/>
          <w:szCs w:val="20"/>
          <w:u w:color="0563C1"/>
          <w:lang w:val="fr-FR"/>
        </w:rPr>
        <w:t xml:space="preserve">[9] </w:t>
      </w:r>
      <w:hyperlink r:id="rId41" w:history="1">
        <w:r w:rsidRPr="00161739">
          <w:rPr>
            <w:rFonts w:cs="Calibri"/>
            <w:color w:val="0563C1"/>
            <w:szCs w:val="20"/>
            <w:u w:val="single" w:color="0563C1"/>
            <w:lang w:val="fr-FR"/>
          </w:rPr>
          <w:t>https://www.rescuetime.com/anapi/setup/overview</w:t>
        </w:r>
      </w:hyperlink>
      <w:r w:rsidRPr="00161739">
        <w:rPr>
          <w:rFonts w:cs="Calibri"/>
          <w:color w:val="0563C1"/>
          <w:szCs w:val="20"/>
          <w:u w:val="single" w:color="0563C1"/>
          <w:lang w:val="fr-FR"/>
        </w:rPr>
        <w:t xml:space="preserve"> </w:t>
      </w:r>
    </w:p>
    <w:p w14:paraId="6F1E8B91" w14:textId="77777777" w:rsidR="00161739" w:rsidRPr="00161739" w:rsidRDefault="00161739" w:rsidP="00161739">
      <w:pPr>
        <w:widowControl w:val="0"/>
        <w:autoSpaceDE w:val="0"/>
        <w:autoSpaceDN w:val="0"/>
        <w:adjustRightInd w:val="0"/>
        <w:spacing w:after="120"/>
        <w:ind w:right="-765"/>
        <w:rPr>
          <w:rFonts w:cs="Calibri"/>
          <w:szCs w:val="20"/>
          <w:u w:color="0563C1"/>
          <w:lang w:val="fr-FR"/>
        </w:rPr>
      </w:pPr>
      <w:r w:rsidRPr="00161739">
        <w:rPr>
          <w:rFonts w:cs="Calibri"/>
          <w:szCs w:val="20"/>
          <w:u w:color="0563C1"/>
          <w:lang w:val="fr-FR"/>
        </w:rPr>
        <w:t xml:space="preserve">[10] </w:t>
      </w:r>
      <w:hyperlink r:id="rId42" w:history="1">
        <w:r w:rsidRPr="00161739">
          <w:rPr>
            <w:rFonts w:cs="Calibri"/>
            <w:color w:val="0563C1"/>
            <w:szCs w:val="20"/>
            <w:u w:val="single" w:color="0563C1"/>
            <w:lang w:val="fr-FR"/>
          </w:rPr>
          <w:t>https://itunes.apple.com/us/app/moment-screen-time-tracker/id771541926?mt=8</w:t>
        </w:r>
      </w:hyperlink>
    </w:p>
    <w:p w14:paraId="01DD3191" w14:textId="77777777" w:rsidR="00161739" w:rsidRPr="00161739" w:rsidRDefault="00161739" w:rsidP="00161739">
      <w:pPr>
        <w:widowControl w:val="0"/>
        <w:autoSpaceDE w:val="0"/>
        <w:autoSpaceDN w:val="0"/>
        <w:adjustRightInd w:val="0"/>
        <w:spacing w:after="120"/>
        <w:ind w:right="-765"/>
        <w:rPr>
          <w:rFonts w:cs="Calibri"/>
          <w:szCs w:val="20"/>
          <w:u w:color="0563C1"/>
          <w:lang w:val="fr-FR"/>
        </w:rPr>
      </w:pPr>
      <w:r w:rsidRPr="00161739">
        <w:rPr>
          <w:rFonts w:cs="Calibri"/>
          <w:szCs w:val="20"/>
          <w:u w:color="0563C1"/>
          <w:lang w:val="fr-FR"/>
        </w:rPr>
        <w:t xml:space="preserve">[11] </w:t>
      </w:r>
      <w:hyperlink r:id="rId43" w:history="1">
        <w:r w:rsidRPr="00161739">
          <w:rPr>
            <w:rFonts w:cs="Calibri"/>
            <w:color w:val="0563C1"/>
            <w:szCs w:val="20"/>
            <w:u w:val="single" w:color="0563C1"/>
            <w:lang w:val="fr-FR"/>
          </w:rPr>
          <w:t>https://www.swisscom.ch/fr/clients-prives/aide/internet/kinder-und-jugendschutz.html</w:t>
        </w:r>
      </w:hyperlink>
    </w:p>
    <w:p w14:paraId="1DC32CC5" w14:textId="5C20C568" w:rsidR="00161739" w:rsidRDefault="00161739" w:rsidP="00161739">
      <w:pPr>
        <w:widowControl w:val="0"/>
        <w:autoSpaceDE w:val="0"/>
        <w:autoSpaceDN w:val="0"/>
        <w:adjustRightInd w:val="0"/>
        <w:spacing w:after="120"/>
        <w:ind w:right="-765"/>
        <w:rPr>
          <w:rFonts w:ascii="Calibri" w:hAnsi="Calibri" w:cs="Calibri"/>
          <w:color w:val="0563C1"/>
          <w:sz w:val="28"/>
          <w:szCs w:val="28"/>
          <w:u w:val="single" w:color="0563C1"/>
          <w:lang w:val="fr-FR"/>
        </w:rPr>
      </w:pPr>
      <w:r w:rsidRPr="00161739">
        <w:rPr>
          <w:rFonts w:cs="Calibri"/>
          <w:szCs w:val="20"/>
          <w:u w:color="0563C1"/>
          <w:lang w:val="fr-FR"/>
        </w:rPr>
        <w:t>[12]</w:t>
      </w:r>
      <w:hyperlink r:id="rId44" w:history="1">
        <w:r w:rsidR="002A6A09" w:rsidRPr="009906D9">
          <w:rPr>
            <w:rStyle w:val="Lienhypertexte"/>
            <w:rFonts w:cs="Calibri"/>
            <w:szCs w:val="20"/>
            <w:u w:color="0563C1"/>
            <w:lang w:val="fr-FR"/>
          </w:rPr>
          <w:t>https://www.swisscom.ch/fr/business/pme/internet-reseaufixe-television/internet/services-supplementaires/internet-security.html</w:t>
        </w:r>
      </w:hyperlink>
    </w:p>
    <w:p w14:paraId="2688A7AF" w14:textId="33E965AA" w:rsidR="00161739" w:rsidRDefault="00161739" w:rsidP="002A6A09">
      <w:pPr>
        <w:rPr>
          <w:rFonts w:ascii="Calibri" w:hAnsi="Calibri" w:cs="Calibri"/>
          <w:color w:val="0563C1"/>
          <w:szCs w:val="20"/>
          <w:u w:val="single" w:color="0563C1"/>
          <w:lang w:val="fr-FR"/>
        </w:rPr>
      </w:pPr>
      <w:r w:rsidRPr="00712EB8">
        <w:t xml:space="preserve">[13] </w:t>
      </w:r>
      <w:hyperlink r:id="rId45" w:history="1">
        <w:r>
          <w:rPr>
            <w:rFonts w:ascii="Calibri" w:hAnsi="Calibri" w:cs="Calibri"/>
            <w:color w:val="0563C1"/>
            <w:szCs w:val="20"/>
            <w:u w:val="single" w:color="0563C1"/>
            <w:lang w:val="fr-FR"/>
          </w:rPr>
          <w:t>https://www.rescuetime.com/rescuetime-pro</w:t>
        </w:r>
      </w:hyperlink>
    </w:p>
    <w:sectPr w:rsidR="00161739" w:rsidSect="00D96A59">
      <w:headerReference w:type="default" r:id="rId46"/>
      <w:footerReference w:type="even" r:id="rId47"/>
      <w:footerReference w:type="default" r:id="rId48"/>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2AB352" w14:textId="77777777" w:rsidR="00233052" w:rsidRDefault="00233052" w:rsidP="00BE39EA">
      <w:pPr>
        <w:spacing w:after="0" w:line="240" w:lineRule="auto"/>
      </w:pPr>
      <w:r>
        <w:separator/>
      </w:r>
    </w:p>
  </w:endnote>
  <w:endnote w:type="continuationSeparator" w:id="0">
    <w:p w14:paraId="5992ECB7" w14:textId="77777777" w:rsidR="00233052" w:rsidRDefault="00233052" w:rsidP="00BE39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B75E1B" w14:textId="77777777" w:rsidR="008449AF" w:rsidRDefault="008449AF" w:rsidP="002E3ADE">
    <w:pPr>
      <w:pStyle w:val="Pieddepag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758E5EF9" w14:textId="77777777" w:rsidR="008449AF" w:rsidRDefault="008449AF" w:rsidP="00D96A59">
    <w:pPr>
      <w:pStyle w:val="Pieddepag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A22B6A" w14:textId="77777777" w:rsidR="008449AF" w:rsidRDefault="008449AF" w:rsidP="002E3ADE">
    <w:pPr>
      <w:pStyle w:val="Pieddepag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1C1E8C">
      <w:rPr>
        <w:rStyle w:val="Numrodepage"/>
        <w:noProof/>
      </w:rPr>
      <w:t>39</w:t>
    </w:r>
    <w:r>
      <w:rPr>
        <w:rStyle w:val="Numrodepage"/>
      </w:rPr>
      <w:fldChar w:fldCharType="end"/>
    </w:r>
  </w:p>
  <w:p w14:paraId="4457CB1C" w14:textId="65EE0E1B" w:rsidR="008449AF" w:rsidRDefault="008449AF" w:rsidP="00DC556E">
    <w:pPr>
      <w:pStyle w:val="Pieddepage"/>
      <w:ind w:right="360"/>
    </w:pPr>
    <w:r>
      <w:t>Projet de semestre 6</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8ACD33" w14:textId="77777777" w:rsidR="00233052" w:rsidRDefault="00233052" w:rsidP="00BE39EA">
      <w:pPr>
        <w:spacing w:after="0" w:line="240" w:lineRule="auto"/>
      </w:pPr>
      <w:r>
        <w:separator/>
      </w:r>
    </w:p>
  </w:footnote>
  <w:footnote w:type="continuationSeparator" w:id="0">
    <w:p w14:paraId="499F7456" w14:textId="77777777" w:rsidR="00233052" w:rsidRDefault="00233052" w:rsidP="00BE39EA">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BA166C" w14:textId="66B59063" w:rsidR="008449AF" w:rsidRDefault="008449AF">
    <w:pPr>
      <w:pStyle w:val="En-tte"/>
    </w:pPr>
    <w:r>
      <w:t>SAS</w:t>
    </w:r>
    <w:r>
      <w:tab/>
      <w:t>2018</w:t>
    </w:r>
    <w:r>
      <w:tab/>
      <w:t xml:space="preserve">Grégory </w:t>
    </w:r>
    <w:proofErr w:type="spellStart"/>
    <w:r>
      <w:t>Ducrey</w:t>
    </w:r>
    <w:proofErr w:type="spellEnd"/>
    <w:r>
      <w:t>, Nicolas Fuchs</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singleLevel"/>
    <w:tmpl w:val="00000002"/>
    <w:name w:val="WW8Num2"/>
    <w:lvl w:ilvl="0">
      <w:start w:val="1"/>
      <w:numFmt w:val="bullet"/>
      <w:lvlText w:val="·"/>
      <w:lvlJc w:val="left"/>
      <w:pPr>
        <w:tabs>
          <w:tab w:val="num" w:pos="360"/>
        </w:tabs>
        <w:ind w:left="360" w:hanging="360"/>
      </w:pPr>
      <w:rPr>
        <w:rFonts w:ascii="Symbol" w:hAnsi="Symbol"/>
      </w:rPr>
    </w:lvl>
  </w:abstractNum>
  <w:abstractNum w:abstractNumId="1">
    <w:nsid w:val="00000004"/>
    <w:multiLevelType w:val="singleLevel"/>
    <w:tmpl w:val="00000004"/>
    <w:name w:val="WW8Num4"/>
    <w:lvl w:ilvl="0">
      <w:start w:val="1"/>
      <w:numFmt w:val="decimal"/>
      <w:lvlText w:val="%1."/>
      <w:lvlJc w:val="left"/>
      <w:pPr>
        <w:tabs>
          <w:tab w:val="num" w:pos="720"/>
        </w:tabs>
        <w:ind w:left="720" w:hanging="360"/>
      </w:pPr>
    </w:lvl>
  </w:abstractNum>
  <w:abstractNum w:abstractNumId="2">
    <w:nsid w:val="00000005"/>
    <w:multiLevelType w:val="multilevel"/>
    <w:tmpl w:val="322ACC94"/>
    <w:name w:val="WW8Num5"/>
    <w:lvl w:ilvl="0">
      <w:start w:val="1"/>
      <w:numFmt w:val="decimal"/>
      <w:lvlText w:val="%1."/>
      <w:lvlJc w:val="left"/>
      <w:pPr>
        <w:tabs>
          <w:tab w:val="num" w:pos="720"/>
        </w:tabs>
        <w:ind w:left="720" w:hanging="360"/>
      </w:pPr>
      <w:rPr>
        <w:b w:val="0"/>
        <w:bCs/>
      </w:r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3">
    <w:nsid w:val="00000007"/>
    <w:multiLevelType w:val="multilevel"/>
    <w:tmpl w:val="00000007"/>
    <w:name w:val="WW8Num7"/>
    <w:lvl w:ilvl="0">
      <w:start w:val="1"/>
      <w:numFmt w:val="decimal"/>
      <w:pStyle w:val="snario"/>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4">
    <w:nsid w:val="01571E12"/>
    <w:multiLevelType w:val="hybridMultilevel"/>
    <w:tmpl w:val="92CAC5E2"/>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nsid w:val="09676E3F"/>
    <w:multiLevelType w:val="hybridMultilevel"/>
    <w:tmpl w:val="55C26E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0F736F09"/>
    <w:multiLevelType w:val="hybridMultilevel"/>
    <w:tmpl w:val="058E54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0DF76D4"/>
    <w:multiLevelType w:val="multilevel"/>
    <w:tmpl w:val="322ACC94"/>
    <w:lvl w:ilvl="0">
      <w:start w:val="1"/>
      <w:numFmt w:val="decimal"/>
      <w:lvlText w:val="%1."/>
      <w:lvlJc w:val="left"/>
      <w:pPr>
        <w:tabs>
          <w:tab w:val="num" w:pos="720"/>
        </w:tabs>
        <w:ind w:left="720" w:hanging="360"/>
      </w:pPr>
      <w:rPr>
        <w:b w:val="0"/>
        <w:bCs/>
      </w:r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8">
    <w:nsid w:val="11674003"/>
    <w:multiLevelType w:val="hybridMultilevel"/>
    <w:tmpl w:val="06AC4E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16141FA2"/>
    <w:multiLevelType w:val="hybridMultilevel"/>
    <w:tmpl w:val="7A2C7E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18442336"/>
    <w:multiLevelType w:val="hybridMultilevel"/>
    <w:tmpl w:val="194A732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20727AAF"/>
    <w:multiLevelType w:val="hybridMultilevel"/>
    <w:tmpl w:val="13C24E16"/>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21282341"/>
    <w:multiLevelType w:val="hybridMultilevel"/>
    <w:tmpl w:val="5D2CCE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23BA4898"/>
    <w:multiLevelType w:val="hybridMultilevel"/>
    <w:tmpl w:val="647454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261F2D03"/>
    <w:multiLevelType w:val="hybridMultilevel"/>
    <w:tmpl w:val="05B0ABA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26553FAC"/>
    <w:multiLevelType w:val="hybridMultilevel"/>
    <w:tmpl w:val="D90AE1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2E884C4C"/>
    <w:multiLevelType w:val="hybridMultilevel"/>
    <w:tmpl w:val="753618D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nsid w:val="2EFD4F78"/>
    <w:multiLevelType w:val="multilevel"/>
    <w:tmpl w:val="322ACC94"/>
    <w:lvl w:ilvl="0">
      <w:start w:val="1"/>
      <w:numFmt w:val="decimal"/>
      <w:lvlText w:val="%1."/>
      <w:lvlJc w:val="left"/>
      <w:pPr>
        <w:tabs>
          <w:tab w:val="num" w:pos="1068"/>
        </w:tabs>
        <w:ind w:left="1068" w:hanging="360"/>
      </w:pPr>
      <w:rPr>
        <w:b w:val="0"/>
        <w:bCs/>
      </w:rPr>
    </w:lvl>
    <w:lvl w:ilvl="1">
      <w:start w:val="1"/>
      <w:numFmt w:val="lowerLetter"/>
      <w:lvlText w:val="%2."/>
      <w:lvlJc w:val="left"/>
      <w:pPr>
        <w:tabs>
          <w:tab w:val="num" w:pos="1788"/>
        </w:tabs>
        <w:ind w:left="1788" w:hanging="360"/>
      </w:pPr>
    </w:lvl>
    <w:lvl w:ilvl="2">
      <w:start w:val="1"/>
      <w:numFmt w:val="lowerRoman"/>
      <w:lvlText w:val="%3."/>
      <w:lvlJc w:val="left"/>
      <w:pPr>
        <w:tabs>
          <w:tab w:val="num" w:pos="2508"/>
        </w:tabs>
        <w:ind w:left="2508" w:hanging="180"/>
      </w:pPr>
    </w:lvl>
    <w:lvl w:ilvl="3">
      <w:start w:val="1"/>
      <w:numFmt w:val="decimal"/>
      <w:lvlText w:val="%4."/>
      <w:lvlJc w:val="left"/>
      <w:pPr>
        <w:tabs>
          <w:tab w:val="num" w:pos="3228"/>
        </w:tabs>
        <w:ind w:left="3228" w:hanging="360"/>
      </w:pPr>
    </w:lvl>
    <w:lvl w:ilvl="4">
      <w:start w:val="1"/>
      <w:numFmt w:val="lowerLetter"/>
      <w:lvlText w:val="%5."/>
      <w:lvlJc w:val="left"/>
      <w:pPr>
        <w:tabs>
          <w:tab w:val="num" w:pos="3948"/>
        </w:tabs>
        <w:ind w:left="3948" w:hanging="360"/>
      </w:pPr>
    </w:lvl>
    <w:lvl w:ilvl="5">
      <w:start w:val="1"/>
      <w:numFmt w:val="lowerRoman"/>
      <w:lvlText w:val="%6."/>
      <w:lvlJc w:val="left"/>
      <w:pPr>
        <w:tabs>
          <w:tab w:val="num" w:pos="4668"/>
        </w:tabs>
        <w:ind w:left="4668" w:hanging="180"/>
      </w:pPr>
    </w:lvl>
    <w:lvl w:ilvl="6">
      <w:start w:val="1"/>
      <w:numFmt w:val="decimal"/>
      <w:lvlText w:val="%7."/>
      <w:lvlJc w:val="left"/>
      <w:pPr>
        <w:tabs>
          <w:tab w:val="num" w:pos="5388"/>
        </w:tabs>
        <w:ind w:left="5388" w:hanging="360"/>
      </w:pPr>
    </w:lvl>
    <w:lvl w:ilvl="7">
      <w:start w:val="1"/>
      <w:numFmt w:val="lowerLetter"/>
      <w:lvlText w:val="%8."/>
      <w:lvlJc w:val="left"/>
      <w:pPr>
        <w:tabs>
          <w:tab w:val="num" w:pos="6108"/>
        </w:tabs>
        <w:ind w:left="6108" w:hanging="360"/>
      </w:pPr>
    </w:lvl>
    <w:lvl w:ilvl="8">
      <w:start w:val="1"/>
      <w:numFmt w:val="lowerRoman"/>
      <w:lvlText w:val="%9."/>
      <w:lvlJc w:val="left"/>
      <w:pPr>
        <w:tabs>
          <w:tab w:val="num" w:pos="6828"/>
        </w:tabs>
        <w:ind w:left="6828" w:hanging="180"/>
      </w:pPr>
    </w:lvl>
  </w:abstractNum>
  <w:abstractNum w:abstractNumId="18">
    <w:nsid w:val="31C87864"/>
    <w:multiLevelType w:val="hybridMultilevel"/>
    <w:tmpl w:val="D0888E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31DA3ED3"/>
    <w:multiLevelType w:val="hybridMultilevel"/>
    <w:tmpl w:val="CAD6F3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325A74ED"/>
    <w:multiLevelType w:val="hybridMultilevel"/>
    <w:tmpl w:val="F522AF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32883872"/>
    <w:multiLevelType w:val="hybridMultilevel"/>
    <w:tmpl w:val="7292A4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38BB19D2"/>
    <w:multiLevelType w:val="multilevel"/>
    <w:tmpl w:val="322ACC94"/>
    <w:lvl w:ilvl="0">
      <w:start w:val="1"/>
      <w:numFmt w:val="decimal"/>
      <w:lvlText w:val="%1."/>
      <w:lvlJc w:val="left"/>
      <w:pPr>
        <w:tabs>
          <w:tab w:val="num" w:pos="720"/>
        </w:tabs>
        <w:ind w:left="720" w:hanging="360"/>
      </w:pPr>
      <w:rPr>
        <w:b w:val="0"/>
        <w:bCs/>
      </w:r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23">
    <w:nsid w:val="3E21260D"/>
    <w:multiLevelType w:val="hybridMultilevel"/>
    <w:tmpl w:val="F26A62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418C58D5"/>
    <w:multiLevelType w:val="hybridMultilevel"/>
    <w:tmpl w:val="058E54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43327B3"/>
    <w:multiLevelType w:val="hybridMultilevel"/>
    <w:tmpl w:val="4BD826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47141BED"/>
    <w:multiLevelType w:val="hybridMultilevel"/>
    <w:tmpl w:val="03F8AB6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490C02F7"/>
    <w:multiLevelType w:val="hybridMultilevel"/>
    <w:tmpl w:val="6DEA27B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8">
    <w:nsid w:val="496C07FF"/>
    <w:multiLevelType w:val="hybridMultilevel"/>
    <w:tmpl w:val="058E54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28D3432"/>
    <w:multiLevelType w:val="hybridMultilevel"/>
    <w:tmpl w:val="058E54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3024C87"/>
    <w:multiLevelType w:val="hybridMultilevel"/>
    <w:tmpl w:val="19A40274"/>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1">
    <w:nsid w:val="532B64C2"/>
    <w:multiLevelType w:val="multilevel"/>
    <w:tmpl w:val="322ACC94"/>
    <w:lvl w:ilvl="0">
      <w:start w:val="1"/>
      <w:numFmt w:val="decimal"/>
      <w:lvlText w:val="%1."/>
      <w:lvlJc w:val="left"/>
      <w:pPr>
        <w:tabs>
          <w:tab w:val="num" w:pos="720"/>
        </w:tabs>
        <w:ind w:left="720" w:hanging="360"/>
      </w:pPr>
      <w:rPr>
        <w:b w:val="0"/>
        <w:bCs/>
      </w:r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32">
    <w:nsid w:val="549A70A6"/>
    <w:multiLevelType w:val="multilevel"/>
    <w:tmpl w:val="322ACC94"/>
    <w:lvl w:ilvl="0">
      <w:start w:val="1"/>
      <w:numFmt w:val="decimal"/>
      <w:lvlText w:val="%1."/>
      <w:lvlJc w:val="left"/>
      <w:pPr>
        <w:tabs>
          <w:tab w:val="num" w:pos="720"/>
        </w:tabs>
        <w:ind w:left="720" w:hanging="360"/>
      </w:pPr>
      <w:rPr>
        <w:b w:val="0"/>
        <w:bCs/>
      </w:r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33">
    <w:nsid w:val="5A855D5E"/>
    <w:multiLevelType w:val="hybridMultilevel"/>
    <w:tmpl w:val="738090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5D4B3F55"/>
    <w:multiLevelType w:val="hybridMultilevel"/>
    <w:tmpl w:val="D2B4BA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5F4224A9"/>
    <w:multiLevelType w:val="hybridMultilevel"/>
    <w:tmpl w:val="058E54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136279E"/>
    <w:multiLevelType w:val="multilevel"/>
    <w:tmpl w:val="322ACC94"/>
    <w:lvl w:ilvl="0">
      <w:start w:val="1"/>
      <w:numFmt w:val="decimal"/>
      <w:lvlText w:val="%1."/>
      <w:lvlJc w:val="left"/>
      <w:pPr>
        <w:tabs>
          <w:tab w:val="num" w:pos="720"/>
        </w:tabs>
        <w:ind w:left="720" w:hanging="360"/>
      </w:pPr>
      <w:rPr>
        <w:b w:val="0"/>
        <w:bCs/>
      </w:r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37">
    <w:nsid w:val="62EA6AF3"/>
    <w:multiLevelType w:val="hybridMultilevel"/>
    <w:tmpl w:val="4FBA26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nsid w:val="697A2B80"/>
    <w:multiLevelType w:val="hybridMultilevel"/>
    <w:tmpl w:val="CCE0335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9">
    <w:nsid w:val="69FE7964"/>
    <w:multiLevelType w:val="hybridMultilevel"/>
    <w:tmpl w:val="6B8E9EC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0">
    <w:nsid w:val="6C461076"/>
    <w:multiLevelType w:val="hybridMultilevel"/>
    <w:tmpl w:val="781A206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1">
    <w:nsid w:val="6F126116"/>
    <w:multiLevelType w:val="multilevel"/>
    <w:tmpl w:val="322ACC94"/>
    <w:lvl w:ilvl="0">
      <w:start w:val="1"/>
      <w:numFmt w:val="decimal"/>
      <w:lvlText w:val="%1."/>
      <w:lvlJc w:val="left"/>
      <w:pPr>
        <w:tabs>
          <w:tab w:val="num" w:pos="720"/>
        </w:tabs>
        <w:ind w:left="720" w:hanging="360"/>
      </w:pPr>
      <w:rPr>
        <w:b w:val="0"/>
        <w:bCs/>
      </w:r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42">
    <w:nsid w:val="6F5E2E8F"/>
    <w:multiLevelType w:val="hybridMultilevel"/>
    <w:tmpl w:val="9CF873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nsid w:val="6F86355D"/>
    <w:multiLevelType w:val="hybridMultilevel"/>
    <w:tmpl w:val="D8A60E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nsid w:val="70263FF6"/>
    <w:multiLevelType w:val="hybridMultilevel"/>
    <w:tmpl w:val="26AC0BB8"/>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5">
    <w:nsid w:val="72520DC9"/>
    <w:multiLevelType w:val="hybridMultilevel"/>
    <w:tmpl w:val="F3825828"/>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6">
    <w:nsid w:val="73583E2A"/>
    <w:multiLevelType w:val="hybridMultilevel"/>
    <w:tmpl w:val="3D6CDAD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7">
    <w:nsid w:val="75825EA0"/>
    <w:multiLevelType w:val="hybridMultilevel"/>
    <w:tmpl w:val="DC9E39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nsid w:val="7BE543B2"/>
    <w:multiLevelType w:val="multilevel"/>
    <w:tmpl w:val="322ACC94"/>
    <w:lvl w:ilvl="0">
      <w:start w:val="1"/>
      <w:numFmt w:val="decimal"/>
      <w:lvlText w:val="%1."/>
      <w:lvlJc w:val="left"/>
      <w:pPr>
        <w:tabs>
          <w:tab w:val="num" w:pos="720"/>
        </w:tabs>
        <w:ind w:left="720" w:hanging="360"/>
      </w:pPr>
      <w:rPr>
        <w:b w:val="0"/>
        <w:bCs/>
      </w:r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49">
    <w:nsid w:val="7ECC3242"/>
    <w:multiLevelType w:val="hybridMultilevel"/>
    <w:tmpl w:val="97263A4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0">
    <w:nsid w:val="7FD021AC"/>
    <w:multiLevelType w:val="hybridMultilevel"/>
    <w:tmpl w:val="DE9CC11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1">
    <w:nsid w:val="7FE30CBA"/>
    <w:multiLevelType w:val="multilevel"/>
    <w:tmpl w:val="4A1EDC9A"/>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1"/>
  </w:num>
  <w:num w:numId="2">
    <w:abstractNumId w:val="23"/>
  </w:num>
  <w:num w:numId="3">
    <w:abstractNumId w:val="33"/>
  </w:num>
  <w:num w:numId="4">
    <w:abstractNumId w:val="5"/>
  </w:num>
  <w:num w:numId="5">
    <w:abstractNumId w:val="12"/>
  </w:num>
  <w:num w:numId="6">
    <w:abstractNumId w:val="20"/>
  </w:num>
  <w:num w:numId="7">
    <w:abstractNumId w:val="47"/>
  </w:num>
  <w:num w:numId="8">
    <w:abstractNumId w:val="19"/>
  </w:num>
  <w:num w:numId="9">
    <w:abstractNumId w:val="18"/>
  </w:num>
  <w:num w:numId="10">
    <w:abstractNumId w:val="21"/>
  </w:num>
  <w:num w:numId="11">
    <w:abstractNumId w:val="15"/>
  </w:num>
  <w:num w:numId="12">
    <w:abstractNumId w:val="34"/>
  </w:num>
  <w:num w:numId="13">
    <w:abstractNumId w:val="8"/>
  </w:num>
  <w:num w:numId="14">
    <w:abstractNumId w:val="25"/>
  </w:num>
  <w:num w:numId="15">
    <w:abstractNumId w:val="39"/>
  </w:num>
  <w:num w:numId="16">
    <w:abstractNumId w:val="14"/>
  </w:num>
  <w:num w:numId="17">
    <w:abstractNumId w:val="29"/>
  </w:num>
  <w:num w:numId="18">
    <w:abstractNumId w:val="0"/>
  </w:num>
  <w:num w:numId="19">
    <w:abstractNumId w:val="2"/>
  </w:num>
  <w:num w:numId="20">
    <w:abstractNumId w:val="3"/>
  </w:num>
  <w:num w:numId="21">
    <w:abstractNumId w:val="49"/>
  </w:num>
  <w:num w:numId="22">
    <w:abstractNumId w:val="6"/>
  </w:num>
  <w:num w:numId="23">
    <w:abstractNumId w:val="35"/>
  </w:num>
  <w:num w:numId="24">
    <w:abstractNumId w:val="24"/>
  </w:num>
  <w:num w:numId="25">
    <w:abstractNumId w:val="17"/>
  </w:num>
  <w:num w:numId="26">
    <w:abstractNumId w:val="38"/>
  </w:num>
  <w:num w:numId="27">
    <w:abstractNumId w:val="27"/>
  </w:num>
  <w:num w:numId="28">
    <w:abstractNumId w:val="4"/>
  </w:num>
  <w:num w:numId="29">
    <w:abstractNumId w:val="50"/>
  </w:num>
  <w:num w:numId="30">
    <w:abstractNumId w:val="28"/>
  </w:num>
  <w:num w:numId="31">
    <w:abstractNumId w:val="7"/>
  </w:num>
  <w:num w:numId="32">
    <w:abstractNumId w:val="46"/>
  </w:num>
  <w:num w:numId="33">
    <w:abstractNumId w:val="16"/>
  </w:num>
  <w:num w:numId="34">
    <w:abstractNumId w:val="22"/>
  </w:num>
  <w:num w:numId="35">
    <w:abstractNumId w:val="36"/>
  </w:num>
  <w:num w:numId="36">
    <w:abstractNumId w:val="48"/>
  </w:num>
  <w:num w:numId="37">
    <w:abstractNumId w:val="31"/>
  </w:num>
  <w:num w:numId="38">
    <w:abstractNumId w:val="40"/>
  </w:num>
  <w:num w:numId="39">
    <w:abstractNumId w:val="32"/>
  </w:num>
  <w:num w:numId="40">
    <w:abstractNumId w:val="41"/>
  </w:num>
  <w:num w:numId="41">
    <w:abstractNumId w:val="13"/>
  </w:num>
  <w:num w:numId="42">
    <w:abstractNumId w:val="42"/>
  </w:num>
  <w:num w:numId="43">
    <w:abstractNumId w:val="10"/>
  </w:num>
  <w:num w:numId="44">
    <w:abstractNumId w:val="45"/>
  </w:num>
  <w:num w:numId="45">
    <w:abstractNumId w:val="44"/>
  </w:num>
  <w:num w:numId="46">
    <w:abstractNumId w:val="9"/>
  </w:num>
  <w:num w:numId="47">
    <w:abstractNumId w:val="11"/>
  </w:num>
  <w:num w:numId="48">
    <w:abstractNumId w:val="30"/>
  </w:num>
  <w:num w:numId="49">
    <w:abstractNumId w:val="43"/>
  </w:num>
  <w:num w:numId="50">
    <w:abstractNumId w:val="37"/>
  </w:num>
  <w:num w:numId="51">
    <w:abstractNumId w:val="26"/>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hideSpellingErrors/>
  <w:hideGrammaticalErrors/>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4D09"/>
    <w:rsid w:val="000018B8"/>
    <w:rsid w:val="000037D0"/>
    <w:rsid w:val="0000406A"/>
    <w:rsid w:val="00004487"/>
    <w:rsid w:val="000168B1"/>
    <w:rsid w:val="00017AB2"/>
    <w:rsid w:val="0002022C"/>
    <w:rsid w:val="00026E6A"/>
    <w:rsid w:val="00030F01"/>
    <w:rsid w:val="000341B6"/>
    <w:rsid w:val="00042E4E"/>
    <w:rsid w:val="000438AF"/>
    <w:rsid w:val="00045908"/>
    <w:rsid w:val="00045F60"/>
    <w:rsid w:val="00047DFF"/>
    <w:rsid w:val="000501BA"/>
    <w:rsid w:val="000527BB"/>
    <w:rsid w:val="00055AC8"/>
    <w:rsid w:val="00056E8E"/>
    <w:rsid w:val="000600F5"/>
    <w:rsid w:val="00061192"/>
    <w:rsid w:val="00063FCF"/>
    <w:rsid w:val="000717EA"/>
    <w:rsid w:val="0007236B"/>
    <w:rsid w:val="00074788"/>
    <w:rsid w:val="0007523B"/>
    <w:rsid w:val="000772AC"/>
    <w:rsid w:val="00077B0B"/>
    <w:rsid w:val="000804DC"/>
    <w:rsid w:val="00080C6B"/>
    <w:rsid w:val="00080E26"/>
    <w:rsid w:val="000851F3"/>
    <w:rsid w:val="000879B0"/>
    <w:rsid w:val="0009495D"/>
    <w:rsid w:val="000A6FD0"/>
    <w:rsid w:val="000B008B"/>
    <w:rsid w:val="000B1193"/>
    <w:rsid w:val="000B1626"/>
    <w:rsid w:val="000B5F13"/>
    <w:rsid w:val="000C3B5B"/>
    <w:rsid w:val="000C6FE6"/>
    <w:rsid w:val="000D0F46"/>
    <w:rsid w:val="000E1BF4"/>
    <w:rsid w:val="000E322B"/>
    <w:rsid w:val="000E51B6"/>
    <w:rsid w:val="000E6EC6"/>
    <w:rsid w:val="000F3B1E"/>
    <w:rsid w:val="000F6B59"/>
    <w:rsid w:val="000F6BE5"/>
    <w:rsid w:val="00102B44"/>
    <w:rsid w:val="00104BCC"/>
    <w:rsid w:val="00113E5B"/>
    <w:rsid w:val="0011561C"/>
    <w:rsid w:val="00116AD4"/>
    <w:rsid w:val="00120207"/>
    <w:rsid w:val="00120A86"/>
    <w:rsid w:val="00125263"/>
    <w:rsid w:val="00132A49"/>
    <w:rsid w:val="00133869"/>
    <w:rsid w:val="00133A2D"/>
    <w:rsid w:val="001433CD"/>
    <w:rsid w:val="001441F9"/>
    <w:rsid w:val="00150CE2"/>
    <w:rsid w:val="00151F7E"/>
    <w:rsid w:val="00152850"/>
    <w:rsid w:val="00153063"/>
    <w:rsid w:val="001539E7"/>
    <w:rsid w:val="0015645C"/>
    <w:rsid w:val="00161739"/>
    <w:rsid w:val="00161854"/>
    <w:rsid w:val="0016213C"/>
    <w:rsid w:val="001656BE"/>
    <w:rsid w:val="0016713A"/>
    <w:rsid w:val="00170398"/>
    <w:rsid w:val="001733AE"/>
    <w:rsid w:val="00174627"/>
    <w:rsid w:val="001775F2"/>
    <w:rsid w:val="0018499A"/>
    <w:rsid w:val="001865CE"/>
    <w:rsid w:val="00186BDA"/>
    <w:rsid w:val="001903FF"/>
    <w:rsid w:val="001935F8"/>
    <w:rsid w:val="00196D91"/>
    <w:rsid w:val="00197011"/>
    <w:rsid w:val="00197DA3"/>
    <w:rsid w:val="001A1B8F"/>
    <w:rsid w:val="001A5986"/>
    <w:rsid w:val="001A62A4"/>
    <w:rsid w:val="001B1AD5"/>
    <w:rsid w:val="001B35FB"/>
    <w:rsid w:val="001B4C22"/>
    <w:rsid w:val="001C1E8C"/>
    <w:rsid w:val="001D1897"/>
    <w:rsid w:val="001D417D"/>
    <w:rsid w:val="001D44BA"/>
    <w:rsid w:val="001D64CF"/>
    <w:rsid w:val="001E7CCA"/>
    <w:rsid w:val="001F10ED"/>
    <w:rsid w:val="001F11BF"/>
    <w:rsid w:val="001F4A1B"/>
    <w:rsid w:val="001F6767"/>
    <w:rsid w:val="001F6D67"/>
    <w:rsid w:val="002017AF"/>
    <w:rsid w:val="002030FF"/>
    <w:rsid w:val="002115EC"/>
    <w:rsid w:val="00213E74"/>
    <w:rsid w:val="002168F6"/>
    <w:rsid w:val="00221EBE"/>
    <w:rsid w:val="00222F33"/>
    <w:rsid w:val="0022320F"/>
    <w:rsid w:val="00223DCA"/>
    <w:rsid w:val="00227837"/>
    <w:rsid w:val="00231897"/>
    <w:rsid w:val="002323B3"/>
    <w:rsid w:val="002323DC"/>
    <w:rsid w:val="002327AA"/>
    <w:rsid w:val="00232E24"/>
    <w:rsid w:val="00233052"/>
    <w:rsid w:val="00233AE4"/>
    <w:rsid w:val="002355C8"/>
    <w:rsid w:val="002358ED"/>
    <w:rsid w:val="00242336"/>
    <w:rsid w:val="002501B9"/>
    <w:rsid w:val="00253631"/>
    <w:rsid w:val="00260AF4"/>
    <w:rsid w:val="00260F9A"/>
    <w:rsid w:val="002630ED"/>
    <w:rsid w:val="00263A3B"/>
    <w:rsid w:val="00264732"/>
    <w:rsid w:val="002657E8"/>
    <w:rsid w:val="0027176D"/>
    <w:rsid w:val="00281533"/>
    <w:rsid w:val="00284E14"/>
    <w:rsid w:val="00293533"/>
    <w:rsid w:val="00295416"/>
    <w:rsid w:val="00296A38"/>
    <w:rsid w:val="002A0D80"/>
    <w:rsid w:val="002A28F0"/>
    <w:rsid w:val="002A2A5D"/>
    <w:rsid w:val="002A2AB8"/>
    <w:rsid w:val="002A6711"/>
    <w:rsid w:val="002A6A09"/>
    <w:rsid w:val="002B0E88"/>
    <w:rsid w:val="002B0F9A"/>
    <w:rsid w:val="002B5D74"/>
    <w:rsid w:val="002B7D00"/>
    <w:rsid w:val="002C422E"/>
    <w:rsid w:val="002C71BD"/>
    <w:rsid w:val="002C75EF"/>
    <w:rsid w:val="002D013E"/>
    <w:rsid w:val="002D020C"/>
    <w:rsid w:val="002D0392"/>
    <w:rsid w:val="002D0429"/>
    <w:rsid w:val="002D0D7F"/>
    <w:rsid w:val="002D34FD"/>
    <w:rsid w:val="002D6A12"/>
    <w:rsid w:val="002D7DAF"/>
    <w:rsid w:val="002E3ADE"/>
    <w:rsid w:val="002E6606"/>
    <w:rsid w:val="002F56C0"/>
    <w:rsid w:val="0030009F"/>
    <w:rsid w:val="003023CC"/>
    <w:rsid w:val="00302A7F"/>
    <w:rsid w:val="0031069B"/>
    <w:rsid w:val="00312F95"/>
    <w:rsid w:val="00313BF8"/>
    <w:rsid w:val="003153D6"/>
    <w:rsid w:val="00316C3C"/>
    <w:rsid w:val="00320B77"/>
    <w:rsid w:val="00323D39"/>
    <w:rsid w:val="00327654"/>
    <w:rsid w:val="003301B7"/>
    <w:rsid w:val="00335972"/>
    <w:rsid w:val="00336E95"/>
    <w:rsid w:val="00341A2E"/>
    <w:rsid w:val="00342F7E"/>
    <w:rsid w:val="0035045F"/>
    <w:rsid w:val="00352F9E"/>
    <w:rsid w:val="00355045"/>
    <w:rsid w:val="00356FE6"/>
    <w:rsid w:val="00363309"/>
    <w:rsid w:val="0036334C"/>
    <w:rsid w:val="0036371E"/>
    <w:rsid w:val="0036475A"/>
    <w:rsid w:val="0036525F"/>
    <w:rsid w:val="00366DCF"/>
    <w:rsid w:val="0036703F"/>
    <w:rsid w:val="00371797"/>
    <w:rsid w:val="0037253F"/>
    <w:rsid w:val="00374DEF"/>
    <w:rsid w:val="00374F79"/>
    <w:rsid w:val="00376A45"/>
    <w:rsid w:val="003802DA"/>
    <w:rsid w:val="00386568"/>
    <w:rsid w:val="00386FB1"/>
    <w:rsid w:val="00394003"/>
    <w:rsid w:val="00394C07"/>
    <w:rsid w:val="00397D9F"/>
    <w:rsid w:val="003A18D7"/>
    <w:rsid w:val="003A507E"/>
    <w:rsid w:val="003A68D7"/>
    <w:rsid w:val="003C3881"/>
    <w:rsid w:val="003C5E88"/>
    <w:rsid w:val="003D166D"/>
    <w:rsid w:val="003D72E1"/>
    <w:rsid w:val="003E46AB"/>
    <w:rsid w:val="003E4B39"/>
    <w:rsid w:val="003F2D84"/>
    <w:rsid w:val="003F2F42"/>
    <w:rsid w:val="003F3096"/>
    <w:rsid w:val="003F50A5"/>
    <w:rsid w:val="003F6583"/>
    <w:rsid w:val="003F76DB"/>
    <w:rsid w:val="0040061C"/>
    <w:rsid w:val="00401163"/>
    <w:rsid w:val="00401CAE"/>
    <w:rsid w:val="0040322C"/>
    <w:rsid w:val="0040539A"/>
    <w:rsid w:val="00411F8E"/>
    <w:rsid w:val="0041256C"/>
    <w:rsid w:val="0041315E"/>
    <w:rsid w:val="00416762"/>
    <w:rsid w:val="00417FF3"/>
    <w:rsid w:val="004314D7"/>
    <w:rsid w:val="00431A3F"/>
    <w:rsid w:val="004343FC"/>
    <w:rsid w:val="004418C5"/>
    <w:rsid w:val="00444D2F"/>
    <w:rsid w:val="004464BF"/>
    <w:rsid w:val="00446EFC"/>
    <w:rsid w:val="00451C3E"/>
    <w:rsid w:val="004526B2"/>
    <w:rsid w:val="00452C5D"/>
    <w:rsid w:val="00453DC6"/>
    <w:rsid w:val="004540AF"/>
    <w:rsid w:val="0045421D"/>
    <w:rsid w:val="00454FC2"/>
    <w:rsid w:val="00455B1E"/>
    <w:rsid w:val="004570D7"/>
    <w:rsid w:val="00460EFF"/>
    <w:rsid w:val="00461050"/>
    <w:rsid w:val="00461C8B"/>
    <w:rsid w:val="004623C6"/>
    <w:rsid w:val="00462878"/>
    <w:rsid w:val="0046349F"/>
    <w:rsid w:val="00466F47"/>
    <w:rsid w:val="004708E6"/>
    <w:rsid w:val="00470FFD"/>
    <w:rsid w:val="004727DA"/>
    <w:rsid w:val="00474239"/>
    <w:rsid w:val="00475FAB"/>
    <w:rsid w:val="00481D9C"/>
    <w:rsid w:val="00482B50"/>
    <w:rsid w:val="00483EA9"/>
    <w:rsid w:val="00485A7C"/>
    <w:rsid w:val="00485B2F"/>
    <w:rsid w:val="00487054"/>
    <w:rsid w:val="00494BC6"/>
    <w:rsid w:val="00495654"/>
    <w:rsid w:val="004A36F5"/>
    <w:rsid w:val="004A3F88"/>
    <w:rsid w:val="004A660D"/>
    <w:rsid w:val="004B12D3"/>
    <w:rsid w:val="004B2583"/>
    <w:rsid w:val="004C04C2"/>
    <w:rsid w:val="004C1378"/>
    <w:rsid w:val="004C7390"/>
    <w:rsid w:val="004D0197"/>
    <w:rsid w:val="004D41DF"/>
    <w:rsid w:val="004D46C9"/>
    <w:rsid w:val="004D596E"/>
    <w:rsid w:val="004E0192"/>
    <w:rsid w:val="004E0747"/>
    <w:rsid w:val="004E3D7D"/>
    <w:rsid w:val="004E47CD"/>
    <w:rsid w:val="004E58C9"/>
    <w:rsid w:val="004E5ED9"/>
    <w:rsid w:val="004F0AD3"/>
    <w:rsid w:val="004F0D04"/>
    <w:rsid w:val="004F2B73"/>
    <w:rsid w:val="00502B6E"/>
    <w:rsid w:val="005071D3"/>
    <w:rsid w:val="0051017A"/>
    <w:rsid w:val="0051128B"/>
    <w:rsid w:val="005118EB"/>
    <w:rsid w:val="00515FB0"/>
    <w:rsid w:val="00530C2C"/>
    <w:rsid w:val="005311C0"/>
    <w:rsid w:val="0053167F"/>
    <w:rsid w:val="0053356C"/>
    <w:rsid w:val="005340F0"/>
    <w:rsid w:val="00540CFE"/>
    <w:rsid w:val="00542469"/>
    <w:rsid w:val="005473A6"/>
    <w:rsid w:val="00551FB1"/>
    <w:rsid w:val="00553189"/>
    <w:rsid w:val="005532A4"/>
    <w:rsid w:val="00553570"/>
    <w:rsid w:val="00555B77"/>
    <w:rsid w:val="005578BC"/>
    <w:rsid w:val="00562774"/>
    <w:rsid w:val="00563397"/>
    <w:rsid w:val="005640E0"/>
    <w:rsid w:val="00567C60"/>
    <w:rsid w:val="00575AD1"/>
    <w:rsid w:val="00577BC7"/>
    <w:rsid w:val="00577EE8"/>
    <w:rsid w:val="0059018C"/>
    <w:rsid w:val="00591696"/>
    <w:rsid w:val="005934F7"/>
    <w:rsid w:val="00597DB2"/>
    <w:rsid w:val="005A02DA"/>
    <w:rsid w:val="005A1F87"/>
    <w:rsid w:val="005B0249"/>
    <w:rsid w:val="005B1719"/>
    <w:rsid w:val="005B2E15"/>
    <w:rsid w:val="005B4543"/>
    <w:rsid w:val="005B6ED1"/>
    <w:rsid w:val="005C75F9"/>
    <w:rsid w:val="005D0D6B"/>
    <w:rsid w:val="005D325C"/>
    <w:rsid w:val="005E017F"/>
    <w:rsid w:val="005E1546"/>
    <w:rsid w:val="005E1F19"/>
    <w:rsid w:val="005E2F46"/>
    <w:rsid w:val="005F3E49"/>
    <w:rsid w:val="005F4A5F"/>
    <w:rsid w:val="005F65CF"/>
    <w:rsid w:val="00600C18"/>
    <w:rsid w:val="00601E70"/>
    <w:rsid w:val="00612EF6"/>
    <w:rsid w:val="00620447"/>
    <w:rsid w:val="006239F4"/>
    <w:rsid w:val="00623EDA"/>
    <w:rsid w:val="00624B8B"/>
    <w:rsid w:val="00634EA8"/>
    <w:rsid w:val="00635110"/>
    <w:rsid w:val="00646402"/>
    <w:rsid w:val="00647569"/>
    <w:rsid w:val="00647D52"/>
    <w:rsid w:val="00655010"/>
    <w:rsid w:val="00655C60"/>
    <w:rsid w:val="00660847"/>
    <w:rsid w:val="00661286"/>
    <w:rsid w:val="006639D7"/>
    <w:rsid w:val="006806E8"/>
    <w:rsid w:val="00681207"/>
    <w:rsid w:val="006812DA"/>
    <w:rsid w:val="006867BE"/>
    <w:rsid w:val="0069044D"/>
    <w:rsid w:val="006937D0"/>
    <w:rsid w:val="00693F81"/>
    <w:rsid w:val="006A356A"/>
    <w:rsid w:val="006B0049"/>
    <w:rsid w:val="006B2C6E"/>
    <w:rsid w:val="006B4C48"/>
    <w:rsid w:val="006B6F35"/>
    <w:rsid w:val="006B7210"/>
    <w:rsid w:val="006C094B"/>
    <w:rsid w:val="006C0962"/>
    <w:rsid w:val="006D313F"/>
    <w:rsid w:val="006D5D89"/>
    <w:rsid w:val="006E0DC7"/>
    <w:rsid w:val="006E29EA"/>
    <w:rsid w:val="006E3F6A"/>
    <w:rsid w:val="006F3897"/>
    <w:rsid w:val="006F3B1E"/>
    <w:rsid w:val="006F6E62"/>
    <w:rsid w:val="006F79A5"/>
    <w:rsid w:val="007072D0"/>
    <w:rsid w:val="007078E4"/>
    <w:rsid w:val="00710488"/>
    <w:rsid w:val="00710C19"/>
    <w:rsid w:val="00711049"/>
    <w:rsid w:val="00712EB8"/>
    <w:rsid w:val="00713DC6"/>
    <w:rsid w:val="00715AD5"/>
    <w:rsid w:val="00716E3B"/>
    <w:rsid w:val="00723BB1"/>
    <w:rsid w:val="00730433"/>
    <w:rsid w:val="00732463"/>
    <w:rsid w:val="00732DD4"/>
    <w:rsid w:val="00742B05"/>
    <w:rsid w:val="007508DE"/>
    <w:rsid w:val="0075218E"/>
    <w:rsid w:val="0075507F"/>
    <w:rsid w:val="007614B7"/>
    <w:rsid w:val="007641CA"/>
    <w:rsid w:val="00764908"/>
    <w:rsid w:val="0076673A"/>
    <w:rsid w:val="007729F3"/>
    <w:rsid w:val="007747F9"/>
    <w:rsid w:val="00774835"/>
    <w:rsid w:val="00776381"/>
    <w:rsid w:val="00776F93"/>
    <w:rsid w:val="00782898"/>
    <w:rsid w:val="00782967"/>
    <w:rsid w:val="00784C8B"/>
    <w:rsid w:val="0078582E"/>
    <w:rsid w:val="00785929"/>
    <w:rsid w:val="00787635"/>
    <w:rsid w:val="007A3A9F"/>
    <w:rsid w:val="007A4705"/>
    <w:rsid w:val="007B1FFE"/>
    <w:rsid w:val="007B6CED"/>
    <w:rsid w:val="007C4D07"/>
    <w:rsid w:val="007D0D5C"/>
    <w:rsid w:val="007D31AA"/>
    <w:rsid w:val="007D3E7C"/>
    <w:rsid w:val="007D550F"/>
    <w:rsid w:val="007D6F76"/>
    <w:rsid w:val="007D7A65"/>
    <w:rsid w:val="007E07E4"/>
    <w:rsid w:val="007E16A6"/>
    <w:rsid w:val="007F4823"/>
    <w:rsid w:val="007F5A6D"/>
    <w:rsid w:val="0080148C"/>
    <w:rsid w:val="00801DD5"/>
    <w:rsid w:val="008073ED"/>
    <w:rsid w:val="00811458"/>
    <w:rsid w:val="00814186"/>
    <w:rsid w:val="00814ACF"/>
    <w:rsid w:val="008154A0"/>
    <w:rsid w:val="00817631"/>
    <w:rsid w:val="00817974"/>
    <w:rsid w:val="008225C5"/>
    <w:rsid w:val="008259DB"/>
    <w:rsid w:val="0082689F"/>
    <w:rsid w:val="0083743B"/>
    <w:rsid w:val="0083757A"/>
    <w:rsid w:val="008407E8"/>
    <w:rsid w:val="00840EFA"/>
    <w:rsid w:val="008412CD"/>
    <w:rsid w:val="00841579"/>
    <w:rsid w:val="008449AF"/>
    <w:rsid w:val="00845B70"/>
    <w:rsid w:val="00846C4C"/>
    <w:rsid w:val="0085005C"/>
    <w:rsid w:val="00850933"/>
    <w:rsid w:val="00864FBD"/>
    <w:rsid w:val="0086743A"/>
    <w:rsid w:val="00871065"/>
    <w:rsid w:val="0087298F"/>
    <w:rsid w:val="008742EF"/>
    <w:rsid w:val="0088288B"/>
    <w:rsid w:val="008904BD"/>
    <w:rsid w:val="008A4691"/>
    <w:rsid w:val="008A4964"/>
    <w:rsid w:val="008A4A4C"/>
    <w:rsid w:val="008A6C81"/>
    <w:rsid w:val="008A7B16"/>
    <w:rsid w:val="008B0A5E"/>
    <w:rsid w:val="008B0A8D"/>
    <w:rsid w:val="008B19BA"/>
    <w:rsid w:val="008B44E8"/>
    <w:rsid w:val="008C26E5"/>
    <w:rsid w:val="008C2CE4"/>
    <w:rsid w:val="008C2D0F"/>
    <w:rsid w:val="008C37D9"/>
    <w:rsid w:val="008D50D2"/>
    <w:rsid w:val="008D5746"/>
    <w:rsid w:val="008D73FF"/>
    <w:rsid w:val="008E1CD7"/>
    <w:rsid w:val="008E2895"/>
    <w:rsid w:val="008E31F3"/>
    <w:rsid w:val="008E4233"/>
    <w:rsid w:val="008E56B1"/>
    <w:rsid w:val="008E62E5"/>
    <w:rsid w:val="008E75BB"/>
    <w:rsid w:val="00900A77"/>
    <w:rsid w:val="009017F0"/>
    <w:rsid w:val="00904DFB"/>
    <w:rsid w:val="0090661B"/>
    <w:rsid w:val="00907D09"/>
    <w:rsid w:val="00912447"/>
    <w:rsid w:val="0091277C"/>
    <w:rsid w:val="009133BD"/>
    <w:rsid w:val="009134B0"/>
    <w:rsid w:val="009317A0"/>
    <w:rsid w:val="009345A0"/>
    <w:rsid w:val="009349DF"/>
    <w:rsid w:val="00935480"/>
    <w:rsid w:val="00940CF3"/>
    <w:rsid w:val="00941958"/>
    <w:rsid w:val="00943048"/>
    <w:rsid w:val="00943133"/>
    <w:rsid w:val="00943723"/>
    <w:rsid w:val="00945A69"/>
    <w:rsid w:val="00947C9A"/>
    <w:rsid w:val="0095522F"/>
    <w:rsid w:val="00962ECC"/>
    <w:rsid w:val="00966AB7"/>
    <w:rsid w:val="0097153D"/>
    <w:rsid w:val="00976B20"/>
    <w:rsid w:val="0097743D"/>
    <w:rsid w:val="00977C02"/>
    <w:rsid w:val="0098173E"/>
    <w:rsid w:val="00982CAE"/>
    <w:rsid w:val="0098494E"/>
    <w:rsid w:val="00985A90"/>
    <w:rsid w:val="00986AAE"/>
    <w:rsid w:val="00990248"/>
    <w:rsid w:val="00991A6B"/>
    <w:rsid w:val="0099492F"/>
    <w:rsid w:val="00995A34"/>
    <w:rsid w:val="009A501D"/>
    <w:rsid w:val="009A76BA"/>
    <w:rsid w:val="009A7AB7"/>
    <w:rsid w:val="009B1021"/>
    <w:rsid w:val="009B1598"/>
    <w:rsid w:val="009B3AF6"/>
    <w:rsid w:val="009B6166"/>
    <w:rsid w:val="009C228D"/>
    <w:rsid w:val="009D0DDD"/>
    <w:rsid w:val="009D5F8F"/>
    <w:rsid w:val="009D608A"/>
    <w:rsid w:val="009D6947"/>
    <w:rsid w:val="009E15A0"/>
    <w:rsid w:val="009E2E3B"/>
    <w:rsid w:val="009E4C9B"/>
    <w:rsid w:val="009F14BD"/>
    <w:rsid w:val="009F7F82"/>
    <w:rsid w:val="00A073FB"/>
    <w:rsid w:val="00A12785"/>
    <w:rsid w:val="00A138D8"/>
    <w:rsid w:val="00A20687"/>
    <w:rsid w:val="00A2244D"/>
    <w:rsid w:val="00A256FE"/>
    <w:rsid w:val="00A2799C"/>
    <w:rsid w:val="00A27A06"/>
    <w:rsid w:val="00A35F29"/>
    <w:rsid w:val="00A37CBE"/>
    <w:rsid w:val="00A37FC7"/>
    <w:rsid w:val="00A422EF"/>
    <w:rsid w:val="00A57A85"/>
    <w:rsid w:val="00A615A5"/>
    <w:rsid w:val="00A61F19"/>
    <w:rsid w:val="00A62D8C"/>
    <w:rsid w:val="00A63168"/>
    <w:rsid w:val="00A64EAB"/>
    <w:rsid w:val="00A654E1"/>
    <w:rsid w:val="00A6620F"/>
    <w:rsid w:val="00A664FA"/>
    <w:rsid w:val="00A723FC"/>
    <w:rsid w:val="00A72F29"/>
    <w:rsid w:val="00A7779C"/>
    <w:rsid w:val="00A862A4"/>
    <w:rsid w:val="00A86BD7"/>
    <w:rsid w:val="00A95314"/>
    <w:rsid w:val="00A9583A"/>
    <w:rsid w:val="00A964D1"/>
    <w:rsid w:val="00AA499E"/>
    <w:rsid w:val="00AA534F"/>
    <w:rsid w:val="00AB2309"/>
    <w:rsid w:val="00AB2FFD"/>
    <w:rsid w:val="00AB6622"/>
    <w:rsid w:val="00AC1187"/>
    <w:rsid w:val="00AD1C42"/>
    <w:rsid w:val="00AD1E3A"/>
    <w:rsid w:val="00AD3713"/>
    <w:rsid w:val="00AD7059"/>
    <w:rsid w:val="00AE0859"/>
    <w:rsid w:val="00AF08D9"/>
    <w:rsid w:val="00AF3096"/>
    <w:rsid w:val="00AF3BB7"/>
    <w:rsid w:val="00AF405C"/>
    <w:rsid w:val="00B0105C"/>
    <w:rsid w:val="00B01E70"/>
    <w:rsid w:val="00B03F3A"/>
    <w:rsid w:val="00B055D2"/>
    <w:rsid w:val="00B06F1B"/>
    <w:rsid w:val="00B10B12"/>
    <w:rsid w:val="00B114B2"/>
    <w:rsid w:val="00B13AC9"/>
    <w:rsid w:val="00B16775"/>
    <w:rsid w:val="00B1738E"/>
    <w:rsid w:val="00B20145"/>
    <w:rsid w:val="00B223D8"/>
    <w:rsid w:val="00B25351"/>
    <w:rsid w:val="00B30C9F"/>
    <w:rsid w:val="00B3168E"/>
    <w:rsid w:val="00B32525"/>
    <w:rsid w:val="00B378E1"/>
    <w:rsid w:val="00B45FFF"/>
    <w:rsid w:val="00B47D0D"/>
    <w:rsid w:val="00B47F34"/>
    <w:rsid w:val="00B50D31"/>
    <w:rsid w:val="00B52317"/>
    <w:rsid w:val="00B531DE"/>
    <w:rsid w:val="00B53A54"/>
    <w:rsid w:val="00B5556C"/>
    <w:rsid w:val="00B618AF"/>
    <w:rsid w:val="00B625A0"/>
    <w:rsid w:val="00B64017"/>
    <w:rsid w:val="00B65135"/>
    <w:rsid w:val="00B665FE"/>
    <w:rsid w:val="00B75601"/>
    <w:rsid w:val="00B7785A"/>
    <w:rsid w:val="00B77A15"/>
    <w:rsid w:val="00B8237B"/>
    <w:rsid w:val="00B82F62"/>
    <w:rsid w:val="00B85A4C"/>
    <w:rsid w:val="00B93850"/>
    <w:rsid w:val="00B95E58"/>
    <w:rsid w:val="00B96237"/>
    <w:rsid w:val="00B96A98"/>
    <w:rsid w:val="00B96D5D"/>
    <w:rsid w:val="00B96DAB"/>
    <w:rsid w:val="00BA0D5E"/>
    <w:rsid w:val="00BA3EAF"/>
    <w:rsid w:val="00BA3FCD"/>
    <w:rsid w:val="00BA4229"/>
    <w:rsid w:val="00BA6174"/>
    <w:rsid w:val="00BB2FB2"/>
    <w:rsid w:val="00BB328D"/>
    <w:rsid w:val="00BB7BD7"/>
    <w:rsid w:val="00BC4898"/>
    <w:rsid w:val="00BD2BA7"/>
    <w:rsid w:val="00BD37C1"/>
    <w:rsid w:val="00BE01C5"/>
    <w:rsid w:val="00BE39EA"/>
    <w:rsid w:val="00BF6CD4"/>
    <w:rsid w:val="00BF7255"/>
    <w:rsid w:val="00C004C5"/>
    <w:rsid w:val="00C01D61"/>
    <w:rsid w:val="00C050D8"/>
    <w:rsid w:val="00C05513"/>
    <w:rsid w:val="00C067DB"/>
    <w:rsid w:val="00C10955"/>
    <w:rsid w:val="00C13C10"/>
    <w:rsid w:val="00C14C15"/>
    <w:rsid w:val="00C227AF"/>
    <w:rsid w:val="00C229A1"/>
    <w:rsid w:val="00C22A22"/>
    <w:rsid w:val="00C23218"/>
    <w:rsid w:val="00C318BF"/>
    <w:rsid w:val="00C33C4D"/>
    <w:rsid w:val="00C3545F"/>
    <w:rsid w:val="00C40CA5"/>
    <w:rsid w:val="00C42B6F"/>
    <w:rsid w:val="00C43700"/>
    <w:rsid w:val="00C4481F"/>
    <w:rsid w:val="00C46D5E"/>
    <w:rsid w:val="00C513FD"/>
    <w:rsid w:val="00C6060A"/>
    <w:rsid w:val="00C6082F"/>
    <w:rsid w:val="00C63D51"/>
    <w:rsid w:val="00C63E0A"/>
    <w:rsid w:val="00C6577A"/>
    <w:rsid w:val="00C65EF8"/>
    <w:rsid w:val="00C67681"/>
    <w:rsid w:val="00C73021"/>
    <w:rsid w:val="00C75140"/>
    <w:rsid w:val="00C77241"/>
    <w:rsid w:val="00C816AB"/>
    <w:rsid w:val="00C81E4B"/>
    <w:rsid w:val="00C830D4"/>
    <w:rsid w:val="00C92604"/>
    <w:rsid w:val="00C9261C"/>
    <w:rsid w:val="00C952C6"/>
    <w:rsid w:val="00CA551B"/>
    <w:rsid w:val="00CA5797"/>
    <w:rsid w:val="00CB698D"/>
    <w:rsid w:val="00CC5E87"/>
    <w:rsid w:val="00CC7DE9"/>
    <w:rsid w:val="00CD7C72"/>
    <w:rsid w:val="00CE59CE"/>
    <w:rsid w:val="00CE75F4"/>
    <w:rsid w:val="00CF3AEA"/>
    <w:rsid w:val="00CF3D70"/>
    <w:rsid w:val="00D00FA2"/>
    <w:rsid w:val="00D030F3"/>
    <w:rsid w:val="00D03E3C"/>
    <w:rsid w:val="00D0717B"/>
    <w:rsid w:val="00D07E80"/>
    <w:rsid w:val="00D103BF"/>
    <w:rsid w:val="00D1115A"/>
    <w:rsid w:val="00D16BA8"/>
    <w:rsid w:val="00D215BC"/>
    <w:rsid w:val="00D27ED6"/>
    <w:rsid w:val="00D27F53"/>
    <w:rsid w:val="00D34859"/>
    <w:rsid w:val="00D3598E"/>
    <w:rsid w:val="00D36D57"/>
    <w:rsid w:val="00D41C15"/>
    <w:rsid w:val="00D434B1"/>
    <w:rsid w:val="00D44D30"/>
    <w:rsid w:val="00D527C2"/>
    <w:rsid w:val="00D53A1A"/>
    <w:rsid w:val="00D57125"/>
    <w:rsid w:val="00D6168A"/>
    <w:rsid w:val="00D65497"/>
    <w:rsid w:val="00D73EB4"/>
    <w:rsid w:val="00D75263"/>
    <w:rsid w:val="00D76D30"/>
    <w:rsid w:val="00D81A5D"/>
    <w:rsid w:val="00D906D4"/>
    <w:rsid w:val="00D94672"/>
    <w:rsid w:val="00D96410"/>
    <w:rsid w:val="00D96A59"/>
    <w:rsid w:val="00DA44E6"/>
    <w:rsid w:val="00DA50A1"/>
    <w:rsid w:val="00DA5D69"/>
    <w:rsid w:val="00DB31DB"/>
    <w:rsid w:val="00DB4B13"/>
    <w:rsid w:val="00DB5F07"/>
    <w:rsid w:val="00DB6477"/>
    <w:rsid w:val="00DC061C"/>
    <w:rsid w:val="00DC141C"/>
    <w:rsid w:val="00DC1F84"/>
    <w:rsid w:val="00DC3E9E"/>
    <w:rsid w:val="00DC43A4"/>
    <w:rsid w:val="00DC514C"/>
    <w:rsid w:val="00DC556E"/>
    <w:rsid w:val="00DC6CEF"/>
    <w:rsid w:val="00DC76B1"/>
    <w:rsid w:val="00DD0A34"/>
    <w:rsid w:val="00DD1FC8"/>
    <w:rsid w:val="00DD6765"/>
    <w:rsid w:val="00DE284C"/>
    <w:rsid w:val="00DE53D6"/>
    <w:rsid w:val="00DF1871"/>
    <w:rsid w:val="00DF1E8C"/>
    <w:rsid w:val="00DF4ED2"/>
    <w:rsid w:val="00DF572B"/>
    <w:rsid w:val="00DF6B42"/>
    <w:rsid w:val="00DF75B2"/>
    <w:rsid w:val="00E02E02"/>
    <w:rsid w:val="00E04325"/>
    <w:rsid w:val="00E04CF2"/>
    <w:rsid w:val="00E105D9"/>
    <w:rsid w:val="00E11AB5"/>
    <w:rsid w:val="00E16B89"/>
    <w:rsid w:val="00E23E7A"/>
    <w:rsid w:val="00E2403E"/>
    <w:rsid w:val="00E33326"/>
    <w:rsid w:val="00E33C55"/>
    <w:rsid w:val="00E36BC6"/>
    <w:rsid w:val="00E37453"/>
    <w:rsid w:val="00E433BA"/>
    <w:rsid w:val="00E45A8B"/>
    <w:rsid w:val="00E46A3A"/>
    <w:rsid w:val="00E505C4"/>
    <w:rsid w:val="00E50E94"/>
    <w:rsid w:val="00E512AF"/>
    <w:rsid w:val="00E520D0"/>
    <w:rsid w:val="00E60A16"/>
    <w:rsid w:val="00E6378B"/>
    <w:rsid w:val="00E651C6"/>
    <w:rsid w:val="00E65397"/>
    <w:rsid w:val="00E66C61"/>
    <w:rsid w:val="00E8301C"/>
    <w:rsid w:val="00E85C42"/>
    <w:rsid w:val="00E92603"/>
    <w:rsid w:val="00E937B6"/>
    <w:rsid w:val="00E94437"/>
    <w:rsid w:val="00EA07A4"/>
    <w:rsid w:val="00EA32C2"/>
    <w:rsid w:val="00EA77FB"/>
    <w:rsid w:val="00EA7DF1"/>
    <w:rsid w:val="00EB5E6C"/>
    <w:rsid w:val="00EB6FB3"/>
    <w:rsid w:val="00EB711C"/>
    <w:rsid w:val="00EC258D"/>
    <w:rsid w:val="00EC3131"/>
    <w:rsid w:val="00EC42F6"/>
    <w:rsid w:val="00EC45E9"/>
    <w:rsid w:val="00EC4D24"/>
    <w:rsid w:val="00EC7BA6"/>
    <w:rsid w:val="00ED2C7F"/>
    <w:rsid w:val="00ED6862"/>
    <w:rsid w:val="00EE5AEB"/>
    <w:rsid w:val="00EF2876"/>
    <w:rsid w:val="00EF643C"/>
    <w:rsid w:val="00F00C51"/>
    <w:rsid w:val="00F02254"/>
    <w:rsid w:val="00F0268C"/>
    <w:rsid w:val="00F04C3C"/>
    <w:rsid w:val="00F10739"/>
    <w:rsid w:val="00F1784A"/>
    <w:rsid w:val="00F21926"/>
    <w:rsid w:val="00F21968"/>
    <w:rsid w:val="00F348F8"/>
    <w:rsid w:val="00F3538D"/>
    <w:rsid w:val="00F35B56"/>
    <w:rsid w:val="00F3737C"/>
    <w:rsid w:val="00F40766"/>
    <w:rsid w:val="00F42004"/>
    <w:rsid w:val="00F43EBC"/>
    <w:rsid w:val="00F45457"/>
    <w:rsid w:val="00F46DA1"/>
    <w:rsid w:val="00F50794"/>
    <w:rsid w:val="00F5503F"/>
    <w:rsid w:val="00F615C4"/>
    <w:rsid w:val="00F640C7"/>
    <w:rsid w:val="00F74EBF"/>
    <w:rsid w:val="00F773DF"/>
    <w:rsid w:val="00F814CD"/>
    <w:rsid w:val="00F82202"/>
    <w:rsid w:val="00F82A7F"/>
    <w:rsid w:val="00F858EA"/>
    <w:rsid w:val="00F926DA"/>
    <w:rsid w:val="00F92D8A"/>
    <w:rsid w:val="00F94D09"/>
    <w:rsid w:val="00FD48EB"/>
    <w:rsid w:val="00FD652E"/>
    <w:rsid w:val="00FD6D9C"/>
    <w:rsid w:val="00FE5997"/>
    <w:rsid w:val="00FE5D03"/>
    <w:rsid w:val="00FF02D5"/>
    <w:rsid w:val="00FF2660"/>
    <w:rsid w:val="00FF6B38"/>
  </w:rsids>
  <m:mathPr>
    <m:mathFont m:val="Cambria Math"/>
    <m:brkBin m:val="before"/>
    <m:brkBinSub m:val="--"/>
    <m:smallFrac m:val="0"/>
    <m:dispDef/>
    <m:lMargin m:val="0"/>
    <m:rMargin m:val="0"/>
    <m:defJc m:val="centerGroup"/>
    <m:wrapIndent m:val="1440"/>
    <m:intLim m:val="subSup"/>
    <m:naryLim m:val="undOvr"/>
  </m:mathPr>
  <w:themeFontLang w:val="fr-CH"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A8D4A"/>
  <w15:chartTrackingRefBased/>
  <w15:docId w15:val="{0078D8C3-A89E-4B32-8870-A1BF64C13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94672"/>
    <w:pPr>
      <w:jc w:val="both"/>
    </w:pPr>
    <w:rPr>
      <w:sz w:val="20"/>
    </w:rPr>
  </w:style>
  <w:style w:type="paragraph" w:styleId="Titre1">
    <w:name w:val="heading 1"/>
    <w:basedOn w:val="Normal"/>
    <w:next w:val="Normal"/>
    <w:link w:val="Titre1Car"/>
    <w:uiPriority w:val="9"/>
    <w:qFormat/>
    <w:rsid w:val="00995A34"/>
    <w:pPr>
      <w:keepNext/>
      <w:keepLines/>
      <w:numPr>
        <w:numId w:val="1"/>
      </w:numPr>
      <w:spacing w:before="240" w:after="240"/>
      <w:outlineLvl w:val="0"/>
    </w:pPr>
    <w:rPr>
      <w:rFonts w:eastAsiaTheme="majorEastAsia" w:cstheme="majorBidi"/>
      <w:b/>
      <w:color w:val="000000" w:themeColor="text1"/>
      <w:sz w:val="30"/>
      <w:szCs w:val="32"/>
    </w:rPr>
  </w:style>
  <w:style w:type="paragraph" w:styleId="Titre2">
    <w:name w:val="heading 2"/>
    <w:basedOn w:val="Normal"/>
    <w:next w:val="Normal"/>
    <w:link w:val="Titre2Car"/>
    <w:uiPriority w:val="9"/>
    <w:unhideWhenUsed/>
    <w:qFormat/>
    <w:rsid w:val="00995A34"/>
    <w:pPr>
      <w:keepNext/>
      <w:keepLines/>
      <w:numPr>
        <w:ilvl w:val="1"/>
        <w:numId w:val="1"/>
      </w:numPr>
      <w:spacing w:before="40" w:after="0"/>
      <w:outlineLvl w:val="1"/>
    </w:pPr>
    <w:rPr>
      <w:rFonts w:eastAsiaTheme="majorEastAsia" w:cstheme="majorBidi"/>
      <w:b/>
      <w:color w:val="000000" w:themeColor="text1"/>
      <w:sz w:val="24"/>
      <w:szCs w:val="26"/>
    </w:rPr>
  </w:style>
  <w:style w:type="paragraph" w:styleId="Titre3">
    <w:name w:val="heading 3"/>
    <w:basedOn w:val="Normal"/>
    <w:next w:val="Normal"/>
    <w:link w:val="Titre3Car"/>
    <w:uiPriority w:val="9"/>
    <w:unhideWhenUsed/>
    <w:qFormat/>
    <w:rsid w:val="00995A34"/>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1A62A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1A62A4"/>
    <w:pPr>
      <w:keepNext/>
      <w:keepLines/>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1A62A4"/>
    <w:pPr>
      <w:keepNext/>
      <w:keepLines/>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1A62A4"/>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1A62A4"/>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1A62A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BE39EA"/>
    <w:pPr>
      <w:tabs>
        <w:tab w:val="center" w:pos="4536"/>
        <w:tab w:val="right" w:pos="9072"/>
      </w:tabs>
      <w:spacing w:after="0" w:line="240" w:lineRule="auto"/>
    </w:pPr>
  </w:style>
  <w:style w:type="character" w:customStyle="1" w:styleId="En-tteCar">
    <w:name w:val="En-tête Car"/>
    <w:basedOn w:val="Policepardfaut"/>
    <w:link w:val="En-tte"/>
    <w:uiPriority w:val="99"/>
    <w:rsid w:val="00BE39EA"/>
  </w:style>
  <w:style w:type="paragraph" w:styleId="Pieddepage">
    <w:name w:val="footer"/>
    <w:basedOn w:val="Normal"/>
    <w:link w:val="PieddepageCar"/>
    <w:uiPriority w:val="99"/>
    <w:unhideWhenUsed/>
    <w:rsid w:val="00BE39E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E39EA"/>
  </w:style>
  <w:style w:type="character" w:customStyle="1" w:styleId="Titre1Car">
    <w:name w:val="Titre 1 Car"/>
    <w:basedOn w:val="Policepardfaut"/>
    <w:link w:val="Titre1"/>
    <w:uiPriority w:val="9"/>
    <w:rsid w:val="00995A34"/>
    <w:rPr>
      <w:rFonts w:eastAsiaTheme="majorEastAsia" w:cstheme="majorBidi"/>
      <w:b/>
      <w:color w:val="000000" w:themeColor="text1"/>
      <w:sz w:val="30"/>
      <w:szCs w:val="32"/>
    </w:rPr>
  </w:style>
  <w:style w:type="character" w:customStyle="1" w:styleId="Titre2Car">
    <w:name w:val="Titre 2 Car"/>
    <w:basedOn w:val="Policepardfaut"/>
    <w:link w:val="Titre2"/>
    <w:uiPriority w:val="9"/>
    <w:rsid w:val="00461C8B"/>
    <w:rPr>
      <w:rFonts w:eastAsiaTheme="majorEastAsia" w:cstheme="majorBidi"/>
      <w:b/>
      <w:color w:val="000000" w:themeColor="text1"/>
      <w:sz w:val="24"/>
      <w:szCs w:val="26"/>
    </w:rPr>
  </w:style>
  <w:style w:type="paragraph" w:styleId="Pardeliste">
    <w:name w:val="List Paragraph"/>
    <w:basedOn w:val="Normal"/>
    <w:uiPriority w:val="34"/>
    <w:qFormat/>
    <w:rsid w:val="003D166D"/>
    <w:pPr>
      <w:ind w:left="720"/>
      <w:contextualSpacing/>
    </w:pPr>
  </w:style>
  <w:style w:type="paragraph" w:styleId="En-ttedetabledesmatires">
    <w:name w:val="TOC Heading"/>
    <w:basedOn w:val="Titre1"/>
    <w:next w:val="Normal"/>
    <w:uiPriority w:val="39"/>
    <w:unhideWhenUsed/>
    <w:qFormat/>
    <w:rsid w:val="00563397"/>
    <w:pPr>
      <w:numPr>
        <w:numId w:val="0"/>
      </w:numPr>
      <w:spacing w:before="480" w:after="0" w:line="276" w:lineRule="auto"/>
      <w:jc w:val="left"/>
      <w:outlineLvl w:val="9"/>
    </w:pPr>
    <w:rPr>
      <w:rFonts w:asciiTheme="majorHAnsi" w:hAnsiTheme="majorHAnsi"/>
      <w:bCs/>
      <w:color w:val="2E74B5" w:themeColor="accent1" w:themeShade="BF"/>
      <w:sz w:val="28"/>
      <w:szCs w:val="28"/>
      <w:lang w:val="fr-FR" w:eastAsia="zh-CN"/>
    </w:rPr>
  </w:style>
  <w:style w:type="paragraph" w:styleId="TM1">
    <w:name w:val="toc 1"/>
    <w:basedOn w:val="Normal"/>
    <w:next w:val="Normal"/>
    <w:autoRedefine/>
    <w:uiPriority w:val="39"/>
    <w:unhideWhenUsed/>
    <w:rsid w:val="00563397"/>
    <w:pPr>
      <w:spacing w:before="120" w:after="0"/>
      <w:jc w:val="left"/>
    </w:pPr>
    <w:rPr>
      <w:b/>
      <w:bCs/>
      <w:sz w:val="24"/>
      <w:szCs w:val="24"/>
    </w:rPr>
  </w:style>
  <w:style w:type="paragraph" w:styleId="TM2">
    <w:name w:val="toc 2"/>
    <w:basedOn w:val="Normal"/>
    <w:next w:val="Normal"/>
    <w:autoRedefine/>
    <w:uiPriority w:val="39"/>
    <w:unhideWhenUsed/>
    <w:rsid w:val="00563397"/>
    <w:pPr>
      <w:spacing w:after="0"/>
      <w:ind w:left="220"/>
      <w:jc w:val="left"/>
    </w:pPr>
    <w:rPr>
      <w:b/>
      <w:bCs/>
    </w:rPr>
  </w:style>
  <w:style w:type="character" w:styleId="Lienhypertexte">
    <w:name w:val="Hyperlink"/>
    <w:basedOn w:val="Policepardfaut"/>
    <w:uiPriority w:val="99"/>
    <w:unhideWhenUsed/>
    <w:rsid w:val="00563397"/>
    <w:rPr>
      <w:color w:val="0563C1" w:themeColor="hyperlink"/>
      <w:u w:val="single"/>
    </w:rPr>
  </w:style>
  <w:style w:type="paragraph" w:styleId="TM3">
    <w:name w:val="toc 3"/>
    <w:basedOn w:val="Normal"/>
    <w:next w:val="Normal"/>
    <w:autoRedefine/>
    <w:uiPriority w:val="39"/>
    <w:unhideWhenUsed/>
    <w:rsid w:val="00563397"/>
    <w:pPr>
      <w:spacing w:after="0"/>
      <w:ind w:left="440"/>
      <w:jc w:val="left"/>
    </w:pPr>
  </w:style>
  <w:style w:type="paragraph" w:styleId="TM4">
    <w:name w:val="toc 4"/>
    <w:basedOn w:val="Normal"/>
    <w:next w:val="Normal"/>
    <w:autoRedefine/>
    <w:uiPriority w:val="39"/>
    <w:semiHidden/>
    <w:unhideWhenUsed/>
    <w:rsid w:val="00563397"/>
    <w:pPr>
      <w:spacing w:after="0"/>
      <w:ind w:left="660"/>
      <w:jc w:val="left"/>
    </w:pPr>
    <w:rPr>
      <w:szCs w:val="20"/>
    </w:rPr>
  </w:style>
  <w:style w:type="paragraph" w:styleId="TM5">
    <w:name w:val="toc 5"/>
    <w:basedOn w:val="Normal"/>
    <w:next w:val="Normal"/>
    <w:autoRedefine/>
    <w:uiPriority w:val="39"/>
    <w:semiHidden/>
    <w:unhideWhenUsed/>
    <w:rsid w:val="00563397"/>
    <w:pPr>
      <w:spacing w:after="0"/>
      <w:ind w:left="880"/>
      <w:jc w:val="left"/>
    </w:pPr>
    <w:rPr>
      <w:szCs w:val="20"/>
    </w:rPr>
  </w:style>
  <w:style w:type="paragraph" w:styleId="TM6">
    <w:name w:val="toc 6"/>
    <w:basedOn w:val="Normal"/>
    <w:next w:val="Normal"/>
    <w:autoRedefine/>
    <w:uiPriority w:val="39"/>
    <w:semiHidden/>
    <w:unhideWhenUsed/>
    <w:rsid w:val="00563397"/>
    <w:pPr>
      <w:spacing w:after="0"/>
      <w:ind w:left="1100"/>
      <w:jc w:val="left"/>
    </w:pPr>
    <w:rPr>
      <w:szCs w:val="20"/>
    </w:rPr>
  </w:style>
  <w:style w:type="paragraph" w:styleId="TM7">
    <w:name w:val="toc 7"/>
    <w:basedOn w:val="Normal"/>
    <w:next w:val="Normal"/>
    <w:autoRedefine/>
    <w:uiPriority w:val="39"/>
    <w:semiHidden/>
    <w:unhideWhenUsed/>
    <w:rsid w:val="00563397"/>
    <w:pPr>
      <w:spacing w:after="0"/>
      <w:ind w:left="1320"/>
      <w:jc w:val="left"/>
    </w:pPr>
    <w:rPr>
      <w:szCs w:val="20"/>
    </w:rPr>
  </w:style>
  <w:style w:type="paragraph" w:styleId="TM8">
    <w:name w:val="toc 8"/>
    <w:basedOn w:val="Normal"/>
    <w:next w:val="Normal"/>
    <w:autoRedefine/>
    <w:uiPriority w:val="39"/>
    <w:semiHidden/>
    <w:unhideWhenUsed/>
    <w:rsid w:val="00563397"/>
    <w:pPr>
      <w:spacing w:after="0"/>
      <w:ind w:left="1540"/>
      <w:jc w:val="left"/>
    </w:pPr>
    <w:rPr>
      <w:szCs w:val="20"/>
    </w:rPr>
  </w:style>
  <w:style w:type="paragraph" w:styleId="TM9">
    <w:name w:val="toc 9"/>
    <w:basedOn w:val="Normal"/>
    <w:next w:val="Normal"/>
    <w:autoRedefine/>
    <w:uiPriority w:val="39"/>
    <w:semiHidden/>
    <w:unhideWhenUsed/>
    <w:rsid w:val="00563397"/>
    <w:pPr>
      <w:spacing w:after="0"/>
      <w:ind w:left="1760"/>
      <w:jc w:val="left"/>
    </w:pPr>
    <w:rPr>
      <w:szCs w:val="20"/>
    </w:rPr>
  </w:style>
  <w:style w:type="table" w:styleId="Grilledutableau">
    <w:name w:val="Table Grid"/>
    <w:basedOn w:val="TableauNormal"/>
    <w:rsid w:val="00563397"/>
    <w:pPr>
      <w:spacing w:after="0" w:line="240" w:lineRule="auto"/>
    </w:pPr>
    <w:rPr>
      <w:rFonts w:ascii="Times New Roman" w:eastAsia="Times New Roman" w:hAnsi="Times New Roman" w:cs="Times New Roman"/>
      <w:sz w:val="24"/>
      <w:szCs w:val="24"/>
      <w:lang w:val="fr-FR" w:eastAsia="fr-F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re3Car">
    <w:name w:val="Titre 3 Car"/>
    <w:basedOn w:val="Policepardfaut"/>
    <w:link w:val="Titre3"/>
    <w:uiPriority w:val="9"/>
    <w:rsid w:val="001B4C22"/>
    <w:rPr>
      <w:rFonts w:asciiTheme="majorHAnsi" w:eastAsiaTheme="majorEastAsia" w:hAnsiTheme="majorHAnsi" w:cstheme="majorBidi"/>
      <w:color w:val="1F4D78" w:themeColor="accent1" w:themeShade="7F"/>
      <w:sz w:val="24"/>
      <w:szCs w:val="24"/>
    </w:rPr>
  </w:style>
  <w:style w:type="character" w:styleId="Lienhypertextevisit">
    <w:name w:val="FollowedHyperlink"/>
    <w:basedOn w:val="Policepardfaut"/>
    <w:uiPriority w:val="99"/>
    <w:semiHidden/>
    <w:unhideWhenUsed/>
    <w:rsid w:val="004C7390"/>
    <w:rPr>
      <w:color w:val="954F72" w:themeColor="followedHyperlink"/>
      <w:u w:val="single"/>
    </w:rPr>
  </w:style>
  <w:style w:type="character" w:customStyle="1" w:styleId="Titre4Car">
    <w:name w:val="Titre 4 Car"/>
    <w:basedOn w:val="Policepardfaut"/>
    <w:link w:val="Titre4"/>
    <w:uiPriority w:val="9"/>
    <w:rsid w:val="001A62A4"/>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rsid w:val="001A62A4"/>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1A62A4"/>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1A62A4"/>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1A62A4"/>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1A62A4"/>
    <w:rPr>
      <w:rFonts w:asciiTheme="majorHAnsi" w:eastAsiaTheme="majorEastAsia" w:hAnsiTheme="majorHAnsi" w:cstheme="majorBidi"/>
      <w:i/>
      <w:iCs/>
      <w:color w:val="272727" w:themeColor="text1" w:themeTint="D8"/>
      <w:sz w:val="21"/>
      <w:szCs w:val="21"/>
    </w:rPr>
  </w:style>
  <w:style w:type="paragraph" w:styleId="Textedebulles">
    <w:name w:val="Balloon Text"/>
    <w:basedOn w:val="Normal"/>
    <w:link w:val="TextedebullesCar"/>
    <w:uiPriority w:val="99"/>
    <w:semiHidden/>
    <w:unhideWhenUsed/>
    <w:rsid w:val="00BD37C1"/>
    <w:pPr>
      <w:spacing w:after="0" w:line="240" w:lineRule="auto"/>
    </w:pPr>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BD37C1"/>
    <w:rPr>
      <w:rFonts w:ascii="Times New Roman" w:hAnsi="Times New Roman" w:cs="Times New Roman"/>
      <w:sz w:val="18"/>
      <w:szCs w:val="18"/>
    </w:rPr>
  </w:style>
  <w:style w:type="character" w:styleId="Numrodepage">
    <w:name w:val="page number"/>
    <w:basedOn w:val="Policepardfaut"/>
    <w:uiPriority w:val="99"/>
    <w:semiHidden/>
    <w:unhideWhenUsed/>
    <w:rsid w:val="00D96A59"/>
  </w:style>
  <w:style w:type="paragraph" w:customStyle="1" w:styleId="snario">
    <w:name w:val="sénario"/>
    <w:basedOn w:val="Normal"/>
    <w:rsid w:val="00982CAE"/>
    <w:pPr>
      <w:numPr>
        <w:numId w:val="20"/>
      </w:numPr>
      <w:tabs>
        <w:tab w:val="left" w:pos="1620"/>
        <w:tab w:val="left" w:pos="1710"/>
      </w:tabs>
      <w:suppressAutoHyphens/>
      <w:spacing w:after="0" w:line="240" w:lineRule="auto"/>
      <w:jc w:val="left"/>
    </w:pPr>
    <w:rPr>
      <w:rFonts w:ascii="Arial" w:eastAsia="Times New Roman" w:hAnsi="Arial" w:cs="Times New Roman"/>
      <w:szCs w:val="20"/>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607260">
      <w:bodyDiv w:val="1"/>
      <w:marLeft w:val="0"/>
      <w:marRight w:val="0"/>
      <w:marTop w:val="0"/>
      <w:marBottom w:val="0"/>
      <w:divBdr>
        <w:top w:val="none" w:sz="0" w:space="0" w:color="auto"/>
        <w:left w:val="none" w:sz="0" w:space="0" w:color="auto"/>
        <w:bottom w:val="none" w:sz="0" w:space="0" w:color="auto"/>
        <w:right w:val="none" w:sz="0" w:space="0" w:color="auto"/>
      </w:divBdr>
    </w:div>
    <w:div w:id="465392305">
      <w:bodyDiv w:val="1"/>
      <w:marLeft w:val="0"/>
      <w:marRight w:val="0"/>
      <w:marTop w:val="0"/>
      <w:marBottom w:val="0"/>
      <w:divBdr>
        <w:top w:val="none" w:sz="0" w:space="0" w:color="auto"/>
        <w:left w:val="none" w:sz="0" w:space="0" w:color="auto"/>
        <w:bottom w:val="none" w:sz="0" w:space="0" w:color="auto"/>
        <w:right w:val="none" w:sz="0" w:space="0" w:color="auto"/>
      </w:divBdr>
    </w:div>
    <w:div w:id="557014030">
      <w:bodyDiv w:val="1"/>
      <w:marLeft w:val="0"/>
      <w:marRight w:val="0"/>
      <w:marTop w:val="0"/>
      <w:marBottom w:val="0"/>
      <w:divBdr>
        <w:top w:val="none" w:sz="0" w:space="0" w:color="auto"/>
        <w:left w:val="none" w:sz="0" w:space="0" w:color="auto"/>
        <w:bottom w:val="none" w:sz="0" w:space="0" w:color="auto"/>
        <w:right w:val="none" w:sz="0" w:space="0" w:color="auto"/>
      </w:divBdr>
    </w:div>
    <w:div w:id="592474505">
      <w:bodyDiv w:val="1"/>
      <w:marLeft w:val="0"/>
      <w:marRight w:val="0"/>
      <w:marTop w:val="0"/>
      <w:marBottom w:val="0"/>
      <w:divBdr>
        <w:top w:val="none" w:sz="0" w:space="0" w:color="auto"/>
        <w:left w:val="none" w:sz="0" w:space="0" w:color="auto"/>
        <w:bottom w:val="none" w:sz="0" w:space="0" w:color="auto"/>
        <w:right w:val="none" w:sz="0" w:space="0" w:color="auto"/>
      </w:divBdr>
    </w:div>
    <w:div w:id="682706482">
      <w:bodyDiv w:val="1"/>
      <w:marLeft w:val="0"/>
      <w:marRight w:val="0"/>
      <w:marTop w:val="0"/>
      <w:marBottom w:val="0"/>
      <w:divBdr>
        <w:top w:val="none" w:sz="0" w:space="0" w:color="auto"/>
        <w:left w:val="none" w:sz="0" w:space="0" w:color="auto"/>
        <w:bottom w:val="none" w:sz="0" w:space="0" w:color="auto"/>
        <w:right w:val="none" w:sz="0" w:space="0" w:color="auto"/>
      </w:divBdr>
    </w:div>
    <w:div w:id="744692521">
      <w:bodyDiv w:val="1"/>
      <w:marLeft w:val="0"/>
      <w:marRight w:val="0"/>
      <w:marTop w:val="0"/>
      <w:marBottom w:val="0"/>
      <w:divBdr>
        <w:top w:val="none" w:sz="0" w:space="0" w:color="auto"/>
        <w:left w:val="none" w:sz="0" w:space="0" w:color="auto"/>
        <w:bottom w:val="none" w:sz="0" w:space="0" w:color="auto"/>
        <w:right w:val="none" w:sz="0" w:space="0" w:color="auto"/>
      </w:divBdr>
    </w:div>
    <w:div w:id="879635931">
      <w:bodyDiv w:val="1"/>
      <w:marLeft w:val="0"/>
      <w:marRight w:val="0"/>
      <w:marTop w:val="0"/>
      <w:marBottom w:val="0"/>
      <w:divBdr>
        <w:top w:val="none" w:sz="0" w:space="0" w:color="auto"/>
        <w:left w:val="none" w:sz="0" w:space="0" w:color="auto"/>
        <w:bottom w:val="none" w:sz="0" w:space="0" w:color="auto"/>
        <w:right w:val="none" w:sz="0" w:space="0" w:color="auto"/>
      </w:divBdr>
    </w:div>
    <w:div w:id="1214848350">
      <w:bodyDiv w:val="1"/>
      <w:marLeft w:val="0"/>
      <w:marRight w:val="0"/>
      <w:marTop w:val="0"/>
      <w:marBottom w:val="0"/>
      <w:divBdr>
        <w:top w:val="none" w:sz="0" w:space="0" w:color="auto"/>
        <w:left w:val="none" w:sz="0" w:space="0" w:color="auto"/>
        <w:bottom w:val="none" w:sz="0" w:space="0" w:color="auto"/>
        <w:right w:val="none" w:sz="0" w:space="0" w:color="auto"/>
      </w:divBdr>
    </w:div>
    <w:div w:id="1456870450">
      <w:bodyDiv w:val="1"/>
      <w:marLeft w:val="0"/>
      <w:marRight w:val="0"/>
      <w:marTop w:val="0"/>
      <w:marBottom w:val="0"/>
      <w:divBdr>
        <w:top w:val="none" w:sz="0" w:space="0" w:color="auto"/>
        <w:left w:val="none" w:sz="0" w:space="0" w:color="auto"/>
        <w:bottom w:val="none" w:sz="0" w:space="0" w:color="auto"/>
        <w:right w:val="none" w:sz="0" w:space="0" w:color="auto"/>
      </w:divBdr>
    </w:div>
    <w:div w:id="1660189770">
      <w:bodyDiv w:val="1"/>
      <w:marLeft w:val="0"/>
      <w:marRight w:val="0"/>
      <w:marTop w:val="0"/>
      <w:marBottom w:val="0"/>
      <w:divBdr>
        <w:top w:val="none" w:sz="0" w:space="0" w:color="auto"/>
        <w:left w:val="none" w:sz="0" w:space="0" w:color="auto"/>
        <w:bottom w:val="none" w:sz="0" w:space="0" w:color="auto"/>
        <w:right w:val="none" w:sz="0" w:space="0" w:color="auto"/>
      </w:divBdr>
    </w:div>
    <w:div w:id="1821267166">
      <w:bodyDiv w:val="1"/>
      <w:marLeft w:val="0"/>
      <w:marRight w:val="0"/>
      <w:marTop w:val="0"/>
      <w:marBottom w:val="0"/>
      <w:divBdr>
        <w:top w:val="none" w:sz="0" w:space="0" w:color="auto"/>
        <w:left w:val="none" w:sz="0" w:space="0" w:color="auto"/>
        <w:bottom w:val="none" w:sz="0" w:space="0" w:color="auto"/>
        <w:right w:val="none" w:sz="0" w:space="0" w:color="auto"/>
      </w:divBdr>
    </w:div>
    <w:div w:id="1925141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eader" Target="header1.xml"/><Relationship Id="rId47" Type="http://schemas.openxmlformats.org/officeDocument/2006/relationships/footer" Target="footer1.xml"/><Relationship Id="rId48" Type="http://schemas.openxmlformats.org/officeDocument/2006/relationships/footer" Target="footer2.xml"/><Relationship Id="rId49" Type="http://schemas.openxmlformats.org/officeDocument/2006/relationships/fontTable" Target="fontTable.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5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hyperlink" Target="https://fr.wikipedia.org/wiki/D" TargetMode="External"/><Relationship Id="rId34" Type="http://schemas.openxmlformats.org/officeDocument/2006/relationships/hyperlink" Target="%22" TargetMode="External"/><Relationship Id="rId35" Type="http://schemas.openxmlformats.org/officeDocument/2006/relationships/hyperlink" Target="https://www.vice.com/fr/article/ppvzd7/dependance-jeux-video-843" TargetMode="External"/><Relationship Id="rId36" Type="http://schemas.openxmlformats.org/officeDocument/2006/relationships/hyperlink" Target="http://www.ot-lab.ch/?p=5605" TargetMode="External"/><Relationship Id="rId10" Type="http://schemas.openxmlformats.org/officeDocument/2006/relationships/hyperlink" Target="http://www.jeuxvideo.com/dossiers/00018270/l-addiction-aux-jeux-video-temoignages-de-joueurs-006.htm" TargetMode="External"/><Relationship Id="rId11" Type="http://schemas.openxmlformats.org/officeDocument/2006/relationships/hyperlink" Target="https://www.vice.com/fr/article/ppvzd7/dependance-jeux-video-843" TargetMode="Externa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hyperlink" Target="http://humanetech.com/take-control/" TargetMode="External"/><Relationship Id="rId38" Type="http://schemas.openxmlformats.org/officeDocument/2006/relationships/hyperlink" Target="https://selfcontrolapp.com" TargetMode="External"/><Relationship Id="rId39" Type="http://schemas.openxmlformats.org/officeDocument/2006/relationships/hyperlink" Target="https://support.apple.com/kb/PH25799?viewlocale=fr_FR&amp;locale=hu_HU" TargetMode="External"/><Relationship Id="rId40" Type="http://schemas.openxmlformats.org/officeDocument/2006/relationships/hyperlink" Target="https://www.rescuetime.com/dashboard" TargetMode="External"/><Relationship Id="rId41" Type="http://schemas.openxmlformats.org/officeDocument/2006/relationships/hyperlink" Target="https://www.rescuetime.com/anapi/setup/overview" TargetMode="External"/><Relationship Id="rId42" Type="http://schemas.openxmlformats.org/officeDocument/2006/relationships/hyperlink" Target="https://itunes.apple.com/us/app/moment-screen-time-tracker/id771541926?mt=8" TargetMode="External"/><Relationship Id="rId43" Type="http://schemas.openxmlformats.org/officeDocument/2006/relationships/hyperlink" Target="https://www.swisscom.ch/fr/clients-prives/aide/internet/kinder-und-jugendschutz.html" TargetMode="External"/><Relationship Id="rId44" Type="http://schemas.openxmlformats.org/officeDocument/2006/relationships/hyperlink" Target="https://www.swisscom.ch/fr/business/pme/internet-reseaufixe-television/internet/services-supplementaires/internet-security.html" TargetMode="External"/><Relationship Id="rId45" Type="http://schemas.openxmlformats.org/officeDocument/2006/relationships/hyperlink" Target="https://www.rescuetime.com/rescuetime-pr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6A35A4-ADE9-5641-AE35-63AE068BE0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40</Pages>
  <Words>7778</Words>
  <Characters>42785</Characters>
  <Application>Microsoft Macintosh Word</Application>
  <DocSecurity>0</DocSecurity>
  <Lines>356</Lines>
  <Paragraphs>100</Paragraphs>
  <ScaleCrop>false</ScaleCrop>
  <HeadingPairs>
    <vt:vector size="2" baseType="variant">
      <vt:variant>
        <vt:lpstr>Titre</vt:lpstr>
      </vt:variant>
      <vt:variant>
        <vt:i4>1</vt:i4>
      </vt:variant>
    </vt:vector>
  </HeadingPairs>
  <TitlesOfParts>
    <vt:vector size="1" baseType="lpstr">
      <vt:lpstr/>
    </vt:vector>
  </TitlesOfParts>
  <Company>HEFR</Company>
  <LinksUpToDate>false</LinksUpToDate>
  <CharactersWithSpaces>50463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Fuchs</dc:creator>
  <cp:keywords/>
  <dc:description/>
  <cp:lastModifiedBy>Ducrey Grégory</cp:lastModifiedBy>
  <cp:revision>154</cp:revision>
  <cp:lastPrinted>2018-04-23T06:46:00Z</cp:lastPrinted>
  <dcterms:created xsi:type="dcterms:W3CDTF">2018-04-10T08:06:00Z</dcterms:created>
  <dcterms:modified xsi:type="dcterms:W3CDTF">2018-04-23T14:30:00Z</dcterms:modified>
</cp:coreProperties>
</file>