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81051F"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FA7DFE" w:rsidRDefault="00FA7DFE"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l,21600r21600,l216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">
                <v:textbox>
                  <w:txbxContent>
                    <w:p w14:paraId="5CE5AA01" w14:textId="77777777" w:rsidR="00FA7DFE" w:rsidRDefault="00FA7DFE" w:rsidP="00A862A4">
                      <w:pPr>
                        <w:spacing w:after="0"/>
                        <w:jc w:val="center"/>
                      </w:pPr>
                      <w:r>
                        <w:t>Logo</w:t>
                      </w:r>
                    </w:p>
                  </w:txbxContent>
                </v:textbox>
                <w10:wrap type="topAndBottom"/>
              </v:shape>
            </w:pict>
          </mc:Fallback>
        </mc:AlternateContent>
      </w:r>
      <w:r w:rsidR="0081051F">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Grégory Ducrey</w:t>
      </w:r>
    </w:p>
    <w:p w14:paraId="4A7CC485" w14:textId="77777777" w:rsidR="00174627" w:rsidRPr="00174627" w:rsidRDefault="0081051F"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bookmarkStart w:id="0" w:name="_GoBack"/>
      <w:bookmarkEnd w:id="0"/>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r w:rsidR="00A862A4" w:rsidRPr="0097153D">
        <w:rPr>
          <w:b/>
          <w:sz w:val="24"/>
          <w:szCs w:val="24"/>
        </w:rPr>
        <w:t>Houda</w:t>
      </w:r>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Dr. Claire Korkmaz</w:t>
      </w:r>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Dr. Sa</w:t>
      </w:r>
      <w:r w:rsidR="00841579">
        <w:rPr>
          <w:b/>
          <w:sz w:val="24"/>
          <w:szCs w:val="24"/>
        </w:rPr>
        <w:t>riah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81051F">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0763F2EF" w14:textId="77777777" w:rsidR="00C6480F"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206B818F" w14:textId="77777777" w:rsidR="00C6480F" w:rsidRDefault="0081051F">
          <w:pPr>
            <w:pStyle w:val="TM1"/>
            <w:tabs>
              <w:tab w:val="right" w:leader="dot" w:pos="9062"/>
            </w:tabs>
            <w:rPr>
              <w:rFonts w:eastAsiaTheme="minorEastAsia"/>
              <w:b w:val="0"/>
              <w:bCs w:val="0"/>
              <w:noProof/>
              <w:sz w:val="22"/>
              <w:szCs w:val="22"/>
              <w:lang w:eastAsia="fr-CH"/>
            </w:rPr>
          </w:pPr>
          <w:hyperlink w:anchor="_Toc512332860" w:history="1">
            <w:r w:rsidR="00C6480F" w:rsidRPr="00695C25">
              <w:rPr>
                <w:rStyle w:val="Lienhypertexte"/>
                <w:noProof/>
              </w:rPr>
              <w:t>Historique des versions</w:t>
            </w:r>
            <w:r w:rsidR="00C6480F">
              <w:rPr>
                <w:noProof/>
                <w:webHidden/>
              </w:rPr>
              <w:tab/>
            </w:r>
            <w:r w:rsidR="00C6480F">
              <w:rPr>
                <w:noProof/>
                <w:webHidden/>
              </w:rPr>
              <w:fldChar w:fldCharType="begin"/>
            </w:r>
            <w:r w:rsidR="00C6480F">
              <w:rPr>
                <w:noProof/>
                <w:webHidden/>
              </w:rPr>
              <w:instrText xml:space="preserve"> PAGEREF _Toc512332860 \h </w:instrText>
            </w:r>
            <w:r w:rsidR="00C6480F">
              <w:rPr>
                <w:noProof/>
                <w:webHidden/>
              </w:rPr>
            </w:r>
            <w:r w:rsidR="00C6480F">
              <w:rPr>
                <w:noProof/>
                <w:webHidden/>
              </w:rPr>
              <w:fldChar w:fldCharType="separate"/>
            </w:r>
            <w:r w:rsidR="00C6480F">
              <w:rPr>
                <w:noProof/>
                <w:webHidden/>
              </w:rPr>
              <w:t>4</w:t>
            </w:r>
            <w:r w:rsidR="00C6480F">
              <w:rPr>
                <w:noProof/>
                <w:webHidden/>
              </w:rPr>
              <w:fldChar w:fldCharType="end"/>
            </w:r>
          </w:hyperlink>
        </w:p>
        <w:p w14:paraId="57561068"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861" w:history="1">
            <w:r w:rsidR="00C6480F" w:rsidRPr="00695C25">
              <w:rPr>
                <w:rStyle w:val="Lienhypertexte"/>
                <w:noProof/>
              </w:rPr>
              <w:t>1.</w:t>
            </w:r>
            <w:r w:rsidR="00C6480F">
              <w:rPr>
                <w:rFonts w:eastAsiaTheme="minorEastAsia"/>
                <w:b w:val="0"/>
                <w:bCs w:val="0"/>
                <w:noProof/>
                <w:sz w:val="22"/>
                <w:szCs w:val="22"/>
                <w:lang w:eastAsia="fr-CH"/>
              </w:rPr>
              <w:tab/>
            </w:r>
            <w:r w:rsidR="00C6480F" w:rsidRPr="00695C25">
              <w:rPr>
                <w:rStyle w:val="Lienhypertexte"/>
                <w:noProof/>
              </w:rPr>
              <w:t>Introduction</w:t>
            </w:r>
            <w:r w:rsidR="00C6480F">
              <w:rPr>
                <w:noProof/>
                <w:webHidden/>
              </w:rPr>
              <w:tab/>
            </w:r>
            <w:r w:rsidR="00C6480F">
              <w:rPr>
                <w:noProof/>
                <w:webHidden/>
              </w:rPr>
              <w:fldChar w:fldCharType="begin"/>
            </w:r>
            <w:r w:rsidR="00C6480F">
              <w:rPr>
                <w:noProof/>
                <w:webHidden/>
              </w:rPr>
              <w:instrText xml:space="preserve"> PAGEREF _Toc512332861 \h </w:instrText>
            </w:r>
            <w:r w:rsidR="00C6480F">
              <w:rPr>
                <w:noProof/>
                <w:webHidden/>
              </w:rPr>
            </w:r>
            <w:r w:rsidR="00C6480F">
              <w:rPr>
                <w:noProof/>
                <w:webHidden/>
              </w:rPr>
              <w:fldChar w:fldCharType="separate"/>
            </w:r>
            <w:r w:rsidR="00C6480F">
              <w:rPr>
                <w:noProof/>
                <w:webHidden/>
              </w:rPr>
              <w:t>5</w:t>
            </w:r>
            <w:r w:rsidR="00C6480F">
              <w:rPr>
                <w:noProof/>
                <w:webHidden/>
              </w:rPr>
              <w:fldChar w:fldCharType="end"/>
            </w:r>
          </w:hyperlink>
        </w:p>
        <w:p w14:paraId="1BC04E3C"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2" w:history="1">
            <w:r w:rsidR="00C6480F" w:rsidRPr="00695C25">
              <w:rPr>
                <w:rStyle w:val="Lienhypertexte"/>
                <w:noProof/>
              </w:rPr>
              <w:t>1.1.</w:t>
            </w:r>
            <w:r w:rsidR="00C6480F">
              <w:rPr>
                <w:rFonts w:eastAsiaTheme="minorEastAsia"/>
                <w:b w:val="0"/>
                <w:bCs w:val="0"/>
                <w:noProof/>
                <w:sz w:val="22"/>
                <w:lang w:eastAsia="fr-CH"/>
              </w:rPr>
              <w:tab/>
            </w:r>
            <w:r w:rsidR="00C6480F" w:rsidRPr="00695C25">
              <w:rPr>
                <w:rStyle w:val="Lienhypertexte"/>
                <w:noProof/>
              </w:rPr>
              <w:t>Contexte</w:t>
            </w:r>
            <w:r w:rsidR="00C6480F">
              <w:rPr>
                <w:noProof/>
                <w:webHidden/>
              </w:rPr>
              <w:tab/>
            </w:r>
            <w:r w:rsidR="00C6480F">
              <w:rPr>
                <w:noProof/>
                <w:webHidden/>
              </w:rPr>
              <w:fldChar w:fldCharType="begin"/>
            </w:r>
            <w:r w:rsidR="00C6480F">
              <w:rPr>
                <w:noProof/>
                <w:webHidden/>
              </w:rPr>
              <w:instrText xml:space="preserve"> PAGEREF _Toc512332862 \h </w:instrText>
            </w:r>
            <w:r w:rsidR="00C6480F">
              <w:rPr>
                <w:noProof/>
                <w:webHidden/>
              </w:rPr>
            </w:r>
            <w:r w:rsidR="00C6480F">
              <w:rPr>
                <w:noProof/>
                <w:webHidden/>
              </w:rPr>
              <w:fldChar w:fldCharType="separate"/>
            </w:r>
            <w:r w:rsidR="00C6480F">
              <w:rPr>
                <w:noProof/>
                <w:webHidden/>
              </w:rPr>
              <w:t>5</w:t>
            </w:r>
            <w:r w:rsidR="00C6480F">
              <w:rPr>
                <w:noProof/>
                <w:webHidden/>
              </w:rPr>
              <w:fldChar w:fldCharType="end"/>
            </w:r>
          </w:hyperlink>
        </w:p>
        <w:p w14:paraId="3B860F37"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3" w:history="1">
            <w:r w:rsidR="00C6480F" w:rsidRPr="00695C25">
              <w:rPr>
                <w:rStyle w:val="Lienhypertexte"/>
                <w:noProof/>
              </w:rPr>
              <w:t>1.2.</w:t>
            </w:r>
            <w:r w:rsidR="00C6480F">
              <w:rPr>
                <w:rFonts w:eastAsiaTheme="minorEastAsia"/>
                <w:b w:val="0"/>
                <w:bCs w:val="0"/>
                <w:noProof/>
                <w:sz w:val="22"/>
                <w:lang w:eastAsia="fr-CH"/>
              </w:rPr>
              <w:tab/>
            </w:r>
            <w:r w:rsidR="00C6480F" w:rsidRPr="00695C25">
              <w:rPr>
                <w:rStyle w:val="Lienhypertexte"/>
                <w:noProof/>
              </w:rPr>
              <w:t>But du projet</w:t>
            </w:r>
            <w:r w:rsidR="00C6480F">
              <w:rPr>
                <w:noProof/>
                <w:webHidden/>
              </w:rPr>
              <w:tab/>
            </w:r>
            <w:r w:rsidR="00C6480F">
              <w:rPr>
                <w:noProof/>
                <w:webHidden/>
              </w:rPr>
              <w:fldChar w:fldCharType="begin"/>
            </w:r>
            <w:r w:rsidR="00C6480F">
              <w:rPr>
                <w:noProof/>
                <w:webHidden/>
              </w:rPr>
              <w:instrText xml:space="preserve"> PAGEREF _Toc512332863 \h </w:instrText>
            </w:r>
            <w:r w:rsidR="00C6480F">
              <w:rPr>
                <w:noProof/>
                <w:webHidden/>
              </w:rPr>
            </w:r>
            <w:r w:rsidR="00C6480F">
              <w:rPr>
                <w:noProof/>
                <w:webHidden/>
              </w:rPr>
              <w:fldChar w:fldCharType="separate"/>
            </w:r>
            <w:r w:rsidR="00C6480F">
              <w:rPr>
                <w:noProof/>
                <w:webHidden/>
              </w:rPr>
              <w:t>6</w:t>
            </w:r>
            <w:r w:rsidR="00C6480F">
              <w:rPr>
                <w:noProof/>
                <w:webHidden/>
              </w:rPr>
              <w:fldChar w:fldCharType="end"/>
            </w:r>
          </w:hyperlink>
        </w:p>
        <w:p w14:paraId="21028C65"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4" w:history="1">
            <w:r w:rsidR="00C6480F" w:rsidRPr="00695C25">
              <w:rPr>
                <w:rStyle w:val="Lienhypertexte"/>
                <w:noProof/>
              </w:rPr>
              <w:t>1.3.</w:t>
            </w:r>
            <w:r w:rsidR="00C6480F">
              <w:rPr>
                <w:rFonts w:eastAsiaTheme="minorEastAsia"/>
                <w:b w:val="0"/>
                <w:bCs w:val="0"/>
                <w:noProof/>
                <w:sz w:val="22"/>
                <w:lang w:eastAsia="fr-CH"/>
              </w:rPr>
              <w:tab/>
            </w:r>
            <w:r w:rsidR="00C6480F" w:rsidRPr="00695C25">
              <w:rPr>
                <w:rStyle w:val="Lienhypertexte"/>
                <w:noProof/>
              </w:rPr>
              <w:t>Document</w:t>
            </w:r>
            <w:r w:rsidR="00C6480F">
              <w:rPr>
                <w:noProof/>
                <w:webHidden/>
              </w:rPr>
              <w:tab/>
            </w:r>
            <w:r w:rsidR="00C6480F">
              <w:rPr>
                <w:noProof/>
                <w:webHidden/>
              </w:rPr>
              <w:fldChar w:fldCharType="begin"/>
            </w:r>
            <w:r w:rsidR="00C6480F">
              <w:rPr>
                <w:noProof/>
                <w:webHidden/>
              </w:rPr>
              <w:instrText xml:space="preserve"> PAGEREF _Toc512332864 \h </w:instrText>
            </w:r>
            <w:r w:rsidR="00C6480F">
              <w:rPr>
                <w:noProof/>
                <w:webHidden/>
              </w:rPr>
            </w:r>
            <w:r w:rsidR="00C6480F">
              <w:rPr>
                <w:noProof/>
                <w:webHidden/>
              </w:rPr>
              <w:fldChar w:fldCharType="separate"/>
            </w:r>
            <w:r w:rsidR="00C6480F">
              <w:rPr>
                <w:noProof/>
                <w:webHidden/>
              </w:rPr>
              <w:t>6</w:t>
            </w:r>
            <w:r w:rsidR="00C6480F">
              <w:rPr>
                <w:noProof/>
                <w:webHidden/>
              </w:rPr>
              <w:fldChar w:fldCharType="end"/>
            </w:r>
          </w:hyperlink>
        </w:p>
        <w:p w14:paraId="79D0C93E"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865" w:history="1">
            <w:r w:rsidR="00C6480F" w:rsidRPr="00695C25">
              <w:rPr>
                <w:rStyle w:val="Lienhypertexte"/>
                <w:noProof/>
              </w:rPr>
              <w:t>2.</w:t>
            </w:r>
            <w:r w:rsidR="00C6480F">
              <w:rPr>
                <w:rFonts w:eastAsiaTheme="minorEastAsia"/>
                <w:b w:val="0"/>
                <w:bCs w:val="0"/>
                <w:noProof/>
                <w:sz w:val="22"/>
                <w:szCs w:val="22"/>
                <w:lang w:eastAsia="fr-CH"/>
              </w:rPr>
              <w:tab/>
            </w:r>
            <w:r w:rsidR="00C6480F" w:rsidRPr="00695C25">
              <w:rPr>
                <w:rStyle w:val="Lienhypertexte"/>
                <w:noProof/>
              </w:rPr>
              <w:t>Analyse des besoins et des technologies</w:t>
            </w:r>
            <w:r w:rsidR="00C6480F">
              <w:rPr>
                <w:noProof/>
                <w:webHidden/>
              </w:rPr>
              <w:tab/>
            </w:r>
            <w:r w:rsidR="00C6480F">
              <w:rPr>
                <w:noProof/>
                <w:webHidden/>
              </w:rPr>
              <w:fldChar w:fldCharType="begin"/>
            </w:r>
            <w:r w:rsidR="00C6480F">
              <w:rPr>
                <w:noProof/>
                <w:webHidden/>
              </w:rPr>
              <w:instrText xml:space="preserve"> PAGEREF _Toc512332865 \h </w:instrText>
            </w:r>
            <w:r w:rsidR="00C6480F">
              <w:rPr>
                <w:noProof/>
                <w:webHidden/>
              </w:rPr>
            </w:r>
            <w:r w:rsidR="00C6480F">
              <w:rPr>
                <w:noProof/>
                <w:webHidden/>
              </w:rPr>
              <w:fldChar w:fldCharType="separate"/>
            </w:r>
            <w:r w:rsidR="00C6480F">
              <w:rPr>
                <w:noProof/>
                <w:webHidden/>
              </w:rPr>
              <w:t>7</w:t>
            </w:r>
            <w:r w:rsidR="00C6480F">
              <w:rPr>
                <w:noProof/>
                <w:webHidden/>
              </w:rPr>
              <w:fldChar w:fldCharType="end"/>
            </w:r>
          </w:hyperlink>
        </w:p>
        <w:p w14:paraId="59C54576"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6" w:history="1">
            <w:r w:rsidR="00C6480F" w:rsidRPr="00695C25">
              <w:rPr>
                <w:rStyle w:val="Lienhypertexte"/>
                <w:noProof/>
              </w:rPr>
              <w:t>2.1.</w:t>
            </w:r>
            <w:r w:rsidR="00C6480F">
              <w:rPr>
                <w:rFonts w:eastAsiaTheme="minorEastAsia"/>
                <w:b w:val="0"/>
                <w:bCs w:val="0"/>
                <w:noProof/>
                <w:sz w:val="22"/>
                <w:lang w:eastAsia="fr-CH"/>
              </w:rPr>
              <w:tab/>
            </w:r>
            <w:r w:rsidR="00C6480F" w:rsidRPr="00695C25">
              <w:rPr>
                <w:rStyle w:val="Lienhypertexte"/>
                <w:noProof/>
              </w:rPr>
              <w:t>Introduction</w:t>
            </w:r>
            <w:r w:rsidR="00C6480F">
              <w:rPr>
                <w:noProof/>
                <w:webHidden/>
              </w:rPr>
              <w:tab/>
            </w:r>
            <w:r w:rsidR="00C6480F">
              <w:rPr>
                <w:noProof/>
                <w:webHidden/>
              </w:rPr>
              <w:fldChar w:fldCharType="begin"/>
            </w:r>
            <w:r w:rsidR="00C6480F">
              <w:rPr>
                <w:noProof/>
                <w:webHidden/>
              </w:rPr>
              <w:instrText xml:space="preserve"> PAGEREF _Toc512332866 \h </w:instrText>
            </w:r>
            <w:r w:rsidR="00C6480F">
              <w:rPr>
                <w:noProof/>
                <w:webHidden/>
              </w:rPr>
            </w:r>
            <w:r w:rsidR="00C6480F">
              <w:rPr>
                <w:noProof/>
                <w:webHidden/>
              </w:rPr>
              <w:fldChar w:fldCharType="separate"/>
            </w:r>
            <w:r w:rsidR="00C6480F">
              <w:rPr>
                <w:noProof/>
                <w:webHidden/>
              </w:rPr>
              <w:t>7</w:t>
            </w:r>
            <w:r w:rsidR="00C6480F">
              <w:rPr>
                <w:noProof/>
                <w:webHidden/>
              </w:rPr>
              <w:fldChar w:fldCharType="end"/>
            </w:r>
          </w:hyperlink>
        </w:p>
        <w:p w14:paraId="0006961D"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7" w:history="1">
            <w:r w:rsidR="00C6480F" w:rsidRPr="00695C25">
              <w:rPr>
                <w:rStyle w:val="Lienhypertexte"/>
                <w:noProof/>
              </w:rPr>
              <w:t>2.2.</w:t>
            </w:r>
            <w:r w:rsidR="00C6480F">
              <w:rPr>
                <w:rFonts w:eastAsiaTheme="minorEastAsia"/>
                <w:b w:val="0"/>
                <w:bCs w:val="0"/>
                <w:noProof/>
                <w:sz w:val="22"/>
                <w:lang w:eastAsia="fr-CH"/>
              </w:rPr>
              <w:tab/>
            </w:r>
            <w:r w:rsidR="00C6480F" w:rsidRPr="00695C25">
              <w:rPr>
                <w:rStyle w:val="Lienhypertexte"/>
                <w:noProof/>
              </w:rPr>
              <w:t>Idéation</w:t>
            </w:r>
            <w:r w:rsidR="00C6480F">
              <w:rPr>
                <w:noProof/>
                <w:webHidden/>
              </w:rPr>
              <w:tab/>
            </w:r>
            <w:r w:rsidR="00C6480F">
              <w:rPr>
                <w:noProof/>
                <w:webHidden/>
              </w:rPr>
              <w:fldChar w:fldCharType="begin"/>
            </w:r>
            <w:r w:rsidR="00C6480F">
              <w:rPr>
                <w:noProof/>
                <w:webHidden/>
              </w:rPr>
              <w:instrText xml:space="preserve"> PAGEREF _Toc512332867 \h </w:instrText>
            </w:r>
            <w:r w:rsidR="00C6480F">
              <w:rPr>
                <w:noProof/>
                <w:webHidden/>
              </w:rPr>
            </w:r>
            <w:r w:rsidR="00C6480F">
              <w:rPr>
                <w:noProof/>
                <w:webHidden/>
              </w:rPr>
              <w:fldChar w:fldCharType="separate"/>
            </w:r>
            <w:r w:rsidR="00C6480F">
              <w:rPr>
                <w:noProof/>
                <w:webHidden/>
              </w:rPr>
              <w:t>8</w:t>
            </w:r>
            <w:r w:rsidR="00C6480F">
              <w:rPr>
                <w:noProof/>
                <w:webHidden/>
              </w:rPr>
              <w:fldChar w:fldCharType="end"/>
            </w:r>
          </w:hyperlink>
        </w:p>
        <w:p w14:paraId="17B98CA3"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68" w:history="1">
            <w:r w:rsidR="00C6480F" w:rsidRPr="00695C25">
              <w:rPr>
                <w:rStyle w:val="Lienhypertexte"/>
                <w:noProof/>
              </w:rPr>
              <w:t>2.3.</w:t>
            </w:r>
            <w:r w:rsidR="00C6480F">
              <w:rPr>
                <w:rFonts w:eastAsiaTheme="minorEastAsia"/>
                <w:b w:val="0"/>
                <w:bCs w:val="0"/>
                <w:noProof/>
                <w:sz w:val="22"/>
                <w:lang w:eastAsia="fr-CH"/>
              </w:rPr>
              <w:tab/>
            </w:r>
            <w:r w:rsidR="00C6480F" w:rsidRPr="00695C25">
              <w:rPr>
                <w:rStyle w:val="Lienhypertexte"/>
                <w:noProof/>
              </w:rPr>
              <w:t>Etat de l’art</w:t>
            </w:r>
            <w:r w:rsidR="00C6480F">
              <w:rPr>
                <w:noProof/>
                <w:webHidden/>
              </w:rPr>
              <w:tab/>
            </w:r>
            <w:r w:rsidR="00C6480F">
              <w:rPr>
                <w:noProof/>
                <w:webHidden/>
              </w:rPr>
              <w:fldChar w:fldCharType="begin"/>
            </w:r>
            <w:r w:rsidR="00C6480F">
              <w:rPr>
                <w:noProof/>
                <w:webHidden/>
              </w:rPr>
              <w:instrText xml:space="preserve"> PAGEREF _Toc512332868 \h </w:instrText>
            </w:r>
            <w:r w:rsidR="00C6480F">
              <w:rPr>
                <w:noProof/>
                <w:webHidden/>
              </w:rPr>
            </w:r>
            <w:r w:rsidR="00C6480F">
              <w:rPr>
                <w:noProof/>
                <w:webHidden/>
              </w:rPr>
              <w:fldChar w:fldCharType="separate"/>
            </w:r>
            <w:r w:rsidR="00C6480F">
              <w:rPr>
                <w:noProof/>
                <w:webHidden/>
              </w:rPr>
              <w:t>9</w:t>
            </w:r>
            <w:r w:rsidR="00C6480F">
              <w:rPr>
                <w:noProof/>
                <w:webHidden/>
              </w:rPr>
              <w:fldChar w:fldCharType="end"/>
            </w:r>
          </w:hyperlink>
        </w:p>
        <w:p w14:paraId="4455023D" w14:textId="77777777" w:rsidR="00C6480F" w:rsidRDefault="0081051F">
          <w:pPr>
            <w:pStyle w:val="TM3"/>
            <w:tabs>
              <w:tab w:val="left" w:pos="1320"/>
              <w:tab w:val="right" w:leader="dot" w:pos="9062"/>
            </w:tabs>
            <w:rPr>
              <w:rFonts w:eastAsiaTheme="minorEastAsia"/>
              <w:noProof/>
              <w:sz w:val="22"/>
              <w:lang w:eastAsia="fr-CH"/>
            </w:rPr>
          </w:pPr>
          <w:hyperlink w:anchor="_Toc512332869" w:history="1">
            <w:r w:rsidR="00C6480F" w:rsidRPr="00695C25">
              <w:rPr>
                <w:rStyle w:val="Lienhypertexte"/>
                <w:noProof/>
              </w:rPr>
              <w:t>2.3.1.</w:t>
            </w:r>
            <w:r w:rsidR="00C6480F">
              <w:rPr>
                <w:rFonts w:eastAsiaTheme="minorEastAsia"/>
                <w:noProof/>
                <w:sz w:val="22"/>
                <w:lang w:eastAsia="fr-CH"/>
              </w:rPr>
              <w:tab/>
            </w:r>
            <w:r w:rsidR="00C6480F" w:rsidRPr="00695C25">
              <w:rPr>
                <w:rStyle w:val="Lienhypertexte"/>
                <w:noProof/>
              </w:rPr>
              <w:t>Self control</w:t>
            </w:r>
            <w:r w:rsidR="00C6480F">
              <w:rPr>
                <w:noProof/>
                <w:webHidden/>
              </w:rPr>
              <w:tab/>
            </w:r>
            <w:r w:rsidR="00C6480F">
              <w:rPr>
                <w:noProof/>
                <w:webHidden/>
              </w:rPr>
              <w:fldChar w:fldCharType="begin"/>
            </w:r>
            <w:r w:rsidR="00C6480F">
              <w:rPr>
                <w:noProof/>
                <w:webHidden/>
              </w:rPr>
              <w:instrText xml:space="preserve"> PAGEREF _Toc512332869 \h </w:instrText>
            </w:r>
            <w:r w:rsidR="00C6480F">
              <w:rPr>
                <w:noProof/>
                <w:webHidden/>
              </w:rPr>
            </w:r>
            <w:r w:rsidR="00C6480F">
              <w:rPr>
                <w:noProof/>
                <w:webHidden/>
              </w:rPr>
              <w:fldChar w:fldCharType="separate"/>
            </w:r>
            <w:r w:rsidR="00C6480F">
              <w:rPr>
                <w:noProof/>
                <w:webHidden/>
              </w:rPr>
              <w:t>10</w:t>
            </w:r>
            <w:r w:rsidR="00C6480F">
              <w:rPr>
                <w:noProof/>
                <w:webHidden/>
              </w:rPr>
              <w:fldChar w:fldCharType="end"/>
            </w:r>
          </w:hyperlink>
        </w:p>
        <w:p w14:paraId="0C43A810" w14:textId="77777777" w:rsidR="00C6480F" w:rsidRDefault="0081051F">
          <w:pPr>
            <w:pStyle w:val="TM3"/>
            <w:tabs>
              <w:tab w:val="left" w:pos="1320"/>
              <w:tab w:val="right" w:leader="dot" w:pos="9062"/>
            </w:tabs>
            <w:rPr>
              <w:rFonts w:eastAsiaTheme="minorEastAsia"/>
              <w:noProof/>
              <w:sz w:val="22"/>
              <w:lang w:eastAsia="fr-CH"/>
            </w:rPr>
          </w:pPr>
          <w:hyperlink w:anchor="_Toc512332870" w:history="1">
            <w:r w:rsidR="00C6480F" w:rsidRPr="00695C25">
              <w:rPr>
                <w:rStyle w:val="Lienhypertexte"/>
                <w:noProof/>
              </w:rPr>
              <w:t>2.3.2.</w:t>
            </w:r>
            <w:r w:rsidR="00C6480F">
              <w:rPr>
                <w:rFonts w:eastAsiaTheme="minorEastAsia"/>
                <w:noProof/>
                <w:sz w:val="22"/>
                <w:lang w:eastAsia="fr-CH"/>
              </w:rPr>
              <w:tab/>
            </w:r>
            <w:r w:rsidR="00C6480F" w:rsidRPr="00695C25">
              <w:rPr>
                <w:rStyle w:val="Lienhypertexte"/>
                <w:noProof/>
              </w:rPr>
              <w:t>Contrôle parental Mac os</w:t>
            </w:r>
            <w:r w:rsidR="00C6480F">
              <w:rPr>
                <w:noProof/>
                <w:webHidden/>
              </w:rPr>
              <w:tab/>
            </w:r>
            <w:r w:rsidR="00C6480F">
              <w:rPr>
                <w:noProof/>
                <w:webHidden/>
              </w:rPr>
              <w:fldChar w:fldCharType="begin"/>
            </w:r>
            <w:r w:rsidR="00C6480F">
              <w:rPr>
                <w:noProof/>
                <w:webHidden/>
              </w:rPr>
              <w:instrText xml:space="preserve"> PAGEREF _Toc512332870 \h </w:instrText>
            </w:r>
            <w:r w:rsidR="00C6480F">
              <w:rPr>
                <w:noProof/>
                <w:webHidden/>
              </w:rPr>
            </w:r>
            <w:r w:rsidR="00C6480F">
              <w:rPr>
                <w:noProof/>
                <w:webHidden/>
              </w:rPr>
              <w:fldChar w:fldCharType="separate"/>
            </w:r>
            <w:r w:rsidR="00C6480F">
              <w:rPr>
                <w:noProof/>
                <w:webHidden/>
              </w:rPr>
              <w:t>11</w:t>
            </w:r>
            <w:r w:rsidR="00C6480F">
              <w:rPr>
                <w:noProof/>
                <w:webHidden/>
              </w:rPr>
              <w:fldChar w:fldCharType="end"/>
            </w:r>
          </w:hyperlink>
        </w:p>
        <w:p w14:paraId="1A931D2B" w14:textId="77777777" w:rsidR="00C6480F" w:rsidRDefault="0081051F">
          <w:pPr>
            <w:pStyle w:val="TM3"/>
            <w:tabs>
              <w:tab w:val="left" w:pos="1320"/>
              <w:tab w:val="right" w:leader="dot" w:pos="9062"/>
            </w:tabs>
            <w:rPr>
              <w:rFonts w:eastAsiaTheme="minorEastAsia"/>
              <w:noProof/>
              <w:sz w:val="22"/>
              <w:lang w:eastAsia="fr-CH"/>
            </w:rPr>
          </w:pPr>
          <w:hyperlink w:anchor="_Toc512332871" w:history="1">
            <w:r w:rsidR="00C6480F" w:rsidRPr="00695C25">
              <w:rPr>
                <w:rStyle w:val="Lienhypertexte"/>
                <w:noProof/>
              </w:rPr>
              <w:t>2.3.3.</w:t>
            </w:r>
            <w:r w:rsidR="00C6480F">
              <w:rPr>
                <w:rFonts w:eastAsiaTheme="minorEastAsia"/>
                <w:noProof/>
                <w:sz w:val="22"/>
                <w:lang w:eastAsia="fr-CH"/>
              </w:rPr>
              <w:tab/>
            </w:r>
            <w:r w:rsidR="00C6480F" w:rsidRPr="00695C25">
              <w:rPr>
                <w:rStyle w:val="Lienhypertexte"/>
                <w:noProof/>
              </w:rPr>
              <w:t>Rescue Time</w:t>
            </w:r>
            <w:r w:rsidR="00C6480F">
              <w:rPr>
                <w:noProof/>
                <w:webHidden/>
              </w:rPr>
              <w:tab/>
            </w:r>
            <w:r w:rsidR="00C6480F">
              <w:rPr>
                <w:noProof/>
                <w:webHidden/>
              </w:rPr>
              <w:fldChar w:fldCharType="begin"/>
            </w:r>
            <w:r w:rsidR="00C6480F">
              <w:rPr>
                <w:noProof/>
                <w:webHidden/>
              </w:rPr>
              <w:instrText xml:space="preserve"> PAGEREF _Toc512332871 \h </w:instrText>
            </w:r>
            <w:r w:rsidR="00C6480F">
              <w:rPr>
                <w:noProof/>
                <w:webHidden/>
              </w:rPr>
            </w:r>
            <w:r w:rsidR="00C6480F">
              <w:rPr>
                <w:noProof/>
                <w:webHidden/>
              </w:rPr>
              <w:fldChar w:fldCharType="separate"/>
            </w:r>
            <w:r w:rsidR="00C6480F">
              <w:rPr>
                <w:noProof/>
                <w:webHidden/>
              </w:rPr>
              <w:t>12</w:t>
            </w:r>
            <w:r w:rsidR="00C6480F">
              <w:rPr>
                <w:noProof/>
                <w:webHidden/>
              </w:rPr>
              <w:fldChar w:fldCharType="end"/>
            </w:r>
          </w:hyperlink>
        </w:p>
        <w:p w14:paraId="18D2CCAC" w14:textId="77777777" w:rsidR="00C6480F" w:rsidRDefault="0081051F">
          <w:pPr>
            <w:pStyle w:val="TM3"/>
            <w:tabs>
              <w:tab w:val="left" w:pos="1320"/>
              <w:tab w:val="right" w:leader="dot" w:pos="9062"/>
            </w:tabs>
            <w:rPr>
              <w:rFonts w:eastAsiaTheme="minorEastAsia"/>
              <w:noProof/>
              <w:sz w:val="22"/>
              <w:lang w:eastAsia="fr-CH"/>
            </w:rPr>
          </w:pPr>
          <w:hyperlink w:anchor="_Toc512332872" w:history="1">
            <w:r w:rsidR="00C6480F" w:rsidRPr="00695C25">
              <w:rPr>
                <w:rStyle w:val="Lienhypertexte"/>
                <w:noProof/>
              </w:rPr>
              <w:t>2.3.4.</w:t>
            </w:r>
            <w:r w:rsidR="00C6480F">
              <w:rPr>
                <w:rFonts w:eastAsiaTheme="minorEastAsia"/>
                <w:noProof/>
                <w:sz w:val="22"/>
                <w:lang w:eastAsia="fr-CH"/>
              </w:rPr>
              <w:tab/>
            </w:r>
            <w:r w:rsidR="00C6480F" w:rsidRPr="00695C25">
              <w:rPr>
                <w:rStyle w:val="Lienhypertexte"/>
                <w:noProof/>
              </w:rPr>
              <w:t>Moment</w:t>
            </w:r>
            <w:r w:rsidR="00C6480F">
              <w:rPr>
                <w:noProof/>
                <w:webHidden/>
              </w:rPr>
              <w:tab/>
            </w:r>
            <w:r w:rsidR="00C6480F">
              <w:rPr>
                <w:noProof/>
                <w:webHidden/>
              </w:rPr>
              <w:fldChar w:fldCharType="begin"/>
            </w:r>
            <w:r w:rsidR="00C6480F">
              <w:rPr>
                <w:noProof/>
                <w:webHidden/>
              </w:rPr>
              <w:instrText xml:space="preserve"> PAGEREF _Toc512332872 \h </w:instrText>
            </w:r>
            <w:r w:rsidR="00C6480F">
              <w:rPr>
                <w:noProof/>
                <w:webHidden/>
              </w:rPr>
            </w:r>
            <w:r w:rsidR="00C6480F">
              <w:rPr>
                <w:noProof/>
                <w:webHidden/>
              </w:rPr>
              <w:fldChar w:fldCharType="separate"/>
            </w:r>
            <w:r w:rsidR="00C6480F">
              <w:rPr>
                <w:noProof/>
                <w:webHidden/>
              </w:rPr>
              <w:t>13</w:t>
            </w:r>
            <w:r w:rsidR="00C6480F">
              <w:rPr>
                <w:noProof/>
                <w:webHidden/>
              </w:rPr>
              <w:fldChar w:fldCharType="end"/>
            </w:r>
          </w:hyperlink>
        </w:p>
        <w:p w14:paraId="6A0291FD" w14:textId="77777777" w:rsidR="00C6480F" w:rsidRDefault="0081051F">
          <w:pPr>
            <w:pStyle w:val="TM3"/>
            <w:tabs>
              <w:tab w:val="left" w:pos="1320"/>
              <w:tab w:val="right" w:leader="dot" w:pos="9062"/>
            </w:tabs>
            <w:rPr>
              <w:rFonts w:eastAsiaTheme="minorEastAsia"/>
              <w:noProof/>
              <w:sz w:val="22"/>
              <w:lang w:eastAsia="fr-CH"/>
            </w:rPr>
          </w:pPr>
          <w:hyperlink w:anchor="_Toc512332873" w:history="1">
            <w:r w:rsidR="00C6480F" w:rsidRPr="00695C25">
              <w:rPr>
                <w:rStyle w:val="Lienhypertexte"/>
                <w:noProof/>
              </w:rPr>
              <w:t>2.3.5.</w:t>
            </w:r>
            <w:r w:rsidR="00C6480F">
              <w:rPr>
                <w:rFonts w:eastAsiaTheme="minorEastAsia"/>
                <w:noProof/>
                <w:sz w:val="22"/>
                <w:lang w:eastAsia="fr-CH"/>
              </w:rPr>
              <w:tab/>
            </w:r>
            <w:r w:rsidR="00C6480F" w:rsidRPr="00695C25">
              <w:rPr>
                <w:rStyle w:val="Lienhypertexte"/>
                <w:noProof/>
              </w:rPr>
              <w:t>Contrôle parental Swisscom</w:t>
            </w:r>
            <w:r w:rsidR="00C6480F">
              <w:rPr>
                <w:noProof/>
                <w:webHidden/>
              </w:rPr>
              <w:tab/>
            </w:r>
            <w:r w:rsidR="00C6480F">
              <w:rPr>
                <w:noProof/>
                <w:webHidden/>
              </w:rPr>
              <w:fldChar w:fldCharType="begin"/>
            </w:r>
            <w:r w:rsidR="00C6480F">
              <w:rPr>
                <w:noProof/>
                <w:webHidden/>
              </w:rPr>
              <w:instrText xml:space="preserve"> PAGEREF _Toc512332873 \h </w:instrText>
            </w:r>
            <w:r w:rsidR="00C6480F">
              <w:rPr>
                <w:noProof/>
                <w:webHidden/>
              </w:rPr>
            </w:r>
            <w:r w:rsidR="00C6480F">
              <w:rPr>
                <w:noProof/>
                <w:webHidden/>
              </w:rPr>
              <w:fldChar w:fldCharType="separate"/>
            </w:r>
            <w:r w:rsidR="00C6480F">
              <w:rPr>
                <w:noProof/>
                <w:webHidden/>
              </w:rPr>
              <w:t>14</w:t>
            </w:r>
            <w:r w:rsidR="00C6480F">
              <w:rPr>
                <w:noProof/>
                <w:webHidden/>
              </w:rPr>
              <w:fldChar w:fldCharType="end"/>
            </w:r>
          </w:hyperlink>
        </w:p>
        <w:p w14:paraId="7FA776E4" w14:textId="77777777" w:rsidR="00C6480F" w:rsidRDefault="0081051F">
          <w:pPr>
            <w:pStyle w:val="TM3"/>
            <w:tabs>
              <w:tab w:val="left" w:pos="1320"/>
              <w:tab w:val="right" w:leader="dot" w:pos="9062"/>
            </w:tabs>
            <w:rPr>
              <w:rFonts w:eastAsiaTheme="minorEastAsia"/>
              <w:noProof/>
              <w:sz w:val="22"/>
              <w:lang w:eastAsia="fr-CH"/>
            </w:rPr>
          </w:pPr>
          <w:hyperlink w:anchor="_Toc512332874" w:history="1">
            <w:r w:rsidR="00C6480F" w:rsidRPr="00695C25">
              <w:rPr>
                <w:rStyle w:val="Lienhypertexte"/>
                <w:noProof/>
              </w:rPr>
              <w:t>2.3.6.</w:t>
            </w:r>
            <w:r w:rsidR="00C6480F">
              <w:rPr>
                <w:rFonts w:eastAsiaTheme="minorEastAsia"/>
                <w:noProof/>
                <w:sz w:val="22"/>
                <w:lang w:eastAsia="fr-CH"/>
              </w:rPr>
              <w:tab/>
            </w:r>
            <w:r w:rsidR="00C6480F" w:rsidRPr="00695C25">
              <w:rPr>
                <w:rStyle w:val="Lienhypertexte"/>
                <w:noProof/>
              </w:rPr>
              <w:t>Internet Security Swisscom</w:t>
            </w:r>
            <w:r w:rsidR="00C6480F">
              <w:rPr>
                <w:noProof/>
                <w:webHidden/>
              </w:rPr>
              <w:tab/>
            </w:r>
            <w:r w:rsidR="00C6480F">
              <w:rPr>
                <w:noProof/>
                <w:webHidden/>
              </w:rPr>
              <w:fldChar w:fldCharType="begin"/>
            </w:r>
            <w:r w:rsidR="00C6480F">
              <w:rPr>
                <w:noProof/>
                <w:webHidden/>
              </w:rPr>
              <w:instrText xml:space="preserve"> PAGEREF _Toc512332874 \h </w:instrText>
            </w:r>
            <w:r w:rsidR="00C6480F">
              <w:rPr>
                <w:noProof/>
                <w:webHidden/>
              </w:rPr>
            </w:r>
            <w:r w:rsidR="00C6480F">
              <w:rPr>
                <w:noProof/>
                <w:webHidden/>
              </w:rPr>
              <w:fldChar w:fldCharType="separate"/>
            </w:r>
            <w:r w:rsidR="00C6480F">
              <w:rPr>
                <w:noProof/>
                <w:webHidden/>
              </w:rPr>
              <w:t>15</w:t>
            </w:r>
            <w:r w:rsidR="00C6480F">
              <w:rPr>
                <w:noProof/>
                <w:webHidden/>
              </w:rPr>
              <w:fldChar w:fldCharType="end"/>
            </w:r>
          </w:hyperlink>
        </w:p>
        <w:p w14:paraId="5688FCD1" w14:textId="77777777" w:rsidR="00C6480F" w:rsidRDefault="0081051F">
          <w:pPr>
            <w:pStyle w:val="TM3"/>
            <w:tabs>
              <w:tab w:val="left" w:pos="1320"/>
              <w:tab w:val="right" w:leader="dot" w:pos="9062"/>
            </w:tabs>
            <w:rPr>
              <w:rFonts w:eastAsiaTheme="minorEastAsia"/>
              <w:noProof/>
              <w:sz w:val="22"/>
              <w:lang w:eastAsia="fr-CH"/>
            </w:rPr>
          </w:pPr>
          <w:hyperlink w:anchor="_Toc512332875" w:history="1">
            <w:r w:rsidR="00C6480F" w:rsidRPr="00695C25">
              <w:rPr>
                <w:rStyle w:val="Lienhypertexte"/>
                <w:noProof/>
              </w:rPr>
              <w:t>2.3.7.</w:t>
            </w:r>
            <w:r w:rsidR="00C6480F">
              <w:rPr>
                <w:rFonts w:eastAsiaTheme="minorEastAsia"/>
                <w:noProof/>
                <w:sz w:val="22"/>
                <w:lang w:eastAsia="fr-CH"/>
              </w:rPr>
              <w:tab/>
            </w:r>
            <w:r w:rsidR="00C6480F" w:rsidRPr="00695C25">
              <w:rPr>
                <w:rStyle w:val="Lienhypertexte"/>
                <w:noProof/>
              </w:rPr>
              <w:t>Synthèse</w:t>
            </w:r>
            <w:r w:rsidR="00C6480F">
              <w:rPr>
                <w:noProof/>
                <w:webHidden/>
              </w:rPr>
              <w:tab/>
            </w:r>
            <w:r w:rsidR="00C6480F">
              <w:rPr>
                <w:noProof/>
                <w:webHidden/>
              </w:rPr>
              <w:fldChar w:fldCharType="begin"/>
            </w:r>
            <w:r w:rsidR="00C6480F">
              <w:rPr>
                <w:noProof/>
                <w:webHidden/>
              </w:rPr>
              <w:instrText xml:space="preserve"> PAGEREF _Toc512332875 \h </w:instrText>
            </w:r>
            <w:r w:rsidR="00C6480F">
              <w:rPr>
                <w:noProof/>
                <w:webHidden/>
              </w:rPr>
            </w:r>
            <w:r w:rsidR="00C6480F">
              <w:rPr>
                <w:noProof/>
                <w:webHidden/>
              </w:rPr>
              <w:fldChar w:fldCharType="separate"/>
            </w:r>
            <w:r w:rsidR="00C6480F">
              <w:rPr>
                <w:noProof/>
                <w:webHidden/>
              </w:rPr>
              <w:t>16</w:t>
            </w:r>
            <w:r w:rsidR="00C6480F">
              <w:rPr>
                <w:noProof/>
                <w:webHidden/>
              </w:rPr>
              <w:fldChar w:fldCharType="end"/>
            </w:r>
          </w:hyperlink>
        </w:p>
        <w:p w14:paraId="6057BEA8"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76" w:history="1">
            <w:r w:rsidR="00C6480F" w:rsidRPr="00695C25">
              <w:rPr>
                <w:rStyle w:val="Lienhypertexte"/>
                <w:noProof/>
              </w:rPr>
              <w:t>2.4.</w:t>
            </w:r>
            <w:r w:rsidR="00C6480F">
              <w:rPr>
                <w:rFonts w:eastAsiaTheme="minorEastAsia"/>
                <w:b w:val="0"/>
                <w:bCs w:val="0"/>
                <w:noProof/>
                <w:sz w:val="22"/>
                <w:lang w:eastAsia="fr-CH"/>
              </w:rPr>
              <w:tab/>
            </w:r>
            <w:r w:rsidR="00C6480F" w:rsidRPr="00695C25">
              <w:rPr>
                <w:rStyle w:val="Lienhypertexte"/>
                <w:noProof/>
              </w:rPr>
              <w:t>Tests technologiques</w:t>
            </w:r>
            <w:r w:rsidR="00C6480F">
              <w:rPr>
                <w:noProof/>
                <w:webHidden/>
              </w:rPr>
              <w:tab/>
            </w:r>
            <w:r w:rsidR="00C6480F">
              <w:rPr>
                <w:noProof/>
                <w:webHidden/>
              </w:rPr>
              <w:fldChar w:fldCharType="begin"/>
            </w:r>
            <w:r w:rsidR="00C6480F">
              <w:rPr>
                <w:noProof/>
                <w:webHidden/>
              </w:rPr>
              <w:instrText xml:space="preserve"> PAGEREF _Toc512332876 \h </w:instrText>
            </w:r>
            <w:r w:rsidR="00C6480F">
              <w:rPr>
                <w:noProof/>
                <w:webHidden/>
              </w:rPr>
            </w:r>
            <w:r w:rsidR="00C6480F">
              <w:rPr>
                <w:noProof/>
                <w:webHidden/>
              </w:rPr>
              <w:fldChar w:fldCharType="separate"/>
            </w:r>
            <w:r w:rsidR="00C6480F">
              <w:rPr>
                <w:noProof/>
                <w:webHidden/>
              </w:rPr>
              <w:t>17</w:t>
            </w:r>
            <w:r w:rsidR="00C6480F">
              <w:rPr>
                <w:noProof/>
                <w:webHidden/>
              </w:rPr>
              <w:fldChar w:fldCharType="end"/>
            </w:r>
          </w:hyperlink>
        </w:p>
        <w:p w14:paraId="213A1FFB" w14:textId="77777777" w:rsidR="00C6480F" w:rsidRDefault="0081051F">
          <w:pPr>
            <w:pStyle w:val="TM3"/>
            <w:tabs>
              <w:tab w:val="left" w:pos="1320"/>
              <w:tab w:val="right" w:leader="dot" w:pos="9062"/>
            </w:tabs>
            <w:rPr>
              <w:rFonts w:eastAsiaTheme="minorEastAsia"/>
              <w:noProof/>
              <w:sz w:val="22"/>
              <w:lang w:eastAsia="fr-CH"/>
            </w:rPr>
          </w:pPr>
          <w:hyperlink w:anchor="_Toc512332877" w:history="1">
            <w:r w:rsidR="00C6480F" w:rsidRPr="00695C25">
              <w:rPr>
                <w:rStyle w:val="Lienhypertexte"/>
                <w:noProof/>
              </w:rPr>
              <w:t>2.4.1.</w:t>
            </w:r>
            <w:r w:rsidR="00C6480F">
              <w:rPr>
                <w:rFonts w:eastAsiaTheme="minorEastAsia"/>
                <w:noProof/>
                <w:sz w:val="22"/>
                <w:lang w:eastAsia="fr-CH"/>
              </w:rPr>
              <w:tab/>
            </w:r>
            <w:r w:rsidR="00C6480F" w:rsidRPr="00695C25">
              <w:rPr>
                <w:rStyle w:val="Lienhypertexte"/>
                <w:noProof/>
              </w:rPr>
              <w:t>Analyse des processus</w:t>
            </w:r>
            <w:r w:rsidR="00C6480F">
              <w:rPr>
                <w:noProof/>
                <w:webHidden/>
              </w:rPr>
              <w:tab/>
            </w:r>
            <w:r w:rsidR="00C6480F">
              <w:rPr>
                <w:noProof/>
                <w:webHidden/>
              </w:rPr>
              <w:fldChar w:fldCharType="begin"/>
            </w:r>
            <w:r w:rsidR="00C6480F">
              <w:rPr>
                <w:noProof/>
                <w:webHidden/>
              </w:rPr>
              <w:instrText xml:space="preserve"> PAGEREF _Toc512332877 \h </w:instrText>
            </w:r>
            <w:r w:rsidR="00C6480F">
              <w:rPr>
                <w:noProof/>
                <w:webHidden/>
              </w:rPr>
            </w:r>
            <w:r w:rsidR="00C6480F">
              <w:rPr>
                <w:noProof/>
                <w:webHidden/>
              </w:rPr>
              <w:fldChar w:fldCharType="separate"/>
            </w:r>
            <w:r w:rsidR="00C6480F">
              <w:rPr>
                <w:noProof/>
                <w:webHidden/>
              </w:rPr>
              <w:t>17</w:t>
            </w:r>
            <w:r w:rsidR="00C6480F">
              <w:rPr>
                <w:noProof/>
                <w:webHidden/>
              </w:rPr>
              <w:fldChar w:fldCharType="end"/>
            </w:r>
          </w:hyperlink>
        </w:p>
        <w:p w14:paraId="4DE997B4" w14:textId="77777777" w:rsidR="00C6480F" w:rsidRDefault="0081051F">
          <w:pPr>
            <w:pStyle w:val="TM3"/>
            <w:tabs>
              <w:tab w:val="left" w:pos="1320"/>
              <w:tab w:val="right" w:leader="dot" w:pos="9062"/>
            </w:tabs>
            <w:rPr>
              <w:rFonts w:eastAsiaTheme="minorEastAsia"/>
              <w:noProof/>
              <w:sz w:val="22"/>
              <w:lang w:eastAsia="fr-CH"/>
            </w:rPr>
          </w:pPr>
          <w:hyperlink w:anchor="_Toc512332878" w:history="1">
            <w:r w:rsidR="00C6480F" w:rsidRPr="00695C25">
              <w:rPr>
                <w:rStyle w:val="Lienhypertexte"/>
                <w:noProof/>
              </w:rPr>
              <w:t>2.4.2.</w:t>
            </w:r>
            <w:r w:rsidR="00C6480F">
              <w:rPr>
                <w:rFonts w:eastAsiaTheme="minorEastAsia"/>
                <w:noProof/>
                <w:sz w:val="22"/>
                <w:lang w:eastAsia="fr-CH"/>
              </w:rPr>
              <w:tab/>
            </w:r>
            <w:r w:rsidR="00C6480F" w:rsidRPr="00695C25">
              <w:rPr>
                <w:rStyle w:val="Lienhypertexte"/>
                <w:noProof/>
              </w:rPr>
              <w:t>Analyse des sites web visités</w:t>
            </w:r>
            <w:r w:rsidR="00C6480F">
              <w:rPr>
                <w:noProof/>
                <w:webHidden/>
              </w:rPr>
              <w:tab/>
            </w:r>
            <w:r w:rsidR="00C6480F">
              <w:rPr>
                <w:noProof/>
                <w:webHidden/>
              </w:rPr>
              <w:fldChar w:fldCharType="begin"/>
            </w:r>
            <w:r w:rsidR="00C6480F">
              <w:rPr>
                <w:noProof/>
                <w:webHidden/>
              </w:rPr>
              <w:instrText xml:space="preserve"> PAGEREF _Toc512332878 \h </w:instrText>
            </w:r>
            <w:r w:rsidR="00C6480F">
              <w:rPr>
                <w:noProof/>
                <w:webHidden/>
              </w:rPr>
            </w:r>
            <w:r w:rsidR="00C6480F">
              <w:rPr>
                <w:noProof/>
                <w:webHidden/>
              </w:rPr>
              <w:fldChar w:fldCharType="separate"/>
            </w:r>
            <w:r w:rsidR="00C6480F">
              <w:rPr>
                <w:noProof/>
                <w:webHidden/>
              </w:rPr>
              <w:t>19</w:t>
            </w:r>
            <w:r w:rsidR="00C6480F">
              <w:rPr>
                <w:noProof/>
                <w:webHidden/>
              </w:rPr>
              <w:fldChar w:fldCharType="end"/>
            </w:r>
          </w:hyperlink>
        </w:p>
        <w:p w14:paraId="156DC516"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79" w:history="1">
            <w:r w:rsidR="00C6480F" w:rsidRPr="00695C25">
              <w:rPr>
                <w:rStyle w:val="Lienhypertexte"/>
                <w:noProof/>
              </w:rPr>
              <w:t>2.5.</w:t>
            </w:r>
            <w:r w:rsidR="00C6480F">
              <w:rPr>
                <w:rFonts w:eastAsiaTheme="minorEastAsia"/>
                <w:b w:val="0"/>
                <w:bCs w:val="0"/>
                <w:noProof/>
                <w:sz w:val="22"/>
                <w:lang w:eastAsia="fr-CH"/>
              </w:rPr>
              <w:tab/>
            </w:r>
            <w:r w:rsidR="00C6480F" w:rsidRPr="00695C25">
              <w:rPr>
                <w:rStyle w:val="Lienhypertexte"/>
                <w:noProof/>
              </w:rPr>
              <w:t>Conclusion</w:t>
            </w:r>
            <w:r w:rsidR="00C6480F">
              <w:rPr>
                <w:noProof/>
                <w:webHidden/>
              </w:rPr>
              <w:tab/>
            </w:r>
            <w:r w:rsidR="00C6480F">
              <w:rPr>
                <w:noProof/>
                <w:webHidden/>
              </w:rPr>
              <w:fldChar w:fldCharType="begin"/>
            </w:r>
            <w:r w:rsidR="00C6480F">
              <w:rPr>
                <w:noProof/>
                <w:webHidden/>
              </w:rPr>
              <w:instrText xml:space="preserve"> PAGEREF _Toc512332879 \h </w:instrText>
            </w:r>
            <w:r w:rsidR="00C6480F">
              <w:rPr>
                <w:noProof/>
                <w:webHidden/>
              </w:rPr>
            </w:r>
            <w:r w:rsidR="00C6480F">
              <w:rPr>
                <w:noProof/>
                <w:webHidden/>
              </w:rPr>
              <w:fldChar w:fldCharType="separate"/>
            </w:r>
            <w:r w:rsidR="00C6480F">
              <w:rPr>
                <w:noProof/>
                <w:webHidden/>
              </w:rPr>
              <w:t>22</w:t>
            </w:r>
            <w:r w:rsidR="00C6480F">
              <w:rPr>
                <w:noProof/>
                <w:webHidden/>
              </w:rPr>
              <w:fldChar w:fldCharType="end"/>
            </w:r>
          </w:hyperlink>
        </w:p>
        <w:p w14:paraId="2F2E97AA"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880" w:history="1">
            <w:r w:rsidR="00C6480F" w:rsidRPr="00695C25">
              <w:rPr>
                <w:rStyle w:val="Lienhypertexte"/>
                <w:noProof/>
              </w:rPr>
              <w:t>3.</w:t>
            </w:r>
            <w:r w:rsidR="00C6480F">
              <w:rPr>
                <w:rFonts w:eastAsiaTheme="minorEastAsia"/>
                <w:b w:val="0"/>
                <w:bCs w:val="0"/>
                <w:noProof/>
                <w:sz w:val="22"/>
                <w:szCs w:val="22"/>
                <w:lang w:eastAsia="fr-CH"/>
              </w:rPr>
              <w:tab/>
            </w:r>
            <w:r w:rsidR="00C6480F" w:rsidRPr="00695C25">
              <w:rPr>
                <w:rStyle w:val="Lienhypertexte"/>
                <w:noProof/>
              </w:rPr>
              <w:t>Conception</w:t>
            </w:r>
            <w:r w:rsidR="00C6480F">
              <w:rPr>
                <w:noProof/>
                <w:webHidden/>
              </w:rPr>
              <w:tab/>
            </w:r>
            <w:r w:rsidR="00C6480F">
              <w:rPr>
                <w:noProof/>
                <w:webHidden/>
              </w:rPr>
              <w:fldChar w:fldCharType="begin"/>
            </w:r>
            <w:r w:rsidR="00C6480F">
              <w:rPr>
                <w:noProof/>
                <w:webHidden/>
              </w:rPr>
              <w:instrText xml:space="preserve"> PAGEREF _Toc512332880 \h </w:instrText>
            </w:r>
            <w:r w:rsidR="00C6480F">
              <w:rPr>
                <w:noProof/>
                <w:webHidden/>
              </w:rPr>
            </w:r>
            <w:r w:rsidR="00C6480F">
              <w:rPr>
                <w:noProof/>
                <w:webHidden/>
              </w:rPr>
              <w:fldChar w:fldCharType="separate"/>
            </w:r>
            <w:r w:rsidR="00C6480F">
              <w:rPr>
                <w:noProof/>
                <w:webHidden/>
              </w:rPr>
              <w:t>23</w:t>
            </w:r>
            <w:r w:rsidR="00C6480F">
              <w:rPr>
                <w:noProof/>
                <w:webHidden/>
              </w:rPr>
              <w:fldChar w:fldCharType="end"/>
            </w:r>
          </w:hyperlink>
        </w:p>
        <w:p w14:paraId="297D10DA"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81" w:history="1">
            <w:r w:rsidR="00C6480F" w:rsidRPr="00695C25">
              <w:rPr>
                <w:rStyle w:val="Lienhypertexte"/>
                <w:noProof/>
              </w:rPr>
              <w:t>3.1.</w:t>
            </w:r>
            <w:r w:rsidR="00C6480F">
              <w:rPr>
                <w:rFonts w:eastAsiaTheme="minorEastAsia"/>
                <w:b w:val="0"/>
                <w:bCs w:val="0"/>
                <w:noProof/>
                <w:sz w:val="22"/>
                <w:lang w:eastAsia="fr-CH"/>
              </w:rPr>
              <w:tab/>
            </w:r>
            <w:r w:rsidR="00C6480F" w:rsidRPr="00695C25">
              <w:rPr>
                <w:rStyle w:val="Lienhypertexte"/>
                <w:noProof/>
              </w:rPr>
              <w:t>Introduction</w:t>
            </w:r>
            <w:r w:rsidR="00C6480F">
              <w:rPr>
                <w:noProof/>
                <w:webHidden/>
              </w:rPr>
              <w:tab/>
            </w:r>
            <w:r w:rsidR="00C6480F">
              <w:rPr>
                <w:noProof/>
                <w:webHidden/>
              </w:rPr>
              <w:fldChar w:fldCharType="begin"/>
            </w:r>
            <w:r w:rsidR="00C6480F">
              <w:rPr>
                <w:noProof/>
                <w:webHidden/>
              </w:rPr>
              <w:instrText xml:space="preserve"> PAGEREF _Toc512332881 \h </w:instrText>
            </w:r>
            <w:r w:rsidR="00C6480F">
              <w:rPr>
                <w:noProof/>
                <w:webHidden/>
              </w:rPr>
            </w:r>
            <w:r w:rsidR="00C6480F">
              <w:rPr>
                <w:noProof/>
                <w:webHidden/>
              </w:rPr>
              <w:fldChar w:fldCharType="separate"/>
            </w:r>
            <w:r w:rsidR="00C6480F">
              <w:rPr>
                <w:noProof/>
                <w:webHidden/>
              </w:rPr>
              <w:t>23</w:t>
            </w:r>
            <w:r w:rsidR="00C6480F">
              <w:rPr>
                <w:noProof/>
                <w:webHidden/>
              </w:rPr>
              <w:fldChar w:fldCharType="end"/>
            </w:r>
          </w:hyperlink>
        </w:p>
        <w:p w14:paraId="3DFC4899"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82" w:history="1">
            <w:r w:rsidR="00C6480F" w:rsidRPr="00695C25">
              <w:rPr>
                <w:rStyle w:val="Lienhypertexte"/>
                <w:noProof/>
              </w:rPr>
              <w:t>3.2.</w:t>
            </w:r>
            <w:r w:rsidR="00C6480F">
              <w:rPr>
                <w:rFonts w:eastAsiaTheme="minorEastAsia"/>
                <w:b w:val="0"/>
                <w:bCs w:val="0"/>
                <w:noProof/>
                <w:sz w:val="22"/>
                <w:lang w:eastAsia="fr-CH"/>
              </w:rPr>
              <w:tab/>
            </w:r>
            <w:r w:rsidR="00C6480F" w:rsidRPr="00695C25">
              <w:rPr>
                <w:rStyle w:val="Lienhypertexte"/>
                <w:noProof/>
              </w:rPr>
              <w:t>Cas d’utilisation</w:t>
            </w:r>
            <w:r w:rsidR="00C6480F">
              <w:rPr>
                <w:noProof/>
                <w:webHidden/>
              </w:rPr>
              <w:tab/>
            </w:r>
            <w:r w:rsidR="00C6480F">
              <w:rPr>
                <w:noProof/>
                <w:webHidden/>
              </w:rPr>
              <w:fldChar w:fldCharType="begin"/>
            </w:r>
            <w:r w:rsidR="00C6480F">
              <w:rPr>
                <w:noProof/>
                <w:webHidden/>
              </w:rPr>
              <w:instrText xml:space="preserve"> PAGEREF _Toc512332882 \h </w:instrText>
            </w:r>
            <w:r w:rsidR="00C6480F">
              <w:rPr>
                <w:noProof/>
                <w:webHidden/>
              </w:rPr>
            </w:r>
            <w:r w:rsidR="00C6480F">
              <w:rPr>
                <w:noProof/>
                <w:webHidden/>
              </w:rPr>
              <w:fldChar w:fldCharType="separate"/>
            </w:r>
            <w:r w:rsidR="00C6480F">
              <w:rPr>
                <w:noProof/>
                <w:webHidden/>
              </w:rPr>
              <w:t>24</w:t>
            </w:r>
            <w:r w:rsidR="00C6480F">
              <w:rPr>
                <w:noProof/>
                <w:webHidden/>
              </w:rPr>
              <w:fldChar w:fldCharType="end"/>
            </w:r>
          </w:hyperlink>
        </w:p>
        <w:p w14:paraId="1279E16A" w14:textId="77777777" w:rsidR="00C6480F" w:rsidRDefault="0081051F">
          <w:pPr>
            <w:pStyle w:val="TM3"/>
            <w:tabs>
              <w:tab w:val="left" w:pos="1320"/>
              <w:tab w:val="right" w:leader="dot" w:pos="9062"/>
            </w:tabs>
            <w:rPr>
              <w:rFonts w:eastAsiaTheme="minorEastAsia"/>
              <w:noProof/>
              <w:sz w:val="22"/>
              <w:lang w:eastAsia="fr-CH"/>
            </w:rPr>
          </w:pPr>
          <w:hyperlink w:anchor="_Toc512332883" w:history="1">
            <w:r w:rsidR="00C6480F" w:rsidRPr="00695C25">
              <w:rPr>
                <w:rStyle w:val="Lienhypertexte"/>
                <w:noProof/>
              </w:rPr>
              <w:t>3.2.1.</w:t>
            </w:r>
            <w:r w:rsidR="00C6480F">
              <w:rPr>
                <w:rFonts w:eastAsiaTheme="minorEastAsia"/>
                <w:noProof/>
                <w:sz w:val="22"/>
                <w:lang w:eastAsia="fr-CH"/>
              </w:rPr>
              <w:tab/>
            </w:r>
            <w:r w:rsidR="00C6480F" w:rsidRPr="00695C25">
              <w:rPr>
                <w:rStyle w:val="Lienhypertexte"/>
                <w:noProof/>
              </w:rPr>
              <w:t>Se logger</w:t>
            </w:r>
            <w:r w:rsidR="00C6480F">
              <w:rPr>
                <w:noProof/>
                <w:webHidden/>
              </w:rPr>
              <w:tab/>
            </w:r>
            <w:r w:rsidR="00C6480F">
              <w:rPr>
                <w:noProof/>
                <w:webHidden/>
              </w:rPr>
              <w:fldChar w:fldCharType="begin"/>
            </w:r>
            <w:r w:rsidR="00C6480F">
              <w:rPr>
                <w:noProof/>
                <w:webHidden/>
              </w:rPr>
              <w:instrText xml:space="preserve"> PAGEREF _Toc512332883 \h </w:instrText>
            </w:r>
            <w:r w:rsidR="00C6480F">
              <w:rPr>
                <w:noProof/>
                <w:webHidden/>
              </w:rPr>
            </w:r>
            <w:r w:rsidR="00C6480F">
              <w:rPr>
                <w:noProof/>
                <w:webHidden/>
              </w:rPr>
              <w:fldChar w:fldCharType="separate"/>
            </w:r>
            <w:r w:rsidR="00C6480F">
              <w:rPr>
                <w:noProof/>
                <w:webHidden/>
              </w:rPr>
              <w:t>25</w:t>
            </w:r>
            <w:r w:rsidR="00C6480F">
              <w:rPr>
                <w:noProof/>
                <w:webHidden/>
              </w:rPr>
              <w:fldChar w:fldCharType="end"/>
            </w:r>
          </w:hyperlink>
        </w:p>
        <w:p w14:paraId="68C94C17" w14:textId="77777777" w:rsidR="00C6480F" w:rsidRDefault="0081051F">
          <w:pPr>
            <w:pStyle w:val="TM3"/>
            <w:tabs>
              <w:tab w:val="left" w:pos="1320"/>
              <w:tab w:val="right" w:leader="dot" w:pos="9062"/>
            </w:tabs>
            <w:rPr>
              <w:rFonts w:eastAsiaTheme="minorEastAsia"/>
              <w:noProof/>
              <w:sz w:val="22"/>
              <w:lang w:eastAsia="fr-CH"/>
            </w:rPr>
          </w:pPr>
          <w:hyperlink w:anchor="_Toc512332884" w:history="1">
            <w:r w:rsidR="00C6480F" w:rsidRPr="00695C25">
              <w:rPr>
                <w:rStyle w:val="Lienhypertexte"/>
                <w:noProof/>
              </w:rPr>
              <w:t>3.2.2.</w:t>
            </w:r>
            <w:r w:rsidR="00C6480F">
              <w:rPr>
                <w:rFonts w:eastAsiaTheme="minorEastAsia"/>
                <w:noProof/>
                <w:sz w:val="22"/>
                <w:lang w:eastAsia="fr-CH"/>
              </w:rPr>
              <w:tab/>
            </w:r>
            <w:r w:rsidR="00C6480F" w:rsidRPr="00695C25">
              <w:rPr>
                <w:rStyle w:val="Lienhypertexte"/>
                <w:noProof/>
              </w:rPr>
              <w:t>Enregistrer les activités desktop et web</w:t>
            </w:r>
            <w:r w:rsidR="00C6480F">
              <w:rPr>
                <w:noProof/>
                <w:webHidden/>
              </w:rPr>
              <w:tab/>
            </w:r>
            <w:r w:rsidR="00C6480F">
              <w:rPr>
                <w:noProof/>
                <w:webHidden/>
              </w:rPr>
              <w:fldChar w:fldCharType="begin"/>
            </w:r>
            <w:r w:rsidR="00C6480F">
              <w:rPr>
                <w:noProof/>
                <w:webHidden/>
              </w:rPr>
              <w:instrText xml:space="preserve"> PAGEREF _Toc512332884 \h </w:instrText>
            </w:r>
            <w:r w:rsidR="00C6480F">
              <w:rPr>
                <w:noProof/>
                <w:webHidden/>
              </w:rPr>
            </w:r>
            <w:r w:rsidR="00C6480F">
              <w:rPr>
                <w:noProof/>
                <w:webHidden/>
              </w:rPr>
              <w:fldChar w:fldCharType="separate"/>
            </w:r>
            <w:r w:rsidR="00C6480F">
              <w:rPr>
                <w:noProof/>
                <w:webHidden/>
              </w:rPr>
              <w:t>26</w:t>
            </w:r>
            <w:r w:rsidR="00C6480F">
              <w:rPr>
                <w:noProof/>
                <w:webHidden/>
              </w:rPr>
              <w:fldChar w:fldCharType="end"/>
            </w:r>
          </w:hyperlink>
        </w:p>
        <w:p w14:paraId="0D78EB1F" w14:textId="77777777" w:rsidR="00C6480F" w:rsidRDefault="0081051F">
          <w:pPr>
            <w:pStyle w:val="TM3"/>
            <w:tabs>
              <w:tab w:val="left" w:pos="1320"/>
              <w:tab w:val="right" w:leader="dot" w:pos="9062"/>
            </w:tabs>
            <w:rPr>
              <w:rFonts w:eastAsiaTheme="minorEastAsia"/>
              <w:noProof/>
              <w:sz w:val="22"/>
              <w:lang w:eastAsia="fr-CH"/>
            </w:rPr>
          </w:pPr>
          <w:hyperlink w:anchor="_Toc512332885" w:history="1">
            <w:r w:rsidR="00C6480F" w:rsidRPr="00695C25">
              <w:rPr>
                <w:rStyle w:val="Lienhypertexte"/>
                <w:noProof/>
              </w:rPr>
              <w:t>3.2.3.</w:t>
            </w:r>
            <w:r w:rsidR="00C6480F">
              <w:rPr>
                <w:rFonts w:eastAsiaTheme="minorEastAsia"/>
                <w:noProof/>
                <w:sz w:val="22"/>
                <w:lang w:eastAsia="fr-CH"/>
              </w:rPr>
              <w:tab/>
            </w:r>
            <w:r w:rsidR="00C6480F" w:rsidRPr="00695C25">
              <w:rPr>
                <w:rStyle w:val="Lienhypertexte"/>
                <w:noProof/>
              </w:rPr>
              <w:t>Générer un fichier de log</w:t>
            </w:r>
            <w:r w:rsidR="00C6480F">
              <w:rPr>
                <w:noProof/>
                <w:webHidden/>
              </w:rPr>
              <w:tab/>
            </w:r>
            <w:r w:rsidR="00C6480F">
              <w:rPr>
                <w:noProof/>
                <w:webHidden/>
              </w:rPr>
              <w:fldChar w:fldCharType="begin"/>
            </w:r>
            <w:r w:rsidR="00C6480F">
              <w:rPr>
                <w:noProof/>
                <w:webHidden/>
              </w:rPr>
              <w:instrText xml:space="preserve"> PAGEREF _Toc512332885 \h </w:instrText>
            </w:r>
            <w:r w:rsidR="00C6480F">
              <w:rPr>
                <w:noProof/>
                <w:webHidden/>
              </w:rPr>
            </w:r>
            <w:r w:rsidR="00C6480F">
              <w:rPr>
                <w:noProof/>
                <w:webHidden/>
              </w:rPr>
              <w:fldChar w:fldCharType="separate"/>
            </w:r>
            <w:r w:rsidR="00C6480F">
              <w:rPr>
                <w:noProof/>
                <w:webHidden/>
              </w:rPr>
              <w:t>27</w:t>
            </w:r>
            <w:r w:rsidR="00C6480F">
              <w:rPr>
                <w:noProof/>
                <w:webHidden/>
              </w:rPr>
              <w:fldChar w:fldCharType="end"/>
            </w:r>
          </w:hyperlink>
        </w:p>
        <w:p w14:paraId="72E0B2CA" w14:textId="77777777" w:rsidR="00C6480F" w:rsidRDefault="0081051F">
          <w:pPr>
            <w:pStyle w:val="TM3"/>
            <w:tabs>
              <w:tab w:val="left" w:pos="1320"/>
              <w:tab w:val="right" w:leader="dot" w:pos="9062"/>
            </w:tabs>
            <w:rPr>
              <w:rFonts w:eastAsiaTheme="minorEastAsia"/>
              <w:noProof/>
              <w:sz w:val="22"/>
              <w:lang w:eastAsia="fr-CH"/>
            </w:rPr>
          </w:pPr>
          <w:hyperlink w:anchor="_Toc512332886" w:history="1">
            <w:r w:rsidR="00C6480F" w:rsidRPr="00695C25">
              <w:rPr>
                <w:rStyle w:val="Lienhypertexte"/>
                <w:noProof/>
              </w:rPr>
              <w:t>3.2.4.</w:t>
            </w:r>
            <w:r w:rsidR="00C6480F">
              <w:rPr>
                <w:rFonts w:eastAsiaTheme="minorEastAsia"/>
                <w:noProof/>
                <w:sz w:val="22"/>
                <w:lang w:eastAsia="fr-CH"/>
              </w:rPr>
              <w:tab/>
            </w:r>
            <w:r w:rsidR="00C6480F" w:rsidRPr="00695C25">
              <w:rPr>
                <w:rStyle w:val="Lienhypertexte"/>
                <w:noProof/>
              </w:rPr>
              <w:t>Afficher la liste des utilisateurs</w:t>
            </w:r>
            <w:r w:rsidR="00C6480F">
              <w:rPr>
                <w:noProof/>
                <w:webHidden/>
              </w:rPr>
              <w:tab/>
            </w:r>
            <w:r w:rsidR="00C6480F">
              <w:rPr>
                <w:noProof/>
                <w:webHidden/>
              </w:rPr>
              <w:fldChar w:fldCharType="begin"/>
            </w:r>
            <w:r w:rsidR="00C6480F">
              <w:rPr>
                <w:noProof/>
                <w:webHidden/>
              </w:rPr>
              <w:instrText xml:space="preserve"> PAGEREF _Toc512332886 \h </w:instrText>
            </w:r>
            <w:r w:rsidR="00C6480F">
              <w:rPr>
                <w:noProof/>
                <w:webHidden/>
              </w:rPr>
            </w:r>
            <w:r w:rsidR="00C6480F">
              <w:rPr>
                <w:noProof/>
                <w:webHidden/>
              </w:rPr>
              <w:fldChar w:fldCharType="separate"/>
            </w:r>
            <w:r w:rsidR="00C6480F">
              <w:rPr>
                <w:noProof/>
                <w:webHidden/>
              </w:rPr>
              <w:t>28</w:t>
            </w:r>
            <w:r w:rsidR="00C6480F">
              <w:rPr>
                <w:noProof/>
                <w:webHidden/>
              </w:rPr>
              <w:fldChar w:fldCharType="end"/>
            </w:r>
          </w:hyperlink>
        </w:p>
        <w:p w14:paraId="3137E7DE" w14:textId="77777777" w:rsidR="00C6480F" w:rsidRDefault="0081051F">
          <w:pPr>
            <w:pStyle w:val="TM3"/>
            <w:tabs>
              <w:tab w:val="left" w:pos="1320"/>
              <w:tab w:val="right" w:leader="dot" w:pos="9062"/>
            </w:tabs>
            <w:rPr>
              <w:rFonts w:eastAsiaTheme="minorEastAsia"/>
              <w:noProof/>
              <w:sz w:val="22"/>
              <w:lang w:eastAsia="fr-CH"/>
            </w:rPr>
          </w:pPr>
          <w:hyperlink w:anchor="_Toc512332887" w:history="1">
            <w:r w:rsidR="00C6480F" w:rsidRPr="00695C25">
              <w:rPr>
                <w:rStyle w:val="Lienhypertexte"/>
                <w:noProof/>
              </w:rPr>
              <w:t>3.2.5.</w:t>
            </w:r>
            <w:r w:rsidR="00C6480F">
              <w:rPr>
                <w:rFonts w:eastAsiaTheme="minorEastAsia"/>
                <w:noProof/>
                <w:sz w:val="22"/>
                <w:lang w:eastAsia="fr-CH"/>
              </w:rPr>
              <w:tab/>
            </w:r>
            <w:r w:rsidR="00C6480F" w:rsidRPr="00695C25">
              <w:rPr>
                <w:rStyle w:val="Lienhypertexte"/>
                <w:noProof/>
              </w:rPr>
              <w:t>Consulter les statistiques</w:t>
            </w:r>
            <w:r w:rsidR="00C6480F">
              <w:rPr>
                <w:noProof/>
                <w:webHidden/>
              </w:rPr>
              <w:tab/>
            </w:r>
            <w:r w:rsidR="00C6480F">
              <w:rPr>
                <w:noProof/>
                <w:webHidden/>
              </w:rPr>
              <w:fldChar w:fldCharType="begin"/>
            </w:r>
            <w:r w:rsidR="00C6480F">
              <w:rPr>
                <w:noProof/>
                <w:webHidden/>
              </w:rPr>
              <w:instrText xml:space="preserve"> PAGEREF _Toc512332887 \h </w:instrText>
            </w:r>
            <w:r w:rsidR="00C6480F">
              <w:rPr>
                <w:noProof/>
                <w:webHidden/>
              </w:rPr>
            </w:r>
            <w:r w:rsidR="00C6480F">
              <w:rPr>
                <w:noProof/>
                <w:webHidden/>
              </w:rPr>
              <w:fldChar w:fldCharType="separate"/>
            </w:r>
            <w:r w:rsidR="00C6480F">
              <w:rPr>
                <w:noProof/>
                <w:webHidden/>
              </w:rPr>
              <w:t>29</w:t>
            </w:r>
            <w:r w:rsidR="00C6480F">
              <w:rPr>
                <w:noProof/>
                <w:webHidden/>
              </w:rPr>
              <w:fldChar w:fldCharType="end"/>
            </w:r>
          </w:hyperlink>
        </w:p>
        <w:p w14:paraId="48C70C7C" w14:textId="77777777" w:rsidR="00C6480F" w:rsidRDefault="0081051F">
          <w:pPr>
            <w:pStyle w:val="TM3"/>
            <w:tabs>
              <w:tab w:val="left" w:pos="1320"/>
              <w:tab w:val="right" w:leader="dot" w:pos="9062"/>
            </w:tabs>
            <w:rPr>
              <w:rFonts w:eastAsiaTheme="minorEastAsia"/>
              <w:noProof/>
              <w:sz w:val="22"/>
              <w:lang w:eastAsia="fr-CH"/>
            </w:rPr>
          </w:pPr>
          <w:hyperlink w:anchor="_Toc512332888" w:history="1">
            <w:r w:rsidR="00C6480F" w:rsidRPr="00695C25">
              <w:rPr>
                <w:rStyle w:val="Lienhypertexte"/>
                <w:noProof/>
              </w:rPr>
              <w:t>3.2.6.</w:t>
            </w:r>
            <w:r w:rsidR="00C6480F">
              <w:rPr>
                <w:rFonts w:eastAsiaTheme="minorEastAsia"/>
                <w:noProof/>
                <w:sz w:val="22"/>
                <w:lang w:eastAsia="fr-CH"/>
              </w:rPr>
              <w:tab/>
            </w:r>
            <w:r w:rsidR="00C6480F" w:rsidRPr="00695C25">
              <w:rPr>
                <w:rStyle w:val="Lienhypertexte"/>
                <w:noProof/>
              </w:rPr>
              <w:t>Créer un objectif</w:t>
            </w:r>
            <w:r w:rsidR="00C6480F">
              <w:rPr>
                <w:noProof/>
                <w:webHidden/>
              </w:rPr>
              <w:tab/>
            </w:r>
            <w:r w:rsidR="00C6480F">
              <w:rPr>
                <w:noProof/>
                <w:webHidden/>
              </w:rPr>
              <w:fldChar w:fldCharType="begin"/>
            </w:r>
            <w:r w:rsidR="00C6480F">
              <w:rPr>
                <w:noProof/>
                <w:webHidden/>
              </w:rPr>
              <w:instrText xml:space="preserve"> PAGEREF _Toc512332888 \h </w:instrText>
            </w:r>
            <w:r w:rsidR="00C6480F">
              <w:rPr>
                <w:noProof/>
                <w:webHidden/>
              </w:rPr>
            </w:r>
            <w:r w:rsidR="00C6480F">
              <w:rPr>
                <w:noProof/>
                <w:webHidden/>
              </w:rPr>
              <w:fldChar w:fldCharType="separate"/>
            </w:r>
            <w:r w:rsidR="00C6480F">
              <w:rPr>
                <w:noProof/>
                <w:webHidden/>
              </w:rPr>
              <w:t>30</w:t>
            </w:r>
            <w:r w:rsidR="00C6480F">
              <w:rPr>
                <w:noProof/>
                <w:webHidden/>
              </w:rPr>
              <w:fldChar w:fldCharType="end"/>
            </w:r>
          </w:hyperlink>
        </w:p>
        <w:p w14:paraId="1736CCE9" w14:textId="77777777" w:rsidR="00C6480F" w:rsidRDefault="0081051F">
          <w:pPr>
            <w:pStyle w:val="TM3"/>
            <w:tabs>
              <w:tab w:val="left" w:pos="1320"/>
              <w:tab w:val="right" w:leader="dot" w:pos="9062"/>
            </w:tabs>
            <w:rPr>
              <w:rFonts w:eastAsiaTheme="minorEastAsia"/>
              <w:noProof/>
              <w:sz w:val="22"/>
              <w:lang w:eastAsia="fr-CH"/>
            </w:rPr>
          </w:pPr>
          <w:hyperlink w:anchor="_Toc512332889" w:history="1">
            <w:r w:rsidR="00C6480F" w:rsidRPr="00695C25">
              <w:rPr>
                <w:rStyle w:val="Lienhypertexte"/>
                <w:noProof/>
              </w:rPr>
              <w:t>3.2.7.</w:t>
            </w:r>
            <w:r w:rsidR="00C6480F">
              <w:rPr>
                <w:rFonts w:eastAsiaTheme="minorEastAsia"/>
                <w:noProof/>
                <w:sz w:val="22"/>
                <w:lang w:eastAsia="fr-CH"/>
              </w:rPr>
              <w:tab/>
            </w:r>
            <w:r w:rsidR="00C6480F" w:rsidRPr="00695C25">
              <w:rPr>
                <w:rStyle w:val="Lienhypertexte"/>
                <w:noProof/>
              </w:rPr>
              <w:t>Ajouter un utilisateur</w:t>
            </w:r>
            <w:r w:rsidR="00C6480F">
              <w:rPr>
                <w:noProof/>
                <w:webHidden/>
              </w:rPr>
              <w:tab/>
            </w:r>
            <w:r w:rsidR="00C6480F">
              <w:rPr>
                <w:noProof/>
                <w:webHidden/>
              </w:rPr>
              <w:fldChar w:fldCharType="begin"/>
            </w:r>
            <w:r w:rsidR="00C6480F">
              <w:rPr>
                <w:noProof/>
                <w:webHidden/>
              </w:rPr>
              <w:instrText xml:space="preserve"> PAGEREF _Toc512332889 \h </w:instrText>
            </w:r>
            <w:r w:rsidR="00C6480F">
              <w:rPr>
                <w:noProof/>
                <w:webHidden/>
              </w:rPr>
            </w:r>
            <w:r w:rsidR="00C6480F">
              <w:rPr>
                <w:noProof/>
                <w:webHidden/>
              </w:rPr>
              <w:fldChar w:fldCharType="separate"/>
            </w:r>
            <w:r w:rsidR="00C6480F">
              <w:rPr>
                <w:noProof/>
                <w:webHidden/>
              </w:rPr>
              <w:t>31</w:t>
            </w:r>
            <w:r w:rsidR="00C6480F">
              <w:rPr>
                <w:noProof/>
                <w:webHidden/>
              </w:rPr>
              <w:fldChar w:fldCharType="end"/>
            </w:r>
          </w:hyperlink>
        </w:p>
        <w:p w14:paraId="2C5FD4A5" w14:textId="77777777" w:rsidR="00C6480F" w:rsidRDefault="0081051F">
          <w:pPr>
            <w:pStyle w:val="TM3"/>
            <w:tabs>
              <w:tab w:val="left" w:pos="1320"/>
              <w:tab w:val="right" w:leader="dot" w:pos="9062"/>
            </w:tabs>
            <w:rPr>
              <w:rFonts w:eastAsiaTheme="minorEastAsia"/>
              <w:noProof/>
              <w:sz w:val="22"/>
              <w:lang w:eastAsia="fr-CH"/>
            </w:rPr>
          </w:pPr>
          <w:hyperlink w:anchor="_Toc512332890" w:history="1">
            <w:r w:rsidR="00C6480F" w:rsidRPr="00695C25">
              <w:rPr>
                <w:rStyle w:val="Lienhypertexte"/>
                <w:noProof/>
              </w:rPr>
              <w:t>3.2.8.</w:t>
            </w:r>
            <w:r w:rsidR="00C6480F">
              <w:rPr>
                <w:rFonts w:eastAsiaTheme="minorEastAsia"/>
                <w:noProof/>
                <w:sz w:val="22"/>
                <w:lang w:eastAsia="fr-CH"/>
              </w:rPr>
              <w:tab/>
            </w:r>
            <w:r w:rsidR="00C6480F" w:rsidRPr="00695C25">
              <w:rPr>
                <w:rStyle w:val="Lienhypertexte"/>
                <w:noProof/>
              </w:rPr>
              <w:t>Supprimer un utilisateur</w:t>
            </w:r>
            <w:r w:rsidR="00C6480F">
              <w:rPr>
                <w:noProof/>
                <w:webHidden/>
              </w:rPr>
              <w:tab/>
            </w:r>
            <w:r w:rsidR="00C6480F">
              <w:rPr>
                <w:noProof/>
                <w:webHidden/>
              </w:rPr>
              <w:fldChar w:fldCharType="begin"/>
            </w:r>
            <w:r w:rsidR="00C6480F">
              <w:rPr>
                <w:noProof/>
                <w:webHidden/>
              </w:rPr>
              <w:instrText xml:space="preserve"> PAGEREF _Toc512332890 \h </w:instrText>
            </w:r>
            <w:r w:rsidR="00C6480F">
              <w:rPr>
                <w:noProof/>
                <w:webHidden/>
              </w:rPr>
            </w:r>
            <w:r w:rsidR="00C6480F">
              <w:rPr>
                <w:noProof/>
                <w:webHidden/>
              </w:rPr>
              <w:fldChar w:fldCharType="separate"/>
            </w:r>
            <w:r w:rsidR="00C6480F">
              <w:rPr>
                <w:noProof/>
                <w:webHidden/>
              </w:rPr>
              <w:t>32</w:t>
            </w:r>
            <w:r w:rsidR="00C6480F">
              <w:rPr>
                <w:noProof/>
                <w:webHidden/>
              </w:rPr>
              <w:fldChar w:fldCharType="end"/>
            </w:r>
          </w:hyperlink>
        </w:p>
        <w:p w14:paraId="736D9B26" w14:textId="77777777" w:rsidR="00C6480F" w:rsidRDefault="0081051F">
          <w:pPr>
            <w:pStyle w:val="TM3"/>
            <w:tabs>
              <w:tab w:val="left" w:pos="1320"/>
              <w:tab w:val="right" w:leader="dot" w:pos="9062"/>
            </w:tabs>
            <w:rPr>
              <w:rFonts w:eastAsiaTheme="minorEastAsia"/>
              <w:noProof/>
              <w:sz w:val="22"/>
              <w:lang w:eastAsia="fr-CH"/>
            </w:rPr>
          </w:pPr>
          <w:hyperlink w:anchor="_Toc512332891" w:history="1">
            <w:r w:rsidR="00C6480F" w:rsidRPr="00695C25">
              <w:rPr>
                <w:rStyle w:val="Lienhypertexte"/>
                <w:noProof/>
              </w:rPr>
              <w:t>3.2.9.</w:t>
            </w:r>
            <w:r w:rsidR="00C6480F">
              <w:rPr>
                <w:rFonts w:eastAsiaTheme="minorEastAsia"/>
                <w:noProof/>
                <w:sz w:val="22"/>
                <w:lang w:eastAsia="fr-CH"/>
              </w:rPr>
              <w:tab/>
            </w:r>
            <w:r w:rsidR="00C6480F" w:rsidRPr="00695C25">
              <w:rPr>
                <w:rStyle w:val="Lienhypertexte"/>
                <w:noProof/>
              </w:rPr>
              <w:t>Accepter le contrôle</w:t>
            </w:r>
            <w:r w:rsidR="00C6480F">
              <w:rPr>
                <w:noProof/>
                <w:webHidden/>
              </w:rPr>
              <w:tab/>
            </w:r>
            <w:r w:rsidR="00C6480F">
              <w:rPr>
                <w:noProof/>
                <w:webHidden/>
              </w:rPr>
              <w:fldChar w:fldCharType="begin"/>
            </w:r>
            <w:r w:rsidR="00C6480F">
              <w:rPr>
                <w:noProof/>
                <w:webHidden/>
              </w:rPr>
              <w:instrText xml:space="preserve"> PAGEREF _Toc512332891 \h </w:instrText>
            </w:r>
            <w:r w:rsidR="00C6480F">
              <w:rPr>
                <w:noProof/>
                <w:webHidden/>
              </w:rPr>
            </w:r>
            <w:r w:rsidR="00C6480F">
              <w:rPr>
                <w:noProof/>
                <w:webHidden/>
              </w:rPr>
              <w:fldChar w:fldCharType="separate"/>
            </w:r>
            <w:r w:rsidR="00C6480F">
              <w:rPr>
                <w:noProof/>
                <w:webHidden/>
              </w:rPr>
              <w:t>33</w:t>
            </w:r>
            <w:r w:rsidR="00C6480F">
              <w:rPr>
                <w:noProof/>
                <w:webHidden/>
              </w:rPr>
              <w:fldChar w:fldCharType="end"/>
            </w:r>
          </w:hyperlink>
        </w:p>
        <w:p w14:paraId="4EE5FF82" w14:textId="77777777" w:rsidR="00C6480F" w:rsidRDefault="0081051F">
          <w:pPr>
            <w:pStyle w:val="TM3"/>
            <w:tabs>
              <w:tab w:val="left" w:pos="1320"/>
              <w:tab w:val="right" w:leader="dot" w:pos="9062"/>
            </w:tabs>
            <w:rPr>
              <w:rFonts w:eastAsiaTheme="minorEastAsia"/>
              <w:noProof/>
              <w:sz w:val="22"/>
              <w:lang w:eastAsia="fr-CH"/>
            </w:rPr>
          </w:pPr>
          <w:hyperlink w:anchor="_Toc512332892" w:history="1">
            <w:r w:rsidR="00C6480F" w:rsidRPr="00695C25">
              <w:rPr>
                <w:rStyle w:val="Lienhypertexte"/>
                <w:noProof/>
              </w:rPr>
              <w:t>3.2.10.</w:t>
            </w:r>
            <w:r w:rsidR="00C6480F">
              <w:rPr>
                <w:rFonts w:eastAsiaTheme="minorEastAsia"/>
                <w:noProof/>
                <w:sz w:val="22"/>
                <w:lang w:eastAsia="fr-CH"/>
              </w:rPr>
              <w:tab/>
            </w:r>
            <w:r w:rsidR="00C6480F" w:rsidRPr="00695C25">
              <w:rPr>
                <w:rStyle w:val="Lienhypertexte"/>
                <w:noProof/>
              </w:rPr>
              <w:t>Consulter la barre d'utilisation</w:t>
            </w:r>
            <w:r w:rsidR="00C6480F">
              <w:rPr>
                <w:noProof/>
                <w:webHidden/>
              </w:rPr>
              <w:tab/>
            </w:r>
            <w:r w:rsidR="00C6480F">
              <w:rPr>
                <w:noProof/>
                <w:webHidden/>
              </w:rPr>
              <w:fldChar w:fldCharType="begin"/>
            </w:r>
            <w:r w:rsidR="00C6480F">
              <w:rPr>
                <w:noProof/>
                <w:webHidden/>
              </w:rPr>
              <w:instrText xml:space="preserve"> PAGEREF _Toc512332892 \h </w:instrText>
            </w:r>
            <w:r w:rsidR="00C6480F">
              <w:rPr>
                <w:noProof/>
                <w:webHidden/>
              </w:rPr>
            </w:r>
            <w:r w:rsidR="00C6480F">
              <w:rPr>
                <w:noProof/>
                <w:webHidden/>
              </w:rPr>
              <w:fldChar w:fldCharType="separate"/>
            </w:r>
            <w:r w:rsidR="00C6480F">
              <w:rPr>
                <w:noProof/>
                <w:webHidden/>
              </w:rPr>
              <w:t>34</w:t>
            </w:r>
            <w:r w:rsidR="00C6480F">
              <w:rPr>
                <w:noProof/>
                <w:webHidden/>
              </w:rPr>
              <w:fldChar w:fldCharType="end"/>
            </w:r>
          </w:hyperlink>
        </w:p>
        <w:p w14:paraId="6887FE0F" w14:textId="77777777" w:rsidR="00C6480F" w:rsidRDefault="0081051F">
          <w:pPr>
            <w:pStyle w:val="TM3"/>
            <w:tabs>
              <w:tab w:val="left" w:pos="1320"/>
              <w:tab w:val="right" w:leader="dot" w:pos="9062"/>
            </w:tabs>
            <w:rPr>
              <w:rFonts w:eastAsiaTheme="minorEastAsia"/>
              <w:noProof/>
              <w:sz w:val="22"/>
              <w:lang w:eastAsia="fr-CH"/>
            </w:rPr>
          </w:pPr>
          <w:hyperlink w:anchor="_Toc512332893" w:history="1">
            <w:r w:rsidR="00C6480F" w:rsidRPr="00695C25">
              <w:rPr>
                <w:rStyle w:val="Lienhypertexte"/>
                <w:noProof/>
              </w:rPr>
              <w:t>3.2.11.</w:t>
            </w:r>
            <w:r w:rsidR="00C6480F">
              <w:rPr>
                <w:rFonts w:eastAsiaTheme="minorEastAsia"/>
                <w:noProof/>
                <w:sz w:val="22"/>
                <w:lang w:eastAsia="fr-CH"/>
              </w:rPr>
              <w:tab/>
            </w:r>
            <w:r w:rsidR="00C6480F" w:rsidRPr="00695C25">
              <w:rPr>
                <w:rStyle w:val="Lienhypertexte"/>
                <w:noProof/>
              </w:rPr>
              <w:t>Consulter ses statistiques</w:t>
            </w:r>
            <w:r w:rsidR="00C6480F">
              <w:rPr>
                <w:noProof/>
                <w:webHidden/>
              </w:rPr>
              <w:tab/>
            </w:r>
            <w:r w:rsidR="00C6480F">
              <w:rPr>
                <w:noProof/>
                <w:webHidden/>
              </w:rPr>
              <w:fldChar w:fldCharType="begin"/>
            </w:r>
            <w:r w:rsidR="00C6480F">
              <w:rPr>
                <w:noProof/>
                <w:webHidden/>
              </w:rPr>
              <w:instrText xml:space="preserve"> PAGEREF _Toc512332893 \h </w:instrText>
            </w:r>
            <w:r w:rsidR="00C6480F">
              <w:rPr>
                <w:noProof/>
                <w:webHidden/>
              </w:rPr>
            </w:r>
            <w:r w:rsidR="00C6480F">
              <w:rPr>
                <w:noProof/>
                <w:webHidden/>
              </w:rPr>
              <w:fldChar w:fldCharType="separate"/>
            </w:r>
            <w:r w:rsidR="00C6480F">
              <w:rPr>
                <w:noProof/>
                <w:webHidden/>
              </w:rPr>
              <w:t>35</w:t>
            </w:r>
            <w:r w:rsidR="00C6480F">
              <w:rPr>
                <w:noProof/>
                <w:webHidden/>
              </w:rPr>
              <w:fldChar w:fldCharType="end"/>
            </w:r>
          </w:hyperlink>
        </w:p>
        <w:p w14:paraId="442A6B80"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94" w:history="1">
            <w:r w:rsidR="00C6480F" w:rsidRPr="00695C25">
              <w:rPr>
                <w:rStyle w:val="Lienhypertexte"/>
                <w:noProof/>
              </w:rPr>
              <w:t>3.3.</w:t>
            </w:r>
            <w:r w:rsidR="00C6480F">
              <w:rPr>
                <w:rFonts w:eastAsiaTheme="minorEastAsia"/>
                <w:b w:val="0"/>
                <w:bCs w:val="0"/>
                <w:noProof/>
                <w:sz w:val="22"/>
                <w:lang w:eastAsia="fr-CH"/>
              </w:rPr>
              <w:tab/>
            </w:r>
            <w:r w:rsidR="00C6480F" w:rsidRPr="00695C25">
              <w:rPr>
                <w:rStyle w:val="Lienhypertexte"/>
                <w:noProof/>
              </w:rPr>
              <w:t>Structure du fichier Json</w:t>
            </w:r>
            <w:r w:rsidR="00C6480F">
              <w:rPr>
                <w:noProof/>
                <w:webHidden/>
              </w:rPr>
              <w:tab/>
            </w:r>
            <w:r w:rsidR="00C6480F">
              <w:rPr>
                <w:noProof/>
                <w:webHidden/>
              </w:rPr>
              <w:fldChar w:fldCharType="begin"/>
            </w:r>
            <w:r w:rsidR="00C6480F">
              <w:rPr>
                <w:noProof/>
                <w:webHidden/>
              </w:rPr>
              <w:instrText xml:space="preserve"> PAGEREF _Toc512332894 \h </w:instrText>
            </w:r>
            <w:r w:rsidR="00C6480F">
              <w:rPr>
                <w:noProof/>
                <w:webHidden/>
              </w:rPr>
            </w:r>
            <w:r w:rsidR="00C6480F">
              <w:rPr>
                <w:noProof/>
                <w:webHidden/>
              </w:rPr>
              <w:fldChar w:fldCharType="separate"/>
            </w:r>
            <w:r w:rsidR="00C6480F">
              <w:rPr>
                <w:noProof/>
                <w:webHidden/>
              </w:rPr>
              <w:t>36</w:t>
            </w:r>
            <w:r w:rsidR="00C6480F">
              <w:rPr>
                <w:noProof/>
                <w:webHidden/>
              </w:rPr>
              <w:fldChar w:fldCharType="end"/>
            </w:r>
          </w:hyperlink>
        </w:p>
        <w:p w14:paraId="2A6AF67A"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95" w:history="1">
            <w:r w:rsidR="00C6480F" w:rsidRPr="00695C25">
              <w:rPr>
                <w:rStyle w:val="Lienhypertexte"/>
                <w:noProof/>
              </w:rPr>
              <w:t>3.4.</w:t>
            </w:r>
            <w:r w:rsidR="00C6480F">
              <w:rPr>
                <w:rFonts w:eastAsiaTheme="minorEastAsia"/>
                <w:b w:val="0"/>
                <w:bCs w:val="0"/>
                <w:noProof/>
                <w:sz w:val="22"/>
                <w:lang w:eastAsia="fr-CH"/>
              </w:rPr>
              <w:tab/>
            </w:r>
            <w:r w:rsidR="00C6480F" w:rsidRPr="00695C25">
              <w:rPr>
                <w:rStyle w:val="Lienhypertexte"/>
                <w:noProof/>
              </w:rPr>
              <w:t>Conclusion</w:t>
            </w:r>
            <w:r w:rsidR="00C6480F">
              <w:rPr>
                <w:noProof/>
                <w:webHidden/>
              </w:rPr>
              <w:tab/>
            </w:r>
            <w:r w:rsidR="00C6480F">
              <w:rPr>
                <w:noProof/>
                <w:webHidden/>
              </w:rPr>
              <w:fldChar w:fldCharType="begin"/>
            </w:r>
            <w:r w:rsidR="00C6480F">
              <w:rPr>
                <w:noProof/>
                <w:webHidden/>
              </w:rPr>
              <w:instrText xml:space="preserve"> PAGEREF _Toc512332895 \h </w:instrText>
            </w:r>
            <w:r w:rsidR="00C6480F">
              <w:rPr>
                <w:noProof/>
                <w:webHidden/>
              </w:rPr>
            </w:r>
            <w:r w:rsidR="00C6480F">
              <w:rPr>
                <w:noProof/>
                <w:webHidden/>
              </w:rPr>
              <w:fldChar w:fldCharType="separate"/>
            </w:r>
            <w:r w:rsidR="00C6480F">
              <w:rPr>
                <w:noProof/>
                <w:webHidden/>
              </w:rPr>
              <w:t>37</w:t>
            </w:r>
            <w:r w:rsidR="00C6480F">
              <w:rPr>
                <w:noProof/>
                <w:webHidden/>
              </w:rPr>
              <w:fldChar w:fldCharType="end"/>
            </w:r>
          </w:hyperlink>
        </w:p>
        <w:p w14:paraId="647E6C27"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896" w:history="1">
            <w:r w:rsidR="00C6480F" w:rsidRPr="00695C25">
              <w:rPr>
                <w:rStyle w:val="Lienhypertexte"/>
                <w:noProof/>
              </w:rPr>
              <w:t>4.</w:t>
            </w:r>
            <w:r w:rsidR="00C6480F">
              <w:rPr>
                <w:rFonts w:eastAsiaTheme="minorEastAsia"/>
                <w:b w:val="0"/>
                <w:bCs w:val="0"/>
                <w:noProof/>
                <w:sz w:val="22"/>
                <w:szCs w:val="22"/>
                <w:lang w:eastAsia="fr-CH"/>
              </w:rPr>
              <w:tab/>
            </w:r>
            <w:r w:rsidR="00C6480F" w:rsidRPr="00695C25">
              <w:rPr>
                <w:rStyle w:val="Lienhypertexte"/>
                <w:noProof/>
              </w:rPr>
              <w:t>Implémentation</w:t>
            </w:r>
            <w:r w:rsidR="00C6480F">
              <w:rPr>
                <w:noProof/>
                <w:webHidden/>
              </w:rPr>
              <w:tab/>
            </w:r>
            <w:r w:rsidR="00C6480F">
              <w:rPr>
                <w:noProof/>
                <w:webHidden/>
              </w:rPr>
              <w:fldChar w:fldCharType="begin"/>
            </w:r>
            <w:r w:rsidR="00C6480F">
              <w:rPr>
                <w:noProof/>
                <w:webHidden/>
              </w:rPr>
              <w:instrText xml:space="preserve"> PAGEREF _Toc512332896 \h </w:instrText>
            </w:r>
            <w:r w:rsidR="00C6480F">
              <w:rPr>
                <w:noProof/>
                <w:webHidden/>
              </w:rPr>
            </w:r>
            <w:r w:rsidR="00C6480F">
              <w:rPr>
                <w:noProof/>
                <w:webHidden/>
              </w:rPr>
              <w:fldChar w:fldCharType="separate"/>
            </w:r>
            <w:r w:rsidR="00C6480F">
              <w:rPr>
                <w:noProof/>
                <w:webHidden/>
              </w:rPr>
              <w:t>38</w:t>
            </w:r>
            <w:r w:rsidR="00C6480F">
              <w:rPr>
                <w:noProof/>
                <w:webHidden/>
              </w:rPr>
              <w:fldChar w:fldCharType="end"/>
            </w:r>
          </w:hyperlink>
        </w:p>
        <w:p w14:paraId="6107F918"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97" w:history="1">
            <w:r w:rsidR="00C6480F" w:rsidRPr="00695C25">
              <w:rPr>
                <w:rStyle w:val="Lienhypertexte"/>
                <w:noProof/>
              </w:rPr>
              <w:t>4.1.</w:t>
            </w:r>
            <w:r w:rsidR="00C6480F">
              <w:rPr>
                <w:rFonts w:eastAsiaTheme="minorEastAsia"/>
                <w:b w:val="0"/>
                <w:bCs w:val="0"/>
                <w:noProof/>
                <w:sz w:val="22"/>
                <w:lang w:eastAsia="fr-CH"/>
              </w:rPr>
              <w:tab/>
            </w:r>
            <w:r w:rsidR="00C6480F" w:rsidRPr="00695C25">
              <w:rPr>
                <w:rStyle w:val="Lienhypertexte"/>
                <w:noProof/>
              </w:rPr>
              <w:t>Introduction</w:t>
            </w:r>
            <w:r w:rsidR="00C6480F">
              <w:rPr>
                <w:noProof/>
                <w:webHidden/>
              </w:rPr>
              <w:tab/>
            </w:r>
            <w:r w:rsidR="00C6480F">
              <w:rPr>
                <w:noProof/>
                <w:webHidden/>
              </w:rPr>
              <w:fldChar w:fldCharType="begin"/>
            </w:r>
            <w:r w:rsidR="00C6480F">
              <w:rPr>
                <w:noProof/>
                <w:webHidden/>
              </w:rPr>
              <w:instrText xml:space="preserve"> PAGEREF _Toc512332897 \h </w:instrText>
            </w:r>
            <w:r w:rsidR="00C6480F">
              <w:rPr>
                <w:noProof/>
                <w:webHidden/>
              </w:rPr>
            </w:r>
            <w:r w:rsidR="00C6480F">
              <w:rPr>
                <w:noProof/>
                <w:webHidden/>
              </w:rPr>
              <w:fldChar w:fldCharType="separate"/>
            </w:r>
            <w:r w:rsidR="00C6480F">
              <w:rPr>
                <w:noProof/>
                <w:webHidden/>
              </w:rPr>
              <w:t>38</w:t>
            </w:r>
            <w:r w:rsidR="00C6480F">
              <w:rPr>
                <w:noProof/>
                <w:webHidden/>
              </w:rPr>
              <w:fldChar w:fldCharType="end"/>
            </w:r>
          </w:hyperlink>
        </w:p>
        <w:p w14:paraId="09EC0143"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98" w:history="1">
            <w:r w:rsidR="00C6480F" w:rsidRPr="00695C25">
              <w:rPr>
                <w:rStyle w:val="Lienhypertexte"/>
                <w:noProof/>
              </w:rPr>
              <w:t>4.2.</w:t>
            </w:r>
            <w:r w:rsidR="00C6480F">
              <w:rPr>
                <w:rFonts w:eastAsiaTheme="minorEastAsia"/>
                <w:b w:val="0"/>
                <w:bCs w:val="0"/>
                <w:noProof/>
                <w:sz w:val="22"/>
                <w:lang w:eastAsia="fr-CH"/>
              </w:rPr>
              <w:tab/>
            </w:r>
            <w:r w:rsidR="00C6480F" w:rsidRPr="00695C25">
              <w:rPr>
                <w:rStyle w:val="Lienhypertexte"/>
                <w:noProof/>
              </w:rPr>
              <w:t>Prototype 1</w:t>
            </w:r>
            <w:r w:rsidR="00C6480F">
              <w:rPr>
                <w:noProof/>
                <w:webHidden/>
              </w:rPr>
              <w:tab/>
            </w:r>
            <w:r w:rsidR="00C6480F">
              <w:rPr>
                <w:noProof/>
                <w:webHidden/>
              </w:rPr>
              <w:fldChar w:fldCharType="begin"/>
            </w:r>
            <w:r w:rsidR="00C6480F">
              <w:rPr>
                <w:noProof/>
                <w:webHidden/>
              </w:rPr>
              <w:instrText xml:space="preserve"> PAGEREF _Toc512332898 \h </w:instrText>
            </w:r>
            <w:r w:rsidR="00C6480F">
              <w:rPr>
                <w:noProof/>
                <w:webHidden/>
              </w:rPr>
            </w:r>
            <w:r w:rsidR="00C6480F">
              <w:rPr>
                <w:noProof/>
                <w:webHidden/>
              </w:rPr>
              <w:fldChar w:fldCharType="separate"/>
            </w:r>
            <w:r w:rsidR="00C6480F">
              <w:rPr>
                <w:noProof/>
                <w:webHidden/>
              </w:rPr>
              <w:t>39</w:t>
            </w:r>
            <w:r w:rsidR="00C6480F">
              <w:rPr>
                <w:noProof/>
                <w:webHidden/>
              </w:rPr>
              <w:fldChar w:fldCharType="end"/>
            </w:r>
          </w:hyperlink>
        </w:p>
        <w:p w14:paraId="3DF91E43"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899" w:history="1">
            <w:r w:rsidR="00C6480F" w:rsidRPr="00695C25">
              <w:rPr>
                <w:rStyle w:val="Lienhypertexte"/>
                <w:noProof/>
              </w:rPr>
              <w:t>4.3.</w:t>
            </w:r>
            <w:r w:rsidR="00C6480F">
              <w:rPr>
                <w:rFonts w:eastAsiaTheme="minorEastAsia"/>
                <w:b w:val="0"/>
                <w:bCs w:val="0"/>
                <w:noProof/>
                <w:sz w:val="22"/>
                <w:lang w:eastAsia="fr-CH"/>
              </w:rPr>
              <w:tab/>
            </w:r>
            <w:r w:rsidR="00C6480F" w:rsidRPr="00695C25">
              <w:rPr>
                <w:rStyle w:val="Lienhypertexte"/>
                <w:noProof/>
              </w:rPr>
              <w:t>Prototype 2</w:t>
            </w:r>
            <w:r w:rsidR="00C6480F">
              <w:rPr>
                <w:noProof/>
                <w:webHidden/>
              </w:rPr>
              <w:tab/>
            </w:r>
            <w:r w:rsidR="00C6480F">
              <w:rPr>
                <w:noProof/>
                <w:webHidden/>
              </w:rPr>
              <w:fldChar w:fldCharType="begin"/>
            </w:r>
            <w:r w:rsidR="00C6480F">
              <w:rPr>
                <w:noProof/>
                <w:webHidden/>
              </w:rPr>
              <w:instrText xml:space="preserve"> PAGEREF _Toc512332899 \h </w:instrText>
            </w:r>
            <w:r w:rsidR="00C6480F">
              <w:rPr>
                <w:noProof/>
                <w:webHidden/>
              </w:rPr>
            </w:r>
            <w:r w:rsidR="00C6480F">
              <w:rPr>
                <w:noProof/>
                <w:webHidden/>
              </w:rPr>
              <w:fldChar w:fldCharType="separate"/>
            </w:r>
            <w:r w:rsidR="00C6480F">
              <w:rPr>
                <w:noProof/>
                <w:webHidden/>
              </w:rPr>
              <w:t>40</w:t>
            </w:r>
            <w:r w:rsidR="00C6480F">
              <w:rPr>
                <w:noProof/>
                <w:webHidden/>
              </w:rPr>
              <w:fldChar w:fldCharType="end"/>
            </w:r>
          </w:hyperlink>
        </w:p>
        <w:p w14:paraId="190ACFA7"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0" w:history="1">
            <w:r w:rsidR="00C6480F" w:rsidRPr="00695C25">
              <w:rPr>
                <w:rStyle w:val="Lienhypertexte"/>
                <w:noProof/>
              </w:rPr>
              <w:t>4.4.</w:t>
            </w:r>
            <w:r w:rsidR="00C6480F">
              <w:rPr>
                <w:rFonts w:eastAsiaTheme="minorEastAsia"/>
                <w:b w:val="0"/>
                <w:bCs w:val="0"/>
                <w:noProof/>
                <w:sz w:val="22"/>
                <w:lang w:eastAsia="fr-CH"/>
              </w:rPr>
              <w:tab/>
            </w:r>
            <w:r w:rsidR="00C6480F" w:rsidRPr="00695C25">
              <w:rPr>
                <w:rStyle w:val="Lienhypertexte"/>
                <w:noProof/>
              </w:rPr>
              <w:t>Prototype 3</w:t>
            </w:r>
            <w:r w:rsidR="00C6480F">
              <w:rPr>
                <w:noProof/>
                <w:webHidden/>
              </w:rPr>
              <w:tab/>
            </w:r>
            <w:r w:rsidR="00C6480F">
              <w:rPr>
                <w:noProof/>
                <w:webHidden/>
              </w:rPr>
              <w:fldChar w:fldCharType="begin"/>
            </w:r>
            <w:r w:rsidR="00C6480F">
              <w:rPr>
                <w:noProof/>
                <w:webHidden/>
              </w:rPr>
              <w:instrText xml:space="preserve"> PAGEREF _Toc512332900 \h </w:instrText>
            </w:r>
            <w:r w:rsidR="00C6480F">
              <w:rPr>
                <w:noProof/>
                <w:webHidden/>
              </w:rPr>
            </w:r>
            <w:r w:rsidR="00C6480F">
              <w:rPr>
                <w:noProof/>
                <w:webHidden/>
              </w:rPr>
              <w:fldChar w:fldCharType="separate"/>
            </w:r>
            <w:r w:rsidR="00C6480F">
              <w:rPr>
                <w:noProof/>
                <w:webHidden/>
              </w:rPr>
              <w:t>41</w:t>
            </w:r>
            <w:r w:rsidR="00C6480F">
              <w:rPr>
                <w:noProof/>
                <w:webHidden/>
              </w:rPr>
              <w:fldChar w:fldCharType="end"/>
            </w:r>
          </w:hyperlink>
        </w:p>
        <w:p w14:paraId="4ECCEEF1"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1" w:history="1">
            <w:r w:rsidR="00C6480F" w:rsidRPr="00695C25">
              <w:rPr>
                <w:rStyle w:val="Lienhypertexte"/>
                <w:noProof/>
              </w:rPr>
              <w:t>4.5.</w:t>
            </w:r>
            <w:r w:rsidR="00C6480F">
              <w:rPr>
                <w:rFonts w:eastAsiaTheme="minorEastAsia"/>
                <w:b w:val="0"/>
                <w:bCs w:val="0"/>
                <w:noProof/>
                <w:sz w:val="22"/>
                <w:lang w:eastAsia="fr-CH"/>
              </w:rPr>
              <w:tab/>
            </w:r>
            <w:r w:rsidR="00C6480F" w:rsidRPr="00695C25">
              <w:rPr>
                <w:rStyle w:val="Lienhypertexte"/>
                <w:noProof/>
              </w:rPr>
              <w:t>Conclusion</w:t>
            </w:r>
            <w:r w:rsidR="00C6480F">
              <w:rPr>
                <w:noProof/>
                <w:webHidden/>
              </w:rPr>
              <w:tab/>
            </w:r>
            <w:r w:rsidR="00C6480F">
              <w:rPr>
                <w:noProof/>
                <w:webHidden/>
              </w:rPr>
              <w:fldChar w:fldCharType="begin"/>
            </w:r>
            <w:r w:rsidR="00C6480F">
              <w:rPr>
                <w:noProof/>
                <w:webHidden/>
              </w:rPr>
              <w:instrText xml:space="preserve"> PAGEREF _Toc512332901 \h </w:instrText>
            </w:r>
            <w:r w:rsidR="00C6480F">
              <w:rPr>
                <w:noProof/>
                <w:webHidden/>
              </w:rPr>
            </w:r>
            <w:r w:rsidR="00C6480F">
              <w:rPr>
                <w:noProof/>
                <w:webHidden/>
              </w:rPr>
              <w:fldChar w:fldCharType="separate"/>
            </w:r>
            <w:r w:rsidR="00C6480F">
              <w:rPr>
                <w:noProof/>
                <w:webHidden/>
              </w:rPr>
              <w:t>42</w:t>
            </w:r>
            <w:r w:rsidR="00C6480F">
              <w:rPr>
                <w:noProof/>
                <w:webHidden/>
              </w:rPr>
              <w:fldChar w:fldCharType="end"/>
            </w:r>
          </w:hyperlink>
        </w:p>
        <w:p w14:paraId="26F77303"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902" w:history="1">
            <w:r w:rsidR="00C6480F" w:rsidRPr="00695C25">
              <w:rPr>
                <w:rStyle w:val="Lienhypertexte"/>
                <w:noProof/>
              </w:rPr>
              <w:t>5.</w:t>
            </w:r>
            <w:r w:rsidR="00C6480F">
              <w:rPr>
                <w:rFonts w:eastAsiaTheme="minorEastAsia"/>
                <w:b w:val="0"/>
                <w:bCs w:val="0"/>
                <w:noProof/>
                <w:sz w:val="22"/>
                <w:szCs w:val="22"/>
                <w:lang w:eastAsia="fr-CH"/>
              </w:rPr>
              <w:tab/>
            </w:r>
            <w:r w:rsidR="00C6480F" w:rsidRPr="00695C25">
              <w:rPr>
                <w:rStyle w:val="Lienhypertexte"/>
                <w:noProof/>
              </w:rPr>
              <w:t>Validation</w:t>
            </w:r>
            <w:r w:rsidR="00C6480F">
              <w:rPr>
                <w:noProof/>
                <w:webHidden/>
              </w:rPr>
              <w:tab/>
            </w:r>
            <w:r w:rsidR="00C6480F">
              <w:rPr>
                <w:noProof/>
                <w:webHidden/>
              </w:rPr>
              <w:fldChar w:fldCharType="begin"/>
            </w:r>
            <w:r w:rsidR="00C6480F">
              <w:rPr>
                <w:noProof/>
                <w:webHidden/>
              </w:rPr>
              <w:instrText xml:space="preserve"> PAGEREF _Toc512332902 \h </w:instrText>
            </w:r>
            <w:r w:rsidR="00C6480F">
              <w:rPr>
                <w:noProof/>
                <w:webHidden/>
              </w:rPr>
            </w:r>
            <w:r w:rsidR="00C6480F">
              <w:rPr>
                <w:noProof/>
                <w:webHidden/>
              </w:rPr>
              <w:fldChar w:fldCharType="separate"/>
            </w:r>
            <w:r w:rsidR="00C6480F">
              <w:rPr>
                <w:noProof/>
                <w:webHidden/>
              </w:rPr>
              <w:t>43</w:t>
            </w:r>
            <w:r w:rsidR="00C6480F">
              <w:rPr>
                <w:noProof/>
                <w:webHidden/>
              </w:rPr>
              <w:fldChar w:fldCharType="end"/>
            </w:r>
          </w:hyperlink>
        </w:p>
        <w:p w14:paraId="7E03FD4C"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3" w:history="1">
            <w:r w:rsidR="00C6480F" w:rsidRPr="00695C25">
              <w:rPr>
                <w:rStyle w:val="Lienhypertexte"/>
                <w:noProof/>
              </w:rPr>
              <w:t>5.1.</w:t>
            </w:r>
            <w:r w:rsidR="00C6480F">
              <w:rPr>
                <w:rFonts w:eastAsiaTheme="minorEastAsia"/>
                <w:b w:val="0"/>
                <w:bCs w:val="0"/>
                <w:noProof/>
                <w:sz w:val="22"/>
                <w:lang w:eastAsia="fr-CH"/>
              </w:rPr>
              <w:tab/>
            </w:r>
            <w:r w:rsidR="00C6480F" w:rsidRPr="00695C25">
              <w:rPr>
                <w:rStyle w:val="Lienhypertexte"/>
                <w:noProof/>
              </w:rPr>
              <w:t>Introduction</w:t>
            </w:r>
            <w:r w:rsidR="00C6480F">
              <w:rPr>
                <w:noProof/>
                <w:webHidden/>
              </w:rPr>
              <w:tab/>
            </w:r>
            <w:r w:rsidR="00C6480F">
              <w:rPr>
                <w:noProof/>
                <w:webHidden/>
              </w:rPr>
              <w:fldChar w:fldCharType="begin"/>
            </w:r>
            <w:r w:rsidR="00C6480F">
              <w:rPr>
                <w:noProof/>
                <w:webHidden/>
              </w:rPr>
              <w:instrText xml:space="preserve"> PAGEREF _Toc512332903 \h </w:instrText>
            </w:r>
            <w:r w:rsidR="00C6480F">
              <w:rPr>
                <w:noProof/>
                <w:webHidden/>
              </w:rPr>
            </w:r>
            <w:r w:rsidR="00C6480F">
              <w:rPr>
                <w:noProof/>
                <w:webHidden/>
              </w:rPr>
              <w:fldChar w:fldCharType="separate"/>
            </w:r>
            <w:r w:rsidR="00C6480F">
              <w:rPr>
                <w:noProof/>
                <w:webHidden/>
              </w:rPr>
              <w:t>43</w:t>
            </w:r>
            <w:r w:rsidR="00C6480F">
              <w:rPr>
                <w:noProof/>
                <w:webHidden/>
              </w:rPr>
              <w:fldChar w:fldCharType="end"/>
            </w:r>
          </w:hyperlink>
        </w:p>
        <w:p w14:paraId="7A194A30"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4" w:history="1">
            <w:r w:rsidR="00C6480F" w:rsidRPr="00695C25">
              <w:rPr>
                <w:rStyle w:val="Lienhypertexte"/>
                <w:noProof/>
              </w:rPr>
              <w:t>5.2.</w:t>
            </w:r>
            <w:r w:rsidR="00C6480F">
              <w:rPr>
                <w:rFonts w:eastAsiaTheme="minorEastAsia"/>
                <w:b w:val="0"/>
                <w:bCs w:val="0"/>
                <w:noProof/>
                <w:sz w:val="22"/>
                <w:lang w:eastAsia="fr-CH"/>
              </w:rPr>
              <w:tab/>
            </w:r>
            <w:r w:rsidR="00C6480F" w:rsidRPr="00695C25">
              <w:rPr>
                <w:rStyle w:val="Lienhypertexte"/>
                <w:noProof/>
              </w:rPr>
              <w:t>Conclusion</w:t>
            </w:r>
            <w:r w:rsidR="00C6480F">
              <w:rPr>
                <w:noProof/>
                <w:webHidden/>
              </w:rPr>
              <w:tab/>
            </w:r>
            <w:r w:rsidR="00C6480F">
              <w:rPr>
                <w:noProof/>
                <w:webHidden/>
              </w:rPr>
              <w:fldChar w:fldCharType="begin"/>
            </w:r>
            <w:r w:rsidR="00C6480F">
              <w:rPr>
                <w:noProof/>
                <w:webHidden/>
              </w:rPr>
              <w:instrText xml:space="preserve"> PAGEREF _Toc512332904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373FFDC3"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905" w:history="1">
            <w:r w:rsidR="00C6480F" w:rsidRPr="00695C25">
              <w:rPr>
                <w:rStyle w:val="Lienhypertexte"/>
                <w:noProof/>
              </w:rPr>
              <w:t>6.</w:t>
            </w:r>
            <w:r w:rsidR="00C6480F">
              <w:rPr>
                <w:rFonts w:eastAsiaTheme="minorEastAsia"/>
                <w:b w:val="0"/>
                <w:bCs w:val="0"/>
                <w:noProof/>
                <w:sz w:val="22"/>
                <w:szCs w:val="22"/>
                <w:lang w:eastAsia="fr-CH"/>
              </w:rPr>
              <w:tab/>
            </w:r>
            <w:r w:rsidR="00C6480F" w:rsidRPr="00695C25">
              <w:rPr>
                <w:rStyle w:val="Lienhypertexte"/>
                <w:noProof/>
              </w:rPr>
              <w:t>Conclusion</w:t>
            </w:r>
            <w:r w:rsidR="00C6480F">
              <w:rPr>
                <w:noProof/>
                <w:webHidden/>
              </w:rPr>
              <w:tab/>
            </w:r>
            <w:r w:rsidR="00C6480F">
              <w:rPr>
                <w:noProof/>
                <w:webHidden/>
              </w:rPr>
              <w:fldChar w:fldCharType="begin"/>
            </w:r>
            <w:r w:rsidR="00C6480F">
              <w:rPr>
                <w:noProof/>
                <w:webHidden/>
              </w:rPr>
              <w:instrText xml:space="preserve"> PAGEREF _Toc512332905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2CF6F217"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6" w:history="1">
            <w:r w:rsidR="00C6480F" w:rsidRPr="00695C25">
              <w:rPr>
                <w:rStyle w:val="Lienhypertexte"/>
                <w:noProof/>
              </w:rPr>
              <w:t>6.1.</w:t>
            </w:r>
            <w:r w:rsidR="00C6480F">
              <w:rPr>
                <w:rFonts w:eastAsiaTheme="minorEastAsia"/>
                <w:b w:val="0"/>
                <w:bCs w:val="0"/>
                <w:noProof/>
                <w:sz w:val="22"/>
                <w:lang w:eastAsia="fr-CH"/>
              </w:rPr>
              <w:tab/>
            </w:r>
            <w:r w:rsidR="00C6480F" w:rsidRPr="00695C25">
              <w:rPr>
                <w:rStyle w:val="Lienhypertexte"/>
                <w:noProof/>
              </w:rPr>
              <w:t>Conclusions de groupe</w:t>
            </w:r>
            <w:r w:rsidR="00C6480F">
              <w:rPr>
                <w:noProof/>
                <w:webHidden/>
              </w:rPr>
              <w:tab/>
            </w:r>
            <w:r w:rsidR="00C6480F">
              <w:rPr>
                <w:noProof/>
                <w:webHidden/>
              </w:rPr>
              <w:fldChar w:fldCharType="begin"/>
            </w:r>
            <w:r w:rsidR="00C6480F">
              <w:rPr>
                <w:noProof/>
                <w:webHidden/>
              </w:rPr>
              <w:instrText xml:space="preserve"> PAGEREF _Toc512332906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18B22470"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07" w:history="1">
            <w:r w:rsidR="00C6480F" w:rsidRPr="00695C25">
              <w:rPr>
                <w:rStyle w:val="Lienhypertexte"/>
                <w:noProof/>
              </w:rPr>
              <w:t>6.2.</w:t>
            </w:r>
            <w:r w:rsidR="00C6480F">
              <w:rPr>
                <w:rFonts w:eastAsiaTheme="minorEastAsia"/>
                <w:b w:val="0"/>
                <w:bCs w:val="0"/>
                <w:noProof/>
                <w:sz w:val="22"/>
                <w:lang w:eastAsia="fr-CH"/>
              </w:rPr>
              <w:tab/>
            </w:r>
            <w:r w:rsidR="00C6480F" w:rsidRPr="00695C25">
              <w:rPr>
                <w:rStyle w:val="Lienhypertexte"/>
                <w:noProof/>
              </w:rPr>
              <w:t>Conclusions personnelles</w:t>
            </w:r>
            <w:r w:rsidR="00C6480F">
              <w:rPr>
                <w:noProof/>
                <w:webHidden/>
              </w:rPr>
              <w:tab/>
            </w:r>
            <w:r w:rsidR="00C6480F">
              <w:rPr>
                <w:noProof/>
                <w:webHidden/>
              </w:rPr>
              <w:fldChar w:fldCharType="begin"/>
            </w:r>
            <w:r w:rsidR="00C6480F">
              <w:rPr>
                <w:noProof/>
                <w:webHidden/>
              </w:rPr>
              <w:instrText xml:space="preserve"> PAGEREF _Toc512332907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052CAC7D" w14:textId="77777777" w:rsidR="00C6480F" w:rsidRDefault="0081051F">
          <w:pPr>
            <w:pStyle w:val="TM3"/>
            <w:tabs>
              <w:tab w:val="left" w:pos="1320"/>
              <w:tab w:val="right" w:leader="dot" w:pos="9062"/>
            </w:tabs>
            <w:rPr>
              <w:rFonts w:eastAsiaTheme="minorEastAsia"/>
              <w:noProof/>
              <w:sz w:val="22"/>
              <w:lang w:eastAsia="fr-CH"/>
            </w:rPr>
          </w:pPr>
          <w:hyperlink w:anchor="_Toc512332908" w:history="1">
            <w:r w:rsidR="00C6480F" w:rsidRPr="00695C25">
              <w:rPr>
                <w:rStyle w:val="Lienhypertexte"/>
                <w:noProof/>
              </w:rPr>
              <w:t>6.2.1.</w:t>
            </w:r>
            <w:r w:rsidR="00C6480F">
              <w:rPr>
                <w:rFonts w:eastAsiaTheme="minorEastAsia"/>
                <w:noProof/>
                <w:sz w:val="22"/>
                <w:lang w:eastAsia="fr-CH"/>
              </w:rPr>
              <w:tab/>
            </w:r>
            <w:r w:rsidR="00C6480F" w:rsidRPr="00695C25">
              <w:rPr>
                <w:rStyle w:val="Lienhypertexte"/>
                <w:noProof/>
              </w:rPr>
              <w:t>Grégory Ducrey</w:t>
            </w:r>
            <w:r w:rsidR="00C6480F">
              <w:rPr>
                <w:noProof/>
                <w:webHidden/>
              </w:rPr>
              <w:tab/>
            </w:r>
            <w:r w:rsidR="00C6480F">
              <w:rPr>
                <w:noProof/>
                <w:webHidden/>
              </w:rPr>
              <w:fldChar w:fldCharType="begin"/>
            </w:r>
            <w:r w:rsidR="00C6480F">
              <w:rPr>
                <w:noProof/>
                <w:webHidden/>
              </w:rPr>
              <w:instrText xml:space="preserve"> PAGEREF _Toc512332908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1DE1FC0C" w14:textId="77777777" w:rsidR="00C6480F" w:rsidRDefault="0081051F">
          <w:pPr>
            <w:pStyle w:val="TM3"/>
            <w:tabs>
              <w:tab w:val="left" w:pos="1320"/>
              <w:tab w:val="right" w:leader="dot" w:pos="9062"/>
            </w:tabs>
            <w:rPr>
              <w:rFonts w:eastAsiaTheme="minorEastAsia"/>
              <w:noProof/>
              <w:sz w:val="22"/>
              <w:lang w:eastAsia="fr-CH"/>
            </w:rPr>
          </w:pPr>
          <w:hyperlink w:anchor="_Toc512332909" w:history="1">
            <w:r w:rsidR="00C6480F" w:rsidRPr="00695C25">
              <w:rPr>
                <w:rStyle w:val="Lienhypertexte"/>
                <w:noProof/>
              </w:rPr>
              <w:t>6.2.2.</w:t>
            </w:r>
            <w:r w:rsidR="00C6480F">
              <w:rPr>
                <w:rFonts w:eastAsiaTheme="minorEastAsia"/>
                <w:noProof/>
                <w:sz w:val="22"/>
                <w:lang w:eastAsia="fr-CH"/>
              </w:rPr>
              <w:tab/>
            </w:r>
            <w:r w:rsidR="00C6480F" w:rsidRPr="00695C25">
              <w:rPr>
                <w:rStyle w:val="Lienhypertexte"/>
                <w:noProof/>
              </w:rPr>
              <w:t>Nicolas Fuchs</w:t>
            </w:r>
            <w:r w:rsidR="00C6480F">
              <w:rPr>
                <w:noProof/>
                <w:webHidden/>
              </w:rPr>
              <w:tab/>
            </w:r>
            <w:r w:rsidR="00C6480F">
              <w:rPr>
                <w:noProof/>
                <w:webHidden/>
              </w:rPr>
              <w:fldChar w:fldCharType="begin"/>
            </w:r>
            <w:r w:rsidR="00C6480F">
              <w:rPr>
                <w:noProof/>
                <w:webHidden/>
              </w:rPr>
              <w:instrText xml:space="preserve"> PAGEREF _Toc512332909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018F1A86" w14:textId="77777777" w:rsidR="00C6480F" w:rsidRDefault="0081051F">
          <w:pPr>
            <w:pStyle w:val="TM1"/>
            <w:tabs>
              <w:tab w:val="left" w:pos="440"/>
              <w:tab w:val="right" w:leader="dot" w:pos="9062"/>
            </w:tabs>
            <w:rPr>
              <w:rFonts w:eastAsiaTheme="minorEastAsia"/>
              <w:b w:val="0"/>
              <w:bCs w:val="0"/>
              <w:noProof/>
              <w:sz w:val="22"/>
              <w:szCs w:val="22"/>
              <w:lang w:eastAsia="fr-CH"/>
            </w:rPr>
          </w:pPr>
          <w:hyperlink w:anchor="_Toc512332910" w:history="1">
            <w:r w:rsidR="00C6480F" w:rsidRPr="00695C25">
              <w:rPr>
                <w:rStyle w:val="Lienhypertexte"/>
                <w:noProof/>
              </w:rPr>
              <w:t>7.</w:t>
            </w:r>
            <w:r w:rsidR="00C6480F">
              <w:rPr>
                <w:rFonts w:eastAsiaTheme="minorEastAsia"/>
                <w:b w:val="0"/>
                <w:bCs w:val="0"/>
                <w:noProof/>
                <w:sz w:val="22"/>
                <w:szCs w:val="22"/>
                <w:lang w:eastAsia="fr-CH"/>
              </w:rPr>
              <w:tab/>
            </w:r>
            <w:r w:rsidR="00C6480F" w:rsidRPr="00695C25">
              <w:rPr>
                <w:rStyle w:val="Lienhypertexte"/>
                <w:noProof/>
              </w:rPr>
              <w:t>Annexes</w:t>
            </w:r>
            <w:r w:rsidR="00C6480F">
              <w:rPr>
                <w:noProof/>
                <w:webHidden/>
              </w:rPr>
              <w:tab/>
            </w:r>
            <w:r w:rsidR="00C6480F">
              <w:rPr>
                <w:noProof/>
                <w:webHidden/>
              </w:rPr>
              <w:fldChar w:fldCharType="begin"/>
            </w:r>
            <w:r w:rsidR="00C6480F">
              <w:rPr>
                <w:noProof/>
                <w:webHidden/>
              </w:rPr>
              <w:instrText xml:space="preserve"> PAGEREF _Toc512332910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69F94910"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11" w:history="1">
            <w:r w:rsidR="00C6480F" w:rsidRPr="00695C25">
              <w:rPr>
                <w:rStyle w:val="Lienhypertexte"/>
                <w:noProof/>
              </w:rPr>
              <w:t>7.1.</w:t>
            </w:r>
            <w:r w:rsidR="00C6480F">
              <w:rPr>
                <w:rFonts w:eastAsiaTheme="minorEastAsia"/>
                <w:b w:val="0"/>
                <w:bCs w:val="0"/>
                <w:noProof/>
                <w:sz w:val="22"/>
                <w:lang w:eastAsia="fr-CH"/>
              </w:rPr>
              <w:tab/>
            </w:r>
            <w:r w:rsidR="00C6480F" w:rsidRPr="00695C25">
              <w:rPr>
                <w:rStyle w:val="Lienhypertexte"/>
                <w:noProof/>
              </w:rPr>
              <w:t>Déclaration d’honneur</w:t>
            </w:r>
            <w:r w:rsidR="00C6480F">
              <w:rPr>
                <w:noProof/>
                <w:webHidden/>
              </w:rPr>
              <w:tab/>
            </w:r>
            <w:r w:rsidR="00C6480F">
              <w:rPr>
                <w:noProof/>
                <w:webHidden/>
              </w:rPr>
              <w:fldChar w:fldCharType="begin"/>
            </w:r>
            <w:r w:rsidR="00C6480F">
              <w:rPr>
                <w:noProof/>
                <w:webHidden/>
              </w:rPr>
              <w:instrText xml:space="preserve"> PAGEREF _Toc512332911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1B74E879" w14:textId="77777777" w:rsidR="00C6480F" w:rsidRDefault="0081051F">
          <w:pPr>
            <w:pStyle w:val="TM2"/>
            <w:tabs>
              <w:tab w:val="left" w:pos="880"/>
              <w:tab w:val="right" w:leader="dot" w:pos="9062"/>
            </w:tabs>
            <w:rPr>
              <w:rFonts w:eastAsiaTheme="minorEastAsia"/>
              <w:b w:val="0"/>
              <w:bCs w:val="0"/>
              <w:noProof/>
              <w:sz w:val="22"/>
              <w:lang w:eastAsia="fr-CH"/>
            </w:rPr>
          </w:pPr>
          <w:hyperlink w:anchor="_Toc512332912" w:history="1">
            <w:r w:rsidR="00C6480F" w:rsidRPr="00695C25">
              <w:rPr>
                <w:rStyle w:val="Lienhypertexte"/>
                <w:noProof/>
              </w:rPr>
              <w:t>7.2.</w:t>
            </w:r>
            <w:r w:rsidR="00C6480F">
              <w:rPr>
                <w:rFonts w:eastAsiaTheme="minorEastAsia"/>
                <w:b w:val="0"/>
                <w:bCs w:val="0"/>
                <w:noProof/>
                <w:sz w:val="22"/>
                <w:lang w:eastAsia="fr-CH"/>
              </w:rPr>
              <w:tab/>
            </w:r>
            <w:r w:rsidR="00C6480F" w:rsidRPr="00695C25">
              <w:rPr>
                <w:rStyle w:val="Lienhypertexte"/>
                <w:noProof/>
              </w:rPr>
              <w:t>Bibliographie</w:t>
            </w:r>
            <w:r w:rsidR="00C6480F">
              <w:rPr>
                <w:noProof/>
                <w:webHidden/>
              </w:rPr>
              <w:tab/>
            </w:r>
            <w:r w:rsidR="00C6480F">
              <w:rPr>
                <w:noProof/>
                <w:webHidden/>
              </w:rPr>
              <w:fldChar w:fldCharType="begin"/>
            </w:r>
            <w:r w:rsidR="00C6480F">
              <w:rPr>
                <w:noProof/>
                <w:webHidden/>
              </w:rPr>
              <w:instrText xml:space="preserve"> PAGEREF _Toc512332912 \h </w:instrText>
            </w:r>
            <w:r w:rsidR="00C6480F">
              <w:rPr>
                <w:noProof/>
                <w:webHidden/>
              </w:rPr>
            </w:r>
            <w:r w:rsidR="00C6480F">
              <w:rPr>
                <w:noProof/>
                <w:webHidden/>
              </w:rPr>
              <w:fldChar w:fldCharType="separate"/>
            </w:r>
            <w:r w:rsidR="00C6480F">
              <w:rPr>
                <w:noProof/>
                <w:webHidden/>
              </w:rPr>
              <w:t>44</w:t>
            </w:r>
            <w:r w:rsidR="00C6480F">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1" w:name="_Toc512332860"/>
      <w:r>
        <w:lastRenderedPageBreak/>
        <w:t>Historique des versions</w:t>
      </w:r>
      <w:bookmarkEnd w:id="1"/>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Introduction à l’analyse,état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G. Ducrey</w:t>
            </w:r>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bl>
    <w:p w14:paraId="2ACC0B1B" w14:textId="1CA76129" w:rsidR="00231897" w:rsidRDefault="00231897">
      <w:pPr>
        <w:jc w:val="left"/>
      </w:pPr>
      <w:r>
        <w:br w:type="page"/>
      </w:r>
    </w:p>
    <w:p w14:paraId="6B6C0D4A" w14:textId="58E95468" w:rsidR="004E5ED9" w:rsidRDefault="004E5ED9" w:rsidP="00995A34">
      <w:pPr>
        <w:pStyle w:val="Titre1"/>
      </w:pPr>
      <w:bookmarkStart w:id="2" w:name="_Toc512332861"/>
      <w:r w:rsidRPr="00995A34">
        <w:lastRenderedPageBreak/>
        <w:t>Introduction</w:t>
      </w:r>
      <w:bookmarkEnd w:id="2"/>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3" w:name="_Toc512332862"/>
      <w:r>
        <w:t>Contexte</w:t>
      </w:r>
      <w:bookmarkEnd w:id="3"/>
    </w:p>
    <w:p w14:paraId="287E920C" w14:textId="1AB58DCF" w:rsidR="00600C18" w:rsidRDefault="00D44D30" w:rsidP="00600C18">
      <w:r w:rsidRPr="00A27A06">
        <w:t>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stimulis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vidéos, il y a plusieurs critères qui sont les suivants</w:t>
      </w:r>
      <w:r w:rsidR="00D030F3">
        <w:t xml:space="preserve"> selon wikipédia</w:t>
      </w:r>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depression, suicide</w:t>
      </w:r>
      <w:r>
        <w:t>)</w:t>
      </w:r>
    </w:p>
    <w:p w14:paraId="7A2C0F47" w14:textId="4DDB93F5" w:rsidR="0007236B" w:rsidRDefault="0007236B" w:rsidP="008A4691">
      <w:r>
        <w:t>Ces liens contiennent quelques témoignages qui permettent de comprendre l’importance de la gestion des stimulis addictifs pour les joueurs. En effet, il n’est pas néfaste en soit de jouer, mais il est absoluement nécessaire de garder le contrôle.</w:t>
      </w:r>
    </w:p>
    <w:p w14:paraId="6A3639AE" w14:textId="65AF137C" w:rsidR="008412CD" w:rsidRDefault="0081051F"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81051F"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4" w:name="_Toc512332863"/>
      <w:r>
        <w:lastRenderedPageBreak/>
        <w:t>But du projet</w:t>
      </w:r>
      <w:bookmarkEnd w:id="4"/>
    </w:p>
    <w:p w14:paraId="665E8572" w14:textId="7633CBB3" w:rsidR="00600C18" w:rsidRDefault="00600C18" w:rsidP="00977C02">
      <w:r>
        <w:t xml:space="preserve">Le projet consiste à développer un produit permettant aux utilisateurs de reprendre le contrôle lorsqu’ils sont soumis à des stimulis addictifs quand ils utilisent </w:t>
      </w:r>
      <w:r w:rsidRPr="00977C02">
        <w:rPr>
          <w:color w:val="000000" w:themeColor="text1"/>
        </w:rPr>
        <w:t>des jeux vidéos</w:t>
      </w:r>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M.Nicolas Fuchs et M.Grégory Ducrey pour la mandante </w:t>
      </w:r>
      <w:r w:rsidRPr="000E322B">
        <w:t>Dr. Claire Korkmaz</w:t>
      </w:r>
      <w:r>
        <w:t xml:space="preserve"> et il est supervisé par Mme Sandy Ingram ainsi que Mme Houda Chabbi.</w:t>
      </w:r>
    </w:p>
    <w:p w14:paraId="487A89A7" w14:textId="61C5353F" w:rsidR="00D215BC" w:rsidRDefault="00D215BC" w:rsidP="00D215BC">
      <w:pPr>
        <w:pStyle w:val="Titre2"/>
      </w:pPr>
      <w:bookmarkStart w:id="5" w:name="_Toc512332864"/>
      <w:r>
        <w:t>Document</w:t>
      </w:r>
      <w:bookmarkEnd w:id="5"/>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6" w:name="_Toc512332865"/>
      <w:r>
        <w:lastRenderedPageBreak/>
        <w:t>Analyse</w:t>
      </w:r>
      <w:r w:rsidR="000168B1">
        <w:t xml:space="preserve"> des besoins et des technologies</w:t>
      </w:r>
      <w:bookmarkEnd w:id="6"/>
    </w:p>
    <w:p w14:paraId="5344ABF6" w14:textId="0C85D622" w:rsidR="00231897" w:rsidRDefault="00231897" w:rsidP="00231897">
      <w:pPr>
        <w:pStyle w:val="Titre2"/>
      </w:pPr>
      <w:bookmarkStart w:id="7" w:name="_Toc512332866"/>
      <w:r>
        <w:t>Introduction</w:t>
      </w:r>
      <w:bookmarkEnd w:id="7"/>
    </w:p>
    <w:p w14:paraId="2D644345" w14:textId="473EA46A" w:rsidR="00231897" w:rsidRDefault="00F3737C" w:rsidP="00DB4B13">
      <w:r>
        <w:t xml:space="preserve">Nous ne connaissons pas énormément le sujet de la prévention des addictions aux jeux vidéos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8" w:name="_Toc512332867"/>
      <w:r>
        <w:lastRenderedPageBreak/>
        <w:t>Idéation</w:t>
      </w:r>
      <w:bookmarkEnd w:id="8"/>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Architecture client/serveur et paramétrisation  de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Vérification de l’USB (Si le jeux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Jeux vidéos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Liste des sites/processus sensibles a permettre/interdire</w:t>
      </w:r>
    </w:p>
    <w:p w14:paraId="1BBB9892" w14:textId="3B08E575" w:rsidR="0046349F" w:rsidRDefault="0046349F" w:rsidP="00715AD5">
      <w:pPr>
        <w:pStyle w:val="Pardeliste"/>
        <w:numPr>
          <w:ilvl w:val="0"/>
          <w:numId w:val="12"/>
        </w:numPr>
      </w:pPr>
      <w:r>
        <w:t>Jeux</w:t>
      </w:r>
    </w:p>
    <w:p w14:paraId="14D2DA53" w14:textId="087AF28A" w:rsidR="00EA07A4" w:rsidRDefault="00EA07A4" w:rsidP="00DC1F84">
      <w:pPr>
        <w:pStyle w:val="Titre2"/>
      </w:pPr>
      <w:bookmarkStart w:id="9" w:name="_Toc512332868"/>
      <w:r>
        <w:lastRenderedPageBreak/>
        <w:t>Etat de l’art</w:t>
      </w:r>
      <w:bookmarkEnd w:id="9"/>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succeptible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 xml:space="preserve">Ainsi, sur la base de ces observations nous pouvons comparer différentes applications et nous rendre compte de l’utiliter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10" w:name="_Toc512332869"/>
      <w:r>
        <w:lastRenderedPageBreak/>
        <w:t>Self control</w:t>
      </w:r>
      <w:bookmarkEnd w:id="10"/>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choisit les sites webs ou les services mail à bloquer. Il choisit également la durée. Une fois fait il active la restriction et tant que le temps n'est pas écoulé c'est impossible d'accéder à ce qui est bloqué. (même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Bloque les sites web (black list ou white list).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décide lui même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d'adater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gratuit et opensource</w:t>
            </w:r>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1" w:name="_Toc512332870"/>
      <w:r>
        <w:lastRenderedPageBreak/>
        <w:t>Contrôle parental Mac os</w:t>
      </w:r>
      <w:bookmarkEnd w:id="11"/>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conserve les historiques de consultation de site webs</w:t>
            </w:r>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2" w:name="_Toc512332871"/>
      <w:r>
        <w:lastRenderedPageBreak/>
        <w:t>Rescue Time</w:t>
      </w:r>
      <w:bookmarkEnd w:id="12"/>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Ne bloque rien,  fournit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"dashboard" ne bloque rien, il permet de fixer des objectifs donne des alertes. Ex: Objectif, &lt;2h sur facebook.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dashboard.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Le nom de l’app est « Pavlok »</w:t>
            </w:r>
            <w:r w:rsidR="004343FC">
              <w:rPr>
                <w:rFonts w:ascii="Calibri" w:eastAsia="Times New Roman" w:hAnsi="Calibri" w:cs="Times New Roman"/>
                <w:color w:val="000000"/>
                <w:szCs w:val="20"/>
                <w:lang w:val="fr-FR" w:eastAsia="zh-CN"/>
              </w:rPr>
              <w:t>. Plusieurs autres plugin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3" w:name="_Toc512332872"/>
      <w:r>
        <w:lastRenderedPageBreak/>
        <w:t>Moment</w:t>
      </w:r>
      <w:bookmarkEnd w:id="13"/>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L'utilisateur télécharge l'application sur son produit iOS. Il l'ouvre et il autorise les accès par l'app aux photos ainsi qu'à la localisation. Une fois fait, il doit encore activer le traçage des apps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Bonne application (4/5 sur l'apple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L'application affiche le temps passé par app. Et elle donne un fil rouge pour la journée. Cependant elle n'est pas capable de filtrer le contenu web. Par contre, étant donné que les réseaux sociaux ont une app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Rescue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dévérouille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4" w:name="_Toc512332873"/>
      <w:r>
        <w:lastRenderedPageBreak/>
        <w:t>Contrôle parental Swisscom</w:t>
      </w:r>
      <w:bookmarkEnd w:id="14"/>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swisscom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gateway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fonctionnalité est comprise dans l'abonnement swisscom</w:t>
            </w:r>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Ce contrôle parental est facile d'utilisation. Par contre, il ne permet pas de filtrer spécifiquement le contenu (mis à part le blocage du contenu limité par l'âge). Internet security permet un contrôle beaucoup plus approfondi, c'est le prochain service analysé.</w:t>
            </w:r>
          </w:p>
        </w:tc>
      </w:tr>
    </w:tbl>
    <w:p w14:paraId="6116BFC1" w14:textId="1173F823" w:rsidR="00991A6B" w:rsidRDefault="000B1626" w:rsidP="000B1626">
      <w:pPr>
        <w:pStyle w:val="Titre3"/>
      </w:pPr>
      <w:bookmarkStart w:id="15" w:name="_Toc512332874"/>
      <w:r>
        <w:lastRenderedPageBreak/>
        <w:t>Internet Security Swisscom</w:t>
      </w:r>
      <w:bookmarkEnd w:id="15"/>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Bonne application (4.4/5 sur google play)</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webs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6" w:name="_Toc512332875"/>
      <w:r>
        <w:lastRenderedPageBreak/>
        <w:t>Synthèse</w:t>
      </w:r>
      <w:bookmarkEnd w:id="16"/>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opensource. </w:t>
      </w:r>
      <w:r w:rsidR="00A964D1">
        <w:t>L’application « </w:t>
      </w:r>
      <w:r w:rsidR="007747F9">
        <w:t>Rescue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Classer les occupations par niveaux de productivité (mail = productif, Spotify !=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7" w:name="_Toc512332876"/>
      <w:r>
        <w:lastRenderedPageBreak/>
        <w:t>Tests technologiques</w:t>
      </w:r>
      <w:bookmarkEnd w:id="17"/>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devices et systèmes d'exploitation, les informations récupérées par le programme et l'utilisation d'éventuelles librairies.</w:t>
      </w:r>
    </w:p>
    <w:p w14:paraId="4866E211" w14:textId="2DFB7214" w:rsidR="009E15A0" w:rsidRDefault="009E15A0" w:rsidP="009E15A0">
      <w:pPr>
        <w:pStyle w:val="Titre3"/>
      </w:pPr>
      <w:bookmarkStart w:id="18" w:name="_Toc512332877"/>
      <w:r>
        <w:t>Analyse des processus</w:t>
      </w:r>
      <w:bookmarkEnd w:id="18"/>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(jeux,réseaux sociaux,...).</w:t>
      </w:r>
    </w:p>
    <w:p w14:paraId="04CAEFE3" w14:textId="59EBB2BD" w:rsidR="00D81283" w:rsidRPr="00FA7DFE" w:rsidRDefault="00D81283" w:rsidP="00FA7DFE">
      <w:pPr>
        <w:pStyle w:val="Titre4"/>
      </w:pPr>
      <w:r w:rsidRPr="00FA7DFE">
        <w:t>Compatibilité des devices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77777777" w:rsidR="00D81283" w:rsidRDefault="00D81283" w:rsidP="003D251E">
      <w:pPr>
        <w:pStyle w:val="Pardeliste"/>
        <w:numPr>
          <w:ilvl w:val="0"/>
          <w:numId w:val="46"/>
        </w:numPr>
        <w:jc w:val="left"/>
        <w:rPr>
          <w:szCs w:val="20"/>
        </w:rPr>
      </w:pPr>
      <w:r>
        <w:rPr>
          <w:szCs w:val="20"/>
        </w:rPr>
        <w:t>Mac OSX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Xamarin pour le développement d'application cross-plateform.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En estimant que la récupération de la liste des processus sur IOS prendrait trop de ressources par rapport à la durée du projet et qu'un appareil android peut aussi obtenir la liste des processus avec du java ou du c#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La première solution consiste à lancer une commande système depuis le programme java. Cependant, cette solution n'est pas générique. Il faut donc créer deux versions différentes : Une version pour windows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d'exploitation.</w:t>
      </w:r>
      <w:r>
        <w:rPr>
          <w:szCs w:val="20"/>
        </w:rPr>
        <w:softHyphen/>
      </w:r>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FA7DFE" w:rsidRPr="006C4CE3" w:rsidRDefault="00FA7DFE"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FA7DFE" w:rsidRPr="00085D36" w:rsidRDefault="00FA7DFE"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FA7DFE" w:rsidRPr="00D21363" w:rsidRDefault="00FA7DFE"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FA7DFE" w:rsidRPr="00D21363" w:rsidRDefault="00FA7DFE"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FA7DFE" w:rsidRPr="00085D36"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FA7DFE" w:rsidRPr="00085D36"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FA7DFE" w:rsidRPr="00085D36" w:rsidRDefault="00FA7DFE"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FA7DFE" w:rsidRPr="00AD198C" w:rsidRDefault="00FA7DFE" w:rsidP="00D81283">
                              <w:pPr>
                                <w:pStyle w:val="Lgende"/>
                                <w:rPr>
                                  <w:noProof/>
                                  <w:sz w:val="20"/>
                                  <w:szCs w:val="20"/>
                                </w:rPr>
                              </w:pPr>
                              <w:r>
                                <w:t>Résultats de la récupération des processus</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">
                <v:group id="Groupe 11" o:spid="_x0000_s1028" style="position:absolute;width:57626;height:19596" coordorigin=",408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29" type="#_x0000_t202" style="position:absolute;left:90;top:4557;width:27242;height:19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3F63C55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FA7DFE" w:rsidRPr="00342410" w:rsidRDefault="00FA7DFE"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FA7DFE" w:rsidRPr="006C4CE3" w:rsidRDefault="00FA7DFE"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FA7DFE" w:rsidRPr="006C4CE3" w:rsidRDefault="00FA7DFE"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width:57626;height:19596" coordorigin="90,499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_x0000_s1031" type="#_x0000_t202" style="position:absolute;left:90;top:4992;width:57626;height:19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D1cUA&#10;AADbAAAADwAAAGRycy9kb3ducmV2LnhtbESPQWvCQBCF7wX/wzJCb3WjAbXRTRBtoUcbbXsds2MS&#10;zM6G7Dam/vpuQehthve+N2/W2WAa0VPnassKppMIBHFhdc2lguPh9WkJwnlkjY1lUvBDDrJ09LDG&#10;RNsrv1Of+1KEEHYJKqi8bxMpXVGRQTexLXHQzrYz6MPalVJ3eA3hppGzKJpLgzWHCxW2tK2ouOTf&#10;JtSYfR3j3T6nxQJP8e7l9vF8/myUehwPmxUIT4P/N9/pNx24Ofz9Eg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cPVxQAAANsAAAAPAAAAAAAAAAAAAAAAAJgCAABkcnMv&#10;ZG93bnJldi54bWxQSwUGAAAAAAQABAD1AAAAigMAAAAA&#10;" filled="f">
                      <v:textbox>
                        <w:txbxContent>
                          <w:p w14:paraId="14EC24A7" w14:textId="77777777" w:rsidR="00FA7DFE" w:rsidRPr="00085D36" w:rsidRDefault="00FA7DFE"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top:6567;width:12811;height:2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1UMAA&#10;AADbAAAADwAAAGRycy9kb3ducmV2LnhtbERPzYrCMBC+C/sOYRa8yDbVgy5dY1kWCiJ68OcBZpux&#10;KTaT0sRa394Igrf5+H5nmQ+2ET11vnasYJqkIIhLp2uuFJyOxdc3CB+QNTaOScGdPOSrj9ESM+1u&#10;vKf+ECoRQ9hnqMCE0GZS+tKQRZ+4ljhyZ9dZDBF2ldQd3mK4beQsTefSYs2xwWBLf4bKy+FqFUxM&#10;m+625/V/oeeluWw8Lmy/UWr8Ofz+gAg0hLf45V7rOH8Bz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01UMAAAADbAAAADwAAAAAAAAAAAAAAAACYAgAAZHJzL2Rvd25y&#10;ZXYueG1sUEsFBgAAAAAEAAQA9QAAAIUDAAAAAA==&#10;" filled="f" stroked="f">
                      <v:textbox>
                        <w:txbxContent>
                          <w:p w14:paraId="34A0CD9C" w14:textId="77777777" w:rsidR="00FA7DFE" w:rsidRPr="00D21363" w:rsidRDefault="00FA7DFE"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top:6509;width:13337;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7cEA&#10;AADbAAAADwAAAGRycy9kb3ducmV2LnhtbESPzarCMBSE94LvEI7gRq6pLlR6jXIRhCK68OcBzm2O&#10;TbE5KU2s9e2NILgcZuYbZrnubCVaanzpWMFknIAgzp0uuVBwOW9/FiB8QNZYOSYFT/KwXvV7S0y1&#10;e/CR2lMoRISwT1GBCaFOpfS5IYt+7Gri6F1dYzFE2RRSN/iIcFvJaZLMpMWS44LBmjaG8tvpbhWM&#10;TJ0c9tfsf6tnubntPM5tu1NqOOj+fkEE6sI3/GlnWsF0D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x/+3BAAAA2wAAAA8AAAAAAAAAAAAAAAAAmAIAAGRycy9kb3du&#10;cmV2LnhtbFBLBQYAAAAABAAEAPUAAACGAwAAAAA=&#10;" filled="f" stroked="f">
                      <v:textbox>
                        <w:txbxContent>
                          <w:p w14:paraId="538E0520" w14:textId="77777777" w:rsidR="00FA7DFE" w:rsidRPr="00D21363" w:rsidRDefault="00FA7DFE"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top:4617;width:30397;height:19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3E49C420" w14:textId="77777777" w:rsidR="00FA7DFE" w:rsidRPr="00085D36" w:rsidRDefault="00FA7DFE"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FA7DFE" w:rsidRPr="00A731EE" w:rsidRDefault="00FA7DFE"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FA7DFE" w:rsidRDefault="00FA7DFE"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FA7DFE" w:rsidRPr="00085D36" w:rsidRDefault="00FA7DFE"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FA7DFE" w:rsidRPr="00085D36" w:rsidRDefault="00FA7DFE"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width:5762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61EDC8F5" w14:textId="7D33D86B" w:rsidR="00FA7DFE" w:rsidRPr="00AD198C" w:rsidRDefault="00FA7DFE" w:rsidP="00D81283">
                        <w:pPr>
                          <w:pStyle w:val="Lgende"/>
                          <w:rPr>
                            <w:noProof/>
                            <w:sz w:val="20"/>
                            <w:szCs w:val="20"/>
                          </w:rPr>
                        </w:pPr>
                        <w:r>
                          <w:t>Résultats de la récupération des processus</w:t>
                        </w:r>
                        <w:r w:rsidR="00F25367">
                          <w:t xml:space="preserve"> []</w:t>
                        </w:r>
                      </w:p>
                    </w:txbxContent>
                  </v:textbox>
                </v:shape>
                <w10:wrap type="topAndBottom"/>
              </v:group>
            </w:pict>
          </mc:Fallback>
        </mc:AlternateContent>
      </w:r>
      <w:r w:rsidRPr="00995F9C">
        <w:rPr>
          <w:szCs w:val="20"/>
        </w:rPr>
        <w:t xml:space="preserve">La deuxième solution utilise une librairie java nommé </w:t>
      </w:r>
      <w:r w:rsidRPr="00995F9C">
        <w:rPr>
          <w:i/>
          <w:szCs w:val="20"/>
        </w:rPr>
        <w:t>oshi</w:t>
      </w:r>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processID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7F8A13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CB130B6"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p>
                              <w:p w14:paraId="2F3F1A6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E88A6C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52A0B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1F0457D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87DABC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0040F0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6D8F13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CC3F2E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FA7DFE" w:rsidRPr="007F5FC5" w:rsidRDefault="00FA7DFE"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FA7DFE" w:rsidRPr="00D21363" w:rsidRDefault="00FA7DFE"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FA7DFE" w:rsidRPr="00D21363" w:rsidRDefault="00FA7DFE"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FA7DFE" w:rsidRPr="001306CB" w:rsidRDefault="00FA7DFE" w:rsidP="00A8187A">
                              <w:pPr>
                                <w:pStyle w:val="Lgende"/>
                                <w:rPr>
                                  <w:noProof/>
                                  <w:sz w:val="20"/>
                                  <w:szCs w:val="20"/>
                                </w:rPr>
                              </w:pPr>
                              <w:r>
                                <w:t>Code de la récupération des processus</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7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">
                <v:group id="Groupe 31" o:spid="_x0000_s1037" style="position:absolute;width:57626;height:69126" coordsize="57626,6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_x0000_s1038" type="#_x0000_t202" style="position:absolute;width:57626;height:69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14:paraId="2BB55E6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7F8A13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5CB130B6"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p>
                        <w:p w14:paraId="2F3F1A6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E88A6C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52A0B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1F0457D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387DABC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0040F0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6D8F13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p>
                        <w:p w14:paraId="4CC3F2E9"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FA7DFE" w:rsidRPr="007F5FC5" w:rsidRDefault="00FA7DFE"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FA7DFE" w:rsidRPr="007F5FC5" w:rsidRDefault="00FA7DFE"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FA7DFE" w:rsidRPr="007F5FC5" w:rsidRDefault="00FA7DFE"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width:57626;height:23262" coordsize="57626,2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0" style="position:absolute;width:57626;height:2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ikcMA&#10;AADbAAAADwAAAGRycy9kb3ducmV2LnhtbESPQYvCMBSE7wv+h/CEvSyauopINYoKiuxBWNeLt2fz&#10;bIvNS0mirf9+Iwgeh5n5hpktWlOJOzlfWlYw6CcgiDOrS84VHP82vQkIH5A1VpZJwYM8LOadjxmm&#10;2jb8S/dDyEWEsE9RQRFCnUrps4IM+r6tiaN3sc5giNLlUjtsItxU8jtJxtJgyXGhwJrWBWXXw80o&#10;OG9Pbj1ZDbfh9jWO6Gv+Q/tGqc9uu5yCCNSGd/jV3mkFwxE8v8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UikcMAAADbAAAADwAAAAAAAAAAAAAAAACYAgAAZHJzL2Rv&#10;d25yZXYueG1sUEsFBgAAAAAEAAQA9QAAAIgDAAAAAA==&#10;" filled="f" strokecolor="red" strokeweight="2pt"/>
                    <v:shape id="Zone de texte 35" o:spid="_x0000_s1041" type="#_x0000_t202" style="position:absolute;left:44549;top:658;width:12459;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0j8YA&#10;AADbAAAADwAAAGRycy9kb3ducmV2LnhtbESPS2vDMBCE74X+B7GF3Bq5DQnBiRzaQmlel8btIbfF&#10;Wj9Sa2UsxXb+fRQI9DjMzDfMcjWYWnTUusqygpdxBII4s7riQsFP+vk8B+E8ssbaMim4kINV8viw&#10;xFjbnr+pO/hCBAi7GBWU3jexlC4ryaAb24Y4eLltDfog20LqFvsAN7V8jaKZNFhxWCixoY+Ssr/D&#10;2SiwaZ7Ov6LTsT//Zu+b3b47bmup1OhpeFuA8DT4//C9vdYKJlO4fQk/QC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0j8YAAADbAAAADwAAAAAAAAAAAAAAAACYAgAAZHJz&#10;L2Rvd25yZXYueG1sUEsFBgAAAAAEAAQA9QAAAIsDAAAAAA==&#10;" filled="f" stroked="f">
                      <v:textbox style="mso-fit-shape-to-text:t">
                        <w:txbxContent>
                          <w:p w14:paraId="6FC1D7BC" w14:textId="77777777" w:rsidR="00FA7DFE" w:rsidRPr="00D21363" w:rsidRDefault="00FA7DFE" w:rsidP="00A8187A">
                            <w:pPr>
                              <w:spacing w:after="0"/>
                              <w:jc w:val="center"/>
                              <w:rPr>
                                <w:color w:val="FF0000"/>
                              </w:rPr>
                            </w:pPr>
                            <w:r w:rsidRPr="00D21363">
                              <w:rPr>
                                <w:color w:val="FF0000"/>
                              </w:rPr>
                              <w:t>Première solution</w:t>
                            </w:r>
                          </w:p>
                        </w:txbxContent>
                      </v:textbox>
                    </v:shape>
                  </v:group>
                  <v:group id="Groupe 36" o:spid="_x0000_s1042" style="position:absolute;top:45939;width:57626;height:17118" coordsize="57626,17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43" style="position:absolute;width:57626;height:17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e85sUA&#10;AADbAAAADwAAAGRycy9kb3ducmV2LnhtbESPQWvCQBSE74L/YXlCL0U3bcBKdA1toKH0UNB68fbM&#10;PpNg9m3YXU3677uFgsdhZr5hNvloOnEj51vLCp4WCQjiyuqWawWH7/f5CoQPyBo7y6Tghzzk2+lk&#10;g5m2A+/otg+1iBD2GSpoQugzKX3VkEG/sD1x9M7WGQxRulpqh0OEm04+J8lSGmw5LjTYU9FQddlf&#10;jYJTeXTF6i0tw/VxGdGX+pO+BqUeZuPrGkSgMdzD/+0PrSB9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7zmxQAAANsAAAAPAAAAAAAAAAAAAAAAAJgCAABkcnMv&#10;ZG93bnJldi54bWxQSwUGAAAAAAQABAD1AAAAigMAAAAA&#10;" filled="f" strokecolor="red" strokeweight="2pt"/>
                    <v:shape id="Zone de texte 38" o:spid="_x0000_s1044" type="#_x0000_t202" style="position:absolute;left:43305;top:658;width:13704;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bEcEA&#10;AADbAAAADwAAAGRycy9kb3ducmV2LnhtbERPy4rCMBTdC/5DuII7TVUYpGOUURBfs9E6C3eX5tp2&#10;bG5KE9vO35vFgMvDeS9WnSlFQ7UrLCuYjCMQxKnVBWcKrsl2NAfhPLLG0jIp+CMHq2W/t8BY25bP&#10;1Fx8JkIIuxgV5N5XsZQuzcmgG9uKOHB3Wxv0AdaZ1DW2IdyUchpFH9JgwaEhx4o2OaWPy9MosMk9&#10;me+i31v7/EnXh9N3czuWUqnhoPv6BOGp82/xv3uvFczC2PA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TWxHBAAAA2wAAAA8AAAAAAAAAAAAAAAAAmAIAAGRycy9kb3du&#10;cmV2LnhtbFBLBQYAAAAABAAEAPUAAACGAwAAAAA=&#10;" filled="f" stroked="f">
                      <v:textbox style="mso-fit-shape-to-text:t">
                        <w:txbxContent>
                          <w:p w14:paraId="568A4DB3" w14:textId="77777777" w:rsidR="00FA7DFE" w:rsidRPr="00D21363" w:rsidRDefault="00FA7DFE"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width:576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14:paraId="606BDAD5" w14:textId="7DB48360" w:rsidR="00FA7DFE" w:rsidRPr="001306CB" w:rsidRDefault="00FA7DFE" w:rsidP="00A8187A">
                        <w:pPr>
                          <w:pStyle w:val="Lgende"/>
                          <w:rPr>
                            <w:noProof/>
                            <w:sz w:val="20"/>
                            <w:szCs w:val="20"/>
                          </w:rPr>
                        </w:pPr>
                        <w:r>
                          <w:t>Code de la récupération des processus</w:t>
                        </w:r>
                        <w:r w:rsidR="00F25367">
                          <w:t xml:space="preserve">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dépendantes de l'utilisation d'une librairie et du système d'exploitation. Les informations récupérables sont les suivantes : Name, Path, ProcessID et  parentProcessID. Comme on peut le voir dans le code de la première solution de la figure 2, Windows 10 requiert un parsing pour ne récupérer que le nom de l'exécutable et non le chemin complet.</w:t>
      </w:r>
    </w:p>
    <w:p w14:paraId="1D1D1E08" w14:textId="1F92D763" w:rsidR="00742B05" w:rsidRDefault="00FA7DFE" w:rsidP="009E15A0">
      <w:pPr>
        <w:pStyle w:val="Titre3"/>
      </w:pPr>
      <w:bookmarkStart w:id="19" w:name="_Toc512332878"/>
      <w:r>
        <w:lastRenderedPageBreak/>
        <w:t>Analyse</w:t>
      </w:r>
      <w:r w:rsidR="009E15A0">
        <w:t xml:space="preserve"> des sites web visités</w:t>
      </w:r>
      <w:bookmarkEnd w:id="19"/>
    </w:p>
    <w:p w14:paraId="69B42C96" w14:textId="77777777" w:rsidR="00FA7DFE" w:rsidRDefault="00FA7DFE" w:rsidP="00FA7DFE">
      <w:pPr>
        <w:rPr>
          <w:szCs w:val="20"/>
        </w:rPr>
      </w:pPr>
      <w:r>
        <w:rPr>
          <w:szCs w:val="20"/>
        </w:rPr>
        <w:t>Le deuxième test implémente la récupération d'une liste des sites web sur un ordinateur portable. Concrètement pour le projet, les sites web avec leurs métadonnées et leur temps de visite sont analysés pour distinguer les catégories des sites visités (jeux en ligne,réseaux sociaux,...).</w:t>
      </w:r>
    </w:p>
    <w:p w14:paraId="401F56B3" w14:textId="25A5B9F7" w:rsidR="00FA7DFE" w:rsidRDefault="00FA7DFE" w:rsidP="00FA7DFE">
      <w:pPr>
        <w:pStyle w:val="Titre4"/>
      </w:pPr>
      <w:r w:rsidRPr="00FA7DFE">
        <w:t>Compatibilité</w:t>
      </w:r>
      <w:r>
        <w:t xml:space="preserve"> des devices et systèmes d'exploitation</w:t>
      </w:r>
    </w:p>
    <w:p w14:paraId="0D4DF390" w14:textId="77777777" w:rsidR="00FA7DFE" w:rsidRDefault="00FA7DFE" w:rsidP="00FA7DFE">
      <w:pPr>
        <w:rPr>
          <w:szCs w:val="20"/>
        </w:rPr>
      </w:pPr>
      <w:r>
        <w:rPr>
          <w:szCs w:val="20"/>
        </w:rPr>
        <w:t>Le programme (première solution) a été testé et fonctionne sur le système d'exploitation Windows 10. Les autres systèmes d'exploitation (Linux et Mac) et devices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windows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libpcap (utilisée par l'outil wireshark) enrobée dans un wrapper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jnetpcap. L' </w:t>
      </w:r>
      <w:r w:rsidRPr="00E2366C">
        <w:rPr>
          <w:szCs w:val="20"/>
        </w:rPr>
        <w:t>inconvénient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la manière de capturer le traffic web a été remise en cause. Lors de la capture de paquets sur le réseau, on obtient uniquement les entêtes HTTP mais aucune informations concernant les onglets sur lesquels l'utilisateur est actif ainsi que le temps passé sur ceux-ci individuellement. Grâce aux applications Rescue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Cette deuxième méthode fonctionne grâce à une extension google chrome</w:t>
      </w:r>
      <w:r>
        <w:rPr>
          <w:szCs w:val="20"/>
        </w:rPr>
        <w:t>, composée de fichiers html, css et js</w:t>
      </w:r>
      <w:r w:rsidRPr="002F736F">
        <w:rPr>
          <w:szCs w:val="20"/>
        </w:rPr>
        <w:t>. Cette extension est également développable sur d'autres navigateurs comme firefox par exemple. L'extension a accès directement aux onglet</w:t>
      </w:r>
      <w:r>
        <w:rPr>
          <w:szCs w:val="20"/>
        </w:rPr>
        <w:t>s du navigateur ainsi qu'aux URLs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2224539" w14:textId="77777777" w:rsidR="00FA7DFE" w:rsidRDefault="00FA7DFE">
      <w:pPr>
        <w:jc w:val="left"/>
        <w:rPr>
          <w:szCs w:val="20"/>
        </w:rPr>
      </w:pPr>
      <w:r>
        <w:rPr>
          <w:szCs w:val="20"/>
        </w:rPr>
        <w:br w:type="page"/>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0E302AA6">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B628F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7C080F1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10AB29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FA7DFE" w:rsidRDefault="00FA7DFE"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44AC2FD1"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193C63D4" w14:textId="77777777" w:rsidR="00FA7DFE" w:rsidRPr="0037216B" w:rsidRDefault="00FA7DFE"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FA7DFE" w:rsidRPr="00247977" w:rsidRDefault="00FA7DFE" w:rsidP="00FA7DFE">
                              <w:pPr>
                                <w:pStyle w:val="Lgende"/>
                                <w:rPr>
                                  <w:noProof/>
                                  <w:sz w:val="20"/>
                                  <w:szCs w:val="20"/>
                                </w:rPr>
                              </w:pPr>
                              <w:r>
                                <w:t>Deuxième solution de sniffing web - SniffHandler.java</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2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">
                <v:shape id="_x0000_s1047"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5078A055"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B628F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7C080F1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510AB29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FA7DFE" w:rsidRDefault="00FA7DFE"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p>
                      <w:p w14:paraId="44AC2FD1"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FA7DFE" w:rsidRPr="0037216B" w:rsidRDefault="00FA7DFE"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FA7DFE" w:rsidRPr="0037216B" w:rsidRDefault="00FA7DFE" w:rsidP="00FA7DFE">
                        <w:pPr>
                          <w:autoSpaceDE w:val="0"/>
                          <w:autoSpaceDN w:val="0"/>
                          <w:adjustRightInd w:val="0"/>
                          <w:spacing w:after="0" w:line="240" w:lineRule="auto"/>
                          <w:rPr>
                            <w:rFonts w:ascii="Consolas" w:hAnsi="Consolas" w:cs="Consolas"/>
                            <w:sz w:val="12"/>
                            <w:szCs w:val="12"/>
                          </w:rPr>
                        </w:pPr>
                      </w:p>
                      <w:p w14:paraId="193C63D4" w14:textId="77777777" w:rsidR="00FA7DFE" w:rsidRPr="0037216B" w:rsidRDefault="00FA7DFE"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HscA&#10;AADcAAAADwAAAGRycy9kb3ducmV2LnhtbESPQWsCMRSE70L/Q3iFXqRmuxVbtkYRaaH2Im699PbY&#10;PDfbbl6WJKvrvzdCweMwM98w8+VgW3EkHxrHCp4mGQjiyumGawX774/HVxAhImtsHZOCMwVYLu5G&#10;cyy0O/GOjmWsRYJwKFCBibErpAyVIYth4jri5B2ctxiT9LXUHk8JbluZZ9lMWmw4LRjsaG2o+it7&#10;q2A7/dmacX94/1pNn/1m369nv3Wp1MP9sHoDEWmIt/B/+1MryPMXuJ5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PjB7HAAAA3AAAAA8AAAAAAAAAAAAAAAAAmAIAAGRy&#10;cy9kb3ducmV2LnhtbFBLBQYAAAAABAAEAPUAAACMAwAAAAA=&#10;" stroked="f">
                  <v:textbox style="mso-fit-shape-to-text:t" inset="0,0,0,0">
                    <w:txbxContent>
                      <w:p w14:paraId="58CE4CF8" w14:textId="3E9C690D" w:rsidR="00FA7DFE" w:rsidRPr="00247977" w:rsidRDefault="00FA7DFE" w:rsidP="00FA7DFE">
                        <w:pPr>
                          <w:pStyle w:val="Lgende"/>
                          <w:rPr>
                            <w:noProof/>
                            <w:sz w:val="20"/>
                            <w:szCs w:val="20"/>
                          </w:rPr>
                        </w:pPr>
                        <w:r>
                          <w:t>Deuxième solution de sniffing web - SniffHandler.java</w:t>
                        </w:r>
                        <w:r w:rsidR="00F25367">
                          <w:t xml:space="preserve">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10957FA3">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p>
                            <w:p w14:paraId="2C7E257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211F2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1796809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B29497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FA7DFE" w:rsidRPr="00D216F5" w:rsidRDefault="00FA7DFE"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FA7DFE" w:rsidRPr="002D21AE" w:rsidRDefault="00FA7DFE" w:rsidP="00FA7DFE">
                              <w:pPr>
                                <w:pStyle w:val="Lgende"/>
                                <w:rPr>
                                  <w:noProof/>
                                  <w:sz w:val="20"/>
                                  <w:szCs w:val="20"/>
                                </w:rPr>
                              </w:pPr>
                              <w:r w:rsidRPr="0081540A">
                                <w:t>Première solution de sniffing web</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5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">
                <v:shape id="_x0000_s1050" type="#_x0000_t202" style="position:absolute;width:57537;height:5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14:paraId="58324EB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p>
                      <w:p w14:paraId="2C7E257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211F2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1796809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p>
                      <w:p w14:paraId="0B294976"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FA7DFE" w:rsidRPr="00D216F5" w:rsidRDefault="00FA7DFE"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FA7DFE" w:rsidRPr="00D216F5" w:rsidRDefault="00FA7DFE"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FA7DFE" w:rsidRPr="00D216F5" w:rsidRDefault="00FA7DFE"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vhsYA&#10;AADcAAAADwAAAGRycy9kb3ducmV2LnhtbESPQWsCMRSE70L/Q3iFXqRmuxUpq1FEWrC9SLdevD02&#10;z83q5mVJsrr++6ZQ8DjMzDfMYjXYVlzIh8axgpdJBoK4crrhWsH+5+P5DUSIyBpbx6TgRgFWy4fR&#10;AgvtrvxNlzLWIkE4FKjAxNgVUobKkMUwcR1x8o7OW4xJ+lpqj9cEt63Ms2wmLTacFgx2tDFUncve&#10;KthNDzsz7o/vX+vpq//c95vZqS6Venoc1nMQkYZ4D/+3t1pBnu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gvhsYAAADcAAAADwAAAAAAAAAAAAAAAACYAgAAZHJz&#10;L2Rvd25yZXYueG1sUEsFBgAAAAAEAAQA9QAAAIsDAAAAAA==&#10;" stroked="f">
                  <v:textbox style="mso-fit-shape-to-text:t" inset="0,0,0,0">
                    <w:txbxContent>
                      <w:p w14:paraId="34958B18" w14:textId="680C0A7D" w:rsidR="00FA7DFE" w:rsidRPr="002D21AE" w:rsidRDefault="00FA7DFE" w:rsidP="00FA7DFE">
                        <w:pPr>
                          <w:pStyle w:val="Lgende"/>
                          <w:rPr>
                            <w:noProof/>
                            <w:sz w:val="20"/>
                            <w:szCs w:val="20"/>
                          </w:rPr>
                        </w:pPr>
                        <w:r w:rsidRPr="0081540A">
                          <w:t>Première solution de sniffing web</w:t>
                        </w:r>
                        <w:r w:rsidR="00F25367">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p>
                            <w:p w14:paraId="46B53D1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912B8B" w:rsidRPr="00FC5F45" w:rsidRDefault="00912B8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912B8B" w:rsidRPr="00F25367" w:rsidRDefault="00912B8B" w:rsidP="00912B8B">
                              <w:pPr>
                                <w:rPr>
                                  <w:i/>
                                  <w:iCs/>
                                  <w:color w:val="44546A" w:themeColor="text2"/>
                                  <w:sz w:val="18"/>
                                  <w:szCs w:val="18"/>
                                </w:rPr>
                              </w:pPr>
                              <w:r w:rsidRPr="00F25367">
                                <w:rPr>
                                  <w:i/>
                                  <w:iCs/>
                                  <w:color w:val="44546A" w:themeColor="text2"/>
                                  <w:sz w:val="18"/>
                                  <w:szCs w:val="18"/>
                                </w:rPr>
                                <w:t>Deuxième solution de sniffing web – sniff.js</w:t>
                              </w:r>
                              <w:r w:rsidR="00F25367" w:rsidRPr="00F25367">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 coordsize="57537,36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">
                <v:shape id="_x0000_s1053" type="#_x0000_t202" style="position:absolute;top:2953;width:57537;height:3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14:paraId="0195671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p>
                      <w:p w14:paraId="46B53D1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912B8B" w:rsidRPr="00FC5F45"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912B8B" w:rsidRPr="0090738E" w:rsidRDefault="00912B8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912B8B" w:rsidRPr="00FC5F45" w:rsidRDefault="00912B8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14:paraId="58EC071C" w14:textId="7D4EC2B7" w:rsidR="00912B8B" w:rsidRPr="00F25367" w:rsidRDefault="00912B8B" w:rsidP="00912B8B">
                        <w:pPr>
                          <w:pStyle w:val="En-tteCar"/>
                          <w:rPr>
                            <w:i/>
                            <w:iCs/>
                            <w:color w:val="44546A" w:themeColor="text2"/>
                            <w:sz w:val="18"/>
                            <w:szCs w:val="18"/>
                          </w:rPr>
                        </w:pPr>
                        <w:r w:rsidRPr="00F25367">
                          <w:rPr>
                            <w:i/>
                            <w:iCs/>
                            <w:color w:val="44546A" w:themeColor="text2"/>
                            <w:sz w:val="18"/>
                            <w:szCs w:val="18"/>
                          </w:rPr>
                          <w:t>Deuxième solution de sniffing web – sniff.js</w:t>
                        </w:r>
                        <w:r w:rsidR="00F25367" w:rsidRPr="00F25367">
                          <w:rPr>
                            <w:i/>
                            <w:iCs/>
                            <w:color w:val="44546A" w:themeColor="text2"/>
                            <w:sz w:val="18"/>
                            <w:szCs w:val="18"/>
                          </w:rPr>
                          <w:t xml:space="preserve">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512060"/>
                <wp:effectExtent l="0" t="0" r="18415" b="2540"/>
                <wp:wrapTopAndBottom/>
                <wp:docPr id="229" name="Groupe 229"/>
                <wp:cNvGraphicFramePr/>
                <a:graphic xmlns:a="http://schemas.openxmlformats.org/drawingml/2006/main">
                  <a:graphicData uri="http://schemas.microsoft.com/office/word/2010/wordprocessingGroup">
                    <wpg:wgp>
                      <wpg:cNvGrpSpPr/>
                      <wpg:grpSpPr>
                        <a:xfrm>
                          <a:off x="0" y="0"/>
                          <a:ext cx="5753735" cy="2512060"/>
                          <a:chOff x="0" y="0"/>
                          <a:chExt cx="5753735" cy="25120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21E0B59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5251CAA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4E296D2E"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p>
                            <w:p w14:paraId="047660C1"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912B8B" w:rsidRPr="0027795A" w:rsidRDefault="00912B8B"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52095"/>
                          </a:xfrm>
                          <a:prstGeom prst="rect">
                            <a:avLst/>
                          </a:prstGeom>
                          <a:solidFill>
                            <a:prstClr val="white"/>
                          </a:solidFill>
                          <a:ln>
                            <a:noFill/>
                          </a:ln>
                          <a:effectLst/>
                        </wps:spPr>
                        <wps:txbx>
                          <w:txbxContent>
                            <w:p w14:paraId="43760DD8" w14:textId="4822827B" w:rsidR="00912B8B" w:rsidRPr="00F25367" w:rsidRDefault="00912B8B" w:rsidP="00912B8B">
                              <w:pPr>
                                <w:rPr>
                                  <w:i/>
                                  <w:iCs/>
                                  <w:color w:val="44546A" w:themeColor="text2"/>
                                  <w:sz w:val="18"/>
                                  <w:szCs w:val="18"/>
                                </w:rPr>
                              </w:pPr>
                              <w:r w:rsidRPr="00F25367">
                                <w:rPr>
                                  <w:i/>
                                  <w:iCs/>
                                  <w:color w:val="44546A" w:themeColor="text2"/>
                                  <w:sz w:val="18"/>
                                  <w:szCs w:val="18"/>
                                </w:rPr>
                                <w:t>Deuxième solution de sniffing web - ExtensionServer.java</w:t>
                              </w:r>
                              <w:r w:rsidR="00F25367">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7.8pt;z-index:251688960" coordsize="57537,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">
                <v:shape id="_x0000_s1056"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14:paraId="4192531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21E0B59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5251CAA6"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p>
                      <w:p w14:paraId="4E296D2E"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912B8B" w:rsidRPr="0027795A" w:rsidRDefault="00912B8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p>
                      <w:p w14:paraId="047660C1" w14:textId="77777777" w:rsidR="00912B8B" w:rsidRPr="0027795A" w:rsidRDefault="00912B8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912B8B" w:rsidRPr="0027795A" w:rsidRDefault="00912B8B"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width:5753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nLMYA&#10;AADcAAAADwAAAGRycy9kb3ducmV2LnhtbESPT2sCMRTE70K/Q3gFL1Kz/kHK1igiLagX6dZLb4/N&#10;c7Pt5mVJsrp+e1MoeBxm5jfMct3bRlzIh9qxgsk4A0FcOl1zpeD09fHyCiJEZI2NY1JwowDr1dNg&#10;ibl2V/6kSxErkSAcclRgYmxzKUNpyGIYu5Y4eWfnLcYkfSW1x2uC20ZOs2whLdacFgy2tDVU/had&#10;VXCcfx/NqDu/Hzbzmd+fuu3ipyqUGj73mzcQkfr4CP+3d1rBdDaBvzPp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MnLMYAAADcAAAADwAAAAAAAAAAAAAAAACYAgAAZHJz&#10;L2Rvd25yZXYueG1sUEsFBgAAAAAEAAQA9QAAAIsDAAAAAA==&#10;" stroked="f">
                  <v:textbox style="mso-fit-shape-to-text:t" inset="0,0,0,0">
                    <w:txbxContent>
                      <w:p w14:paraId="43760DD8" w14:textId="4822827B" w:rsidR="00912B8B" w:rsidRPr="00F25367" w:rsidRDefault="00912B8B" w:rsidP="00912B8B">
                        <w:pPr>
                          <w:pStyle w:val="En-tteCar"/>
                          <w:rPr>
                            <w:i/>
                            <w:iCs/>
                            <w:color w:val="44546A" w:themeColor="text2"/>
                            <w:sz w:val="18"/>
                            <w:szCs w:val="18"/>
                          </w:rPr>
                        </w:pPr>
                        <w:r w:rsidRPr="00F25367">
                          <w:rPr>
                            <w:i/>
                            <w:iCs/>
                            <w:color w:val="44546A" w:themeColor="text2"/>
                            <w:sz w:val="18"/>
                            <w:szCs w:val="18"/>
                          </w:rPr>
                          <w:t>Deuxième solution de sniffing web - ExtensionServer.java</w:t>
                        </w:r>
                        <w:r w:rsidR="00F25367">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3D02B51E" w14:textId="60FCEAA0" w:rsidR="00FA7DFE" w:rsidRPr="00912B8B" w:rsidRDefault="00912B8B" w:rsidP="00912B8B">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912B8B" w:rsidRPr="00912B8B" w:rsidRDefault="00912B8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912B8B" w:rsidRPr="00247977" w:rsidRDefault="00912B8B" w:rsidP="00912B8B">
                              <w:pPr>
                                <w:pStyle w:val="Lgende"/>
                                <w:rPr>
                                  <w:noProof/>
                                  <w:sz w:val="20"/>
                                  <w:szCs w:val="20"/>
                                </w:rPr>
                              </w:pPr>
                              <w:r>
                                <w:t>Résultat de la récupération des URLs et leur temps de navigation</w:t>
                              </w:r>
                              <w:r w:rsidR="00F2536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 coordsize="57537,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">
                <v:shape id="_x0000_s1059" type="#_x0000_t202" style="position:absolute;width:57537;height:5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514456E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912B8B" w:rsidRPr="005759B5" w:rsidRDefault="00912B8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912B8B" w:rsidRPr="00912B8B" w:rsidRDefault="00912B8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14:paraId="647F4272" w14:textId="43BE313F" w:rsidR="00912B8B" w:rsidRPr="00247977" w:rsidRDefault="00912B8B" w:rsidP="00912B8B">
                        <w:pPr>
                          <w:pStyle w:val="Lgende"/>
                          <w:rPr>
                            <w:noProof/>
                            <w:sz w:val="20"/>
                            <w:szCs w:val="20"/>
                          </w:rPr>
                        </w:pPr>
                        <w:r>
                          <w:t>Résultat de la récupération des URLs et leur temps de navigation</w:t>
                        </w:r>
                        <w:r w:rsidR="00F25367">
                          <w:t xml:space="preserve"> []</w:t>
                        </w:r>
                      </w:p>
                    </w:txbxContent>
                  </v:textbox>
                </v:shape>
                <w10:wrap type="topAndBottom"/>
              </v:group>
            </w:pict>
          </mc:Fallback>
        </mc:AlternateContent>
      </w:r>
      <w:r>
        <w:rPr>
          <w:szCs w:val="20"/>
        </w:rPr>
        <w:t>Avec cette extension, on peut récupérer les URLs recherchées par l'utilisateur avec le temps passé sur chaque onglet comme le montre la figure ci-dessous. Les métadonnées sont également récupérables mais n'apparaissent pas dans la figure.</w:t>
      </w:r>
    </w:p>
    <w:p w14:paraId="23E9FB01" w14:textId="77777777" w:rsidR="00912B8B" w:rsidRDefault="00912B8B" w:rsidP="00FA7DFE">
      <w:pPr>
        <w:jc w:val="left"/>
        <w:rPr>
          <w:rFonts w:eastAsiaTheme="majorEastAsia" w:cstheme="majorBidi"/>
          <w:b/>
          <w:color w:val="000000" w:themeColor="text1"/>
          <w:sz w:val="24"/>
          <w:szCs w:val="26"/>
        </w:rPr>
      </w:pPr>
    </w:p>
    <w:p w14:paraId="086248EE" w14:textId="134425EA" w:rsidR="00231897" w:rsidRDefault="00231897" w:rsidP="00231897">
      <w:pPr>
        <w:pStyle w:val="Titre2"/>
      </w:pPr>
      <w:bookmarkStart w:id="20" w:name="_Toc512332879"/>
      <w:r>
        <w:t>Conclusion</w:t>
      </w:r>
      <w:bookmarkEnd w:id="20"/>
    </w:p>
    <w:p w14:paraId="2B20C861" w14:textId="387AF77F" w:rsidR="00612EF6" w:rsidRDefault="00782898" w:rsidP="00612EF6">
      <w:r>
        <w:t>Cette partie d’analyse nous a permit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vidéos,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Parmis ces logiciels figure notamment Rescute Time. Nous estimons qu’il est efficace. Nous avons observé sa manière de monitorer l’activité web des utilisateurs :</w:t>
      </w:r>
      <w:r w:rsidR="000438AF">
        <w:t xml:space="preserve"> nous pensons qu’il</w:t>
      </w:r>
      <w:r w:rsidR="0075218E">
        <w:t xml:space="preserve"> utilise </w:t>
      </w:r>
      <w:r w:rsidR="000438AF">
        <w:t>les extension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Cette application monitore toutes les activités effectuées sur l’ordinateur. De notre coté, il a été convenu avec les clientes que nous nous concentrerions uniquement sur le</w:t>
      </w:r>
      <w:r w:rsidR="00296A38">
        <w:t>s</w:t>
      </w:r>
      <w:r>
        <w:t xml:space="preserve"> thème</w:t>
      </w:r>
      <w:r w:rsidR="00296A38">
        <w:t>s</w:t>
      </w:r>
      <w:r>
        <w:t xml:space="preserve"> des jeux vidéos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qui</w:t>
      </w:r>
      <w:r w:rsidR="00DD6765">
        <w:t xml:space="preserve">  :</w:t>
      </w:r>
    </w:p>
    <w:p w14:paraId="0554ED49" w14:textId="018A9DF0" w:rsidR="00DD6765" w:rsidRDefault="00DC061C" w:rsidP="003D251E">
      <w:pPr>
        <w:pStyle w:val="Pardeliste"/>
        <w:numPr>
          <w:ilvl w:val="0"/>
          <w:numId w:val="15"/>
        </w:numPr>
      </w:pPr>
      <w:r>
        <w:t>M</w:t>
      </w:r>
      <w:r w:rsidR="00DD6765">
        <w:t>onitore uniquement l’activités sur les réseaux sociaux et jeux vidéos</w:t>
      </w:r>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1" w:name="_Toc512332880"/>
      <w:r>
        <w:lastRenderedPageBreak/>
        <w:t>Conception</w:t>
      </w:r>
      <w:bookmarkEnd w:id="21"/>
    </w:p>
    <w:p w14:paraId="7C69B4B8" w14:textId="7E46E92E" w:rsidR="00231897" w:rsidRDefault="00231897" w:rsidP="00231897">
      <w:pPr>
        <w:pStyle w:val="Titre2"/>
      </w:pPr>
      <w:bookmarkStart w:id="22" w:name="_Toc512332881"/>
      <w:r>
        <w:t>Introduction</w:t>
      </w:r>
      <w:bookmarkEnd w:id="22"/>
    </w:p>
    <w:p w14:paraId="5A17CFAA" w14:textId="6B1A20D3" w:rsidR="00681207" w:rsidRDefault="00CF3D70" w:rsidP="003C3881">
      <w:r>
        <w:t xml:space="preserve">La partie d’analyse de ce projet nous a permit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’architecture de l’application:</w:t>
      </w:r>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La machine de l’utilisateur a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Sur la machine utilisateur tourne un serveur local en NodeJS.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3" w:name="_Toc512332882"/>
      <w:r>
        <w:lastRenderedPageBreak/>
        <w:t>Cas</w:t>
      </w:r>
      <w:r w:rsidR="00DC1F84">
        <w:t xml:space="preserve"> d’utilisation</w:t>
      </w:r>
      <w:bookmarkEnd w:id="23"/>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s premières semaines du projet. Il exprime une large palète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62CAE01C" w:rsidR="00C830D4" w:rsidRDefault="00F04C3C" w:rsidP="005B1719">
      <w:pPr>
        <w:jc w:val="center"/>
      </w:pPr>
      <w:r>
        <w:rPr>
          <w:noProof/>
          <w:lang w:val="fr-FR" w:eastAsia="zh-CN"/>
        </w:rPr>
        <w:drawing>
          <wp:inline distT="0" distB="0" distL="0" distR="0" wp14:anchorId="0383CC5F" wp14:editId="298EEA41">
            <wp:extent cx="5491268" cy="4401130"/>
            <wp:effectExtent l="0" t="0" r="0" b="0"/>
            <wp:docPr id="4" name="Image 4" descr="../../../../../../../../Library/Containers/com.apple.Preview/Data/Desk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Preview/Data/Desktop/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448" cy="4407686"/>
                    </a:xfrm>
                    <a:prstGeom prst="rect">
                      <a:avLst/>
                    </a:prstGeom>
                    <a:noFill/>
                    <a:ln>
                      <a:noFill/>
                    </a:ln>
                  </pic:spPr>
                </pic:pic>
              </a:graphicData>
            </a:graphic>
          </wp:inline>
        </w:drawing>
      </w:r>
    </w:p>
    <w:p w14:paraId="2544C2B2" w14:textId="77777777" w:rsidR="00C830D4" w:rsidRDefault="00C830D4">
      <w:pPr>
        <w:jc w:val="left"/>
      </w:pPr>
      <w:r>
        <w:br w:type="page"/>
      </w:r>
    </w:p>
    <w:p w14:paraId="73CB073C" w14:textId="185CD6E4" w:rsidR="00AD3713" w:rsidRDefault="0040539A" w:rsidP="00AD3713">
      <w:pPr>
        <w:pStyle w:val="Titre3"/>
      </w:pPr>
      <w:bookmarkStart w:id="24" w:name="_Toc511117167"/>
      <w:bookmarkStart w:id="25" w:name="_Toc512332883"/>
      <w:r>
        <w:lastRenderedPageBreak/>
        <w:t>Se log</w:t>
      </w:r>
      <w:r w:rsidR="00935480">
        <w:t>g</w:t>
      </w:r>
      <w:r w:rsidR="00AD3713">
        <w:t>er</w:t>
      </w:r>
      <w:bookmarkEnd w:id="24"/>
      <w:bookmarkEnd w:id="25"/>
    </w:p>
    <w:p w14:paraId="4EE189D3" w14:textId="77777777" w:rsidR="00AD3713" w:rsidRPr="00C40CA5" w:rsidRDefault="00AD3713" w:rsidP="00AD3713">
      <w:pPr>
        <w:pStyle w:val="Titre4"/>
      </w:pPr>
      <w:r w:rsidRPr="00C40CA5">
        <w:t>Fiche descriptive</w:t>
      </w:r>
    </w:p>
    <w:p w14:paraId="3D713566" w14:textId="77777777" w:rsidR="00AD3713" w:rsidRPr="00A025DF" w:rsidRDefault="00AD3713" w:rsidP="00AD3713">
      <w:pPr>
        <w:tabs>
          <w:tab w:val="left" w:pos="3268"/>
        </w:tabs>
        <w:rPr>
          <w:b/>
        </w:rPr>
      </w:pPr>
      <w:r w:rsidRPr="00A025DF">
        <w:rPr>
          <w:b/>
        </w:rPr>
        <w:t>Description</w:t>
      </w:r>
      <w:r>
        <w:rPr>
          <w:b/>
        </w:rPr>
        <w:t xml:space="preserve"> </w:t>
      </w:r>
      <w:r>
        <w:t xml:space="preserve">: </w:t>
      </w:r>
      <w:r>
        <w:rPr>
          <w:bCs/>
        </w:rPr>
        <w:t>Un utilisateur ou un superviseur souhaite se logger à l’application afin de consulter les statistiques.</w:t>
      </w:r>
    </w:p>
    <w:p w14:paraId="3B1A6A6A" w14:textId="77777777" w:rsidR="00AD3713" w:rsidRPr="00A025DF" w:rsidRDefault="00AD3713" w:rsidP="00AD3713">
      <w:pPr>
        <w:rPr>
          <w:rFonts w:ascii="Arial" w:hAnsi="Arial"/>
        </w:rPr>
      </w:pPr>
      <w:r w:rsidRPr="00A025DF">
        <w:rPr>
          <w:b/>
        </w:rPr>
        <w:t>Acteurs</w:t>
      </w:r>
      <w:r>
        <w:t xml:space="preserve"> : Serveur local, Utilisateur, Superviseur, Applications java</w:t>
      </w:r>
    </w:p>
    <w:p w14:paraId="7F712E9C" w14:textId="77777777" w:rsidR="00AD3713" w:rsidRPr="00363309" w:rsidRDefault="00AD3713" w:rsidP="00AD3713">
      <w:pPr>
        <w:rPr>
          <w:bCs/>
        </w:rPr>
      </w:pPr>
      <w:r>
        <w:rPr>
          <w:b/>
        </w:rPr>
        <w:t>Description des enchaînements :</w:t>
      </w:r>
    </w:p>
    <w:p w14:paraId="3416092A" w14:textId="77777777" w:rsidR="00AD3713" w:rsidRPr="00A025DF" w:rsidRDefault="00AD3713" w:rsidP="00AD3713">
      <w:r w:rsidRPr="00A025DF">
        <w:rPr>
          <w:b/>
        </w:rPr>
        <w:t>Pré conditions</w:t>
      </w:r>
      <w:r w:rsidRPr="00A025DF">
        <w:t xml:space="preserve"> : </w:t>
      </w:r>
      <w:r>
        <w:t>-</w:t>
      </w:r>
    </w:p>
    <w:p w14:paraId="4C6A58B7" w14:textId="77777777" w:rsidR="00AD3713" w:rsidRPr="00A025DF" w:rsidRDefault="00AD3713" w:rsidP="00AD3713">
      <w:pPr>
        <w:rPr>
          <w:b/>
        </w:rPr>
      </w:pPr>
      <w:r w:rsidRPr="00A025DF">
        <w:rPr>
          <w:b/>
        </w:rPr>
        <w:t>Scénario nominal</w:t>
      </w:r>
    </w:p>
    <w:p w14:paraId="26DA30C2" w14:textId="77777777" w:rsidR="00AD3713" w:rsidRDefault="00AD3713" w:rsidP="003D251E">
      <w:pPr>
        <w:pStyle w:val="Pardeliste"/>
        <w:numPr>
          <w:ilvl w:val="0"/>
          <w:numId w:val="23"/>
        </w:numPr>
      </w:pPr>
      <w:r>
        <w:t>La personne ouvre l’application java</w:t>
      </w:r>
    </w:p>
    <w:p w14:paraId="1B8D58DF" w14:textId="77777777" w:rsidR="00AD3713" w:rsidRDefault="00AD3713" w:rsidP="003D251E">
      <w:pPr>
        <w:pStyle w:val="Pardeliste"/>
        <w:numPr>
          <w:ilvl w:val="0"/>
          <w:numId w:val="23"/>
        </w:numPr>
      </w:pPr>
      <w:r>
        <w:t>L’application java vérifie si la personne est loggée</w:t>
      </w:r>
    </w:p>
    <w:p w14:paraId="1897270D" w14:textId="77777777" w:rsidR="00AD3713" w:rsidRDefault="00AD3713" w:rsidP="003D251E">
      <w:pPr>
        <w:pStyle w:val="Pardeliste"/>
        <w:numPr>
          <w:ilvl w:val="0"/>
          <w:numId w:val="23"/>
        </w:numPr>
      </w:pPr>
      <w:r>
        <w:t>L’application java affiche une page de login</w:t>
      </w:r>
    </w:p>
    <w:p w14:paraId="79C1CE7F" w14:textId="77777777" w:rsidR="00AD3713" w:rsidRDefault="00AD3713" w:rsidP="003D251E">
      <w:pPr>
        <w:pStyle w:val="Pardeliste"/>
        <w:numPr>
          <w:ilvl w:val="0"/>
          <w:numId w:val="23"/>
        </w:numPr>
      </w:pPr>
      <w:r>
        <w:t>La personne entre son login et son mot de passe</w:t>
      </w:r>
    </w:p>
    <w:p w14:paraId="1B1BE7DC" w14:textId="77777777" w:rsidR="00AD3713" w:rsidRDefault="00AD3713" w:rsidP="003D251E">
      <w:pPr>
        <w:pStyle w:val="Pardeliste"/>
        <w:numPr>
          <w:ilvl w:val="0"/>
          <w:numId w:val="23"/>
        </w:numPr>
      </w:pPr>
      <w:r>
        <w:t>L’application java vérifie et valide les données de connexion</w:t>
      </w:r>
    </w:p>
    <w:p w14:paraId="189A9101" w14:textId="77777777" w:rsidR="00AD3713" w:rsidRDefault="00AD3713" w:rsidP="003D251E">
      <w:pPr>
        <w:pStyle w:val="Pardeliste"/>
        <w:numPr>
          <w:ilvl w:val="0"/>
          <w:numId w:val="23"/>
        </w:numPr>
      </w:pPr>
      <w:r>
        <w:t>Fin du scénario nominal</w:t>
      </w:r>
    </w:p>
    <w:p w14:paraId="7CB9A209" w14:textId="77777777" w:rsidR="00AD3713" w:rsidRDefault="00AD3713" w:rsidP="00AD3713">
      <w:pPr>
        <w:rPr>
          <w:b/>
        </w:rPr>
      </w:pPr>
      <w:r w:rsidRPr="00163D9B">
        <w:rPr>
          <w:b/>
        </w:rPr>
        <w:t>Scénario alternatif</w:t>
      </w:r>
    </w:p>
    <w:p w14:paraId="788A28D4" w14:textId="77777777" w:rsidR="00AD3713" w:rsidRDefault="00AD3713" w:rsidP="00AD3713">
      <w:r>
        <w:t>A1 : La personne est déjà loggée</w:t>
      </w:r>
    </w:p>
    <w:p w14:paraId="674D4D11" w14:textId="77777777" w:rsidR="00AD3713" w:rsidRDefault="00AD3713" w:rsidP="003D251E">
      <w:pPr>
        <w:pStyle w:val="Pardeliste"/>
        <w:numPr>
          <w:ilvl w:val="0"/>
          <w:numId w:val="25"/>
        </w:numPr>
      </w:pPr>
      <w:r>
        <w:t>Démarre au point 3 du scénario nominal</w:t>
      </w:r>
    </w:p>
    <w:p w14:paraId="1B926F5A" w14:textId="77777777" w:rsidR="00AD3713" w:rsidRDefault="00AD3713" w:rsidP="003D251E">
      <w:pPr>
        <w:pStyle w:val="Pardeliste"/>
        <w:numPr>
          <w:ilvl w:val="0"/>
          <w:numId w:val="28"/>
        </w:numPr>
      </w:pPr>
      <w:r>
        <w:t>Reprend au point 6 du scénario nominal</w:t>
      </w:r>
    </w:p>
    <w:p w14:paraId="5BC691EE" w14:textId="77777777" w:rsidR="00AD3713" w:rsidRDefault="00AD3713" w:rsidP="00AD3713">
      <w:r>
        <w:t>A2 : Les données de connexion sont incorrectes</w:t>
      </w:r>
    </w:p>
    <w:p w14:paraId="6BD9472D" w14:textId="77777777" w:rsidR="00AD3713" w:rsidRDefault="00AD3713" w:rsidP="003D251E">
      <w:pPr>
        <w:pStyle w:val="Pardeliste"/>
        <w:numPr>
          <w:ilvl w:val="0"/>
          <w:numId w:val="26"/>
        </w:numPr>
      </w:pPr>
      <w:r>
        <w:t>Démarre au point 6 du scénario nominal</w:t>
      </w:r>
    </w:p>
    <w:p w14:paraId="098C82E3" w14:textId="77777777" w:rsidR="00AD3713" w:rsidRDefault="00AD3713" w:rsidP="003D251E">
      <w:pPr>
        <w:pStyle w:val="Pardeliste"/>
        <w:numPr>
          <w:ilvl w:val="0"/>
          <w:numId w:val="27"/>
        </w:numPr>
      </w:pPr>
      <w:r>
        <w:t>L'application affiche un message d'erreur</w:t>
      </w:r>
    </w:p>
    <w:p w14:paraId="6E85E38D" w14:textId="77777777" w:rsidR="00AD3713" w:rsidRPr="00163D9B" w:rsidRDefault="00AD3713" w:rsidP="003D251E">
      <w:pPr>
        <w:pStyle w:val="Pardeliste"/>
        <w:numPr>
          <w:ilvl w:val="0"/>
          <w:numId w:val="27"/>
        </w:numPr>
      </w:pPr>
      <w:r>
        <w:t>Reprend au point 4 du scénario nominal</w:t>
      </w:r>
    </w:p>
    <w:p w14:paraId="2177950E" w14:textId="77777777" w:rsidR="00AD3713" w:rsidRPr="00A025DF" w:rsidRDefault="00AD3713" w:rsidP="00AD3713">
      <w:pPr>
        <w:rPr>
          <w:b/>
        </w:rPr>
      </w:pPr>
      <w:r w:rsidRPr="00A025DF">
        <w:rPr>
          <w:b/>
        </w:rPr>
        <w:t xml:space="preserve">Post conditions : </w:t>
      </w:r>
      <w:r w:rsidRPr="0092588A">
        <w:t>-</w:t>
      </w:r>
    </w:p>
    <w:p w14:paraId="039E053E" w14:textId="77777777" w:rsidR="00AD3713" w:rsidRPr="005B1719" w:rsidRDefault="00AD3713" w:rsidP="00AD3713">
      <w:pPr>
        <w:rPr>
          <w:b/>
        </w:rPr>
      </w:pPr>
      <w:r w:rsidRPr="005B1719">
        <w:rPr>
          <w:b/>
        </w:rPr>
        <w:t>Besoin d’IHM</w:t>
      </w:r>
      <w:r>
        <w:rPr>
          <w:b/>
        </w:rPr>
        <w:t xml:space="preserve"> </w:t>
      </w:r>
      <w:r w:rsidRPr="005B1719">
        <w:rPr>
          <w:b/>
        </w:rPr>
        <w:t xml:space="preserve">: </w:t>
      </w:r>
    </w:p>
    <w:p w14:paraId="603BD61E" w14:textId="77777777" w:rsidR="00AD3713" w:rsidRPr="00A025DF" w:rsidRDefault="00AD3713" w:rsidP="00AD3713">
      <w:pPr>
        <w:rPr>
          <w:b/>
        </w:rPr>
      </w:pPr>
      <w:r w:rsidRPr="00A025DF">
        <w:rPr>
          <w:b/>
        </w:rPr>
        <w:t xml:space="preserve">Remarques (optionnel) : </w:t>
      </w:r>
    </w:p>
    <w:p w14:paraId="26FFEA39" w14:textId="578E0CA4" w:rsidR="00A62D8C" w:rsidRPr="00A62D8C" w:rsidRDefault="00AD3713" w:rsidP="00B45FFF">
      <w:pPr>
        <w:pStyle w:val="Titre4"/>
      </w:pPr>
      <w:r>
        <w:t>Diagramme de séquences</w:t>
      </w:r>
    </w:p>
    <w:p w14:paraId="476209DD" w14:textId="327E50DF" w:rsidR="00AD3713" w:rsidRDefault="00474239" w:rsidP="00DF4ED2">
      <w:pPr>
        <w:jc w:val="center"/>
      </w:pPr>
      <w:r>
        <w:rPr>
          <w:noProof/>
          <w:lang w:val="fr-FR" w:eastAsia="zh-CN"/>
        </w:rPr>
        <w:drawing>
          <wp:inline distT="0" distB="0" distL="0" distR="0" wp14:anchorId="4BDE5135" wp14:editId="75A0ABD1">
            <wp:extent cx="3356569" cy="2880000"/>
            <wp:effectExtent l="0" t="0" r="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569" cy="2880000"/>
                    </a:xfrm>
                    <a:prstGeom prst="rect">
                      <a:avLst/>
                    </a:prstGeom>
                    <a:noFill/>
                    <a:ln>
                      <a:noFill/>
                    </a:ln>
                  </pic:spPr>
                </pic:pic>
              </a:graphicData>
            </a:graphic>
          </wp:inline>
        </w:drawing>
      </w:r>
      <w:r w:rsidR="00AD3713">
        <w:br w:type="page"/>
      </w:r>
    </w:p>
    <w:p w14:paraId="172139C1" w14:textId="77777777" w:rsidR="00AD3713" w:rsidRDefault="00AD3713" w:rsidP="00AD3713">
      <w:pPr>
        <w:pStyle w:val="Titre3"/>
      </w:pPr>
      <w:bookmarkStart w:id="26" w:name="_Toc511117168"/>
      <w:bookmarkStart w:id="27" w:name="_Toc512332884"/>
      <w:r>
        <w:lastRenderedPageBreak/>
        <w:t>Enregistrer les activités desktop et web</w:t>
      </w:r>
      <w:bookmarkEnd w:id="26"/>
      <w:bookmarkEnd w:id="27"/>
    </w:p>
    <w:p w14:paraId="70B16C1D" w14:textId="77777777" w:rsidR="00AD3713" w:rsidRPr="00C40CA5" w:rsidRDefault="00AD3713" w:rsidP="00AD3713">
      <w:pPr>
        <w:pStyle w:val="Titre4"/>
      </w:pPr>
      <w:r w:rsidRPr="00C40CA5">
        <w:t>Fiche descriptive</w:t>
      </w:r>
    </w:p>
    <w:p w14:paraId="618D8DEB" w14:textId="77777777" w:rsidR="00AD3713" w:rsidRPr="00A025DF" w:rsidRDefault="00AD3713" w:rsidP="00AD3713">
      <w:pPr>
        <w:tabs>
          <w:tab w:val="left" w:pos="3268"/>
        </w:tabs>
        <w:rPr>
          <w:b/>
        </w:rPr>
      </w:pPr>
      <w:r w:rsidRPr="00A025DF">
        <w:rPr>
          <w:b/>
        </w:rPr>
        <w:t>Description</w:t>
      </w:r>
      <w:r>
        <w:rPr>
          <w:b/>
        </w:rPr>
        <w:t xml:space="preserve"> </w:t>
      </w:r>
      <w:r>
        <w:t>: Le serveur local / extension chrome récupère les activités desktop et web de l’utilisateur.</w:t>
      </w:r>
    </w:p>
    <w:p w14:paraId="0E8A541B" w14:textId="77777777" w:rsidR="00AD3713" w:rsidRPr="00A025DF" w:rsidRDefault="00AD3713" w:rsidP="00AD3713">
      <w:pPr>
        <w:rPr>
          <w:rFonts w:ascii="Arial" w:hAnsi="Arial"/>
        </w:rPr>
      </w:pPr>
      <w:r w:rsidRPr="00A025DF">
        <w:rPr>
          <w:b/>
        </w:rPr>
        <w:t>Acteurs</w:t>
      </w:r>
      <w:r>
        <w:t xml:space="preserve"> : Serveur local, U</w:t>
      </w:r>
      <w:r w:rsidRPr="002358ED">
        <w:t>tilisateur</w:t>
      </w:r>
      <w:r>
        <w:t>, Extension Chrome et Application Java Utilisateur</w:t>
      </w:r>
    </w:p>
    <w:p w14:paraId="6BC93A37" w14:textId="77777777" w:rsidR="00AD3713" w:rsidRPr="005B1719" w:rsidRDefault="00AD3713" w:rsidP="00AD3713">
      <w:pPr>
        <w:rPr>
          <w:b/>
        </w:rPr>
      </w:pPr>
      <w:bookmarkStart w:id="28" w:name="_Toc509565200"/>
      <w:r w:rsidRPr="005B1719">
        <w:rPr>
          <w:b/>
        </w:rPr>
        <w:t>Description des enchaînements :</w:t>
      </w:r>
      <w:bookmarkEnd w:id="28"/>
    </w:p>
    <w:p w14:paraId="21CB48D8" w14:textId="77777777" w:rsidR="00AD3713" w:rsidRPr="00A025DF" w:rsidRDefault="00AD3713" w:rsidP="00AD3713">
      <w:r w:rsidRPr="00A025DF">
        <w:rPr>
          <w:b/>
        </w:rPr>
        <w:t>Pré conditions</w:t>
      </w:r>
      <w:r w:rsidRPr="00A025DF">
        <w:t xml:space="preserve"> : </w:t>
      </w:r>
      <w:r>
        <w:t>-</w:t>
      </w:r>
    </w:p>
    <w:p w14:paraId="0EB63980" w14:textId="77777777" w:rsidR="00AD3713" w:rsidRPr="00A025DF" w:rsidRDefault="00AD3713" w:rsidP="00AD3713">
      <w:pPr>
        <w:rPr>
          <w:b/>
        </w:rPr>
      </w:pPr>
      <w:r w:rsidRPr="00A025DF">
        <w:rPr>
          <w:b/>
        </w:rPr>
        <w:t>Scénario nominal</w:t>
      </w:r>
    </w:p>
    <w:p w14:paraId="7FC88B5C" w14:textId="77777777" w:rsidR="00AD3713" w:rsidRDefault="00AD3713" w:rsidP="003D251E">
      <w:pPr>
        <w:pStyle w:val="Pardeliste"/>
        <w:numPr>
          <w:ilvl w:val="0"/>
          <w:numId w:val="16"/>
        </w:numPr>
      </w:pPr>
      <w:r w:rsidRPr="00A025DF">
        <w:t>L</w:t>
      </w:r>
      <w:r>
        <w:t>'utilisateur commence une activité sur l’ordinateur</w:t>
      </w:r>
    </w:p>
    <w:p w14:paraId="4B973A8A" w14:textId="77777777" w:rsidR="00AD3713" w:rsidRDefault="00AD3713" w:rsidP="003D251E">
      <w:pPr>
        <w:pStyle w:val="Pardeliste"/>
        <w:numPr>
          <w:ilvl w:val="0"/>
          <w:numId w:val="16"/>
        </w:numPr>
      </w:pPr>
      <w:r>
        <w:t>La surveillance détecte s’il s’agit d’un jeu ou d’un réseau social (desktop ou page web)</w:t>
      </w:r>
    </w:p>
    <w:p w14:paraId="03AD8C30" w14:textId="77777777" w:rsidR="00AD3713" w:rsidRPr="00A025DF" w:rsidRDefault="00AD3713" w:rsidP="003D251E">
      <w:pPr>
        <w:pStyle w:val="Pardeliste"/>
        <w:numPr>
          <w:ilvl w:val="1"/>
          <w:numId w:val="16"/>
        </w:numPr>
      </w:pPr>
      <w:r>
        <w:t>Si c’est le cas, un compteur démarre et se termine à la fin de l’activité</w:t>
      </w:r>
    </w:p>
    <w:p w14:paraId="33E7CEED" w14:textId="77777777" w:rsidR="00AD3713" w:rsidRDefault="00AD3713" w:rsidP="003D251E">
      <w:pPr>
        <w:pStyle w:val="Pardeliste"/>
        <w:numPr>
          <w:ilvl w:val="0"/>
          <w:numId w:val="16"/>
        </w:numPr>
        <w:spacing w:after="200" w:line="276" w:lineRule="auto"/>
      </w:pPr>
      <w:r>
        <w:t>La surveillance est en attente jusqu’à la prochaine activité, auquel cas elle retourne au cas 1 du scénario nominal</w:t>
      </w:r>
    </w:p>
    <w:p w14:paraId="5EFA2A7F" w14:textId="77777777" w:rsidR="00AD3713" w:rsidRDefault="00AD3713" w:rsidP="003D251E">
      <w:pPr>
        <w:pStyle w:val="Pardeliste"/>
        <w:numPr>
          <w:ilvl w:val="0"/>
          <w:numId w:val="16"/>
        </w:numPr>
        <w:spacing w:after="200" w:line="276" w:lineRule="auto"/>
      </w:pPr>
      <w:r>
        <w:t>La surveillance envoie les activités enregistrées au serveur local après un timeout</w:t>
      </w:r>
    </w:p>
    <w:p w14:paraId="3E3D2028" w14:textId="77777777" w:rsidR="00AD3713" w:rsidRPr="00A025DF" w:rsidRDefault="00AD3713" w:rsidP="003D251E">
      <w:pPr>
        <w:pStyle w:val="Pardeliste"/>
        <w:numPr>
          <w:ilvl w:val="0"/>
          <w:numId w:val="16"/>
        </w:numPr>
        <w:spacing w:after="200" w:line="276" w:lineRule="auto"/>
      </w:pPr>
      <w:r>
        <w:t>Reprend au point 1 du scénario nominal</w:t>
      </w:r>
    </w:p>
    <w:p w14:paraId="4A076616" w14:textId="77777777" w:rsidR="00AD3713" w:rsidRPr="00A025DF" w:rsidRDefault="00AD3713" w:rsidP="00AD3713">
      <w:pPr>
        <w:rPr>
          <w:b/>
        </w:rPr>
      </w:pPr>
      <w:r w:rsidRPr="00A025DF">
        <w:rPr>
          <w:b/>
        </w:rPr>
        <w:t xml:space="preserve">Post conditions : </w:t>
      </w:r>
      <w:r w:rsidRPr="0092588A">
        <w:t>-</w:t>
      </w:r>
    </w:p>
    <w:p w14:paraId="18E445BE" w14:textId="77777777" w:rsidR="00AD3713" w:rsidRPr="00A025DF" w:rsidRDefault="00AD3713" w:rsidP="00AD3713">
      <w:pPr>
        <w:rPr>
          <w:b/>
        </w:rPr>
      </w:pPr>
      <w:r w:rsidRPr="00A025DF">
        <w:rPr>
          <w:b/>
        </w:rPr>
        <w:t xml:space="preserve">Remarques (optionnel) : </w:t>
      </w:r>
    </w:p>
    <w:p w14:paraId="08544525" w14:textId="77777777" w:rsidR="00AD3713" w:rsidRDefault="00AD3713" w:rsidP="00AD3713">
      <w:r>
        <w:t>La surveillance (extension chrome / serveur local) est constamment en train de vérifier les activités de l’utilisateur. Il est possible que le serveur local ne détecte pas tous les processus comme étant des jeux vidéos.</w:t>
      </w:r>
    </w:p>
    <w:p w14:paraId="23ED5BFC" w14:textId="77777777" w:rsidR="00AD3713" w:rsidRDefault="00AD3713" w:rsidP="00AD3713">
      <w:pPr>
        <w:pStyle w:val="Titre4"/>
      </w:pPr>
      <w:r>
        <w:t>Diagramme de séquences</w:t>
      </w:r>
    </w:p>
    <w:p w14:paraId="63EE8738" w14:textId="710FB25C" w:rsidR="00AD3713" w:rsidRPr="00D03E3C" w:rsidRDefault="009B3AF6" w:rsidP="00AD3713">
      <w:pPr>
        <w:jc w:val="center"/>
        <w:rPr>
          <w:b/>
          <w:bCs/>
        </w:rPr>
      </w:pPr>
      <w:r>
        <w:rPr>
          <w:b/>
          <w:bCs/>
          <w:noProof/>
          <w:lang w:val="fr-FR" w:eastAsia="zh-CN"/>
        </w:rPr>
        <w:drawing>
          <wp:inline distT="0" distB="0" distL="0" distR="0" wp14:anchorId="12911AB3" wp14:editId="2B6BDBCC">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50C663C8" w14:textId="77777777" w:rsidR="00AD3713" w:rsidRDefault="00AD3713" w:rsidP="00AD3713">
      <w:pPr>
        <w:jc w:val="left"/>
      </w:pPr>
      <w:r>
        <w:br w:type="page"/>
      </w:r>
    </w:p>
    <w:p w14:paraId="65EED3D5" w14:textId="77777777" w:rsidR="00AD3713" w:rsidRDefault="00AD3713" w:rsidP="00AD3713">
      <w:pPr>
        <w:pStyle w:val="Titre3"/>
      </w:pPr>
      <w:bookmarkStart w:id="29" w:name="_Toc511117169"/>
      <w:bookmarkStart w:id="30" w:name="_Toc512332885"/>
      <w:r>
        <w:lastRenderedPageBreak/>
        <w:t>Générer un fichier de log</w:t>
      </w:r>
      <w:bookmarkEnd w:id="29"/>
      <w:bookmarkEnd w:id="30"/>
    </w:p>
    <w:p w14:paraId="16418CF7" w14:textId="77777777" w:rsidR="00AD3713" w:rsidRPr="00C40CA5" w:rsidRDefault="00AD3713" w:rsidP="00AD3713">
      <w:pPr>
        <w:pStyle w:val="Titre4"/>
      </w:pPr>
      <w:r w:rsidRPr="00C40CA5">
        <w:t>Fiche descriptive</w:t>
      </w:r>
    </w:p>
    <w:p w14:paraId="6BC9997F" w14:textId="77777777" w:rsidR="00AD3713" w:rsidRPr="00A025DF" w:rsidRDefault="00AD3713" w:rsidP="00AD3713">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30129F10" w14:textId="49A1973A" w:rsidR="00AD3713" w:rsidRPr="00A144B9" w:rsidRDefault="00AD3713" w:rsidP="006F3B1E">
      <w:r w:rsidRPr="00A025DF">
        <w:rPr>
          <w:b/>
        </w:rPr>
        <w:t>Acteurs</w:t>
      </w:r>
      <w:r w:rsidR="006F3B1E">
        <w:t xml:space="preserve"> : Serveur local</w:t>
      </w:r>
    </w:p>
    <w:p w14:paraId="556D0174" w14:textId="77777777" w:rsidR="00AD3713" w:rsidRPr="005B1719" w:rsidRDefault="00AD3713" w:rsidP="00AD3713">
      <w:pPr>
        <w:rPr>
          <w:b/>
        </w:rPr>
      </w:pPr>
      <w:r w:rsidRPr="005B1719">
        <w:rPr>
          <w:b/>
        </w:rPr>
        <w:t xml:space="preserve">Description des enchaînements : </w:t>
      </w:r>
    </w:p>
    <w:p w14:paraId="51DD9469" w14:textId="77777777" w:rsidR="00AD3713" w:rsidRPr="00A025DF" w:rsidRDefault="00AD3713" w:rsidP="00AD3713">
      <w:r w:rsidRPr="00A025DF">
        <w:rPr>
          <w:b/>
        </w:rPr>
        <w:t>Pré conditions</w:t>
      </w:r>
      <w:r w:rsidRPr="00A025DF">
        <w:t xml:space="preserve"> : </w:t>
      </w:r>
      <w:r>
        <w:t>-</w:t>
      </w:r>
    </w:p>
    <w:p w14:paraId="3C934EBF" w14:textId="77777777" w:rsidR="00AD3713" w:rsidRPr="00A025DF" w:rsidRDefault="00AD3713" w:rsidP="00AD3713">
      <w:pPr>
        <w:rPr>
          <w:b/>
        </w:rPr>
      </w:pPr>
      <w:r w:rsidRPr="00A025DF">
        <w:rPr>
          <w:b/>
        </w:rPr>
        <w:t>Scénario nominal</w:t>
      </w:r>
    </w:p>
    <w:p w14:paraId="7A40BD9D" w14:textId="77777777" w:rsidR="00AD3713" w:rsidRDefault="00AD3713" w:rsidP="003D251E">
      <w:pPr>
        <w:pStyle w:val="Pardeliste"/>
        <w:numPr>
          <w:ilvl w:val="0"/>
          <w:numId w:val="21"/>
        </w:numPr>
      </w:pPr>
      <w:r>
        <w:t>&lt;&lt;UC : Enregistrer les activités web&gt;&gt;</w:t>
      </w:r>
    </w:p>
    <w:p w14:paraId="20B73423" w14:textId="77777777" w:rsidR="00AD3713" w:rsidRDefault="00AD3713" w:rsidP="003D251E">
      <w:pPr>
        <w:pStyle w:val="Pardeliste"/>
        <w:numPr>
          <w:ilvl w:val="0"/>
          <w:numId w:val="21"/>
        </w:numPr>
      </w:pPr>
      <w:r>
        <w:t>&lt;&lt;UC : Enregistrer les activités desktop&gt;&gt;</w:t>
      </w:r>
    </w:p>
    <w:p w14:paraId="2F57DF2F" w14:textId="77777777" w:rsidR="00AD3713" w:rsidRDefault="00AD3713" w:rsidP="003D251E">
      <w:pPr>
        <w:pStyle w:val="Pardeliste"/>
        <w:numPr>
          <w:ilvl w:val="0"/>
          <w:numId w:val="21"/>
        </w:numPr>
      </w:pPr>
      <w:r>
        <w:t>Le serveur local stocke les activités reçues dans un fichier log mis à jour régulièrement</w:t>
      </w:r>
    </w:p>
    <w:p w14:paraId="5919D7F4" w14:textId="77777777" w:rsidR="00AD3713" w:rsidRDefault="00AD3713" w:rsidP="003D251E">
      <w:pPr>
        <w:pStyle w:val="Pardeliste"/>
        <w:numPr>
          <w:ilvl w:val="0"/>
          <w:numId w:val="21"/>
        </w:numPr>
      </w:pPr>
      <w:r>
        <w:t>Reprend au point 1 du scénario nominal</w:t>
      </w:r>
    </w:p>
    <w:p w14:paraId="4F7E893A" w14:textId="77777777" w:rsidR="00AD3713" w:rsidRPr="00A025DF" w:rsidRDefault="00AD3713" w:rsidP="00AD3713">
      <w:pPr>
        <w:rPr>
          <w:b/>
        </w:rPr>
      </w:pPr>
      <w:r w:rsidRPr="00A025DF">
        <w:rPr>
          <w:b/>
        </w:rPr>
        <w:t xml:space="preserve">Post conditions : </w:t>
      </w:r>
      <w:r w:rsidRPr="0092588A">
        <w:t>-</w:t>
      </w:r>
    </w:p>
    <w:p w14:paraId="44634AE4" w14:textId="77777777" w:rsidR="00AD3713" w:rsidRPr="005B1719" w:rsidRDefault="00AD3713" w:rsidP="00AD3713">
      <w:pPr>
        <w:rPr>
          <w:b/>
        </w:rPr>
      </w:pPr>
      <w:r w:rsidRPr="005B1719">
        <w:rPr>
          <w:b/>
        </w:rPr>
        <w:t>Besoin d’IHM</w:t>
      </w:r>
      <w:r>
        <w:rPr>
          <w:b/>
        </w:rPr>
        <w:t xml:space="preserve"> </w:t>
      </w:r>
      <w:r w:rsidRPr="005B1719">
        <w:rPr>
          <w:b/>
        </w:rPr>
        <w:t xml:space="preserve">: </w:t>
      </w:r>
    </w:p>
    <w:p w14:paraId="303CD7FC" w14:textId="77777777" w:rsidR="00AD3713" w:rsidRDefault="00AD3713" w:rsidP="00AD3713">
      <w:pPr>
        <w:rPr>
          <w:b/>
        </w:rPr>
      </w:pPr>
      <w:r w:rsidRPr="00A025DF">
        <w:rPr>
          <w:b/>
        </w:rPr>
        <w:t xml:space="preserve">Remarques (optionnel) : </w:t>
      </w:r>
    </w:p>
    <w:p w14:paraId="29369924" w14:textId="77777777" w:rsidR="00AD3713" w:rsidRDefault="00AD3713" w:rsidP="00AD3713">
      <w:pPr>
        <w:pStyle w:val="Titre4"/>
      </w:pPr>
      <w:r>
        <w:t>Diagramme de séquences</w:t>
      </w:r>
    </w:p>
    <w:p w14:paraId="7816ED32" w14:textId="70DD3A1B" w:rsidR="00AD3713" w:rsidRPr="00D103BF" w:rsidRDefault="00D103BF" w:rsidP="00D103BF">
      <w:pPr>
        <w:jc w:val="center"/>
      </w:pPr>
      <w:r>
        <w:rPr>
          <w:noProof/>
          <w:lang w:val="fr-FR" w:eastAsia="zh-CN"/>
        </w:rPr>
        <w:drawing>
          <wp:inline distT="0" distB="0" distL="0" distR="0" wp14:anchorId="0C134728" wp14:editId="0C032CE0">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229688FB" w14:textId="77777777" w:rsidR="00AD3713" w:rsidRDefault="00AD3713" w:rsidP="00AD3713">
      <w:pPr>
        <w:jc w:val="left"/>
      </w:pPr>
      <w:r>
        <w:br w:type="page"/>
      </w:r>
    </w:p>
    <w:p w14:paraId="0411DBBB" w14:textId="77777777" w:rsidR="00AD3713" w:rsidRDefault="00AD3713" w:rsidP="00AD3713">
      <w:pPr>
        <w:pStyle w:val="Titre3"/>
      </w:pPr>
      <w:bookmarkStart w:id="31" w:name="_Toc511117170"/>
      <w:bookmarkStart w:id="32" w:name="_Toc512332886"/>
      <w:r>
        <w:lastRenderedPageBreak/>
        <w:t>Afficher la liste des utilisateurs</w:t>
      </w:r>
      <w:bookmarkEnd w:id="31"/>
      <w:bookmarkEnd w:id="32"/>
    </w:p>
    <w:p w14:paraId="3C27408B" w14:textId="77777777" w:rsidR="00AD3713" w:rsidRPr="00C40CA5" w:rsidRDefault="00AD3713" w:rsidP="00AD3713">
      <w:pPr>
        <w:pStyle w:val="Titre4"/>
      </w:pPr>
      <w:r w:rsidRPr="00C40CA5">
        <w:t>Fiche descriptive</w:t>
      </w:r>
    </w:p>
    <w:p w14:paraId="48E3E365" w14:textId="77777777" w:rsidR="00AD3713" w:rsidRPr="00A025DF" w:rsidRDefault="00AD3713" w:rsidP="00AD3713">
      <w:pPr>
        <w:rPr>
          <w:b/>
        </w:rPr>
      </w:pPr>
      <w:r w:rsidRPr="00A025DF">
        <w:rPr>
          <w:b/>
        </w:rPr>
        <w:t>Description</w:t>
      </w:r>
      <w:r>
        <w:rPr>
          <w:b/>
        </w:rPr>
        <w:t xml:space="preserve"> </w:t>
      </w:r>
      <w:r>
        <w:t xml:space="preserve">: Le superviseur souhaite administrer ses utilisateurs et consulter les statistiques des informations </w:t>
      </w:r>
      <w:r>
        <w:tab/>
        <w:t xml:space="preserve">         enregistrées. Il veut aussi pouvoir supprimer ou ajouter des utilisateurs à surveiller et </w:t>
      </w:r>
      <w:r>
        <w:tab/>
        <w:t xml:space="preserve">     </w:t>
      </w:r>
      <w:r>
        <w:tab/>
        <w:t xml:space="preserve">         éventuellement leurs créer des objectifs.</w:t>
      </w:r>
    </w:p>
    <w:p w14:paraId="69977DCB" w14:textId="77777777" w:rsidR="00AD3713" w:rsidRPr="00A025DF" w:rsidRDefault="00AD3713" w:rsidP="00AD3713">
      <w:pPr>
        <w:rPr>
          <w:rFonts w:ascii="Arial" w:hAnsi="Arial"/>
        </w:rPr>
      </w:pPr>
      <w:r w:rsidRPr="00A025DF">
        <w:rPr>
          <w:b/>
        </w:rPr>
        <w:t>Acteurs</w:t>
      </w:r>
      <w:r>
        <w:t xml:space="preserve"> : Serveur local, Superviseur, Application Java Superviseur</w:t>
      </w:r>
    </w:p>
    <w:p w14:paraId="73C1C85C" w14:textId="77777777" w:rsidR="00AD3713" w:rsidRPr="005B1719" w:rsidRDefault="00AD3713" w:rsidP="00AD3713">
      <w:pPr>
        <w:rPr>
          <w:b/>
        </w:rPr>
      </w:pPr>
      <w:r w:rsidRPr="005B1719">
        <w:rPr>
          <w:b/>
        </w:rPr>
        <w:t xml:space="preserve">Description des enchaînements : </w:t>
      </w:r>
    </w:p>
    <w:p w14:paraId="6C3055AC" w14:textId="77777777" w:rsidR="00AD3713" w:rsidRPr="00A025DF" w:rsidRDefault="00AD3713" w:rsidP="00AD3713">
      <w:r w:rsidRPr="00A025DF">
        <w:rPr>
          <w:b/>
        </w:rPr>
        <w:t>Pré conditions</w:t>
      </w:r>
      <w:r w:rsidRPr="00A025DF">
        <w:t xml:space="preserve"> : </w:t>
      </w:r>
      <w:r>
        <w:t>-</w:t>
      </w:r>
    </w:p>
    <w:p w14:paraId="1553A930" w14:textId="77777777" w:rsidR="00AD3713" w:rsidRPr="00A025DF" w:rsidRDefault="00AD3713" w:rsidP="00AD3713">
      <w:pPr>
        <w:rPr>
          <w:b/>
        </w:rPr>
      </w:pPr>
      <w:r w:rsidRPr="00A025DF">
        <w:rPr>
          <w:b/>
        </w:rPr>
        <w:t>Scénario nominal</w:t>
      </w:r>
    </w:p>
    <w:p w14:paraId="458E5A19" w14:textId="77777777" w:rsidR="00AD3713" w:rsidRDefault="00AD3713" w:rsidP="003D251E">
      <w:pPr>
        <w:pStyle w:val="Pardeliste"/>
        <w:numPr>
          <w:ilvl w:val="0"/>
          <w:numId w:val="22"/>
        </w:numPr>
      </w:pPr>
      <w:r>
        <w:t>&lt;&lt;UC : se logger&gt;&gt;</w:t>
      </w:r>
    </w:p>
    <w:p w14:paraId="01234BC0" w14:textId="77777777" w:rsidR="00AD3713" w:rsidRDefault="00AD3713" w:rsidP="003D251E">
      <w:pPr>
        <w:pStyle w:val="Pardeliste"/>
        <w:numPr>
          <w:ilvl w:val="0"/>
          <w:numId w:val="22"/>
        </w:numPr>
      </w:pPr>
      <w:r>
        <w:t>L'application Java Superviseur affiche la liste des utilisateurs</w:t>
      </w:r>
    </w:p>
    <w:p w14:paraId="421DAFFC" w14:textId="77777777" w:rsidR="00AD3713" w:rsidRDefault="00AD3713" w:rsidP="003D251E">
      <w:pPr>
        <w:pStyle w:val="Pardeliste"/>
        <w:numPr>
          <w:ilvl w:val="0"/>
          <w:numId w:val="22"/>
        </w:numPr>
      </w:pPr>
      <w:r>
        <w:t>Le superviseur consulte la liste des utilisateurs monitorés</w:t>
      </w:r>
    </w:p>
    <w:p w14:paraId="07F528F9" w14:textId="77777777" w:rsidR="00AD3713" w:rsidRDefault="00AD3713" w:rsidP="003D251E">
      <w:pPr>
        <w:pStyle w:val="Pardeliste"/>
        <w:numPr>
          <w:ilvl w:val="0"/>
          <w:numId w:val="22"/>
        </w:numPr>
      </w:pPr>
      <w:r>
        <w:t>Le superviseur quitte l’application</w:t>
      </w:r>
    </w:p>
    <w:p w14:paraId="63318FE7" w14:textId="77777777" w:rsidR="00AD3713" w:rsidRDefault="00AD3713" w:rsidP="003D251E">
      <w:pPr>
        <w:pStyle w:val="Pardeliste"/>
        <w:numPr>
          <w:ilvl w:val="0"/>
          <w:numId w:val="22"/>
        </w:numPr>
      </w:pPr>
      <w:r>
        <w:t>Fin du scénario nominal</w:t>
      </w:r>
    </w:p>
    <w:p w14:paraId="7F6A7AA3" w14:textId="77777777" w:rsidR="00AD3713" w:rsidRDefault="00AD3713" w:rsidP="00AD3713">
      <w:pPr>
        <w:rPr>
          <w:b/>
          <w:bCs/>
        </w:rPr>
      </w:pPr>
      <w:r w:rsidRPr="007C4D07">
        <w:rPr>
          <w:b/>
          <w:bCs/>
        </w:rPr>
        <w:t>Scénario alternatif</w:t>
      </w:r>
    </w:p>
    <w:p w14:paraId="32EFCABC" w14:textId="77777777" w:rsidR="00AD3713" w:rsidRPr="00EC258D" w:rsidRDefault="00AD3713" w:rsidP="00AD3713">
      <w:pPr>
        <w:tabs>
          <w:tab w:val="left" w:pos="1620"/>
          <w:tab w:val="left" w:pos="1710"/>
        </w:tabs>
        <w:ind w:left="360"/>
        <w:rPr>
          <w:i/>
        </w:rPr>
      </w:pPr>
      <w:r w:rsidRPr="00EC258D">
        <w:t xml:space="preserve">A1 : </w:t>
      </w:r>
      <w:r>
        <w:t>Consulter les statistiques d'un utilisateur monitoré</w:t>
      </w:r>
    </w:p>
    <w:p w14:paraId="34414A2A" w14:textId="77777777" w:rsidR="00AD3713" w:rsidRPr="00EC258D" w:rsidRDefault="00AD3713" w:rsidP="003D251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47C70C1E" w14:textId="77777777" w:rsidR="00AD3713" w:rsidRDefault="00AD3713" w:rsidP="003D251E">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3A28B317" w14:textId="77777777" w:rsidR="00AD3713" w:rsidRPr="00197DA3" w:rsidRDefault="00AD3713" w:rsidP="003D251E">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466B4B2D" w14:textId="77777777" w:rsidR="00AD3713" w:rsidRDefault="00AD3713" w:rsidP="00AD3713">
      <w:pPr>
        <w:tabs>
          <w:tab w:val="left" w:pos="1620"/>
          <w:tab w:val="left" w:pos="1710"/>
        </w:tabs>
        <w:ind w:left="360"/>
      </w:pPr>
      <w:r>
        <w:t>A2</w:t>
      </w:r>
      <w:r w:rsidRPr="00EC258D">
        <w:t xml:space="preserve"> : </w:t>
      </w:r>
      <w:r>
        <w:t>Ajouter un utilisateur</w:t>
      </w:r>
    </w:p>
    <w:p w14:paraId="1D2FE4AD" w14:textId="77777777" w:rsidR="00AD3713" w:rsidRDefault="00AD3713" w:rsidP="003D251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516486D4" w14:textId="77777777" w:rsidR="00AD3713" w:rsidRDefault="00AD3713" w:rsidP="003D251E">
      <w:pPr>
        <w:pStyle w:val="snario"/>
        <w:numPr>
          <w:ilvl w:val="0"/>
          <w:numId w:val="24"/>
        </w:numPr>
        <w:rPr>
          <w:rFonts w:asciiTheme="minorHAnsi" w:hAnsiTheme="minorHAnsi"/>
        </w:rPr>
      </w:pPr>
      <w:r>
        <w:rPr>
          <w:rFonts w:asciiTheme="minorHAnsi" w:hAnsiTheme="minorHAnsi"/>
        </w:rPr>
        <w:t>&lt;&lt;UC : Ajouter un utilisateur&gt;&gt;</w:t>
      </w:r>
    </w:p>
    <w:p w14:paraId="189565E2" w14:textId="77777777" w:rsidR="00AD3713" w:rsidRPr="007840CB" w:rsidRDefault="00AD3713" w:rsidP="003D251E">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36725409" w14:textId="77777777" w:rsidR="00AD3713" w:rsidRPr="00A025DF" w:rsidRDefault="00AD3713" w:rsidP="00AD3713">
      <w:pPr>
        <w:rPr>
          <w:b/>
        </w:rPr>
      </w:pPr>
      <w:r w:rsidRPr="00A025DF">
        <w:rPr>
          <w:b/>
        </w:rPr>
        <w:t xml:space="preserve">Post conditions : </w:t>
      </w:r>
      <w:r w:rsidRPr="0092588A">
        <w:t>-</w:t>
      </w:r>
    </w:p>
    <w:p w14:paraId="5B0EBB4E" w14:textId="77777777" w:rsidR="00AD3713" w:rsidRPr="005B1719" w:rsidRDefault="00AD3713" w:rsidP="00AD3713">
      <w:pPr>
        <w:rPr>
          <w:b/>
        </w:rPr>
      </w:pPr>
      <w:r w:rsidRPr="005B1719">
        <w:rPr>
          <w:b/>
        </w:rPr>
        <w:t xml:space="preserve">Besoin d’IHM: </w:t>
      </w:r>
    </w:p>
    <w:p w14:paraId="5F34779A" w14:textId="77777777" w:rsidR="00AD3713" w:rsidRDefault="00AD3713" w:rsidP="00AD3713">
      <w:pPr>
        <w:rPr>
          <w:b/>
        </w:rPr>
      </w:pPr>
      <w:r w:rsidRPr="00A025DF">
        <w:rPr>
          <w:b/>
        </w:rPr>
        <w:t xml:space="preserve">Remarques (optionnel) : </w:t>
      </w:r>
    </w:p>
    <w:p w14:paraId="7A1A7FBF" w14:textId="77777777" w:rsidR="00EF2876" w:rsidRDefault="00AD3713" w:rsidP="00AD3713">
      <w:pPr>
        <w:pStyle w:val="Titre4"/>
      </w:pPr>
      <w:r>
        <w:t>Diagramme de séquences</w:t>
      </w:r>
    </w:p>
    <w:p w14:paraId="114A3A81" w14:textId="3725DDE0" w:rsidR="00AD3713" w:rsidRPr="00114552" w:rsidRDefault="00453DC6" w:rsidP="00E85C42">
      <w:pPr>
        <w:jc w:val="center"/>
      </w:pPr>
      <w:r>
        <w:rPr>
          <w:noProof/>
          <w:lang w:val="fr-FR" w:eastAsia="zh-CN"/>
        </w:rPr>
        <w:drawing>
          <wp:inline distT="0" distB="0" distL="0" distR="0" wp14:anchorId="4FB62FE9" wp14:editId="5513B775">
            <wp:extent cx="3411472" cy="2880000"/>
            <wp:effectExtent l="0" t="0" r="0" b="0"/>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1472" cy="2880000"/>
                    </a:xfrm>
                    <a:prstGeom prst="rect">
                      <a:avLst/>
                    </a:prstGeom>
                    <a:noFill/>
                    <a:ln>
                      <a:noFill/>
                    </a:ln>
                  </pic:spPr>
                </pic:pic>
              </a:graphicData>
            </a:graphic>
          </wp:inline>
        </w:drawing>
      </w:r>
      <w:r w:rsidR="00AD3713">
        <w:br w:type="page"/>
      </w:r>
    </w:p>
    <w:p w14:paraId="67B32D38" w14:textId="77777777" w:rsidR="00AD3713" w:rsidRDefault="00AD3713" w:rsidP="00AD3713">
      <w:pPr>
        <w:pStyle w:val="Titre3"/>
      </w:pPr>
      <w:bookmarkStart w:id="33" w:name="_Toc511117171"/>
      <w:bookmarkStart w:id="34" w:name="_Toc512332887"/>
      <w:r>
        <w:lastRenderedPageBreak/>
        <w:t>Consulter les statistiques</w:t>
      </w:r>
      <w:bookmarkEnd w:id="33"/>
      <w:bookmarkEnd w:id="34"/>
    </w:p>
    <w:p w14:paraId="5FDAACB0" w14:textId="77777777" w:rsidR="00AD3713" w:rsidRPr="00C40CA5" w:rsidRDefault="00AD3713" w:rsidP="00AD3713">
      <w:pPr>
        <w:pStyle w:val="Titre4"/>
      </w:pPr>
      <w:r w:rsidRPr="00C40CA5">
        <w:t>Fiche descriptive</w:t>
      </w:r>
    </w:p>
    <w:p w14:paraId="631FB2A1" w14:textId="77777777" w:rsidR="00AD3713" w:rsidRPr="00A025DF" w:rsidRDefault="00AD3713" w:rsidP="00AD3713">
      <w:pPr>
        <w:rPr>
          <w:b/>
        </w:rPr>
      </w:pPr>
      <w:r w:rsidRPr="00A025DF">
        <w:rPr>
          <w:b/>
        </w:rPr>
        <w:t>Description</w:t>
      </w:r>
      <w:r>
        <w:rPr>
          <w:b/>
        </w:rPr>
        <w:t xml:space="preserve"> </w:t>
      </w:r>
      <w:r>
        <w:t xml:space="preserve">: Le superviseur souhaite consulter les statistiques des informations enregistrées des utilisateurs </w:t>
      </w:r>
      <w:r>
        <w:tab/>
        <w:t xml:space="preserve">          monitorés.</w:t>
      </w:r>
    </w:p>
    <w:p w14:paraId="5214AA65"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7DD9D1B5" w14:textId="77777777" w:rsidR="00AD3713" w:rsidRPr="005B1719" w:rsidRDefault="00AD3713" w:rsidP="00AD3713">
      <w:pPr>
        <w:rPr>
          <w:b/>
        </w:rPr>
      </w:pPr>
      <w:r w:rsidRPr="005B1719">
        <w:rPr>
          <w:b/>
        </w:rPr>
        <w:t xml:space="preserve">Description des enchaînements : </w:t>
      </w:r>
    </w:p>
    <w:p w14:paraId="284F17F9" w14:textId="77777777" w:rsidR="00AD3713" w:rsidRPr="00A025DF" w:rsidRDefault="00AD3713" w:rsidP="00AD3713">
      <w:r w:rsidRPr="00A025DF">
        <w:rPr>
          <w:b/>
        </w:rPr>
        <w:t>Pré conditions</w:t>
      </w:r>
      <w:r w:rsidRPr="00A025DF">
        <w:t xml:space="preserve"> : </w:t>
      </w:r>
      <w:r>
        <w:t>-</w:t>
      </w:r>
    </w:p>
    <w:p w14:paraId="7D5771D0" w14:textId="77777777" w:rsidR="00AD3713" w:rsidRPr="00A025DF" w:rsidRDefault="00AD3713" w:rsidP="00AD3713">
      <w:pPr>
        <w:rPr>
          <w:b/>
        </w:rPr>
      </w:pPr>
      <w:r w:rsidRPr="00A025DF">
        <w:rPr>
          <w:b/>
        </w:rPr>
        <w:t>Scénario nominal</w:t>
      </w:r>
    </w:p>
    <w:p w14:paraId="1EB627E9" w14:textId="77777777" w:rsidR="00AD3713" w:rsidRDefault="00AD3713" w:rsidP="003D251E">
      <w:pPr>
        <w:pStyle w:val="Pardeliste"/>
        <w:numPr>
          <w:ilvl w:val="0"/>
          <w:numId w:val="29"/>
        </w:numPr>
      </w:pPr>
      <w:r w:rsidRPr="00344B0B">
        <w:t>Le superviseur sélectionne un utilisateur</w:t>
      </w:r>
      <w:r>
        <w:t xml:space="preserve"> dans la liste</w:t>
      </w:r>
    </w:p>
    <w:p w14:paraId="4D25C61F" w14:textId="77777777" w:rsidR="00AD3713" w:rsidRDefault="00AD3713" w:rsidP="003D251E">
      <w:pPr>
        <w:pStyle w:val="Pardeliste"/>
        <w:numPr>
          <w:ilvl w:val="0"/>
          <w:numId w:val="29"/>
        </w:numPr>
      </w:pPr>
      <w:r>
        <w:t>L'application Java Superviseur récupère les informations de l'utilisateur sur son serveur local</w:t>
      </w:r>
    </w:p>
    <w:p w14:paraId="3D2E811B" w14:textId="77777777" w:rsidR="00AD3713" w:rsidRDefault="00AD3713" w:rsidP="003D251E">
      <w:pPr>
        <w:pStyle w:val="Pardeliste"/>
        <w:numPr>
          <w:ilvl w:val="0"/>
          <w:numId w:val="29"/>
        </w:numPr>
      </w:pPr>
      <w:r w:rsidRPr="00344B0B">
        <w:t xml:space="preserve">L'application Java Superviseur affiche les </w:t>
      </w:r>
      <w:r>
        <w:t>statistiques de l'utilisateur sélectionné</w:t>
      </w:r>
    </w:p>
    <w:p w14:paraId="3C1BCD96" w14:textId="77777777" w:rsidR="00AD3713" w:rsidRDefault="00AD3713" w:rsidP="003D251E">
      <w:pPr>
        <w:pStyle w:val="Pardeliste"/>
        <w:numPr>
          <w:ilvl w:val="0"/>
          <w:numId w:val="29"/>
        </w:numPr>
      </w:pPr>
      <w:r w:rsidRPr="00344B0B">
        <w:t>Le superviseur consulte les informations</w:t>
      </w:r>
    </w:p>
    <w:p w14:paraId="11AAD919" w14:textId="77777777" w:rsidR="00AD3713" w:rsidRDefault="00AD3713" w:rsidP="003D251E">
      <w:pPr>
        <w:pStyle w:val="Pardeliste"/>
        <w:numPr>
          <w:ilvl w:val="0"/>
          <w:numId w:val="29"/>
        </w:numPr>
      </w:pPr>
      <w:r w:rsidRPr="00344B0B">
        <w:t>Le superviseur revient à la liste des utilisateurs</w:t>
      </w:r>
    </w:p>
    <w:p w14:paraId="6257533F" w14:textId="77777777" w:rsidR="00AD3713" w:rsidRPr="00344B0B" w:rsidRDefault="00AD3713" w:rsidP="003D251E">
      <w:pPr>
        <w:pStyle w:val="Pardeliste"/>
        <w:numPr>
          <w:ilvl w:val="0"/>
          <w:numId w:val="29"/>
        </w:numPr>
      </w:pPr>
      <w:r>
        <w:t>Fin du scénario nominal</w:t>
      </w:r>
    </w:p>
    <w:p w14:paraId="4B217672" w14:textId="77777777" w:rsidR="00AD3713" w:rsidRDefault="00AD3713" w:rsidP="00AD3713">
      <w:pPr>
        <w:rPr>
          <w:b/>
          <w:bCs/>
        </w:rPr>
      </w:pPr>
      <w:r w:rsidRPr="007C4D07">
        <w:rPr>
          <w:b/>
          <w:bCs/>
        </w:rPr>
        <w:t>Scénario alternatif</w:t>
      </w:r>
    </w:p>
    <w:p w14:paraId="5DC9D618" w14:textId="77777777" w:rsidR="00AD3713" w:rsidRDefault="00AD3713" w:rsidP="00AD3713">
      <w:pPr>
        <w:rPr>
          <w:bCs/>
        </w:rPr>
      </w:pPr>
      <w:r>
        <w:rPr>
          <w:bCs/>
        </w:rPr>
        <w:t>A1 : Créer un objectif pour un utilisateur monitoré</w:t>
      </w:r>
    </w:p>
    <w:p w14:paraId="23273907" w14:textId="77777777" w:rsidR="00AD3713" w:rsidRDefault="00AD3713" w:rsidP="003D251E">
      <w:pPr>
        <w:pStyle w:val="Pardeliste"/>
        <w:numPr>
          <w:ilvl w:val="0"/>
          <w:numId w:val="26"/>
        </w:numPr>
        <w:rPr>
          <w:bCs/>
        </w:rPr>
      </w:pPr>
      <w:r>
        <w:rPr>
          <w:bCs/>
        </w:rPr>
        <w:t>Démarre au point 4 du scénario nominal</w:t>
      </w:r>
    </w:p>
    <w:p w14:paraId="32C38102" w14:textId="77777777" w:rsidR="00AD3713" w:rsidRDefault="00AD3713" w:rsidP="003D251E">
      <w:pPr>
        <w:pStyle w:val="Pardeliste"/>
        <w:numPr>
          <w:ilvl w:val="0"/>
          <w:numId w:val="31"/>
        </w:numPr>
        <w:rPr>
          <w:bCs/>
        </w:rPr>
      </w:pPr>
      <w:r>
        <w:rPr>
          <w:bCs/>
        </w:rPr>
        <w:t>&lt;&lt;UC : Créer un objectif&gt;&gt;</w:t>
      </w:r>
    </w:p>
    <w:p w14:paraId="1138FDCD" w14:textId="77777777" w:rsidR="00AD3713" w:rsidRDefault="00AD3713" w:rsidP="003D251E">
      <w:pPr>
        <w:pStyle w:val="Pardeliste"/>
        <w:numPr>
          <w:ilvl w:val="0"/>
          <w:numId w:val="31"/>
        </w:numPr>
        <w:rPr>
          <w:bCs/>
        </w:rPr>
      </w:pPr>
      <w:r>
        <w:rPr>
          <w:bCs/>
        </w:rPr>
        <w:t>Reprend au point 4 du scénario nominal</w:t>
      </w:r>
    </w:p>
    <w:p w14:paraId="526D4D4E" w14:textId="77777777" w:rsidR="00AD3713" w:rsidRDefault="00AD3713" w:rsidP="00AD3713">
      <w:pPr>
        <w:rPr>
          <w:bCs/>
        </w:rPr>
      </w:pPr>
      <w:r>
        <w:rPr>
          <w:bCs/>
        </w:rPr>
        <w:t>A2 : Supprimer un utilisateur monitoré</w:t>
      </w:r>
    </w:p>
    <w:p w14:paraId="463B8D24" w14:textId="77777777" w:rsidR="00AD3713" w:rsidRDefault="00AD3713" w:rsidP="003D251E">
      <w:pPr>
        <w:pStyle w:val="Pardeliste"/>
        <w:numPr>
          <w:ilvl w:val="0"/>
          <w:numId w:val="26"/>
        </w:numPr>
        <w:rPr>
          <w:bCs/>
        </w:rPr>
      </w:pPr>
      <w:r>
        <w:rPr>
          <w:bCs/>
        </w:rPr>
        <w:t>Démarre au point 4 du scénario nominal</w:t>
      </w:r>
    </w:p>
    <w:p w14:paraId="75A275D1" w14:textId="77777777" w:rsidR="00AD3713" w:rsidRDefault="00AD3713" w:rsidP="003D251E">
      <w:pPr>
        <w:pStyle w:val="Pardeliste"/>
        <w:numPr>
          <w:ilvl w:val="0"/>
          <w:numId w:val="32"/>
        </w:numPr>
        <w:rPr>
          <w:bCs/>
        </w:rPr>
      </w:pPr>
      <w:r>
        <w:rPr>
          <w:bCs/>
        </w:rPr>
        <w:t>&lt;&lt;UC : Supprimer un utilisateur&gt;&gt;</w:t>
      </w:r>
    </w:p>
    <w:p w14:paraId="748EC7A9" w14:textId="77777777" w:rsidR="00AD3713" w:rsidRPr="00DD7306" w:rsidRDefault="00AD3713" w:rsidP="003D251E">
      <w:pPr>
        <w:pStyle w:val="Pardeliste"/>
        <w:numPr>
          <w:ilvl w:val="0"/>
          <w:numId w:val="32"/>
        </w:numPr>
        <w:rPr>
          <w:bCs/>
        </w:rPr>
      </w:pPr>
      <w:r>
        <w:rPr>
          <w:bCs/>
        </w:rPr>
        <w:t>Reprend au point 4 du scénario nominal</w:t>
      </w:r>
    </w:p>
    <w:p w14:paraId="248E9E99" w14:textId="77777777" w:rsidR="00AD3713" w:rsidRPr="00A025DF" w:rsidRDefault="00AD3713" w:rsidP="00AD3713">
      <w:pPr>
        <w:rPr>
          <w:b/>
        </w:rPr>
      </w:pPr>
      <w:r w:rsidRPr="00A025DF">
        <w:rPr>
          <w:b/>
        </w:rPr>
        <w:t xml:space="preserve">Post conditions : </w:t>
      </w:r>
      <w:r w:rsidRPr="0092588A">
        <w:t>-</w:t>
      </w:r>
    </w:p>
    <w:p w14:paraId="0E672555" w14:textId="77777777" w:rsidR="00AD3713" w:rsidRPr="005B1719" w:rsidRDefault="00AD3713" w:rsidP="00AD3713">
      <w:pPr>
        <w:rPr>
          <w:b/>
        </w:rPr>
      </w:pPr>
      <w:r w:rsidRPr="005B1719">
        <w:rPr>
          <w:b/>
        </w:rPr>
        <w:t xml:space="preserve">Besoin d’IHM: </w:t>
      </w:r>
    </w:p>
    <w:p w14:paraId="260FE7E0" w14:textId="77777777" w:rsidR="00AD3713" w:rsidRDefault="00AD3713" w:rsidP="00AD3713">
      <w:pPr>
        <w:rPr>
          <w:b/>
        </w:rPr>
      </w:pPr>
      <w:r w:rsidRPr="00A025DF">
        <w:rPr>
          <w:b/>
        </w:rPr>
        <w:t xml:space="preserve">Remarques (optionnel) : </w:t>
      </w:r>
    </w:p>
    <w:p w14:paraId="4B3F467B" w14:textId="77777777" w:rsidR="00AD3713" w:rsidRDefault="00AD3713" w:rsidP="00AD3713">
      <w:pPr>
        <w:pStyle w:val="Titre4"/>
      </w:pPr>
      <w:r>
        <w:t>Diagramme de séquences</w:t>
      </w:r>
    </w:p>
    <w:p w14:paraId="557FA8CF" w14:textId="12F6B4B7" w:rsidR="00AD3713" w:rsidRDefault="00F21968" w:rsidP="006B7210">
      <w:pPr>
        <w:jc w:val="center"/>
      </w:pPr>
      <w:r>
        <w:rPr>
          <w:noProof/>
          <w:lang w:val="fr-FR" w:eastAsia="zh-CN"/>
        </w:rPr>
        <w:drawing>
          <wp:inline distT="0" distB="0" distL="0" distR="0" wp14:anchorId="18331BEE" wp14:editId="2CB3AC1F">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rsidR="00AD3713">
        <w:br w:type="page"/>
      </w:r>
    </w:p>
    <w:p w14:paraId="1D7BFC05" w14:textId="77777777" w:rsidR="00AD3713" w:rsidRDefault="00AD3713" w:rsidP="00AD3713">
      <w:pPr>
        <w:pStyle w:val="Titre3"/>
      </w:pPr>
      <w:bookmarkStart w:id="35" w:name="_Toc511117172"/>
      <w:bookmarkStart w:id="36" w:name="_Toc512332888"/>
      <w:r>
        <w:lastRenderedPageBreak/>
        <w:t>Créer un objectif</w:t>
      </w:r>
      <w:bookmarkEnd w:id="35"/>
      <w:bookmarkEnd w:id="36"/>
    </w:p>
    <w:p w14:paraId="38801818" w14:textId="77777777" w:rsidR="00AD3713" w:rsidRPr="00C40CA5" w:rsidRDefault="00AD3713" w:rsidP="00AD3713">
      <w:pPr>
        <w:pStyle w:val="Titre4"/>
      </w:pPr>
      <w:r w:rsidRPr="00C40CA5">
        <w:t>Fiche descriptive</w:t>
      </w:r>
    </w:p>
    <w:p w14:paraId="2529271D" w14:textId="77777777" w:rsidR="00AD3713" w:rsidRPr="00A025DF" w:rsidRDefault="00AD3713" w:rsidP="00AD3713">
      <w:pPr>
        <w:rPr>
          <w:b/>
        </w:rPr>
      </w:pPr>
      <w:r w:rsidRPr="00A025DF">
        <w:rPr>
          <w:b/>
        </w:rPr>
        <w:t>Description</w:t>
      </w:r>
      <w:r>
        <w:rPr>
          <w:b/>
        </w:rPr>
        <w:t xml:space="preserve"> </w:t>
      </w:r>
      <w:r>
        <w:t>: Le superviseur souhaite créer un objectif pour un utilisateur monitoré.</w:t>
      </w:r>
    </w:p>
    <w:p w14:paraId="36CE479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229C832F" w14:textId="77777777" w:rsidR="00AD3713" w:rsidRPr="005B1719" w:rsidRDefault="00AD3713" w:rsidP="00AD3713">
      <w:pPr>
        <w:rPr>
          <w:b/>
        </w:rPr>
      </w:pPr>
      <w:r w:rsidRPr="005B1719">
        <w:rPr>
          <w:b/>
        </w:rPr>
        <w:t xml:space="preserve">Description des enchaînements : </w:t>
      </w:r>
    </w:p>
    <w:p w14:paraId="69615F10" w14:textId="77777777" w:rsidR="00AD3713" w:rsidRPr="00A025DF" w:rsidRDefault="00AD3713" w:rsidP="00AD3713">
      <w:r w:rsidRPr="00A025DF">
        <w:rPr>
          <w:b/>
        </w:rPr>
        <w:t>Pré conditions</w:t>
      </w:r>
      <w:r w:rsidRPr="00A025DF">
        <w:t xml:space="preserve"> : </w:t>
      </w:r>
      <w:r>
        <w:t>-</w:t>
      </w:r>
    </w:p>
    <w:p w14:paraId="5788E378" w14:textId="77777777" w:rsidR="00AD3713" w:rsidRDefault="00AD3713" w:rsidP="00AD3713">
      <w:pPr>
        <w:rPr>
          <w:b/>
        </w:rPr>
      </w:pPr>
      <w:r w:rsidRPr="00A025DF">
        <w:rPr>
          <w:b/>
        </w:rPr>
        <w:t>Scénario nominal</w:t>
      </w:r>
    </w:p>
    <w:p w14:paraId="398B59B2"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clique sur le bouton "Créer un objectif"</w:t>
      </w:r>
    </w:p>
    <w:p w14:paraId="31FCD91B" w14:textId="77777777" w:rsidR="00AD3713" w:rsidRDefault="00AD3713" w:rsidP="003D251E">
      <w:pPr>
        <w:pStyle w:val="snario"/>
        <w:numPr>
          <w:ilvl w:val="0"/>
          <w:numId w:val="30"/>
        </w:numPr>
        <w:rPr>
          <w:rFonts w:asciiTheme="minorHAnsi" w:hAnsiTheme="minorHAnsi"/>
        </w:rPr>
      </w:pPr>
      <w:r>
        <w:rPr>
          <w:rFonts w:asciiTheme="minorHAnsi" w:hAnsiTheme="minorHAnsi"/>
        </w:rPr>
        <w:t>Le système affiche le formulaire de création d’objectif</w:t>
      </w:r>
    </w:p>
    <w:p w14:paraId="4C21B9AC"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44DCE5A8" w14:textId="77777777" w:rsidR="00AD3713" w:rsidRDefault="00AD3713" w:rsidP="003D251E">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696346A1" w14:textId="77777777" w:rsidR="00AD3713" w:rsidRPr="00684B66" w:rsidRDefault="00AD3713" w:rsidP="00AD3713">
      <w:pPr>
        <w:pStyle w:val="snario"/>
        <w:numPr>
          <w:ilvl w:val="0"/>
          <w:numId w:val="0"/>
        </w:numPr>
        <w:ind w:left="720" w:hanging="360"/>
        <w:rPr>
          <w:rFonts w:asciiTheme="minorHAnsi" w:hAnsiTheme="minorHAnsi"/>
        </w:rPr>
      </w:pPr>
    </w:p>
    <w:p w14:paraId="20997E35" w14:textId="77777777" w:rsidR="00AD3713" w:rsidRPr="00CA017D" w:rsidRDefault="00AD3713" w:rsidP="00AD3713">
      <w:pPr>
        <w:rPr>
          <w:b/>
          <w:bCs/>
        </w:rPr>
      </w:pPr>
      <w:r w:rsidRPr="007C4D07">
        <w:rPr>
          <w:b/>
          <w:bCs/>
        </w:rPr>
        <w:t>Scénario alternatif</w:t>
      </w:r>
    </w:p>
    <w:p w14:paraId="3B8B8A6D" w14:textId="77777777" w:rsidR="00AD3713" w:rsidRPr="00A025DF" w:rsidRDefault="00AD3713" w:rsidP="00AD3713">
      <w:pPr>
        <w:rPr>
          <w:b/>
        </w:rPr>
      </w:pPr>
      <w:r w:rsidRPr="00A025DF">
        <w:rPr>
          <w:b/>
        </w:rPr>
        <w:t xml:space="preserve">Post conditions : </w:t>
      </w:r>
      <w:r w:rsidRPr="0092588A">
        <w:t>-</w:t>
      </w:r>
    </w:p>
    <w:p w14:paraId="734A42E6" w14:textId="77777777" w:rsidR="00AD3713" w:rsidRPr="005B1719" w:rsidRDefault="00AD3713" w:rsidP="00AD3713">
      <w:pPr>
        <w:rPr>
          <w:b/>
        </w:rPr>
      </w:pPr>
      <w:r w:rsidRPr="005B1719">
        <w:rPr>
          <w:b/>
        </w:rPr>
        <w:t xml:space="preserve">Besoin d’IHM: </w:t>
      </w:r>
    </w:p>
    <w:p w14:paraId="02F56074" w14:textId="77777777" w:rsidR="00AD3713" w:rsidRDefault="00AD3713" w:rsidP="00AD3713">
      <w:pPr>
        <w:rPr>
          <w:b/>
        </w:rPr>
      </w:pPr>
      <w:r w:rsidRPr="00A025DF">
        <w:rPr>
          <w:b/>
        </w:rPr>
        <w:t xml:space="preserve">Remarques (optionnel) : </w:t>
      </w:r>
    </w:p>
    <w:p w14:paraId="1A81EF06" w14:textId="77777777" w:rsidR="00AD3713" w:rsidRDefault="00AD3713" w:rsidP="00AD3713">
      <w:pPr>
        <w:pStyle w:val="Titre4"/>
      </w:pPr>
      <w:r>
        <w:t>Diagramme de séquences</w:t>
      </w:r>
    </w:p>
    <w:p w14:paraId="05BB8B75" w14:textId="0F6B6561" w:rsidR="00AD3713" w:rsidRDefault="00D3598E" w:rsidP="00D3598E">
      <w:pPr>
        <w:jc w:val="center"/>
      </w:pPr>
      <w:r>
        <w:rPr>
          <w:noProof/>
          <w:lang w:val="fr-FR" w:eastAsia="zh-CN"/>
        </w:rPr>
        <w:drawing>
          <wp:inline distT="0" distB="0" distL="0" distR="0" wp14:anchorId="0FC28015" wp14:editId="363D0C9D">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r w:rsidR="00AD3713">
        <w:br w:type="page"/>
      </w:r>
    </w:p>
    <w:p w14:paraId="06E1BC8F" w14:textId="77777777" w:rsidR="00AD3713" w:rsidRDefault="00AD3713" w:rsidP="00AD3713">
      <w:pPr>
        <w:pStyle w:val="Titre3"/>
      </w:pPr>
      <w:bookmarkStart w:id="37" w:name="_Toc511117173"/>
      <w:bookmarkStart w:id="38" w:name="_Toc512332889"/>
      <w:r>
        <w:lastRenderedPageBreak/>
        <w:t>Ajouter un utilisateur</w:t>
      </w:r>
      <w:bookmarkEnd w:id="37"/>
      <w:bookmarkEnd w:id="38"/>
    </w:p>
    <w:p w14:paraId="1D0B5E24" w14:textId="77777777" w:rsidR="00AD3713" w:rsidRPr="00C40CA5" w:rsidRDefault="00AD3713" w:rsidP="00AD3713">
      <w:pPr>
        <w:pStyle w:val="Titre4"/>
      </w:pPr>
      <w:r w:rsidRPr="00C40CA5">
        <w:t>Fiche descriptive</w:t>
      </w:r>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00EA9D5E" w14:textId="77777777" w:rsidR="00AD3713" w:rsidRPr="005B1719" w:rsidRDefault="00AD3713" w:rsidP="00AD3713">
      <w:pPr>
        <w:rPr>
          <w:b/>
        </w:rPr>
      </w:pPr>
      <w:r w:rsidRPr="005B1719">
        <w:rPr>
          <w:b/>
        </w:rPr>
        <w:t xml:space="preserve">Description des enchaînements : </w:t>
      </w:r>
    </w:p>
    <w:p w14:paraId="43A3E069" w14:textId="77777777" w:rsidR="00AD3713" w:rsidRPr="00A025DF" w:rsidRDefault="00AD3713" w:rsidP="00AD3713">
      <w:r w:rsidRPr="00A025DF">
        <w:rPr>
          <w:b/>
        </w:rPr>
        <w:t>Pré conditions</w:t>
      </w:r>
      <w:r w:rsidRPr="00A025DF">
        <w:t xml:space="preserve"> : </w:t>
      </w:r>
      <w:r>
        <w:t>-</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1BF6AA80" w14:textId="77777777" w:rsidR="00AD3713" w:rsidRDefault="00AD3713" w:rsidP="003D251E">
      <w:pPr>
        <w:pStyle w:val="snario"/>
        <w:numPr>
          <w:ilvl w:val="0"/>
          <w:numId w:val="33"/>
        </w:numPr>
        <w:rPr>
          <w:rFonts w:asciiTheme="minorHAnsi" w:hAnsiTheme="minorHAnsi"/>
        </w:rPr>
      </w:pPr>
      <w:r>
        <w:rPr>
          <w:rFonts w:asciiTheme="minorHAnsi" w:hAnsiTheme="minorHAnsi"/>
        </w:rPr>
        <w:t>Fin du scénario nominal</w:t>
      </w:r>
    </w:p>
    <w:p w14:paraId="60F7A3AD" w14:textId="77777777" w:rsidR="00AD3713" w:rsidRPr="009A0624" w:rsidRDefault="00AD3713" w:rsidP="00AD3713">
      <w:pPr>
        <w:pStyle w:val="snario"/>
        <w:numPr>
          <w:ilvl w:val="0"/>
          <w:numId w:val="0"/>
        </w:numPr>
        <w:ind w:left="720"/>
        <w:rPr>
          <w:rFonts w:asciiTheme="minorHAnsi" w:hAnsiTheme="minorHAnsi"/>
        </w:rPr>
      </w:pPr>
    </w:p>
    <w:p w14:paraId="174F0B84" w14:textId="77777777" w:rsidR="00AD3713" w:rsidRPr="00CA017D" w:rsidRDefault="00AD3713" w:rsidP="00AD3713">
      <w:pPr>
        <w:rPr>
          <w:b/>
          <w:bCs/>
        </w:rPr>
      </w:pPr>
      <w:r w:rsidRPr="007C4D07">
        <w:rPr>
          <w:b/>
          <w:bCs/>
        </w:rPr>
        <w:t>Scénario alternatif</w:t>
      </w:r>
    </w:p>
    <w:p w14:paraId="4E7972B6" w14:textId="77777777" w:rsidR="00AD3713" w:rsidRPr="00A025DF" w:rsidRDefault="00AD3713" w:rsidP="00AD3713">
      <w:pPr>
        <w:rPr>
          <w:b/>
        </w:rPr>
      </w:pPr>
      <w:r w:rsidRPr="00A025DF">
        <w:rPr>
          <w:b/>
        </w:rPr>
        <w:t xml:space="preserve">Post conditions : </w:t>
      </w:r>
      <w:r w:rsidRPr="0092588A">
        <w:t>-</w:t>
      </w:r>
    </w:p>
    <w:p w14:paraId="24328CF5" w14:textId="77777777" w:rsidR="00AD3713" w:rsidRPr="005B1719" w:rsidRDefault="00AD3713" w:rsidP="00AD3713">
      <w:pPr>
        <w:rPr>
          <w:b/>
        </w:rPr>
      </w:pPr>
      <w:r w:rsidRPr="005B1719">
        <w:rPr>
          <w:b/>
        </w:rPr>
        <w:t xml:space="preserve">Besoin d’IHM: </w:t>
      </w:r>
    </w:p>
    <w:p w14:paraId="42564881" w14:textId="77777777" w:rsidR="00AD3713" w:rsidRDefault="00AD3713" w:rsidP="00AD3713">
      <w:pPr>
        <w:rPr>
          <w:b/>
        </w:rPr>
      </w:pPr>
      <w:r w:rsidRPr="00A025DF">
        <w:rPr>
          <w:b/>
        </w:rPr>
        <w:t xml:space="preserve">Remarques (optionnel) : </w:t>
      </w:r>
    </w:p>
    <w:p w14:paraId="03284ADE" w14:textId="77777777" w:rsidR="00AD3713" w:rsidRDefault="00AD3713" w:rsidP="00AD3713">
      <w:pPr>
        <w:pStyle w:val="Titre4"/>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3D5A297B" w14:textId="77777777" w:rsidR="00AD3713" w:rsidRDefault="00AD3713" w:rsidP="00AD3713">
      <w:pPr>
        <w:pStyle w:val="Titre3"/>
      </w:pPr>
      <w:bookmarkStart w:id="39" w:name="_Toc511117174"/>
      <w:bookmarkStart w:id="40" w:name="_Toc512332890"/>
      <w:r>
        <w:lastRenderedPageBreak/>
        <w:t>Supprimer un utilisateur</w:t>
      </w:r>
      <w:bookmarkEnd w:id="39"/>
      <w:bookmarkEnd w:id="40"/>
    </w:p>
    <w:p w14:paraId="46F62415" w14:textId="77777777" w:rsidR="00AD3713" w:rsidRPr="00C40CA5" w:rsidRDefault="00AD3713" w:rsidP="00AD3713">
      <w:pPr>
        <w:pStyle w:val="Titre4"/>
      </w:pPr>
      <w:r w:rsidRPr="00C40CA5">
        <w:t>Fiche descriptive</w:t>
      </w:r>
    </w:p>
    <w:p w14:paraId="6BD30FA5" w14:textId="77777777" w:rsidR="00AD3713" w:rsidRPr="00A025DF" w:rsidRDefault="00AD3713" w:rsidP="00AD3713">
      <w:pPr>
        <w:rPr>
          <w:b/>
        </w:rPr>
      </w:pPr>
      <w:r w:rsidRPr="00A025DF">
        <w:rPr>
          <w:b/>
        </w:rPr>
        <w:t>Description</w:t>
      </w:r>
      <w:r>
        <w:rPr>
          <w:b/>
        </w:rPr>
        <w:t xml:space="preserve"> </w:t>
      </w:r>
      <w:r>
        <w:t>: Le superviseur souhaite ne plus monitorer un utilisateur.</w:t>
      </w:r>
    </w:p>
    <w:p w14:paraId="1B0C1ADD"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3A6F55BF" w14:textId="77777777" w:rsidR="00AD3713" w:rsidRPr="005B1719" w:rsidRDefault="00AD3713" w:rsidP="00AD3713">
      <w:pPr>
        <w:rPr>
          <w:b/>
        </w:rPr>
      </w:pPr>
      <w:r w:rsidRPr="005B1719">
        <w:rPr>
          <w:b/>
        </w:rPr>
        <w:t xml:space="preserve">Description des enchaînements : </w:t>
      </w:r>
    </w:p>
    <w:p w14:paraId="5C394279" w14:textId="77777777" w:rsidR="00AD3713" w:rsidRPr="00A025DF" w:rsidRDefault="00AD3713" w:rsidP="00AD3713">
      <w:r w:rsidRPr="00A025DF">
        <w:rPr>
          <w:b/>
        </w:rPr>
        <w:t>Pré conditions</w:t>
      </w:r>
      <w:r w:rsidRPr="00A025DF">
        <w:t xml:space="preserve"> : </w:t>
      </w:r>
      <w:r>
        <w:t>-</w:t>
      </w:r>
    </w:p>
    <w:p w14:paraId="1BB7FDBE" w14:textId="77777777" w:rsidR="00AD3713" w:rsidRDefault="00AD3713" w:rsidP="00AD3713">
      <w:pPr>
        <w:rPr>
          <w:b/>
        </w:rPr>
      </w:pPr>
      <w:r w:rsidRPr="00A025DF">
        <w:rPr>
          <w:b/>
        </w:rPr>
        <w:t>Scénario nominal</w:t>
      </w:r>
    </w:p>
    <w:p w14:paraId="7C8E1712"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7217FE74" w14:textId="77777777" w:rsidR="00AD3713" w:rsidRDefault="00AD3713" w:rsidP="003D251E">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1D899E28"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w:t>
      </w:r>
    </w:p>
    <w:p w14:paraId="43851B4E" w14:textId="77777777" w:rsidR="00AD3713" w:rsidRDefault="00AD3713" w:rsidP="003D251E">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647550B5" w14:textId="77777777" w:rsidR="00AD3713" w:rsidRDefault="00AD3713" w:rsidP="003D251E">
      <w:pPr>
        <w:pStyle w:val="snario"/>
        <w:numPr>
          <w:ilvl w:val="0"/>
          <w:numId w:val="34"/>
        </w:numPr>
        <w:rPr>
          <w:rFonts w:asciiTheme="minorHAnsi" w:hAnsiTheme="minorHAnsi"/>
        </w:rPr>
      </w:pPr>
      <w:r>
        <w:rPr>
          <w:rFonts w:asciiTheme="minorHAnsi" w:hAnsiTheme="minorHAnsi"/>
        </w:rPr>
        <w:t>Fin du scénario nominal</w:t>
      </w:r>
    </w:p>
    <w:p w14:paraId="03A613A3" w14:textId="77777777" w:rsidR="00AD3713" w:rsidRPr="007155F7" w:rsidRDefault="00AD3713" w:rsidP="00AD3713">
      <w:pPr>
        <w:pStyle w:val="snario"/>
        <w:numPr>
          <w:ilvl w:val="0"/>
          <w:numId w:val="0"/>
        </w:numPr>
        <w:ind w:left="720"/>
        <w:rPr>
          <w:rFonts w:asciiTheme="minorHAnsi" w:hAnsiTheme="minorHAnsi"/>
        </w:rPr>
      </w:pPr>
    </w:p>
    <w:p w14:paraId="154C0C90" w14:textId="77777777" w:rsidR="00AD3713" w:rsidRDefault="00AD3713" w:rsidP="00AD3713">
      <w:pPr>
        <w:rPr>
          <w:b/>
          <w:bCs/>
        </w:rPr>
      </w:pPr>
      <w:r w:rsidRPr="007C4D07">
        <w:rPr>
          <w:b/>
          <w:bCs/>
        </w:rPr>
        <w:t>Scénario alternatif</w:t>
      </w:r>
    </w:p>
    <w:p w14:paraId="218ABA92" w14:textId="77777777" w:rsidR="00AD3713" w:rsidRDefault="00AD3713" w:rsidP="00AD3713">
      <w:pPr>
        <w:rPr>
          <w:bCs/>
        </w:rPr>
      </w:pPr>
      <w:r>
        <w:rPr>
          <w:bCs/>
        </w:rPr>
        <w:t>A1 : La suppression est annulée</w:t>
      </w:r>
    </w:p>
    <w:p w14:paraId="622426BD" w14:textId="77777777" w:rsidR="00AD3713" w:rsidRDefault="00AD3713" w:rsidP="003D251E">
      <w:pPr>
        <w:pStyle w:val="Pardeliste"/>
        <w:numPr>
          <w:ilvl w:val="0"/>
          <w:numId w:val="26"/>
        </w:numPr>
        <w:rPr>
          <w:bCs/>
        </w:rPr>
      </w:pPr>
      <w:r>
        <w:rPr>
          <w:bCs/>
        </w:rPr>
        <w:t>Démarre au point 3 du scénario nominal</w:t>
      </w:r>
    </w:p>
    <w:p w14:paraId="1FEF073D" w14:textId="77777777" w:rsidR="00AD3713" w:rsidRDefault="00AD3713" w:rsidP="003D251E">
      <w:pPr>
        <w:pStyle w:val="Pardeliste"/>
        <w:numPr>
          <w:ilvl w:val="0"/>
          <w:numId w:val="35"/>
        </w:numPr>
        <w:rPr>
          <w:bCs/>
        </w:rPr>
      </w:pPr>
      <w:r>
        <w:rPr>
          <w:bCs/>
        </w:rPr>
        <w:t>Le superviseur clique sur le bouton "Annuler"</w:t>
      </w:r>
    </w:p>
    <w:p w14:paraId="2FF57C30" w14:textId="77777777" w:rsidR="00AD3713" w:rsidRPr="00435326" w:rsidRDefault="00AD3713" w:rsidP="003D251E">
      <w:pPr>
        <w:pStyle w:val="Pardeliste"/>
        <w:numPr>
          <w:ilvl w:val="0"/>
          <w:numId w:val="35"/>
        </w:numPr>
        <w:rPr>
          <w:bCs/>
        </w:rPr>
      </w:pPr>
      <w:r>
        <w:rPr>
          <w:bCs/>
        </w:rPr>
        <w:t>Fin du scénario alternatif</w:t>
      </w:r>
    </w:p>
    <w:p w14:paraId="77AA0CC9" w14:textId="77777777" w:rsidR="00AD3713" w:rsidRPr="00A025DF" w:rsidRDefault="00AD3713" w:rsidP="00AD3713">
      <w:pPr>
        <w:rPr>
          <w:b/>
        </w:rPr>
      </w:pPr>
      <w:r w:rsidRPr="00A025DF">
        <w:rPr>
          <w:b/>
        </w:rPr>
        <w:t xml:space="preserve">Post conditions : </w:t>
      </w:r>
      <w:r w:rsidRPr="0092588A">
        <w:t>-</w:t>
      </w:r>
    </w:p>
    <w:p w14:paraId="51B96292" w14:textId="77777777" w:rsidR="00AD3713" w:rsidRPr="005B1719" w:rsidRDefault="00AD3713" w:rsidP="00AD3713">
      <w:pPr>
        <w:rPr>
          <w:b/>
        </w:rPr>
      </w:pPr>
      <w:r w:rsidRPr="005B1719">
        <w:rPr>
          <w:b/>
        </w:rPr>
        <w:t xml:space="preserve">Besoin d’IHM: </w:t>
      </w:r>
    </w:p>
    <w:p w14:paraId="50075614" w14:textId="77777777" w:rsidR="00AD3713" w:rsidRDefault="00AD3713" w:rsidP="00AD3713">
      <w:pPr>
        <w:rPr>
          <w:b/>
        </w:rPr>
      </w:pPr>
      <w:r w:rsidRPr="00A025DF">
        <w:rPr>
          <w:b/>
        </w:rPr>
        <w:t xml:space="preserve">Remarques (optionnel) : </w:t>
      </w:r>
    </w:p>
    <w:p w14:paraId="164C32AA" w14:textId="77777777" w:rsidR="00F43EBC" w:rsidRDefault="00AD3713" w:rsidP="00AD3713">
      <w:pPr>
        <w:pStyle w:val="Titre4"/>
      </w:pPr>
      <w:r>
        <w:t>Diagramme de séquences</w:t>
      </w:r>
    </w:p>
    <w:p w14:paraId="447E0B57" w14:textId="04404F25" w:rsidR="00AD3713" w:rsidRDefault="00F43EBC" w:rsidP="00F43EBC">
      <w:pPr>
        <w:pStyle w:val="Titre4"/>
        <w:jc w:val="center"/>
      </w:pPr>
      <w:r>
        <w:rPr>
          <w:noProof/>
          <w:lang w:val="fr-FR" w:eastAsia="zh-CN"/>
        </w:rPr>
        <w:drawing>
          <wp:inline distT="0" distB="0" distL="0" distR="0" wp14:anchorId="205CFED9" wp14:editId="08A08DA9">
            <wp:extent cx="3982134" cy="2160000"/>
            <wp:effectExtent l="0" t="0" r="5715"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134" cy="2160000"/>
                    </a:xfrm>
                    <a:prstGeom prst="rect">
                      <a:avLst/>
                    </a:prstGeom>
                    <a:noFill/>
                    <a:ln>
                      <a:noFill/>
                    </a:ln>
                  </pic:spPr>
                </pic:pic>
              </a:graphicData>
            </a:graphic>
          </wp:inline>
        </w:drawing>
      </w:r>
    </w:p>
    <w:p w14:paraId="3285ECC9" w14:textId="77777777" w:rsidR="00AD3713" w:rsidRDefault="00AD3713" w:rsidP="00AD3713">
      <w:pPr>
        <w:jc w:val="left"/>
      </w:pPr>
      <w:r>
        <w:br w:type="page"/>
      </w:r>
    </w:p>
    <w:p w14:paraId="56D9AF3D" w14:textId="77777777" w:rsidR="00AD3713" w:rsidRDefault="00AD3713" w:rsidP="00AD3713">
      <w:pPr>
        <w:pStyle w:val="Titre3"/>
      </w:pPr>
      <w:bookmarkStart w:id="41" w:name="_Toc511117175"/>
      <w:bookmarkStart w:id="42" w:name="_Toc512332891"/>
      <w:r>
        <w:lastRenderedPageBreak/>
        <w:t>Accepter le contrôle</w:t>
      </w:r>
      <w:bookmarkEnd w:id="41"/>
      <w:bookmarkEnd w:id="42"/>
    </w:p>
    <w:p w14:paraId="7824974A" w14:textId="77777777" w:rsidR="00AD3713" w:rsidRPr="00C40CA5" w:rsidRDefault="00AD3713" w:rsidP="00AD3713">
      <w:pPr>
        <w:pStyle w:val="Titre4"/>
      </w:pPr>
      <w:r w:rsidRPr="00C40CA5">
        <w:t>Fiche descriptive</w:t>
      </w:r>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&lt;&lt;UC : Se logger&gt;&gt;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L’application java envoie une confirmatin/infirmation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d’IHM: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AD3713">
      <w:pPr>
        <w:pStyle w:val="Titre4"/>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529F128" w14:textId="77777777" w:rsidR="00AD3713" w:rsidRDefault="00AD3713" w:rsidP="00AD3713">
      <w:pPr>
        <w:pStyle w:val="Titre3"/>
      </w:pPr>
      <w:bookmarkStart w:id="43" w:name="_Toc511117176"/>
      <w:bookmarkStart w:id="44" w:name="_Toc512332892"/>
      <w:r>
        <w:lastRenderedPageBreak/>
        <w:t>Consulter la barre d'utilisation</w:t>
      </w:r>
      <w:bookmarkEnd w:id="43"/>
      <w:bookmarkEnd w:id="44"/>
    </w:p>
    <w:p w14:paraId="651591F3" w14:textId="77777777" w:rsidR="00AD3713" w:rsidRPr="00C40CA5" w:rsidRDefault="00AD3713" w:rsidP="00AD3713">
      <w:pPr>
        <w:pStyle w:val="Titre4"/>
      </w:pPr>
      <w:r w:rsidRPr="00C40CA5">
        <w:t>Fiche descriptive</w:t>
      </w:r>
    </w:p>
    <w:p w14:paraId="078D1263" w14:textId="77777777" w:rsidR="00AD3713" w:rsidRPr="00A025DF" w:rsidRDefault="00AD3713" w:rsidP="00AD3713">
      <w:pPr>
        <w:rPr>
          <w:b/>
        </w:rPr>
      </w:pPr>
      <w:r w:rsidRPr="00A025DF">
        <w:rPr>
          <w:b/>
        </w:rPr>
        <w:t>Description</w:t>
      </w:r>
      <w:r>
        <w:rPr>
          <w:b/>
        </w:rPr>
        <w:t xml:space="preserve"> </w:t>
      </w:r>
      <w:r>
        <w:t>: Un utilisateur souhaite consulter sa barre d'utilisation.</w:t>
      </w:r>
    </w:p>
    <w:p w14:paraId="4A072426"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0F02AAE3" w14:textId="77777777" w:rsidR="00AD3713" w:rsidRPr="005B1719" w:rsidRDefault="00AD3713" w:rsidP="00AD3713">
      <w:pPr>
        <w:rPr>
          <w:b/>
        </w:rPr>
      </w:pPr>
      <w:r w:rsidRPr="005B1719">
        <w:rPr>
          <w:b/>
        </w:rPr>
        <w:t xml:space="preserve">Description des enchaînements : </w:t>
      </w:r>
    </w:p>
    <w:p w14:paraId="74627B36" w14:textId="77777777" w:rsidR="00AD3713" w:rsidRPr="00A025DF" w:rsidRDefault="00AD3713" w:rsidP="00AD3713">
      <w:r w:rsidRPr="00A025DF">
        <w:rPr>
          <w:b/>
        </w:rPr>
        <w:t>Pré conditions</w:t>
      </w:r>
      <w:r w:rsidRPr="00A025DF">
        <w:t xml:space="preserve"> : </w:t>
      </w:r>
      <w:r>
        <w:t>-</w:t>
      </w:r>
    </w:p>
    <w:p w14:paraId="011DC207" w14:textId="77777777" w:rsidR="00AD3713" w:rsidRDefault="00AD3713" w:rsidP="00AD3713">
      <w:pPr>
        <w:rPr>
          <w:b/>
        </w:rPr>
      </w:pPr>
      <w:r w:rsidRPr="00A025DF">
        <w:rPr>
          <w:b/>
        </w:rPr>
        <w:t>Scénario nominal</w:t>
      </w:r>
    </w:p>
    <w:p w14:paraId="6DA9404F" w14:textId="77777777" w:rsidR="00AD3713" w:rsidRDefault="00AD3713" w:rsidP="003D251E">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111518A1"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715E9627"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54B342D0" w14:textId="77777777" w:rsidR="00AD3713" w:rsidRDefault="00AD3713" w:rsidP="003D251E">
      <w:pPr>
        <w:pStyle w:val="snario"/>
        <w:numPr>
          <w:ilvl w:val="0"/>
          <w:numId w:val="38"/>
        </w:numPr>
        <w:rPr>
          <w:rFonts w:asciiTheme="minorHAnsi" w:hAnsiTheme="minorHAnsi"/>
        </w:rPr>
      </w:pPr>
      <w:r>
        <w:rPr>
          <w:rFonts w:asciiTheme="minorHAnsi" w:hAnsiTheme="minorHAnsi"/>
        </w:rPr>
        <w:t>Fin du scénario nominal</w:t>
      </w:r>
    </w:p>
    <w:p w14:paraId="7C170E16" w14:textId="77777777" w:rsidR="00AD3713" w:rsidRPr="009A0624" w:rsidRDefault="00AD3713" w:rsidP="00AD3713">
      <w:pPr>
        <w:pStyle w:val="snario"/>
        <w:numPr>
          <w:ilvl w:val="0"/>
          <w:numId w:val="0"/>
        </w:numPr>
        <w:ind w:left="720"/>
        <w:rPr>
          <w:rFonts w:asciiTheme="minorHAnsi" w:hAnsiTheme="minorHAnsi"/>
        </w:rPr>
      </w:pPr>
    </w:p>
    <w:p w14:paraId="1B844ABF" w14:textId="77777777" w:rsidR="00AD3713" w:rsidRPr="00CA017D" w:rsidRDefault="00AD3713" w:rsidP="00AD3713">
      <w:pPr>
        <w:rPr>
          <w:b/>
          <w:bCs/>
        </w:rPr>
      </w:pPr>
      <w:r w:rsidRPr="007C4D07">
        <w:rPr>
          <w:b/>
          <w:bCs/>
        </w:rPr>
        <w:t>Scénario alternatif</w:t>
      </w:r>
    </w:p>
    <w:p w14:paraId="3D343277" w14:textId="77777777" w:rsidR="00AD3713" w:rsidRPr="00A025DF" w:rsidRDefault="00AD3713" w:rsidP="00AD3713">
      <w:pPr>
        <w:rPr>
          <w:b/>
        </w:rPr>
      </w:pPr>
      <w:r w:rsidRPr="00A025DF">
        <w:rPr>
          <w:b/>
        </w:rPr>
        <w:t xml:space="preserve">Post conditions : </w:t>
      </w:r>
      <w:r w:rsidRPr="0092588A">
        <w:t>-</w:t>
      </w:r>
    </w:p>
    <w:p w14:paraId="1680D819" w14:textId="77777777" w:rsidR="00AD3713" w:rsidRPr="005B1719" w:rsidRDefault="00AD3713" w:rsidP="00AD3713">
      <w:pPr>
        <w:rPr>
          <w:b/>
        </w:rPr>
      </w:pPr>
      <w:r w:rsidRPr="005B1719">
        <w:rPr>
          <w:b/>
        </w:rPr>
        <w:t xml:space="preserve">Besoin d’IHM: </w:t>
      </w:r>
    </w:p>
    <w:p w14:paraId="67EEFAE4" w14:textId="77777777" w:rsidR="00AD3713" w:rsidRDefault="00AD3713" w:rsidP="00AD3713">
      <w:pPr>
        <w:rPr>
          <w:b/>
        </w:rPr>
      </w:pPr>
      <w:r w:rsidRPr="00A025DF">
        <w:rPr>
          <w:b/>
        </w:rPr>
        <w:t xml:space="preserve">Remarques (optionnel) : </w:t>
      </w:r>
    </w:p>
    <w:p w14:paraId="561BE56D" w14:textId="77777777" w:rsidR="00AD3713" w:rsidRDefault="00AD3713" w:rsidP="00AD3713">
      <w:pPr>
        <w:pStyle w:val="Titre4"/>
      </w:pPr>
      <w:r>
        <w:t>Diagramme de séquences</w:t>
      </w:r>
    </w:p>
    <w:p w14:paraId="073D7652" w14:textId="3E4AD489" w:rsidR="00AD3713" w:rsidRDefault="00D53A1A" w:rsidP="00D53A1A">
      <w:pPr>
        <w:jc w:val="center"/>
      </w:pPr>
      <w:r>
        <w:rPr>
          <w:noProof/>
          <w:lang w:val="fr-FR" w:eastAsia="zh-CN"/>
        </w:rPr>
        <w:drawing>
          <wp:inline distT="0" distB="0" distL="0" distR="0" wp14:anchorId="3CC52212" wp14:editId="3E13C503">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rsidR="00AD3713">
        <w:br w:type="page"/>
      </w:r>
    </w:p>
    <w:p w14:paraId="5BF0D498" w14:textId="77777777" w:rsidR="00AD3713" w:rsidRDefault="00AD3713" w:rsidP="00AD3713">
      <w:pPr>
        <w:pStyle w:val="Titre3"/>
      </w:pPr>
      <w:bookmarkStart w:id="45" w:name="_Toc511117177"/>
      <w:bookmarkStart w:id="46" w:name="_Toc512332893"/>
      <w:r>
        <w:lastRenderedPageBreak/>
        <w:t>Consulter ses statistiques</w:t>
      </w:r>
      <w:bookmarkEnd w:id="45"/>
      <w:bookmarkEnd w:id="46"/>
    </w:p>
    <w:p w14:paraId="4118BCE3" w14:textId="77777777" w:rsidR="00AD3713" w:rsidRPr="00C40CA5" w:rsidRDefault="00AD3713" w:rsidP="00AD3713">
      <w:pPr>
        <w:pStyle w:val="Titre4"/>
      </w:pPr>
      <w:r w:rsidRPr="00C40CA5">
        <w:t>Fiche descriptive</w:t>
      </w:r>
    </w:p>
    <w:p w14:paraId="6D1318FE" w14:textId="77777777" w:rsidR="00AD3713" w:rsidRPr="00A025DF" w:rsidRDefault="00AD3713" w:rsidP="00AD3713">
      <w:pPr>
        <w:rPr>
          <w:b/>
        </w:rPr>
      </w:pPr>
      <w:r w:rsidRPr="00A025DF">
        <w:rPr>
          <w:b/>
        </w:rPr>
        <w:t>Description</w:t>
      </w:r>
      <w:r>
        <w:rPr>
          <w:b/>
        </w:rPr>
        <w:t xml:space="preserve"> </w:t>
      </w:r>
      <w:r>
        <w:t>: Un utilisateur souhaite consulter ses statistiques.</w:t>
      </w:r>
    </w:p>
    <w:p w14:paraId="10B2C1E3"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34C4CD73" w14:textId="77777777" w:rsidR="00AD3713" w:rsidRPr="005B1719" w:rsidRDefault="00AD3713" w:rsidP="00AD3713">
      <w:pPr>
        <w:rPr>
          <w:b/>
        </w:rPr>
      </w:pPr>
      <w:r w:rsidRPr="005B1719">
        <w:rPr>
          <w:b/>
        </w:rPr>
        <w:t xml:space="preserve">Description des enchaînements : </w:t>
      </w:r>
    </w:p>
    <w:p w14:paraId="7D0A8027" w14:textId="77777777" w:rsidR="00AD3713" w:rsidRPr="00A025DF" w:rsidRDefault="00AD3713" w:rsidP="00AD3713">
      <w:r w:rsidRPr="00A025DF">
        <w:rPr>
          <w:b/>
        </w:rPr>
        <w:t>Pré conditions</w:t>
      </w:r>
      <w:r w:rsidRPr="00A025DF">
        <w:t xml:space="preserve"> : </w:t>
      </w:r>
      <w:r>
        <w:t>-</w:t>
      </w:r>
    </w:p>
    <w:p w14:paraId="16E34E08" w14:textId="77777777" w:rsidR="00AD3713" w:rsidRDefault="00AD3713" w:rsidP="00AD3713">
      <w:pPr>
        <w:rPr>
          <w:b/>
        </w:rPr>
      </w:pPr>
      <w:r w:rsidRPr="00A025DF">
        <w:rPr>
          <w:b/>
        </w:rPr>
        <w:t>Scénario nominal</w:t>
      </w:r>
    </w:p>
    <w:p w14:paraId="2935581B" w14:textId="77777777" w:rsidR="00AD3713" w:rsidRDefault="00AD3713" w:rsidP="003D251E">
      <w:pPr>
        <w:pStyle w:val="Pardeliste"/>
        <w:numPr>
          <w:ilvl w:val="0"/>
          <w:numId w:val="39"/>
        </w:numPr>
      </w:pPr>
      <w:r>
        <w:t>&lt;&lt;UC : Se logger&gt;&gt;</w:t>
      </w:r>
    </w:p>
    <w:p w14:paraId="7E81DD6B" w14:textId="77777777" w:rsidR="00AD3713" w:rsidRDefault="00AD3713" w:rsidP="003D251E">
      <w:pPr>
        <w:pStyle w:val="Pardeliste"/>
        <w:numPr>
          <w:ilvl w:val="0"/>
          <w:numId w:val="39"/>
        </w:numPr>
      </w:pPr>
      <w:r>
        <w:t>L'application Java Superviseur récupère les informations de l'utilisateur sur son serveur local</w:t>
      </w:r>
    </w:p>
    <w:p w14:paraId="57185B5D" w14:textId="77777777" w:rsidR="00AD3713" w:rsidRDefault="00AD3713" w:rsidP="003D251E">
      <w:pPr>
        <w:pStyle w:val="Pardeliste"/>
        <w:numPr>
          <w:ilvl w:val="0"/>
          <w:numId w:val="39"/>
        </w:numPr>
      </w:pPr>
      <w:r w:rsidRPr="00344B0B">
        <w:t xml:space="preserve">L'application Java Superviseur affiche les </w:t>
      </w:r>
      <w:r>
        <w:t>statistiques récupérées</w:t>
      </w:r>
    </w:p>
    <w:p w14:paraId="5C75E49C" w14:textId="77777777" w:rsidR="00AD3713" w:rsidRPr="0037521E" w:rsidRDefault="00AD3713" w:rsidP="003D251E">
      <w:pPr>
        <w:pStyle w:val="Pardeliste"/>
        <w:numPr>
          <w:ilvl w:val="0"/>
          <w:numId w:val="39"/>
        </w:numPr>
      </w:pPr>
      <w:r>
        <w:t>L'utilisateur consulte s</w:t>
      </w:r>
      <w:r w:rsidRPr="0057041A">
        <w:t>es informations</w:t>
      </w:r>
    </w:p>
    <w:p w14:paraId="31D02F1B" w14:textId="77777777" w:rsidR="00AD3713" w:rsidRPr="00CA017D" w:rsidRDefault="00AD3713" w:rsidP="00AD3713">
      <w:pPr>
        <w:rPr>
          <w:b/>
          <w:bCs/>
        </w:rPr>
      </w:pPr>
      <w:r w:rsidRPr="007C4D07">
        <w:rPr>
          <w:b/>
          <w:bCs/>
        </w:rPr>
        <w:t>Scénario alternatif</w:t>
      </w:r>
    </w:p>
    <w:p w14:paraId="1AABF102" w14:textId="77777777" w:rsidR="00AD3713" w:rsidRPr="00A025DF" w:rsidRDefault="00AD3713" w:rsidP="00AD3713">
      <w:pPr>
        <w:rPr>
          <w:b/>
        </w:rPr>
      </w:pPr>
      <w:r w:rsidRPr="00A025DF">
        <w:rPr>
          <w:b/>
        </w:rPr>
        <w:t xml:space="preserve">Post conditions : </w:t>
      </w:r>
      <w:r w:rsidRPr="0092588A">
        <w:t>-</w:t>
      </w:r>
    </w:p>
    <w:p w14:paraId="5149972B" w14:textId="77777777" w:rsidR="00AD3713" w:rsidRPr="005B1719" w:rsidRDefault="00AD3713" w:rsidP="00AD3713">
      <w:pPr>
        <w:rPr>
          <w:b/>
        </w:rPr>
      </w:pPr>
      <w:r w:rsidRPr="005B1719">
        <w:rPr>
          <w:b/>
        </w:rPr>
        <w:t xml:space="preserve">Besoin d’IHM: </w:t>
      </w:r>
    </w:p>
    <w:p w14:paraId="0F39245E" w14:textId="77777777" w:rsidR="00AD3713" w:rsidRDefault="00AD3713" w:rsidP="00AD3713">
      <w:pPr>
        <w:rPr>
          <w:b/>
        </w:rPr>
      </w:pPr>
      <w:r w:rsidRPr="00A025DF">
        <w:rPr>
          <w:b/>
        </w:rPr>
        <w:t xml:space="preserve">Remarques (optionnel) : </w:t>
      </w:r>
    </w:p>
    <w:p w14:paraId="1E34D22A" w14:textId="77777777" w:rsidR="00AD3713" w:rsidRDefault="00AD3713" w:rsidP="00AD3713">
      <w:pPr>
        <w:pStyle w:val="Titre4"/>
      </w:pPr>
      <w:r>
        <w:t>Diagramme de séquences</w:t>
      </w:r>
    </w:p>
    <w:p w14:paraId="10A969A3" w14:textId="02B0388F" w:rsidR="0037253F" w:rsidRDefault="000804DC" w:rsidP="000804DC">
      <w:pPr>
        <w:jc w:val="center"/>
      </w:pPr>
      <w:r>
        <w:rPr>
          <w:noProof/>
          <w:lang w:val="fr-FR" w:eastAsia="zh-CN"/>
        </w:rPr>
        <w:drawing>
          <wp:inline distT="0" distB="0" distL="0" distR="0" wp14:anchorId="41A4ED11" wp14:editId="058E686F">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rsidR="0037253F">
        <w:br w:type="page"/>
      </w:r>
    </w:p>
    <w:p w14:paraId="5A7F2976" w14:textId="460373A7" w:rsidR="0000406A" w:rsidRDefault="0000406A" w:rsidP="004B12D3">
      <w:pPr>
        <w:pStyle w:val="Titre2"/>
      </w:pPr>
      <w:bookmarkStart w:id="47" w:name="_Toc512332894"/>
      <w:r>
        <w:lastRenderedPageBreak/>
        <w:t>Structure du</w:t>
      </w:r>
      <w:r w:rsidR="00AD1C42">
        <w:t xml:space="preserve"> fichier</w:t>
      </w:r>
      <w:r>
        <w:t xml:space="preserve"> Json</w:t>
      </w:r>
      <w:bookmarkEnd w:id="47"/>
    </w:p>
    <w:p w14:paraId="19F914B0" w14:textId="039B6E1F" w:rsidR="004B12D3" w:rsidRDefault="004B12D3">
      <w:pPr>
        <w:jc w:val="left"/>
      </w:pPr>
      <w:r>
        <w:br w:type="page"/>
      </w:r>
    </w:p>
    <w:p w14:paraId="23B5EB4D" w14:textId="15109F99" w:rsidR="00231897" w:rsidRDefault="00231897" w:rsidP="000772AC">
      <w:pPr>
        <w:pStyle w:val="Titre2"/>
      </w:pPr>
      <w:bookmarkStart w:id="48" w:name="_Toc512332895"/>
      <w:r>
        <w:lastRenderedPageBreak/>
        <w:t>Conclusion</w:t>
      </w:r>
      <w:bookmarkEnd w:id="48"/>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à été réfléchit pour créer le produit final. Plus concrètement, cette phase de conception a permit :</w:t>
      </w:r>
    </w:p>
    <w:p w14:paraId="2E9C0A10" w14:textId="4DEE6E15" w:rsidR="000B5F13" w:rsidRDefault="00F02254" w:rsidP="003D251E">
      <w:pPr>
        <w:pStyle w:val="Par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deliste"/>
        <w:numPr>
          <w:ilvl w:val="0"/>
          <w:numId w:val="43"/>
        </w:numPr>
        <w:spacing w:before="120" w:after="120"/>
        <w:ind w:left="1066" w:hanging="357"/>
      </w:pPr>
      <w:r>
        <w:t>Les fiches descriptives</w:t>
      </w:r>
    </w:p>
    <w:p w14:paraId="7F7DE2B1" w14:textId="43C6FB22" w:rsidR="000B5F13" w:rsidRDefault="000B5F13" w:rsidP="003D251E">
      <w:pPr>
        <w:pStyle w:val="Pardeliste"/>
        <w:numPr>
          <w:ilvl w:val="0"/>
          <w:numId w:val="43"/>
        </w:numPr>
        <w:spacing w:before="120" w:after="120"/>
        <w:ind w:left="1066" w:hanging="357"/>
      </w:pPr>
      <w:r>
        <w:t>Les besoins IHM</w:t>
      </w:r>
    </w:p>
    <w:p w14:paraId="7D6C6E0E" w14:textId="73FBB549" w:rsidR="000B5F13" w:rsidRDefault="000B5F13" w:rsidP="003D251E">
      <w:pPr>
        <w:pStyle w:val="Pardeliste"/>
        <w:numPr>
          <w:ilvl w:val="0"/>
          <w:numId w:val="43"/>
        </w:numPr>
        <w:spacing w:before="120" w:after="120"/>
        <w:ind w:left="1066" w:hanging="357"/>
      </w:pPr>
      <w:r>
        <w:t>Les enchaînements des actions</w:t>
      </w:r>
    </w:p>
    <w:p w14:paraId="0EDBDBC5" w14:textId="647D676C" w:rsidR="00F02254" w:rsidRDefault="000B5F13" w:rsidP="003D251E">
      <w:pPr>
        <w:pStyle w:val="Pardeliste"/>
        <w:numPr>
          <w:ilvl w:val="0"/>
          <w:numId w:val="43"/>
        </w:numPr>
        <w:spacing w:before="120" w:after="120"/>
        <w:ind w:left="1066" w:hanging="357"/>
      </w:pPr>
      <w:r>
        <w:t>Les intervenants (système et humain)</w:t>
      </w:r>
    </w:p>
    <w:p w14:paraId="1D18A4C8" w14:textId="55E8C331" w:rsidR="00F02254" w:rsidRDefault="00F02254" w:rsidP="003D251E">
      <w:pPr>
        <w:pStyle w:val="Pardeliste"/>
        <w:numPr>
          <w:ilvl w:val="0"/>
          <w:numId w:val="42"/>
        </w:numPr>
        <w:spacing w:before="120" w:after="120"/>
        <w:ind w:left="714" w:hanging="357"/>
      </w:pPr>
      <w:r>
        <w:t>De créer la structure du fichier JSon qui contiendra les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9" w:name="_Toc512332896"/>
      <w:r>
        <w:lastRenderedPageBreak/>
        <w:t>Implémentation</w:t>
      </w:r>
      <w:bookmarkEnd w:id="49"/>
    </w:p>
    <w:p w14:paraId="0229FA5F" w14:textId="4E1C122B" w:rsidR="00E105D9" w:rsidRDefault="000772AC" w:rsidP="000772AC">
      <w:pPr>
        <w:pStyle w:val="Titre2"/>
      </w:pPr>
      <w:bookmarkStart w:id="50" w:name="_Toc512332897"/>
      <w:r>
        <w:t>Introduction</w:t>
      </w:r>
      <w:bookmarkEnd w:id="50"/>
    </w:p>
    <w:p w14:paraId="64A63DFC" w14:textId="030D1B38" w:rsidR="00BA6174" w:rsidRDefault="00BA6174" w:rsidP="00A723FC">
      <w:r>
        <w:t>La phase de conception a permit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travaille effectué par le </w:t>
      </w:r>
      <w:r w:rsidR="00487054">
        <w:t>logiciel</w:t>
      </w:r>
      <w:r w:rsidR="008A4A4C">
        <w:t xml:space="preserve"> de monitoring</w:t>
      </w:r>
      <w:r w:rsidR="00487054">
        <w:t>:</w:t>
      </w:r>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Les activités filtrées sont celles qui concernent les jeux vidéos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deliste"/>
        <w:numPr>
          <w:ilvl w:val="0"/>
          <w:numId w:val="45"/>
        </w:numPr>
      </w:pPr>
      <w:r>
        <w:t>Récupération, filtrage et enregistrement dans un fichier de log des des activités web et desktop de l’utilisateur</w:t>
      </w:r>
    </w:p>
    <w:p w14:paraId="678466B4" w14:textId="56C49C97" w:rsidR="00C6082F" w:rsidRDefault="00C6082F" w:rsidP="003D251E">
      <w:pPr>
        <w:pStyle w:val="Pardeliste"/>
        <w:numPr>
          <w:ilvl w:val="0"/>
          <w:numId w:val="45"/>
        </w:numPr>
      </w:pPr>
      <w:r>
        <w:t>Affichage des informations de log dans une application Java tournant sur la machine monitorée</w:t>
      </w:r>
    </w:p>
    <w:p w14:paraId="26744D42" w14:textId="3AA5DCA3" w:rsidR="000717EA" w:rsidRDefault="00C6082F" w:rsidP="003D251E">
      <w:pPr>
        <w:pStyle w:val="Pardeliste"/>
        <w:numPr>
          <w:ilvl w:val="0"/>
          <w:numId w:val="45"/>
        </w:numPr>
      </w:pPr>
      <w:r>
        <w:t>Affichage des informations de log dans une application web afin que le superviseur puisse voir les informations de plusieurs machines</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Pr="0075507F" w:rsidRDefault="00E6378B" w:rsidP="001C1E8C">
      <w:pPr>
        <w:pStyle w:val="Titre2"/>
      </w:pPr>
      <w:bookmarkStart w:id="51" w:name="_Toc512332898"/>
      <w:r>
        <w:lastRenderedPageBreak/>
        <w:t>Prototype 1</w:t>
      </w:r>
      <w:bookmarkEnd w:id="51"/>
    </w:p>
    <w:p w14:paraId="66A79487" w14:textId="482C0081" w:rsidR="00E6378B" w:rsidRDefault="00461050" w:rsidP="0087298F">
      <w:pPr>
        <w:jc w:val="center"/>
      </w:pPr>
      <w:r>
        <w:rPr>
          <w:noProof/>
          <w:lang w:val="fr-FR" w:eastAsia="zh-CN"/>
        </w:rPr>
        <w:drawing>
          <wp:inline distT="0" distB="0" distL="0" distR="0" wp14:anchorId="3666A71E" wp14:editId="60B3881A">
            <wp:extent cx="3799650" cy="4337724"/>
            <wp:effectExtent l="0" t="0" r="10795" b="5715"/>
            <wp:docPr id="42" name="Image 42" descr="../../../../../../../Capture%20d’écran%202018-04-23%20à%2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4-23%20à%2014.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2291" cy="4340739"/>
                    </a:xfrm>
                    <a:prstGeom prst="rect">
                      <a:avLst/>
                    </a:prstGeom>
                    <a:noFill/>
                    <a:ln>
                      <a:noFill/>
                    </a:ln>
                  </pic:spPr>
                </pic:pic>
              </a:graphicData>
            </a:graphic>
          </wp:inline>
        </w:drawing>
      </w:r>
    </w:p>
    <w:p w14:paraId="45F9DB21" w14:textId="3CD81397" w:rsidR="004E3D7D" w:rsidRDefault="00E6378B" w:rsidP="00E6378B">
      <w:pPr>
        <w:ind w:left="708"/>
      </w:pPr>
      <w:r>
        <w:t>Fichier log, serveur local</w:t>
      </w:r>
    </w:p>
    <w:p w14:paraId="48746B23" w14:textId="77777777" w:rsidR="004E3D7D" w:rsidRDefault="004E3D7D">
      <w:pPr>
        <w:jc w:val="left"/>
      </w:pPr>
      <w:r>
        <w:br w:type="page"/>
      </w:r>
    </w:p>
    <w:p w14:paraId="1D5863E5" w14:textId="77777777" w:rsidR="00E6378B" w:rsidRDefault="00E6378B" w:rsidP="00C6082F">
      <w:pPr>
        <w:pStyle w:val="Titre2"/>
      </w:pPr>
      <w:bookmarkStart w:id="52" w:name="_Toc512332899"/>
      <w:r>
        <w:lastRenderedPageBreak/>
        <w:t>Prototype 2</w:t>
      </w:r>
      <w:bookmarkEnd w:id="52"/>
    </w:p>
    <w:p w14:paraId="2FCF1B97" w14:textId="77777777" w:rsidR="000E51B6" w:rsidRDefault="00E6378B" w:rsidP="00E6378B">
      <w:pPr>
        <w:ind w:left="708"/>
      </w:pPr>
      <w:r>
        <w:t>DadshBoard desktop (app java), serveur local</w:t>
      </w:r>
    </w:p>
    <w:p w14:paraId="62FD190A" w14:textId="44293E79" w:rsidR="000E51B6" w:rsidRDefault="000E51B6" w:rsidP="000E51B6">
      <w:pPr>
        <w:ind w:left="708"/>
        <w:jc w:val="center"/>
      </w:pPr>
      <w:r>
        <w:rPr>
          <w:noProof/>
          <w:lang w:val="fr-FR" w:eastAsia="zh-CN"/>
        </w:rPr>
        <w:drawing>
          <wp:inline distT="0" distB="0" distL="0" distR="0" wp14:anchorId="5B4AC059" wp14:editId="2CB9B715">
            <wp:extent cx="3905991" cy="6530989"/>
            <wp:effectExtent l="0" t="0" r="5715" b="0"/>
            <wp:docPr id="43" name="Image 43" descr="../../../../../../../Capture%20d’écran%202018-04-23%20à%20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8-04-23%20à%2014.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2912" cy="6559282"/>
                    </a:xfrm>
                    <a:prstGeom prst="rect">
                      <a:avLst/>
                    </a:prstGeom>
                    <a:noFill/>
                    <a:ln>
                      <a:noFill/>
                    </a:ln>
                  </pic:spPr>
                </pic:pic>
              </a:graphicData>
            </a:graphic>
          </wp:inline>
        </w:drawing>
      </w:r>
    </w:p>
    <w:p w14:paraId="7D4E90B4" w14:textId="77777777" w:rsidR="000E51B6" w:rsidRDefault="000E51B6">
      <w:pPr>
        <w:jc w:val="left"/>
      </w:pPr>
      <w:r>
        <w:br w:type="page"/>
      </w:r>
    </w:p>
    <w:p w14:paraId="22B66E19" w14:textId="77777777" w:rsidR="00E6378B" w:rsidRDefault="00E6378B" w:rsidP="00C6082F">
      <w:pPr>
        <w:pStyle w:val="Titre2"/>
      </w:pPr>
      <w:bookmarkStart w:id="53" w:name="_Toc512332900"/>
      <w:r>
        <w:lastRenderedPageBreak/>
        <w:t>Prototype 3</w:t>
      </w:r>
      <w:bookmarkEnd w:id="53"/>
    </w:p>
    <w:p w14:paraId="4BAA8A46" w14:textId="77777777" w:rsidR="00E6378B" w:rsidRPr="001539E7" w:rsidRDefault="00E6378B" w:rsidP="00E6378B">
      <w:pPr>
        <w:ind w:left="708"/>
      </w:pPr>
      <w:r>
        <w:t xml:space="preserve">DashBoard web, serveur </w:t>
      </w:r>
    </w:p>
    <w:p w14:paraId="5B03AA94" w14:textId="1C97C380" w:rsidR="00E6378B" w:rsidRDefault="004F0AD3" w:rsidP="004F0AD3">
      <w:pPr>
        <w:jc w:val="center"/>
      </w:pPr>
      <w:r>
        <w:rPr>
          <w:noProof/>
          <w:lang w:val="fr-FR" w:eastAsia="zh-CN"/>
        </w:rPr>
        <w:drawing>
          <wp:inline distT="0" distB="0" distL="0" distR="0" wp14:anchorId="1EB44262" wp14:editId="73336FE9">
            <wp:extent cx="3948203" cy="6216689"/>
            <wp:effectExtent l="0" t="0" r="0" b="6350"/>
            <wp:docPr id="44" name="Image 44" descr="../../../../../../../Capture%20d’écran%202018-04-23%20à%20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4-23%20à%2014.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392" cy="6224859"/>
                    </a:xfrm>
                    <a:prstGeom prst="rect">
                      <a:avLst/>
                    </a:prstGeom>
                    <a:noFill/>
                    <a:ln>
                      <a:noFill/>
                    </a:ln>
                  </pic:spPr>
                </pic:pic>
              </a:graphicData>
            </a:graphic>
          </wp:inline>
        </w:drawing>
      </w:r>
    </w:p>
    <w:p w14:paraId="54B28C29" w14:textId="414AB264" w:rsidR="000772AC" w:rsidRDefault="000772AC">
      <w:pPr>
        <w:jc w:val="left"/>
      </w:pPr>
      <w:r>
        <w:br w:type="page"/>
      </w:r>
    </w:p>
    <w:p w14:paraId="1BBC8046" w14:textId="2991AD50" w:rsidR="000772AC" w:rsidRDefault="000772AC" w:rsidP="000772AC">
      <w:pPr>
        <w:pStyle w:val="Titre2"/>
      </w:pPr>
      <w:bookmarkStart w:id="54" w:name="_Toc512332901"/>
      <w:r>
        <w:lastRenderedPageBreak/>
        <w:t>Conclusion</w:t>
      </w:r>
      <w:bookmarkEnd w:id="54"/>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5" w:name="_Toc512332902"/>
      <w:r>
        <w:lastRenderedPageBreak/>
        <w:t>Validation</w:t>
      </w:r>
      <w:bookmarkEnd w:id="55"/>
    </w:p>
    <w:p w14:paraId="780B8E03" w14:textId="418ADC21" w:rsidR="00E105D9" w:rsidRDefault="000772AC" w:rsidP="000772AC">
      <w:pPr>
        <w:pStyle w:val="Titre2"/>
      </w:pPr>
      <w:bookmarkStart w:id="56" w:name="_Toc512332903"/>
      <w:r>
        <w:t>Introduction</w:t>
      </w:r>
      <w:bookmarkEnd w:id="56"/>
    </w:p>
    <w:p w14:paraId="4F6DC77D" w14:textId="77777777" w:rsidR="000772AC" w:rsidRDefault="000772AC" w:rsidP="00947C9A"/>
    <w:p w14:paraId="3C7061B3" w14:textId="77777777" w:rsidR="000772AC" w:rsidRDefault="000772AC" w:rsidP="00947C9A"/>
    <w:p w14:paraId="7861A5FF" w14:textId="552A2BE2" w:rsidR="000772AC" w:rsidRDefault="000772AC">
      <w:pPr>
        <w:jc w:val="left"/>
      </w:pPr>
      <w:r>
        <w:br w:type="page"/>
      </w:r>
    </w:p>
    <w:p w14:paraId="072BB00A" w14:textId="320D1F23" w:rsidR="000772AC" w:rsidRDefault="000772AC" w:rsidP="000772AC">
      <w:pPr>
        <w:pStyle w:val="Titre2"/>
      </w:pPr>
      <w:bookmarkStart w:id="57" w:name="_Toc512332904"/>
      <w:r>
        <w:lastRenderedPageBreak/>
        <w:t>Conclusion</w:t>
      </w:r>
      <w:bookmarkEnd w:id="57"/>
    </w:p>
    <w:p w14:paraId="285FDAB8" w14:textId="14AE0149" w:rsidR="00E105D9" w:rsidRDefault="00E105D9" w:rsidP="00E105D9">
      <w:pPr>
        <w:pStyle w:val="Titre1"/>
      </w:pPr>
      <w:bookmarkStart w:id="58" w:name="_Toc512332905"/>
      <w:r>
        <w:t>Conclusion</w:t>
      </w:r>
      <w:bookmarkEnd w:id="58"/>
    </w:p>
    <w:p w14:paraId="00569565" w14:textId="04B75673" w:rsidR="00E105D9" w:rsidRDefault="00E105D9" w:rsidP="001F10ED">
      <w:pPr>
        <w:pStyle w:val="Titre2"/>
      </w:pPr>
      <w:bookmarkStart w:id="59" w:name="_Toc512332906"/>
      <w:r>
        <w:t xml:space="preserve">Conclusions </w:t>
      </w:r>
      <w:r w:rsidR="001F10ED">
        <w:t>de groupe</w:t>
      </w:r>
      <w:bookmarkEnd w:id="59"/>
    </w:p>
    <w:p w14:paraId="1395B946" w14:textId="77777777" w:rsidR="001F10ED" w:rsidRDefault="001F10ED" w:rsidP="001F10ED">
      <w:pPr>
        <w:pStyle w:val="Titre2"/>
      </w:pPr>
      <w:bookmarkStart w:id="60" w:name="_Toc512332907"/>
      <w:r>
        <w:t>Conclusions personnelles</w:t>
      </w:r>
      <w:bookmarkEnd w:id="60"/>
    </w:p>
    <w:p w14:paraId="327C0719" w14:textId="430409F9" w:rsidR="00E105D9" w:rsidRDefault="001F10ED" w:rsidP="001F10ED">
      <w:pPr>
        <w:pStyle w:val="Titre3"/>
      </w:pPr>
      <w:bookmarkStart w:id="61" w:name="_Toc512332908"/>
      <w:r>
        <w:t>Grégory Ducrey</w:t>
      </w:r>
      <w:bookmarkEnd w:id="61"/>
    </w:p>
    <w:p w14:paraId="7C401F77" w14:textId="0CFF651C" w:rsidR="001F10ED" w:rsidRPr="001F10ED" w:rsidRDefault="001F10ED" w:rsidP="001F10ED">
      <w:pPr>
        <w:pStyle w:val="Titre3"/>
      </w:pPr>
      <w:bookmarkStart w:id="62" w:name="_Toc512332909"/>
      <w:r>
        <w:t>Nicolas Fuchs</w:t>
      </w:r>
      <w:bookmarkEnd w:id="62"/>
    </w:p>
    <w:p w14:paraId="5B291515" w14:textId="674516D1" w:rsidR="00E105D9" w:rsidRDefault="00E105D9" w:rsidP="00E105D9">
      <w:pPr>
        <w:pStyle w:val="Titre1"/>
      </w:pPr>
      <w:bookmarkStart w:id="63" w:name="_Toc512332910"/>
      <w:r>
        <w:t>Annexes</w:t>
      </w:r>
      <w:bookmarkEnd w:id="63"/>
    </w:p>
    <w:p w14:paraId="6627296F" w14:textId="77777777" w:rsidR="00411F8E" w:rsidRPr="00411F8E" w:rsidRDefault="00411F8E" w:rsidP="00411F8E"/>
    <w:p w14:paraId="0796ABB7" w14:textId="13FF9EE0" w:rsidR="00E105D9" w:rsidRDefault="00E105D9" w:rsidP="0016213C">
      <w:pPr>
        <w:pStyle w:val="Titre2"/>
      </w:pPr>
      <w:bookmarkStart w:id="64" w:name="_Toc512332911"/>
      <w:r>
        <w:t xml:space="preserve">Déclaration </w:t>
      </w:r>
      <w:r w:rsidR="0016213C">
        <w:t>d’honneur</w:t>
      </w:r>
      <w:bookmarkEnd w:id="64"/>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65" w:name="_Toc512332912"/>
      <w:r>
        <w:t>Bibliographie</w:t>
      </w:r>
      <w:bookmarkEnd w:id="65"/>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spacing w:after="120"/>
        <w:ind w:right="-765"/>
        <w:rPr>
          <w:rFonts w:cs="Helvetica"/>
          <w:szCs w:val="20"/>
          <w:lang w:val="fr-FR"/>
        </w:rPr>
      </w:pPr>
      <w:r w:rsidRPr="00161739">
        <w:rPr>
          <w:rFonts w:cs="Calibri"/>
          <w:szCs w:val="20"/>
          <w:lang w:val="fr-FR"/>
        </w:rPr>
        <w:t xml:space="preserve">[1] </w:t>
      </w:r>
      <w:hyperlink r:id="rId33"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spacing w:after="120"/>
        <w:ind w:right="-765"/>
        <w:jc w:val="left"/>
        <w:rPr>
          <w:rFonts w:cs="Calibri"/>
          <w:szCs w:val="20"/>
          <w:lang w:val="fr-FR"/>
        </w:rPr>
      </w:pPr>
      <w:r w:rsidRPr="00161739">
        <w:rPr>
          <w:rFonts w:cs="Calibri"/>
          <w:szCs w:val="20"/>
          <w:lang w:val="fr-FR"/>
        </w:rPr>
        <w:t xml:space="preserve">[2] </w:t>
      </w:r>
      <w:hyperlink r:id="rId34"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lang w:val="fr-FR"/>
        </w:rPr>
        <w:t xml:space="preserve">[3] </w:t>
      </w:r>
      <w:hyperlink r:id="rId35"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[4] </w:t>
      </w:r>
      <w:hyperlink r:id="rId36"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[5] </w:t>
      </w:r>
      <w:hyperlink r:id="rId37"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[6] </w:t>
      </w:r>
      <w:hyperlink r:id="rId38"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[7] </w:t>
      </w:r>
      <w:hyperlink r:id="rId39"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[8] </w:t>
      </w:r>
      <w:hyperlink r:id="rId40"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after="120" w:line="240" w:lineRule="auto"/>
        <w:ind w:right="-765"/>
        <w:jc w:val="left"/>
        <w:rPr>
          <w:rFonts w:cs="Calibri"/>
          <w:szCs w:val="20"/>
          <w:u w:color="0563C1"/>
          <w:lang w:val="fr-FR"/>
        </w:rPr>
      </w:pPr>
      <w:r w:rsidRPr="00161739">
        <w:rPr>
          <w:rFonts w:cs="Calibri"/>
          <w:szCs w:val="20"/>
          <w:u w:color="0563C1"/>
          <w:lang w:val="fr-FR"/>
        </w:rPr>
        <w:t xml:space="preserve">[9] </w:t>
      </w:r>
      <w:hyperlink r:id="rId41"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[10] </w:t>
      </w:r>
      <w:hyperlink r:id="rId42"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[11] </w:t>
      </w:r>
      <w:hyperlink r:id="rId43"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spacing w:after="12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44"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45" w:history="1">
        <w:r>
          <w:rPr>
            <w:rFonts w:ascii="Calibri" w:hAnsi="Calibri" w:cs="Calibri"/>
            <w:color w:val="0563C1"/>
            <w:szCs w:val="20"/>
            <w:u w:val="single" w:color="0563C1"/>
            <w:lang w:val="fr-FR"/>
          </w:rPr>
          <w:t>https://www.rescuetime.com/rescuetime-pro</w:t>
        </w:r>
      </w:hyperlink>
    </w:p>
    <w:sectPr w:rsidR="00161739" w:rsidSect="00D96A59">
      <w:headerReference w:type="default" r:id="rId46"/>
      <w:footerReference w:type="even"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27755" w14:textId="77777777" w:rsidR="0081051F" w:rsidRDefault="0081051F" w:rsidP="00BE39EA">
      <w:pPr>
        <w:spacing w:after="0" w:line="240" w:lineRule="auto"/>
      </w:pPr>
      <w:r>
        <w:separator/>
      </w:r>
    </w:p>
  </w:endnote>
  <w:endnote w:type="continuationSeparator" w:id="0">
    <w:p w14:paraId="622C3680" w14:textId="77777777" w:rsidR="0081051F" w:rsidRDefault="0081051F"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FA7DFE" w:rsidRDefault="00FA7DFE"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FA7DFE" w:rsidRDefault="00FA7DFE"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FA7DFE" w:rsidRDefault="00FA7DFE"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D07D0">
      <w:rPr>
        <w:rStyle w:val="Numrodepage"/>
        <w:noProof/>
      </w:rPr>
      <w:t>2</w:t>
    </w:r>
    <w:r>
      <w:rPr>
        <w:rStyle w:val="Numrodepage"/>
      </w:rPr>
      <w:fldChar w:fldCharType="end"/>
    </w:r>
  </w:p>
  <w:p w14:paraId="4457CB1C" w14:textId="65EE0E1B" w:rsidR="00FA7DFE" w:rsidRDefault="00FA7DFE"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3E17E" w14:textId="77777777" w:rsidR="0081051F" w:rsidRDefault="0081051F" w:rsidP="00BE39EA">
      <w:pPr>
        <w:spacing w:after="0" w:line="240" w:lineRule="auto"/>
      </w:pPr>
      <w:r>
        <w:separator/>
      </w:r>
    </w:p>
  </w:footnote>
  <w:footnote w:type="continuationSeparator" w:id="0">
    <w:p w14:paraId="1EA849CC" w14:textId="77777777" w:rsidR="0081051F" w:rsidRDefault="0081051F"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FA7DFE" w:rsidRDefault="00FA7DFE">
    <w:pPr>
      <w:pStyle w:val="En-tte"/>
    </w:pPr>
    <w:r>
      <w:t>SAS</w:t>
    </w:r>
    <w:r>
      <w:tab/>
      <w:t>2018</w:t>
    </w:r>
    <w:r>
      <w:tab/>
      <w:t>Grégory Ducrey,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16">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1">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1">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2">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6">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4">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6"/>
  </w:num>
  <w:num w:numId="2">
    <w:abstractNumId w:val="21"/>
  </w:num>
  <w:num w:numId="3">
    <w:abstractNumId w:val="32"/>
  </w:num>
  <w:num w:numId="4">
    <w:abstractNumId w:val="5"/>
  </w:num>
  <w:num w:numId="5">
    <w:abstractNumId w:val="10"/>
  </w:num>
  <w:num w:numId="6">
    <w:abstractNumId w:val="18"/>
  </w:num>
  <w:num w:numId="7">
    <w:abstractNumId w:val="42"/>
  </w:num>
  <w:num w:numId="8">
    <w:abstractNumId w:val="17"/>
  </w:num>
  <w:num w:numId="9">
    <w:abstractNumId w:val="16"/>
  </w:num>
  <w:num w:numId="10">
    <w:abstractNumId w:val="19"/>
  </w:num>
  <w:num w:numId="11">
    <w:abstractNumId w:val="13"/>
  </w:num>
  <w:num w:numId="12">
    <w:abstractNumId w:val="33"/>
  </w:num>
  <w:num w:numId="13">
    <w:abstractNumId w:val="8"/>
  </w:num>
  <w:num w:numId="14">
    <w:abstractNumId w:val="24"/>
  </w:num>
  <w:num w:numId="15">
    <w:abstractNumId w:val="12"/>
  </w:num>
  <w:num w:numId="16">
    <w:abstractNumId w:val="28"/>
  </w:num>
  <w:num w:numId="17">
    <w:abstractNumId w:val="0"/>
  </w:num>
  <w:num w:numId="18">
    <w:abstractNumId w:val="2"/>
  </w:num>
  <w:num w:numId="19">
    <w:abstractNumId w:val="3"/>
  </w:num>
  <w:num w:numId="20">
    <w:abstractNumId w:val="44"/>
  </w:num>
  <w:num w:numId="21">
    <w:abstractNumId w:val="6"/>
  </w:num>
  <w:num w:numId="22">
    <w:abstractNumId w:val="34"/>
  </w:num>
  <w:num w:numId="23">
    <w:abstractNumId w:val="22"/>
  </w:num>
  <w:num w:numId="24">
    <w:abstractNumId w:val="15"/>
  </w:num>
  <w:num w:numId="25">
    <w:abstractNumId w:val="36"/>
  </w:num>
  <w:num w:numId="26">
    <w:abstractNumId w:val="26"/>
  </w:num>
  <w:num w:numId="27">
    <w:abstractNumId w:val="4"/>
  </w:num>
  <w:num w:numId="28">
    <w:abstractNumId w:val="45"/>
  </w:num>
  <w:num w:numId="29">
    <w:abstractNumId w:val="27"/>
  </w:num>
  <w:num w:numId="30">
    <w:abstractNumId w:val="7"/>
  </w:num>
  <w:num w:numId="31">
    <w:abstractNumId w:val="41"/>
  </w:num>
  <w:num w:numId="32">
    <w:abstractNumId w:val="14"/>
  </w:num>
  <w:num w:numId="33">
    <w:abstractNumId w:val="20"/>
  </w:num>
  <w:num w:numId="34">
    <w:abstractNumId w:val="35"/>
  </w:num>
  <w:num w:numId="35">
    <w:abstractNumId w:val="43"/>
  </w:num>
  <w:num w:numId="36">
    <w:abstractNumId w:val="30"/>
  </w:num>
  <w:num w:numId="37">
    <w:abstractNumId w:val="37"/>
  </w:num>
  <w:num w:numId="38">
    <w:abstractNumId w:val="31"/>
  </w:num>
  <w:num w:numId="39">
    <w:abstractNumId w:val="38"/>
  </w:num>
  <w:num w:numId="40">
    <w:abstractNumId w:val="11"/>
  </w:num>
  <w:num w:numId="41">
    <w:abstractNumId w:val="39"/>
  </w:num>
  <w:num w:numId="42">
    <w:abstractNumId w:val="9"/>
  </w:num>
  <w:num w:numId="43">
    <w:abstractNumId w:val="29"/>
  </w:num>
  <w:num w:numId="44">
    <w:abstractNumId w:val="40"/>
  </w:num>
  <w:num w:numId="45">
    <w:abstractNumId w:val="25"/>
  </w:num>
  <w:num w:numId="46">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18B8"/>
    <w:rsid w:val="000037D0"/>
    <w:rsid w:val="0000406A"/>
    <w:rsid w:val="00004487"/>
    <w:rsid w:val="000168B1"/>
    <w:rsid w:val="00017AB2"/>
    <w:rsid w:val="0002022C"/>
    <w:rsid w:val="00026E6A"/>
    <w:rsid w:val="00030F01"/>
    <w:rsid w:val="000341B6"/>
    <w:rsid w:val="00042E4E"/>
    <w:rsid w:val="000438AF"/>
    <w:rsid w:val="00045908"/>
    <w:rsid w:val="00045F60"/>
    <w:rsid w:val="00047DFF"/>
    <w:rsid w:val="000501BA"/>
    <w:rsid w:val="000527BB"/>
    <w:rsid w:val="00055AC8"/>
    <w:rsid w:val="00056E8E"/>
    <w:rsid w:val="000600F5"/>
    <w:rsid w:val="00061192"/>
    <w:rsid w:val="00063FCF"/>
    <w:rsid w:val="000717EA"/>
    <w:rsid w:val="0007236B"/>
    <w:rsid w:val="00074788"/>
    <w:rsid w:val="0007523B"/>
    <w:rsid w:val="000772AC"/>
    <w:rsid w:val="00077B0B"/>
    <w:rsid w:val="000804DC"/>
    <w:rsid w:val="00080C6B"/>
    <w:rsid w:val="00080E26"/>
    <w:rsid w:val="000851F3"/>
    <w:rsid w:val="000879B0"/>
    <w:rsid w:val="0009495D"/>
    <w:rsid w:val="000A6FD0"/>
    <w:rsid w:val="000B008B"/>
    <w:rsid w:val="000B1193"/>
    <w:rsid w:val="000B1626"/>
    <w:rsid w:val="000B5F13"/>
    <w:rsid w:val="000C3B5B"/>
    <w:rsid w:val="000C6FE6"/>
    <w:rsid w:val="000D0F46"/>
    <w:rsid w:val="000E1BF4"/>
    <w:rsid w:val="000E322B"/>
    <w:rsid w:val="000E51B6"/>
    <w:rsid w:val="000E6EC6"/>
    <w:rsid w:val="000F3B1E"/>
    <w:rsid w:val="000F6B59"/>
    <w:rsid w:val="000F6BE5"/>
    <w:rsid w:val="00102B44"/>
    <w:rsid w:val="00104BCC"/>
    <w:rsid w:val="00113E5B"/>
    <w:rsid w:val="0011561C"/>
    <w:rsid w:val="00116AD4"/>
    <w:rsid w:val="00120207"/>
    <w:rsid w:val="00120A86"/>
    <w:rsid w:val="00125263"/>
    <w:rsid w:val="00132A49"/>
    <w:rsid w:val="00133869"/>
    <w:rsid w:val="00133A2D"/>
    <w:rsid w:val="001433CD"/>
    <w:rsid w:val="001441F9"/>
    <w:rsid w:val="00150CE2"/>
    <w:rsid w:val="00151F7E"/>
    <w:rsid w:val="00152850"/>
    <w:rsid w:val="00153063"/>
    <w:rsid w:val="001539E7"/>
    <w:rsid w:val="0015645C"/>
    <w:rsid w:val="00161739"/>
    <w:rsid w:val="00161854"/>
    <w:rsid w:val="0016213C"/>
    <w:rsid w:val="001656BE"/>
    <w:rsid w:val="0016713A"/>
    <w:rsid w:val="00170398"/>
    <w:rsid w:val="001733AE"/>
    <w:rsid w:val="00174627"/>
    <w:rsid w:val="001775F2"/>
    <w:rsid w:val="0018499A"/>
    <w:rsid w:val="001865CE"/>
    <w:rsid w:val="00186BDA"/>
    <w:rsid w:val="001903FF"/>
    <w:rsid w:val="001935F8"/>
    <w:rsid w:val="00196D91"/>
    <w:rsid w:val="00197011"/>
    <w:rsid w:val="00197DA3"/>
    <w:rsid w:val="001A1B8F"/>
    <w:rsid w:val="001A5986"/>
    <w:rsid w:val="001A62A4"/>
    <w:rsid w:val="001B1AD5"/>
    <w:rsid w:val="001B35FB"/>
    <w:rsid w:val="001B4C22"/>
    <w:rsid w:val="001C1E8C"/>
    <w:rsid w:val="001D1897"/>
    <w:rsid w:val="001D417D"/>
    <w:rsid w:val="001D44BA"/>
    <w:rsid w:val="001D64CF"/>
    <w:rsid w:val="001E7CCA"/>
    <w:rsid w:val="001F10ED"/>
    <w:rsid w:val="001F11BF"/>
    <w:rsid w:val="001F4A1B"/>
    <w:rsid w:val="001F6767"/>
    <w:rsid w:val="001F6D67"/>
    <w:rsid w:val="002017AF"/>
    <w:rsid w:val="002030FF"/>
    <w:rsid w:val="00205B28"/>
    <w:rsid w:val="002115EC"/>
    <w:rsid w:val="00213E74"/>
    <w:rsid w:val="002168F6"/>
    <w:rsid w:val="00221EBE"/>
    <w:rsid w:val="00222F33"/>
    <w:rsid w:val="0022320F"/>
    <w:rsid w:val="00223DCA"/>
    <w:rsid w:val="00227837"/>
    <w:rsid w:val="00231897"/>
    <w:rsid w:val="002323B3"/>
    <w:rsid w:val="002323DC"/>
    <w:rsid w:val="002327AA"/>
    <w:rsid w:val="00232E24"/>
    <w:rsid w:val="00233052"/>
    <w:rsid w:val="00233AE4"/>
    <w:rsid w:val="002355C8"/>
    <w:rsid w:val="002358ED"/>
    <w:rsid w:val="00242336"/>
    <w:rsid w:val="002501B9"/>
    <w:rsid w:val="00253631"/>
    <w:rsid w:val="00260AF4"/>
    <w:rsid w:val="00260F9A"/>
    <w:rsid w:val="002630ED"/>
    <w:rsid w:val="00263A3B"/>
    <w:rsid w:val="00264732"/>
    <w:rsid w:val="002657E8"/>
    <w:rsid w:val="0027176D"/>
    <w:rsid w:val="00281533"/>
    <w:rsid w:val="00284E14"/>
    <w:rsid w:val="00293533"/>
    <w:rsid w:val="00295416"/>
    <w:rsid w:val="00296A38"/>
    <w:rsid w:val="002A0D80"/>
    <w:rsid w:val="002A28F0"/>
    <w:rsid w:val="002A2A5D"/>
    <w:rsid w:val="002A2AB8"/>
    <w:rsid w:val="002A6711"/>
    <w:rsid w:val="002A6A09"/>
    <w:rsid w:val="002B0E88"/>
    <w:rsid w:val="002B0F9A"/>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5045F"/>
    <w:rsid w:val="00352F9E"/>
    <w:rsid w:val="00355045"/>
    <w:rsid w:val="00356FE6"/>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7D9F"/>
    <w:rsid w:val="003A18D7"/>
    <w:rsid w:val="003A507E"/>
    <w:rsid w:val="003A68D7"/>
    <w:rsid w:val="003C3881"/>
    <w:rsid w:val="003C5DEE"/>
    <w:rsid w:val="003C5E88"/>
    <w:rsid w:val="003D166D"/>
    <w:rsid w:val="003D251E"/>
    <w:rsid w:val="003D72E1"/>
    <w:rsid w:val="003E46AB"/>
    <w:rsid w:val="003E4B39"/>
    <w:rsid w:val="003F2D84"/>
    <w:rsid w:val="003F2F42"/>
    <w:rsid w:val="003F3096"/>
    <w:rsid w:val="003F50A5"/>
    <w:rsid w:val="003F6583"/>
    <w:rsid w:val="003F76DB"/>
    <w:rsid w:val="0040061C"/>
    <w:rsid w:val="00401163"/>
    <w:rsid w:val="00401CAE"/>
    <w:rsid w:val="0040322C"/>
    <w:rsid w:val="0040539A"/>
    <w:rsid w:val="00411F8E"/>
    <w:rsid w:val="0041256C"/>
    <w:rsid w:val="0041315E"/>
    <w:rsid w:val="00416762"/>
    <w:rsid w:val="00417FF3"/>
    <w:rsid w:val="004314D7"/>
    <w:rsid w:val="00431A3F"/>
    <w:rsid w:val="004343FC"/>
    <w:rsid w:val="004418C5"/>
    <w:rsid w:val="00444D2F"/>
    <w:rsid w:val="004464BF"/>
    <w:rsid w:val="00446EFC"/>
    <w:rsid w:val="00451C3E"/>
    <w:rsid w:val="004526B2"/>
    <w:rsid w:val="00452C5D"/>
    <w:rsid w:val="00453DC6"/>
    <w:rsid w:val="004540AF"/>
    <w:rsid w:val="0045421D"/>
    <w:rsid w:val="00454FC2"/>
    <w:rsid w:val="00455B1E"/>
    <w:rsid w:val="004570D7"/>
    <w:rsid w:val="00460EFF"/>
    <w:rsid w:val="00461050"/>
    <w:rsid w:val="00461C8B"/>
    <w:rsid w:val="004623C6"/>
    <w:rsid w:val="00462878"/>
    <w:rsid w:val="0046349F"/>
    <w:rsid w:val="00466F47"/>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660D"/>
    <w:rsid w:val="004B12D3"/>
    <w:rsid w:val="004B2583"/>
    <w:rsid w:val="004C04C2"/>
    <w:rsid w:val="004C1378"/>
    <w:rsid w:val="004C7390"/>
    <w:rsid w:val="004D0197"/>
    <w:rsid w:val="004D41DF"/>
    <w:rsid w:val="004D46C9"/>
    <w:rsid w:val="004D596E"/>
    <w:rsid w:val="004E0192"/>
    <w:rsid w:val="004E0747"/>
    <w:rsid w:val="004E3D7D"/>
    <w:rsid w:val="004E47CD"/>
    <w:rsid w:val="004E58C9"/>
    <w:rsid w:val="004E5ED9"/>
    <w:rsid w:val="004F0AD3"/>
    <w:rsid w:val="004F0D04"/>
    <w:rsid w:val="004F2B73"/>
    <w:rsid w:val="00502B6E"/>
    <w:rsid w:val="005071D3"/>
    <w:rsid w:val="0051017A"/>
    <w:rsid w:val="0051128B"/>
    <w:rsid w:val="005118EB"/>
    <w:rsid w:val="00515FB0"/>
    <w:rsid w:val="00530C2C"/>
    <w:rsid w:val="005311C0"/>
    <w:rsid w:val="0053167F"/>
    <w:rsid w:val="0053356C"/>
    <w:rsid w:val="005340F0"/>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9018C"/>
    <w:rsid w:val="00591696"/>
    <w:rsid w:val="005934F7"/>
    <w:rsid w:val="00597DB2"/>
    <w:rsid w:val="005A02DA"/>
    <w:rsid w:val="005A1F87"/>
    <w:rsid w:val="005B0249"/>
    <w:rsid w:val="005B1719"/>
    <w:rsid w:val="005B2E15"/>
    <w:rsid w:val="005B4543"/>
    <w:rsid w:val="005B6ED1"/>
    <w:rsid w:val="005C75F9"/>
    <w:rsid w:val="005D0D6B"/>
    <w:rsid w:val="005D325C"/>
    <w:rsid w:val="005E017F"/>
    <w:rsid w:val="005E1546"/>
    <w:rsid w:val="005E1F19"/>
    <w:rsid w:val="005E2F46"/>
    <w:rsid w:val="005F3E49"/>
    <w:rsid w:val="005F4A5F"/>
    <w:rsid w:val="005F65CF"/>
    <w:rsid w:val="00600C18"/>
    <w:rsid w:val="00601E70"/>
    <w:rsid w:val="00612EF6"/>
    <w:rsid w:val="00620447"/>
    <w:rsid w:val="006239F4"/>
    <w:rsid w:val="00623EDA"/>
    <w:rsid w:val="00624B8B"/>
    <w:rsid w:val="00634EA8"/>
    <w:rsid w:val="00635110"/>
    <w:rsid w:val="00646402"/>
    <w:rsid w:val="00647569"/>
    <w:rsid w:val="00647D52"/>
    <w:rsid w:val="00655010"/>
    <w:rsid w:val="00655C60"/>
    <w:rsid w:val="00660847"/>
    <w:rsid w:val="00661286"/>
    <w:rsid w:val="006639D7"/>
    <w:rsid w:val="006806E8"/>
    <w:rsid w:val="00681207"/>
    <w:rsid w:val="006812DA"/>
    <w:rsid w:val="006867BE"/>
    <w:rsid w:val="0069044D"/>
    <w:rsid w:val="006937D0"/>
    <w:rsid w:val="00693F81"/>
    <w:rsid w:val="006A356A"/>
    <w:rsid w:val="006B0049"/>
    <w:rsid w:val="006B2C6E"/>
    <w:rsid w:val="006B4C48"/>
    <w:rsid w:val="006B6F35"/>
    <w:rsid w:val="006B7210"/>
    <w:rsid w:val="006C094B"/>
    <w:rsid w:val="006C0962"/>
    <w:rsid w:val="006D07D0"/>
    <w:rsid w:val="006D313F"/>
    <w:rsid w:val="006D5D89"/>
    <w:rsid w:val="006E0DC7"/>
    <w:rsid w:val="006E29EA"/>
    <w:rsid w:val="006E3F6A"/>
    <w:rsid w:val="006F3897"/>
    <w:rsid w:val="006F3B1E"/>
    <w:rsid w:val="006F6E62"/>
    <w:rsid w:val="006F79A5"/>
    <w:rsid w:val="007072D0"/>
    <w:rsid w:val="007078E4"/>
    <w:rsid w:val="00710488"/>
    <w:rsid w:val="00710C19"/>
    <w:rsid w:val="00711049"/>
    <w:rsid w:val="00712EB8"/>
    <w:rsid w:val="00713DC6"/>
    <w:rsid w:val="00715AD5"/>
    <w:rsid w:val="00716E3B"/>
    <w:rsid w:val="00723BB1"/>
    <w:rsid w:val="00730433"/>
    <w:rsid w:val="00732463"/>
    <w:rsid w:val="00732DD4"/>
    <w:rsid w:val="00742B05"/>
    <w:rsid w:val="007508DE"/>
    <w:rsid w:val="0075218E"/>
    <w:rsid w:val="0075507F"/>
    <w:rsid w:val="007614B7"/>
    <w:rsid w:val="007641CA"/>
    <w:rsid w:val="00764908"/>
    <w:rsid w:val="0076673A"/>
    <w:rsid w:val="007729F3"/>
    <w:rsid w:val="007747F9"/>
    <w:rsid w:val="00774835"/>
    <w:rsid w:val="00776381"/>
    <w:rsid w:val="00776F93"/>
    <w:rsid w:val="00782898"/>
    <w:rsid w:val="00782967"/>
    <w:rsid w:val="00784C8B"/>
    <w:rsid w:val="0078582E"/>
    <w:rsid w:val="00785929"/>
    <w:rsid w:val="00787635"/>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73ED"/>
    <w:rsid w:val="0081051F"/>
    <w:rsid w:val="00811458"/>
    <w:rsid w:val="00814186"/>
    <w:rsid w:val="00814ACF"/>
    <w:rsid w:val="008154A0"/>
    <w:rsid w:val="00817631"/>
    <w:rsid w:val="00817974"/>
    <w:rsid w:val="008225C5"/>
    <w:rsid w:val="008259DB"/>
    <w:rsid w:val="0082689F"/>
    <w:rsid w:val="0083743B"/>
    <w:rsid w:val="0083757A"/>
    <w:rsid w:val="008407E8"/>
    <w:rsid w:val="00840EFA"/>
    <w:rsid w:val="008412CD"/>
    <w:rsid w:val="00841579"/>
    <w:rsid w:val="008449AF"/>
    <w:rsid w:val="00845B70"/>
    <w:rsid w:val="00846C4C"/>
    <w:rsid w:val="0085005C"/>
    <w:rsid w:val="00850933"/>
    <w:rsid w:val="00864FBD"/>
    <w:rsid w:val="0086743A"/>
    <w:rsid w:val="00871065"/>
    <w:rsid w:val="0087298F"/>
    <w:rsid w:val="008742EF"/>
    <w:rsid w:val="0088288B"/>
    <w:rsid w:val="008904BD"/>
    <w:rsid w:val="008A4691"/>
    <w:rsid w:val="008A4964"/>
    <w:rsid w:val="008A4A4C"/>
    <w:rsid w:val="008A6C81"/>
    <w:rsid w:val="008A7B16"/>
    <w:rsid w:val="008B0A5E"/>
    <w:rsid w:val="008B0A8D"/>
    <w:rsid w:val="008B19BA"/>
    <w:rsid w:val="008B44E8"/>
    <w:rsid w:val="008C26E5"/>
    <w:rsid w:val="008C2CE4"/>
    <w:rsid w:val="008C2D0F"/>
    <w:rsid w:val="008C37D9"/>
    <w:rsid w:val="008D50D2"/>
    <w:rsid w:val="008D5746"/>
    <w:rsid w:val="008D73FF"/>
    <w:rsid w:val="008E1CD7"/>
    <w:rsid w:val="008E2895"/>
    <w:rsid w:val="008E31F3"/>
    <w:rsid w:val="008E4233"/>
    <w:rsid w:val="008E56B1"/>
    <w:rsid w:val="008E62E5"/>
    <w:rsid w:val="008E75BB"/>
    <w:rsid w:val="00900A77"/>
    <w:rsid w:val="009017F0"/>
    <w:rsid w:val="00904DFB"/>
    <w:rsid w:val="0090661B"/>
    <w:rsid w:val="00907D09"/>
    <w:rsid w:val="00912447"/>
    <w:rsid w:val="0091277C"/>
    <w:rsid w:val="00912B8B"/>
    <w:rsid w:val="009133BD"/>
    <w:rsid w:val="009134B0"/>
    <w:rsid w:val="009317A0"/>
    <w:rsid w:val="009345A0"/>
    <w:rsid w:val="009349DF"/>
    <w:rsid w:val="00935480"/>
    <w:rsid w:val="00940CF3"/>
    <w:rsid w:val="00941958"/>
    <w:rsid w:val="00943048"/>
    <w:rsid w:val="00943133"/>
    <w:rsid w:val="00943723"/>
    <w:rsid w:val="00945A69"/>
    <w:rsid w:val="00947C9A"/>
    <w:rsid w:val="0095522F"/>
    <w:rsid w:val="00962ECC"/>
    <w:rsid w:val="00966AB7"/>
    <w:rsid w:val="0097153D"/>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C228D"/>
    <w:rsid w:val="009D0DDD"/>
    <w:rsid w:val="009D5F8F"/>
    <w:rsid w:val="009D608A"/>
    <w:rsid w:val="009D6947"/>
    <w:rsid w:val="009E15A0"/>
    <w:rsid w:val="009E2E3B"/>
    <w:rsid w:val="009E4C9B"/>
    <w:rsid w:val="009F14BD"/>
    <w:rsid w:val="009F7F82"/>
    <w:rsid w:val="00A073FB"/>
    <w:rsid w:val="00A12785"/>
    <w:rsid w:val="00A138D8"/>
    <w:rsid w:val="00A20687"/>
    <w:rsid w:val="00A2244D"/>
    <w:rsid w:val="00A256FE"/>
    <w:rsid w:val="00A2799C"/>
    <w:rsid w:val="00A27A06"/>
    <w:rsid w:val="00A35F29"/>
    <w:rsid w:val="00A37CBE"/>
    <w:rsid w:val="00A37FC7"/>
    <w:rsid w:val="00A422EF"/>
    <w:rsid w:val="00A57A85"/>
    <w:rsid w:val="00A615A5"/>
    <w:rsid w:val="00A61F19"/>
    <w:rsid w:val="00A62D8C"/>
    <w:rsid w:val="00A63168"/>
    <w:rsid w:val="00A64EAB"/>
    <w:rsid w:val="00A654E1"/>
    <w:rsid w:val="00A6620F"/>
    <w:rsid w:val="00A664FA"/>
    <w:rsid w:val="00A723FC"/>
    <w:rsid w:val="00A72F29"/>
    <w:rsid w:val="00A7779C"/>
    <w:rsid w:val="00A8187A"/>
    <w:rsid w:val="00A862A4"/>
    <w:rsid w:val="00A86BD7"/>
    <w:rsid w:val="00A95314"/>
    <w:rsid w:val="00A9583A"/>
    <w:rsid w:val="00A964D1"/>
    <w:rsid w:val="00AA499E"/>
    <w:rsid w:val="00AA534F"/>
    <w:rsid w:val="00AB2309"/>
    <w:rsid w:val="00AB2FFD"/>
    <w:rsid w:val="00AB6622"/>
    <w:rsid w:val="00AC1187"/>
    <w:rsid w:val="00AD1C42"/>
    <w:rsid w:val="00AD1E3A"/>
    <w:rsid w:val="00AD3713"/>
    <w:rsid w:val="00AD7059"/>
    <w:rsid w:val="00AE0859"/>
    <w:rsid w:val="00AF08D9"/>
    <w:rsid w:val="00AF3096"/>
    <w:rsid w:val="00AF3BB7"/>
    <w:rsid w:val="00AF405C"/>
    <w:rsid w:val="00B0105C"/>
    <w:rsid w:val="00B01E70"/>
    <w:rsid w:val="00B03F3A"/>
    <w:rsid w:val="00B055D2"/>
    <w:rsid w:val="00B06F1B"/>
    <w:rsid w:val="00B10B12"/>
    <w:rsid w:val="00B114B2"/>
    <w:rsid w:val="00B13AC9"/>
    <w:rsid w:val="00B16775"/>
    <w:rsid w:val="00B1738E"/>
    <w:rsid w:val="00B20145"/>
    <w:rsid w:val="00B223D8"/>
    <w:rsid w:val="00B25351"/>
    <w:rsid w:val="00B30C9F"/>
    <w:rsid w:val="00B3168E"/>
    <w:rsid w:val="00B32525"/>
    <w:rsid w:val="00B378E1"/>
    <w:rsid w:val="00B45FFF"/>
    <w:rsid w:val="00B47D0D"/>
    <w:rsid w:val="00B47F34"/>
    <w:rsid w:val="00B50D31"/>
    <w:rsid w:val="00B52317"/>
    <w:rsid w:val="00B531DE"/>
    <w:rsid w:val="00B53A54"/>
    <w:rsid w:val="00B5556C"/>
    <w:rsid w:val="00B618AF"/>
    <w:rsid w:val="00B625A0"/>
    <w:rsid w:val="00B64017"/>
    <w:rsid w:val="00B65135"/>
    <w:rsid w:val="00B665FE"/>
    <w:rsid w:val="00B75601"/>
    <w:rsid w:val="00B7785A"/>
    <w:rsid w:val="00B77A15"/>
    <w:rsid w:val="00B8237B"/>
    <w:rsid w:val="00B82F62"/>
    <w:rsid w:val="00B85A4C"/>
    <w:rsid w:val="00B93850"/>
    <w:rsid w:val="00B95E58"/>
    <w:rsid w:val="00B96237"/>
    <w:rsid w:val="00B96A98"/>
    <w:rsid w:val="00B96D5D"/>
    <w:rsid w:val="00B96DAB"/>
    <w:rsid w:val="00BA0D5E"/>
    <w:rsid w:val="00BA3EAF"/>
    <w:rsid w:val="00BA3FCD"/>
    <w:rsid w:val="00BA4229"/>
    <w:rsid w:val="00BA6174"/>
    <w:rsid w:val="00BB2FB2"/>
    <w:rsid w:val="00BB328D"/>
    <w:rsid w:val="00BB7BD7"/>
    <w:rsid w:val="00BC4898"/>
    <w:rsid w:val="00BD2BA7"/>
    <w:rsid w:val="00BD37C1"/>
    <w:rsid w:val="00BE01C5"/>
    <w:rsid w:val="00BE39EA"/>
    <w:rsid w:val="00BF6CD4"/>
    <w:rsid w:val="00BF7255"/>
    <w:rsid w:val="00C004C5"/>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B6F"/>
    <w:rsid w:val="00C43700"/>
    <w:rsid w:val="00C4481F"/>
    <w:rsid w:val="00C46D5E"/>
    <w:rsid w:val="00C513FD"/>
    <w:rsid w:val="00C6060A"/>
    <w:rsid w:val="00C6082F"/>
    <w:rsid w:val="00C63D51"/>
    <w:rsid w:val="00C63E0A"/>
    <w:rsid w:val="00C6480F"/>
    <w:rsid w:val="00C6577A"/>
    <w:rsid w:val="00C65EF8"/>
    <w:rsid w:val="00C67681"/>
    <w:rsid w:val="00C73021"/>
    <w:rsid w:val="00C75140"/>
    <w:rsid w:val="00C77241"/>
    <w:rsid w:val="00C816AB"/>
    <w:rsid w:val="00C81E4B"/>
    <w:rsid w:val="00C830D4"/>
    <w:rsid w:val="00C92604"/>
    <w:rsid w:val="00C9261C"/>
    <w:rsid w:val="00C952C6"/>
    <w:rsid w:val="00CA551B"/>
    <w:rsid w:val="00CA5797"/>
    <w:rsid w:val="00CB698D"/>
    <w:rsid w:val="00CC5E87"/>
    <w:rsid w:val="00CC7DE9"/>
    <w:rsid w:val="00CD7C72"/>
    <w:rsid w:val="00CE59CE"/>
    <w:rsid w:val="00CE75F4"/>
    <w:rsid w:val="00CF3AEA"/>
    <w:rsid w:val="00CF3D70"/>
    <w:rsid w:val="00D00FA2"/>
    <w:rsid w:val="00D030F3"/>
    <w:rsid w:val="00D03E3C"/>
    <w:rsid w:val="00D0717B"/>
    <w:rsid w:val="00D07E80"/>
    <w:rsid w:val="00D103BF"/>
    <w:rsid w:val="00D1115A"/>
    <w:rsid w:val="00D16BA8"/>
    <w:rsid w:val="00D215BC"/>
    <w:rsid w:val="00D27ED6"/>
    <w:rsid w:val="00D27F53"/>
    <w:rsid w:val="00D34859"/>
    <w:rsid w:val="00D3598E"/>
    <w:rsid w:val="00D36D57"/>
    <w:rsid w:val="00D41C15"/>
    <w:rsid w:val="00D434B1"/>
    <w:rsid w:val="00D44D30"/>
    <w:rsid w:val="00D527C2"/>
    <w:rsid w:val="00D53A1A"/>
    <w:rsid w:val="00D57125"/>
    <w:rsid w:val="00D6168A"/>
    <w:rsid w:val="00D65497"/>
    <w:rsid w:val="00D73EB4"/>
    <w:rsid w:val="00D75263"/>
    <w:rsid w:val="00D76D30"/>
    <w:rsid w:val="00D81283"/>
    <w:rsid w:val="00D81A5D"/>
    <w:rsid w:val="00D906D4"/>
    <w:rsid w:val="00D94672"/>
    <w:rsid w:val="00D96410"/>
    <w:rsid w:val="00D96A59"/>
    <w:rsid w:val="00DA44E6"/>
    <w:rsid w:val="00DA50A1"/>
    <w:rsid w:val="00DA5D69"/>
    <w:rsid w:val="00DB31DB"/>
    <w:rsid w:val="00DB4B13"/>
    <w:rsid w:val="00DB5F07"/>
    <w:rsid w:val="00DB6477"/>
    <w:rsid w:val="00DC061C"/>
    <w:rsid w:val="00DC141C"/>
    <w:rsid w:val="00DC1F84"/>
    <w:rsid w:val="00DC3E9E"/>
    <w:rsid w:val="00DC43A4"/>
    <w:rsid w:val="00DC514C"/>
    <w:rsid w:val="00DC556E"/>
    <w:rsid w:val="00DC6CEF"/>
    <w:rsid w:val="00DC76B1"/>
    <w:rsid w:val="00DD0A34"/>
    <w:rsid w:val="00DD1FC8"/>
    <w:rsid w:val="00DD6765"/>
    <w:rsid w:val="00DE284C"/>
    <w:rsid w:val="00DE53D6"/>
    <w:rsid w:val="00DF1871"/>
    <w:rsid w:val="00DF1E8C"/>
    <w:rsid w:val="00DF4ED2"/>
    <w:rsid w:val="00DF572B"/>
    <w:rsid w:val="00DF6B42"/>
    <w:rsid w:val="00DF75B2"/>
    <w:rsid w:val="00E02E02"/>
    <w:rsid w:val="00E04325"/>
    <w:rsid w:val="00E04CF2"/>
    <w:rsid w:val="00E105D9"/>
    <w:rsid w:val="00E11AB5"/>
    <w:rsid w:val="00E16B89"/>
    <w:rsid w:val="00E23E7A"/>
    <w:rsid w:val="00E2403E"/>
    <w:rsid w:val="00E33326"/>
    <w:rsid w:val="00E33C55"/>
    <w:rsid w:val="00E36BC6"/>
    <w:rsid w:val="00E37453"/>
    <w:rsid w:val="00E433BA"/>
    <w:rsid w:val="00E45A8B"/>
    <w:rsid w:val="00E46A3A"/>
    <w:rsid w:val="00E505C4"/>
    <w:rsid w:val="00E50E94"/>
    <w:rsid w:val="00E512AF"/>
    <w:rsid w:val="00E520D0"/>
    <w:rsid w:val="00E60A16"/>
    <w:rsid w:val="00E6378B"/>
    <w:rsid w:val="00E651C6"/>
    <w:rsid w:val="00E65397"/>
    <w:rsid w:val="00E66C61"/>
    <w:rsid w:val="00E8301C"/>
    <w:rsid w:val="00E85C42"/>
    <w:rsid w:val="00E92603"/>
    <w:rsid w:val="00E937B6"/>
    <w:rsid w:val="00E94437"/>
    <w:rsid w:val="00EA07A4"/>
    <w:rsid w:val="00EA32C2"/>
    <w:rsid w:val="00EA77FB"/>
    <w:rsid w:val="00EA7DF1"/>
    <w:rsid w:val="00EB5E6C"/>
    <w:rsid w:val="00EB6FB3"/>
    <w:rsid w:val="00EB711C"/>
    <w:rsid w:val="00EC258D"/>
    <w:rsid w:val="00EC3131"/>
    <w:rsid w:val="00EC42F6"/>
    <w:rsid w:val="00EC45E9"/>
    <w:rsid w:val="00EC4D24"/>
    <w:rsid w:val="00EC7BA6"/>
    <w:rsid w:val="00ED2C7F"/>
    <w:rsid w:val="00ED6862"/>
    <w:rsid w:val="00EE5AEB"/>
    <w:rsid w:val="00EF2876"/>
    <w:rsid w:val="00EF643C"/>
    <w:rsid w:val="00F00C51"/>
    <w:rsid w:val="00F02254"/>
    <w:rsid w:val="00F0268C"/>
    <w:rsid w:val="00F04C3C"/>
    <w:rsid w:val="00F10739"/>
    <w:rsid w:val="00F1784A"/>
    <w:rsid w:val="00F21926"/>
    <w:rsid w:val="00F21968"/>
    <w:rsid w:val="00F25367"/>
    <w:rsid w:val="00F348F8"/>
    <w:rsid w:val="00F3538D"/>
    <w:rsid w:val="00F35B56"/>
    <w:rsid w:val="00F3737C"/>
    <w:rsid w:val="00F40766"/>
    <w:rsid w:val="00F42004"/>
    <w:rsid w:val="00F43EBC"/>
    <w:rsid w:val="00F45457"/>
    <w:rsid w:val="00F46DA1"/>
    <w:rsid w:val="00F50794"/>
    <w:rsid w:val="00F5503F"/>
    <w:rsid w:val="00F615C4"/>
    <w:rsid w:val="00F640C7"/>
    <w:rsid w:val="00F74EBF"/>
    <w:rsid w:val="00F773DF"/>
    <w:rsid w:val="00F814CD"/>
    <w:rsid w:val="00F82202"/>
    <w:rsid w:val="00F82A7F"/>
    <w:rsid w:val="00F858EA"/>
    <w:rsid w:val="00F926DA"/>
    <w:rsid w:val="00F92D8A"/>
    <w:rsid w:val="00F94D09"/>
    <w:rsid w:val="00FA7DFE"/>
    <w:rsid w:val="00FD48EB"/>
    <w:rsid w:val="00FD652E"/>
    <w:rsid w:val="00FD6D9C"/>
    <w:rsid w:val="00FE5997"/>
    <w:rsid w:val="00FE5D03"/>
    <w:rsid w:val="00FF02D5"/>
    <w:rsid w:val="00FF2660"/>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4672"/>
    <w:pPr>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A62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1A62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r.wikipedia.org/wiki/D" TargetMode="External"/><Relationship Id="rId34" Type="http://schemas.openxmlformats.org/officeDocument/2006/relationships/hyperlink" Target="%22" TargetMode="External"/><Relationship Id="rId35" Type="http://schemas.openxmlformats.org/officeDocument/2006/relationships/hyperlink" Target="https://www.vice.com/fr/article/ppvzd7/dependance-jeux-video-843" TargetMode="External"/><Relationship Id="rId36" Type="http://schemas.openxmlformats.org/officeDocument/2006/relationships/hyperlink" Target="http://www.ot-lab.ch/?p=5605" TargetMode="Externa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humanetech.com/take-control/" TargetMode="External"/><Relationship Id="rId38" Type="http://schemas.openxmlformats.org/officeDocument/2006/relationships/hyperlink" Target="https://selfcontrolapp.com" TargetMode="External"/><Relationship Id="rId39" Type="http://schemas.openxmlformats.org/officeDocument/2006/relationships/hyperlink" Target="https://support.apple.com/kb/PH25799?viewlocale=fr_FR&amp;locale=hu_HU" TargetMode="External"/><Relationship Id="rId40" Type="http://schemas.openxmlformats.org/officeDocument/2006/relationships/hyperlink" Target="https://www.rescuetime.com/dashboard" TargetMode="External"/><Relationship Id="rId41" Type="http://schemas.openxmlformats.org/officeDocument/2006/relationships/hyperlink" Target="https://www.rescuetime.com/anapi/setup/overview" TargetMode="External"/><Relationship Id="rId42" Type="http://schemas.openxmlformats.org/officeDocument/2006/relationships/hyperlink" Target="https://itunes.apple.com/us/app/moment-screen-time-tracker/id771541926?mt=8" TargetMode="External"/><Relationship Id="rId43" Type="http://schemas.openxmlformats.org/officeDocument/2006/relationships/hyperlink" Target="https://www.swisscom.ch/fr/clients-prives/aide/internet/kinder-und-jugendschutz.html" TargetMode="External"/><Relationship Id="rId44" Type="http://schemas.openxmlformats.org/officeDocument/2006/relationships/hyperlink" Target="https://www.swisscom.ch/fr/business/pme/internet-reseaufixe-television/internet/services-supplementaires/internet-security.html" TargetMode="External"/><Relationship Id="rId45" Type="http://schemas.openxmlformats.org/officeDocument/2006/relationships/hyperlink" Target="https://www.rescuetime.com/rescuetime-p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3A84F-B112-4442-AA0D-9A9D58945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44</Pages>
  <Words>8219</Words>
  <Characters>45207</Characters>
  <Application>Microsoft Macintosh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53320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163</cp:revision>
  <cp:lastPrinted>2018-04-23T06:46:00Z</cp:lastPrinted>
  <dcterms:created xsi:type="dcterms:W3CDTF">2018-04-10T08:06:00Z</dcterms:created>
  <dcterms:modified xsi:type="dcterms:W3CDTF">2018-04-24T11:03:00Z</dcterms:modified>
</cp:coreProperties>
</file>