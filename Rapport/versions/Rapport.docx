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F6320" w14:textId="77777777" w:rsidR="00213E74" w:rsidRDefault="00213E74" w:rsidP="00213E74">
      <w:r>
        <w:rPr>
          <w:noProof/>
          <w:lang w:val="fr-FR" w:eastAsia="zh-CN"/>
        </w:rPr>
        <w:drawing>
          <wp:inline distT="0" distB="0" distL="0" distR="0" wp14:anchorId="4610BEBF" wp14:editId="0B726F0B">
            <wp:extent cx="4203088" cy="537894"/>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EIA.png"/>
                    <pic:cNvPicPr/>
                  </pic:nvPicPr>
                  <pic:blipFill>
                    <a:blip r:embed="rId8">
                      <a:extLst>
                        <a:ext uri="{28A0092B-C50C-407E-A947-70E740481C1C}">
                          <a14:useLocalDpi xmlns:a14="http://schemas.microsoft.com/office/drawing/2010/main" val="0"/>
                        </a:ext>
                      </a:extLst>
                    </a:blip>
                    <a:stretch>
                      <a:fillRect/>
                    </a:stretch>
                  </pic:blipFill>
                  <pic:spPr>
                    <a:xfrm>
                      <a:off x="0" y="0"/>
                      <a:ext cx="4315151" cy="552235"/>
                    </a:xfrm>
                    <a:prstGeom prst="rect">
                      <a:avLst/>
                    </a:prstGeom>
                  </pic:spPr>
                </pic:pic>
              </a:graphicData>
            </a:graphic>
          </wp:inline>
        </w:drawing>
      </w:r>
    </w:p>
    <w:p w14:paraId="2B7AAAC7" w14:textId="77777777" w:rsidR="00213E74" w:rsidRDefault="00213E74" w:rsidP="00213E74"/>
    <w:p w14:paraId="1BF65A34" w14:textId="77777777" w:rsidR="00213E74" w:rsidRPr="0097153D" w:rsidRDefault="00213E74" w:rsidP="00213E74">
      <w:pPr>
        <w:jc w:val="center"/>
        <w:rPr>
          <w:b/>
          <w:i/>
          <w:sz w:val="30"/>
          <w:szCs w:val="30"/>
        </w:rPr>
      </w:pPr>
      <w:r w:rsidRPr="003B714C">
        <w:rPr>
          <w:b/>
          <w:i/>
          <w:sz w:val="30"/>
          <w:szCs w:val="30"/>
        </w:rPr>
        <w:t>TIC – Filière Informatique</w:t>
      </w:r>
    </w:p>
    <w:p w14:paraId="54EF426C" w14:textId="77777777" w:rsidR="00213E74" w:rsidRDefault="0097153D" w:rsidP="00213E74">
      <w:pPr>
        <w:jc w:val="center"/>
        <w:rPr>
          <w:b/>
          <w:sz w:val="30"/>
          <w:szCs w:val="30"/>
        </w:rPr>
      </w:pPr>
      <w:r>
        <w:rPr>
          <w:b/>
          <w:sz w:val="30"/>
          <w:szCs w:val="30"/>
        </w:rPr>
        <w:br/>
      </w:r>
      <w:r w:rsidR="005A02DA">
        <w:rPr>
          <w:b/>
          <w:sz w:val="30"/>
          <w:szCs w:val="30"/>
        </w:rPr>
        <w:t>Projet de semestre 6</w:t>
      </w:r>
    </w:p>
    <w:p w14:paraId="79D418A6" w14:textId="77777777" w:rsidR="00213E74" w:rsidRDefault="00213E74" w:rsidP="00213E74">
      <w:pPr>
        <w:jc w:val="center"/>
        <w:rPr>
          <w:b/>
          <w:sz w:val="30"/>
          <w:szCs w:val="30"/>
        </w:rPr>
      </w:pPr>
      <w:r>
        <w:rPr>
          <w:b/>
          <w:sz w:val="30"/>
          <w:szCs w:val="30"/>
        </w:rPr>
        <w:t>2018</w:t>
      </w:r>
    </w:p>
    <w:p w14:paraId="58C29C54" w14:textId="0E852F01" w:rsidR="00213E74" w:rsidRPr="0097153D" w:rsidRDefault="005118EB" w:rsidP="0097153D">
      <w:pPr>
        <w:spacing w:before="600" w:after="600"/>
        <w:jc w:val="center"/>
        <w:rPr>
          <w:b/>
          <w:sz w:val="50"/>
          <w:szCs w:val="50"/>
        </w:rPr>
      </w:pPr>
      <w:r>
        <w:rPr>
          <w:b/>
          <w:sz w:val="50"/>
          <w:szCs w:val="50"/>
        </w:rPr>
        <w:t>Rapport</w:t>
      </w:r>
    </w:p>
    <w:p w14:paraId="3CF41E74" w14:textId="77777777" w:rsidR="00213E74" w:rsidRDefault="00545900" w:rsidP="00213E74">
      <w:pPr>
        <w:jc w:val="center"/>
        <w:rPr>
          <w:b/>
          <w:sz w:val="30"/>
          <w:szCs w:val="30"/>
        </w:rPr>
      </w:pPr>
      <w:r>
        <w:rPr>
          <w:b/>
          <w:sz w:val="30"/>
          <w:szCs w:val="30"/>
        </w:rPr>
        <w:pict w14:anchorId="401AC1AD">
          <v:rect id="_x0000_i1025" style="width:453.6pt;height:5pt;mso-position-vertical:absolute" o:hralign="center" o:hrstd="t" o:hrnoshade="t" o:hr="t" fillcolor="#2e74b5 [2404]" stroked="f"/>
        </w:pict>
      </w:r>
    </w:p>
    <w:p w14:paraId="7C411D1B" w14:textId="77777777" w:rsidR="00213E74" w:rsidRPr="004E079B" w:rsidRDefault="005A02DA" w:rsidP="00213E74">
      <w:pPr>
        <w:jc w:val="center"/>
        <w:rPr>
          <w:b/>
          <w:sz w:val="50"/>
          <w:szCs w:val="50"/>
        </w:rPr>
      </w:pPr>
      <w:r>
        <w:rPr>
          <w:b/>
          <w:sz w:val="50"/>
          <w:szCs w:val="50"/>
        </w:rPr>
        <w:t>S.A.S</w:t>
      </w:r>
    </w:p>
    <w:p w14:paraId="69069442" w14:textId="77777777" w:rsidR="00213E74" w:rsidRPr="00A27A06" w:rsidRDefault="00B8237B" w:rsidP="00213E74">
      <w:pPr>
        <w:jc w:val="center"/>
        <w:rPr>
          <w:rFonts w:cstheme="minorHAnsi"/>
          <w:b/>
          <w:bCs/>
          <w:sz w:val="24"/>
          <w:szCs w:val="24"/>
        </w:rPr>
      </w:pPr>
      <w:r w:rsidRPr="00A27A06">
        <w:rPr>
          <w:rFonts w:cstheme="minorHAnsi"/>
          <w:b/>
          <w:bCs/>
          <w:sz w:val="24"/>
          <w:szCs w:val="24"/>
        </w:rPr>
        <w:t>Développement d'une application Web de surveillance</w:t>
      </w:r>
      <w:r w:rsidRPr="00A27A06">
        <w:rPr>
          <w:rFonts w:cstheme="minorHAnsi"/>
          <w:b/>
          <w:bCs/>
          <w:sz w:val="24"/>
          <w:szCs w:val="24"/>
        </w:rPr>
        <w:br/>
        <w:t>et de soutien contre l'addiction en ligne</w:t>
      </w:r>
    </w:p>
    <w:p w14:paraId="3C72A721" w14:textId="77777777" w:rsidR="00213E74" w:rsidRPr="00A862A4" w:rsidRDefault="00A862A4" w:rsidP="00A862A4">
      <w:pPr>
        <w:jc w:val="center"/>
        <w:rPr>
          <w:rFonts w:ascii="Arial" w:hAnsi="Arial" w:cs="Arial"/>
          <w:b/>
          <w:bCs/>
          <w:sz w:val="24"/>
          <w:szCs w:val="24"/>
        </w:rPr>
      </w:pPr>
      <w:r w:rsidRPr="00A862A4">
        <w:rPr>
          <w:rFonts w:ascii="Arial" w:hAnsi="Arial" w:cs="Arial"/>
          <w:b/>
          <w:bCs/>
          <w:noProof/>
          <w:sz w:val="24"/>
          <w:szCs w:val="24"/>
          <w:lang w:val="fr-FR" w:eastAsia="zh-CN"/>
        </w:rPr>
        <mc:AlternateContent>
          <mc:Choice Requires="wps">
            <w:drawing>
              <wp:anchor distT="45720" distB="45720" distL="114300" distR="114300" simplePos="0" relativeHeight="251678720" behindDoc="0" locked="0" layoutInCell="1" allowOverlap="1" wp14:anchorId="5D84EB07" wp14:editId="4F395BEF">
                <wp:simplePos x="0" y="0"/>
                <wp:positionH relativeFrom="column">
                  <wp:posOffset>2378885</wp:posOffset>
                </wp:positionH>
                <wp:positionV relativeFrom="paragraph">
                  <wp:posOffset>365760</wp:posOffset>
                </wp:positionV>
                <wp:extent cx="977265" cy="898525"/>
                <wp:effectExtent l="0" t="0" r="13335" b="1587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898525"/>
                        </a:xfrm>
                        <a:prstGeom prst="rect">
                          <a:avLst/>
                        </a:prstGeom>
                        <a:solidFill>
                          <a:srgbClr val="FFFFFF"/>
                        </a:solidFill>
                        <a:ln w="9525">
                          <a:solidFill>
                            <a:srgbClr val="000000"/>
                          </a:solidFill>
                          <a:miter lim="800000"/>
                          <a:headEnd/>
                          <a:tailEnd/>
                        </a:ln>
                      </wps:spPr>
                      <wps:txbx>
                        <w:txbxContent>
                          <w:p w14:paraId="5CE5AA01" w14:textId="77777777" w:rsidR="008A4748" w:rsidRDefault="008A4748" w:rsidP="00A862A4">
                            <w:pPr>
                              <w:spacing w:after="0"/>
                              <w:jc w:val="center"/>
                            </w:pPr>
                            <w:r>
                              <w:t>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D84EB07" id="_x0000_t202" coordsize="21600,21600" o:spt="202" path="m0,0l0,21600,21600,21600,21600,0xe">
                <v:stroke joinstyle="miter"/>
                <v:path gradientshapeok="t" o:connecttype="rect"/>
              </v:shapetype>
              <v:shape id="Zone de texte 2" o:spid="_x0000_s1026" type="#_x0000_t202" style="position:absolute;left:0;text-align:left;margin-left:187.3pt;margin-top:28.8pt;width:76.95pt;height:70.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">
                <v:textbox>
                  <w:txbxContent>
                    <w:p w14:paraId="5CE5AA01" w14:textId="77777777" w:rsidR="008A4748" w:rsidRDefault="008A4748" w:rsidP="00A862A4">
                      <w:pPr>
                        <w:spacing w:after="0"/>
                        <w:jc w:val="center"/>
                      </w:pPr>
                      <w:r>
                        <w:t>Logo</w:t>
                      </w:r>
                    </w:p>
                  </w:txbxContent>
                </v:textbox>
                <w10:wrap type="topAndBottom"/>
              </v:shape>
            </w:pict>
          </mc:Fallback>
        </mc:AlternateContent>
      </w:r>
      <w:r w:rsidR="00545900">
        <w:rPr>
          <w:b/>
          <w:sz w:val="30"/>
          <w:szCs w:val="30"/>
        </w:rPr>
        <w:pict w14:anchorId="6688CB58">
          <v:rect id="_x0000_i1026" style="width:453.6pt;height:5pt" o:hralign="center" o:hrstd="t" o:hrnoshade="t" o:hr="t" fillcolor="#2e74b5 [2404]" stroked="f"/>
        </w:pict>
      </w:r>
    </w:p>
    <w:p w14:paraId="15828032" w14:textId="77777777" w:rsidR="00DF1E8C" w:rsidRPr="00A27A06" w:rsidRDefault="00213E74" w:rsidP="0097153D">
      <w:pPr>
        <w:jc w:val="center"/>
        <w:rPr>
          <w:rFonts w:cstheme="minorHAnsi"/>
          <w:b/>
          <w:sz w:val="30"/>
          <w:szCs w:val="30"/>
        </w:rPr>
      </w:pPr>
      <w:r w:rsidRPr="00A27A06">
        <w:rPr>
          <w:rFonts w:cstheme="minorHAnsi"/>
          <w:b/>
          <w:sz w:val="30"/>
          <w:szCs w:val="30"/>
        </w:rPr>
        <w:t>Nicolas Fuchs</w:t>
      </w:r>
      <w:r w:rsidR="0097153D" w:rsidRPr="00A27A06">
        <w:rPr>
          <w:rFonts w:cstheme="minorHAnsi"/>
          <w:b/>
          <w:sz w:val="30"/>
          <w:szCs w:val="30"/>
        </w:rPr>
        <w:br/>
      </w:r>
      <w:r w:rsidR="00DF1E8C" w:rsidRPr="00A27A06">
        <w:rPr>
          <w:rFonts w:cstheme="minorHAnsi"/>
          <w:b/>
          <w:sz w:val="30"/>
          <w:szCs w:val="30"/>
        </w:rPr>
        <w:t xml:space="preserve">Grégory </w:t>
      </w:r>
      <w:proofErr w:type="spellStart"/>
      <w:r w:rsidR="00DF1E8C" w:rsidRPr="00A27A06">
        <w:rPr>
          <w:rFonts w:cstheme="minorHAnsi"/>
          <w:b/>
          <w:sz w:val="30"/>
          <w:szCs w:val="30"/>
        </w:rPr>
        <w:t>Ducrey</w:t>
      </w:r>
      <w:proofErr w:type="spellEnd"/>
    </w:p>
    <w:p w14:paraId="4A7CC485" w14:textId="77777777" w:rsidR="00174627" w:rsidRPr="00174627" w:rsidRDefault="00545900" w:rsidP="00174627">
      <w:pPr>
        <w:tabs>
          <w:tab w:val="left" w:pos="1993"/>
        </w:tabs>
        <w:jc w:val="center"/>
        <w:rPr>
          <w:b/>
          <w:sz w:val="30"/>
          <w:szCs w:val="30"/>
        </w:rPr>
      </w:pPr>
      <w:r>
        <w:rPr>
          <w:b/>
          <w:sz w:val="30"/>
          <w:szCs w:val="30"/>
        </w:rPr>
        <w:pict w14:anchorId="28EDE1E9">
          <v:rect id="_x0000_i1027" style="width:453.6pt;height:1pt" o:hralign="center" o:hrstd="t" o:hr="t" fillcolor="#a0a0a0" stroked="f"/>
        </w:pict>
      </w:r>
    </w:p>
    <w:p w14:paraId="2F8C11A9" w14:textId="6F18AA85" w:rsidR="00174627" w:rsidRPr="0097153D" w:rsidRDefault="00174627" w:rsidP="00941958">
      <w:pPr>
        <w:tabs>
          <w:tab w:val="right" w:pos="4395"/>
          <w:tab w:val="left" w:pos="4536"/>
        </w:tabs>
        <w:rPr>
          <w:sz w:val="24"/>
          <w:szCs w:val="24"/>
        </w:rPr>
      </w:pPr>
      <w:r>
        <w:rPr>
          <w:sz w:val="24"/>
          <w:szCs w:val="24"/>
        </w:rPr>
        <w:tab/>
      </w:r>
      <w:r w:rsidRPr="0097153D">
        <w:rPr>
          <w:sz w:val="24"/>
          <w:szCs w:val="24"/>
        </w:rPr>
        <w:t>Superviseurs :</w:t>
      </w:r>
      <w:r w:rsidRPr="0097153D">
        <w:rPr>
          <w:sz w:val="24"/>
          <w:szCs w:val="24"/>
        </w:rPr>
        <w:tab/>
      </w:r>
      <w:r w:rsidR="00941958">
        <w:rPr>
          <w:b/>
          <w:bCs/>
          <w:sz w:val="24"/>
          <w:szCs w:val="24"/>
        </w:rPr>
        <w:t>Dr</w:t>
      </w:r>
      <w:r w:rsidR="006D07D0">
        <w:rPr>
          <w:b/>
          <w:bCs/>
          <w:sz w:val="24"/>
          <w:szCs w:val="24"/>
        </w:rPr>
        <w:t>.</w:t>
      </w:r>
      <w:r w:rsidR="00E937B6">
        <w:rPr>
          <w:sz w:val="24"/>
          <w:szCs w:val="24"/>
        </w:rPr>
        <w:t xml:space="preserve"> </w:t>
      </w:r>
      <w:r w:rsidRPr="0097153D">
        <w:rPr>
          <w:b/>
          <w:sz w:val="24"/>
          <w:szCs w:val="24"/>
        </w:rPr>
        <w:t>Sandy Ingram</w:t>
      </w:r>
    </w:p>
    <w:p w14:paraId="2B8E5717" w14:textId="3E3E1782" w:rsidR="004D596E" w:rsidRDefault="00174627" w:rsidP="00941958">
      <w:pPr>
        <w:tabs>
          <w:tab w:val="right" w:pos="4395"/>
          <w:tab w:val="left" w:pos="4536"/>
        </w:tabs>
        <w:spacing w:after="0"/>
        <w:rPr>
          <w:b/>
          <w:sz w:val="24"/>
          <w:szCs w:val="24"/>
        </w:rPr>
      </w:pPr>
      <w:r w:rsidRPr="00B52317">
        <w:rPr>
          <w:b/>
          <w:sz w:val="24"/>
          <w:szCs w:val="24"/>
        </w:rPr>
        <w:tab/>
      </w:r>
      <w:r w:rsidRPr="00B52317">
        <w:rPr>
          <w:b/>
          <w:sz w:val="24"/>
          <w:szCs w:val="24"/>
        </w:rPr>
        <w:tab/>
      </w:r>
      <w:r w:rsidR="00941958">
        <w:rPr>
          <w:b/>
          <w:sz w:val="24"/>
          <w:szCs w:val="24"/>
        </w:rPr>
        <w:t>Dr</w:t>
      </w:r>
      <w:r w:rsidR="006D07D0">
        <w:rPr>
          <w:b/>
          <w:sz w:val="24"/>
          <w:szCs w:val="24"/>
        </w:rPr>
        <w:t>.</w:t>
      </w:r>
      <w:r w:rsidR="00E937B6">
        <w:rPr>
          <w:b/>
          <w:sz w:val="24"/>
          <w:szCs w:val="24"/>
        </w:rPr>
        <w:t xml:space="preserve"> </w:t>
      </w:r>
      <w:proofErr w:type="spellStart"/>
      <w:r w:rsidR="00A862A4" w:rsidRPr="0097153D">
        <w:rPr>
          <w:b/>
          <w:sz w:val="24"/>
          <w:szCs w:val="24"/>
        </w:rPr>
        <w:t>Houda</w:t>
      </w:r>
      <w:proofErr w:type="spellEnd"/>
      <w:r w:rsidR="00B52317">
        <w:rPr>
          <w:b/>
          <w:sz w:val="24"/>
          <w:szCs w:val="24"/>
        </w:rPr>
        <w:t xml:space="preserve"> </w:t>
      </w:r>
      <w:r w:rsidR="00A862A4" w:rsidRPr="0097153D">
        <w:rPr>
          <w:b/>
          <w:sz w:val="24"/>
          <w:szCs w:val="24"/>
        </w:rPr>
        <w:t>Chabbi</w:t>
      </w:r>
    </w:p>
    <w:p w14:paraId="326DF1AB" w14:textId="77777777" w:rsidR="00B52317" w:rsidRPr="00C63E0A" w:rsidRDefault="00B52317" w:rsidP="00B52317">
      <w:pPr>
        <w:tabs>
          <w:tab w:val="right" w:pos="4395"/>
          <w:tab w:val="left" w:pos="4536"/>
        </w:tabs>
        <w:spacing w:after="0"/>
        <w:rPr>
          <w:b/>
          <w:sz w:val="24"/>
          <w:szCs w:val="24"/>
        </w:rPr>
      </w:pPr>
    </w:p>
    <w:p w14:paraId="0BF965B4" w14:textId="79BF5C24" w:rsidR="008C2D0F" w:rsidRDefault="00A35F29" w:rsidP="008C2D0F">
      <w:pPr>
        <w:tabs>
          <w:tab w:val="right" w:pos="4395"/>
          <w:tab w:val="left" w:pos="4536"/>
        </w:tabs>
        <w:rPr>
          <w:b/>
          <w:sz w:val="24"/>
          <w:szCs w:val="24"/>
        </w:rPr>
      </w:pPr>
      <w:r>
        <w:rPr>
          <w:b/>
          <w:sz w:val="30"/>
          <w:szCs w:val="30"/>
        </w:rPr>
        <w:tab/>
      </w:r>
      <w:r w:rsidRPr="00A35F29">
        <w:rPr>
          <w:sz w:val="24"/>
          <w:szCs w:val="24"/>
        </w:rPr>
        <w:t>Mandant :</w:t>
      </w:r>
      <w:r>
        <w:rPr>
          <w:b/>
          <w:sz w:val="30"/>
          <w:szCs w:val="30"/>
        </w:rPr>
        <w:tab/>
      </w:r>
      <w:r w:rsidRPr="00A35F29">
        <w:rPr>
          <w:b/>
          <w:sz w:val="24"/>
          <w:szCs w:val="24"/>
        </w:rPr>
        <w:t xml:space="preserve">Dr. Claire </w:t>
      </w:r>
      <w:proofErr w:type="spellStart"/>
      <w:r w:rsidRPr="00A35F29">
        <w:rPr>
          <w:b/>
          <w:sz w:val="24"/>
          <w:szCs w:val="24"/>
        </w:rPr>
        <w:t>Korkmaz</w:t>
      </w:r>
      <w:proofErr w:type="spellEnd"/>
    </w:p>
    <w:p w14:paraId="6CF97FCF" w14:textId="5091B94C" w:rsidR="00841579" w:rsidRPr="008C2D0F" w:rsidRDefault="003A507E" w:rsidP="008C2D0F">
      <w:pPr>
        <w:tabs>
          <w:tab w:val="right" w:pos="4395"/>
          <w:tab w:val="left" w:pos="4536"/>
        </w:tabs>
        <w:rPr>
          <w:b/>
          <w:sz w:val="24"/>
          <w:szCs w:val="24"/>
        </w:rPr>
      </w:pPr>
      <w:r>
        <w:rPr>
          <w:b/>
          <w:sz w:val="24"/>
          <w:szCs w:val="24"/>
        </w:rPr>
        <w:tab/>
      </w:r>
      <w:r>
        <w:rPr>
          <w:b/>
          <w:sz w:val="24"/>
          <w:szCs w:val="24"/>
        </w:rPr>
        <w:tab/>
        <w:t xml:space="preserve">Dr. </w:t>
      </w:r>
      <w:proofErr w:type="spellStart"/>
      <w:r>
        <w:rPr>
          <w:b/>
          <w:sz w:val="24"/>
          <w:szCs w:val="24"/>
        </w:rPr>
        <w:t>Sa</w:t>
      </w:r>
      <w:r w:rsidR="00841579">
        <w:rPr>
          <w:b/>
          <w:sz w:val="24"/>
          <w:szCs w:val="24"/>
        </w:rPr>
        <w:t>riah</w:t>
      </w:r>
      <w:proofErr w:type="spellEnd"/>
      <w:r w:rsidR="00841579">
        <w:rPr>
          <w:b/>
          <w:sz w:val="24"/>
          <w:szCs w:val="24"/>
        </w:rPr>
        <w:t xml:space="preserve"> Haddad</w:t>
      </w:r>
    </w:p>
    <w:p w14:paraId="086E5294" w14:textId="77777777" w:rsidR="00174627" w:rsidRDefault="004D596E" w:rsidP="00174627">
      <w:pPr>
        <w:tabs>
          <w:tab w:val="right" w:pos="4395"/>
          <w:tab w:val="left" w:pos="4536"/>
        </w:tabs>
        <w:rPr>
          <w:sz w:val="24"/>
          <w:szCs w:val="24"/>
        </w:rPr>
      </w:pPr>
      <w:r>
        <w:rPr>
          <w:noProof/>
          <w:sz w:val="24"/>
          <w:szCs w:val="24"/>
          <w:lang w:val="fr-FR" w:eastAsia="zh-CN"/>
        </w:rPr>
        <w:drawing>
          <wp:anchor distT="0" distB="0" distL="114300" distR="114300" simplePos="0" relativeHeight="251658240" behindDoc="0" locked="0" layoutInCell="1" allowOverlap="1" wp14:anchorId="4900738C" wp14:editId="315D9BC6">
            <wp:simplePos x="0" y="0"/>
            <wp:positionH relativeFrom="margin">
              <wp:posOffset>4744424</wp:posOffset>
            </wp:positionH>
            <wp:positionV relativeFrom="paragraph">
              <wp:posOffset>284021</wp:posOffset>
            </wp:positionV>
            <wp:extent cx="1014818" cy="55458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HES-S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4818" cy="554588"/>
                    </a:xfrm>
                    <a:prstGeom prst="rect">
                      <a:avLst/>
                    </a:prstGeom>
                  </pic:spPr>
                </pic:pic>
              </a:graphicData>
            </a:graphic>
            <wp14:sizeRelH relativeFrom="page">
              <wp14:pctWidth>0</wp14:pctWidth>
            </wp14:sizeRelH>
            <wp14:sizeRelV relativeFrom="page">
              <wp14:pctHeight>0</wp14:pctHeight>
            </wp14:sizeRelV>
          </wp:anchor>
        </w:drawing>
      </w:r>
      <w:r w:rsidR="00545900">
        <w:rPr>
          <w:b/>
          <w:sz w:val="30"/>
          <w:szCs w:val="30"/>
        </w:rPr>
        <w:pict w14:anchorId="6F2DD391">
          <v:rect id="_x0000_i1028" style="width:453.6pt;height:1pt" o:hralign="center" o:hrstd="t" o:hr="t" fillcolor="#a0a0a0" stroked="f"/>
        </w:pict>
      </w:r>
    </w:p>
    <w:p w14:paraId="0B62B642" w14:textId="2C4AA279" w:rsidR="00BE39EA" w:rsidRDefault="00F858EA" w:rsidP="00D0717B">
      <w:pPr>
        <w:tabs>
          <w:tab w:val="right" w:pos="4395"/>
          <w:tab w:val="left" w:pos="4536"/>
        </w:tabs>
        <w:rPr>
          <w:sz w:val="24"/>
          <w:szCs w:val="24"/>
        </w:rPr>
      </w:pPr>
      <w:r>
        <w:rPr>
          <w:sz w:val="24"/>
          <w:szCs w:val="24"/>
        </w:rPr>
        <w:t xml:space="preserve">Fribourg, </w:t>
      </w:r>
      <w:r w:rsidR="00D0717B">
        <w:rPr>
          <w:sz w:val="24"/>
          <w:szCs w:val="24"/>
        </w:rPr>
        <w:t>Mars</w:t>
      </w:r>
      <w:r>
        <w:rPr>
          <w:sz w:val="24"/>
          <w:szCs w:val="24"/>
        </w:rPr>
        <w:t xml:space="preserve"> 2018</w:t>
      </w:r>
    </w:p>
    <w:p w14:paraId="64F6C82F" w14:textId="77777777" w:rsidR="00BE39EA" w:rsidRDefault="00BE39EA" w:rsidP="00BE39EA">
      <w:pPr>
        <w:rPr>
          <w:sz w:val="24"/>
          <w:szCs w:val="24"/>
        </w:rPr>
      </w:pPr>
    </w:p>
    <w:sdt>
      <w:sdtPr>
        <w:rPr>
          <w:rFonts w:asciiTheme="minorHAnsi" w:eastAsiaTheme="minorHAnsi" w:hAnsiTheme="minorHAnsi" w:cstheme="minorBidi"/>
          <w:b w:val="0"/>
          <w:bCs w:val="0"/>
          <w:color w:val="auto"/>
          <w:sz w:val="22"/>
          <w:szCs w:val="22"/>
          <w:lang w:val="fr-CH" w:eastAsia="en-US"/>
        </w:rPr>
        <w:id w:val="236598294"/>
        <w:docPartObj>
          <w:docPartGallery w:val="Table of Contents"/>
          <w:docPartUnique/>
        </w:docPartObj>
      </w:sdtPr>
      <w:sdtEndPr>
        <w:rPr>
          <w:noProof/>
          <w:sz w:val="20"/>
        </w:rPr>
      </w:sdtEndPr>
      <w:sdtContent>
        <w:p w14:paraId="530658FE" w14:textId="14FE9C9A" w:rsidR="001A62A4" w:rsidRPr="001A62A4" w:rsidRDefault="001A62A4" w:rsidP="00995A34">
          <w:pPr>
            <w:pStyle w:val="En-ttedetabledesmatires"/>
            <w:rPr>
              <w:sz w:val="32"/>
              <w:szCs w:val="32"/>
            </w:rPr>
          </w:pPr>
          <w:r w:rsidRPr="001A62A4">
            <w:rPr>
              <w:sz w:val="32"/>
              <w:szCs w:val="32"/>
            </w:rPr>
            <w:t>Sommaire</w:t>
          </w:r>
        </w:p>
        <w:p w14:paraId="23733C51" w14:textId="77777777" w:rsidR="00012468" w:rsidRDefault="009B1021">
          <w:pPr>
            <w:pStyle w:val="TM1"/>
            <w:tabs>
              <w:tab w:val="right" w:leader="dot" w:pos="9062"/>
            </w:tabs>
            <w:rPr>
              <w:noProof/>
            </w:rPr>
          </w:pPr>
          <w:r>
            <w:rPr>
              <w:b w:val="0"/>
              <w:bCs w:val="0"/>
            </w:rPr>
            <w:t xml:space="preserve">  </w:t>
          </w:r>
          <w:r w:rsidR="00563397">
            <w:rPr>
              <w:b w:val="0"/>
              <w:bCs w:val="0"/>
            </w:rPr>
            <w:fldChar w:fldCharType="begin"/>
          </w:r>
          <w:r w:rsidR="00563397">
            <w:instrText>TOC \o "1-3" \h \z \u</w:instrText>
          </w:r>
          <w:r w:rsidR="00563397">
            <w:rPr>
              <w:b w:val="0"/>
              <w:bCs w:val="0"/>
            </w:rPr>
            <w:fldChar w:fldCharType="separate"/>
          </w:r>
        </w:p>
        <w:p w14:paraId="16DDC2F9" w14:textId="77777777" w:rsidR="00012468" w:rsidRDefault="00545900">
          <w:pPr>
            <w:pStyle w:val="TM1"/>
            <w:tabs>
              <w:tab w:val="right" w:leader="dot" w:pos="9062"/>
            </w:tabs>
            <w:rPr>
              <w:rFonts w:eastAsiaTheme="minorEastAsia"/>
              <w:b w:val="0"/>
              <w:bCs w:val="0"/>
              <w:noProof/>
              <w:lang w:val="fr-FR" w:eastAsia="zh-CN"/>
            </w:rPr>
          </w:pPr>
          <w:hyperlink w:anchor="_Toc513969455" w:history="1">
            <w:r w:rsidR="00012468" w:rsidRPr="008D3011">
              <w:rPr>
                <w:rStyle w:val="Lienhypertexte"/>
                <w:noProof/>
              </w:rPr>
              <w:t>Historique des versions</w:t>
            </w:r>
            <w:r w:rsidR="00012468">
              <w:rPr>
                <w:noProof/>
                <w:webHidden/>
              </w:rPr>
              <w:tab/>
            </w:r>
            <w:r w:rsidR="00012468">
              <w:rPr>
                <w:noProof/>
                <w:webHidden/>
              </w:rPr>
              <w:fldChar w:fldCharType="begin"/>
            </w:r>
            <w:r w:rsidR="00012468">
              <w:rPr>
                <w:noProof/>
                <w:webHidden/>
              </w:rPr>
              <w:instrText xml:space="preserve"> PAGEREF _Toc513969455 \h </w:instrText>
            </w:r>
            <w:r w:rsidR="00012468">
              <w:rPr>
                <w:noProof/>
                <w:webHidden/>
              </w:rPr>
            </w:r>
            <w:r w:rsidR="00012468">
              <w:rPr>
                <w:noProof/>
                <w:webHidden/>
              </w:rPr>
              <w:fldChar w:fldCharType="separate"/>
            </w:r>
            <w:r w:rsidR="00012468">
              <w:rPr>
                <w:noProof/>
                <w:webHidden/>
              </w:rPr>
              <w:t>4</w:t>
            </w:r>
            <w:r w:rsidR="00012468">
              <w:rPr>
                <w:noProof/>
                <w:webHidden/>
              </w:rPr>
              <w:fldChar w:fldCharType="end"/>
            </w:r>
          </w:hyperlink>
        </w:p>
        <w:p w14:paraId="548D923D" w14:textId="77777777" w:rsidR="00012468" w:rsidRDefault="00545900">
          <w:pPr>
            <w:pStyle w:val="TM1"/>
            <w:tabs>
              <w:tab w:val="left" w:pos="440"/>
              <w:tab w:val="right" w:leader="dot" w:pos="9062"/>
            </w:tabs>
            <w:rPr>
              <w:rFonts w:eastAsiaTheme="minorEastAsia"/>
              <w:b w:val="0"/>
              <w:bCs w:val="0"/>
              <w:noProof/>
              <w:lang w:val="fr-FR" w:eastAsia="zh-CN"/>
            </w:rPr>
          </w:pPr>
          <w:hyperlink w:anchor="_Toc513969456" w:history="1">
            <w:r w:rsidR="00012468" w:rsidRPr="008D3011">
              <w:rPr>
                <w:rStyle w:val="Lienhypertexte"/>
                <w:noProof/>
              </w:rPr>
              <w:t>1.</w:t>
            </w:r>
            <w:r w:rsidR="00012468">
              <w:rPr>
                <w:rFonts w:eastAsiaTheme="minorEastAsia"/>
                <w:b w:val="0"/>
                <w:bCs w:val="0"/>
                <w:noProof/>
                <w:lang w:val="fr-FR" w:eastAsia="zh-CN"/>
              </w:rPr>
              <w:tab/>
            </w:r>
            <w:r w:rsidR="00012468" w:rsidRPr="008D3011">
              <w:rPr>
                <w:rStyle w:val="Lienhypertexte"/>
                <w:noProof/>
              </w:rPr>
              <w:t>Introduction</w:t>
            </w:r>
            <w:r w:rsidR="00012468">
              <w:rPr>
                <w:noProof/>
                <w:webHidden/>
              </w:rPr>
              <w:tab/>
            </w:r>
            <w:r w:rsidR="00012468">
              <w:rPr>
                <w:noProof/>
                <w:webHidden/>
              </w:rPr>
              <w:fldChar w:fldCharType="begin"/>
            </w:r>
            <w:r w:rsidR="00012468">
              <w:rPr>
                <w:noProof/>
                <w:webHidden/>
              </w:rPr>
              <w:instrText xml:space="preserve"> PAGEREF _Toc513969456 \h </w:instrText>
            </w:r>
            <w:r w:rsidR="00012468">
              <w:rPr>
                <w:noProof/>
                <w:webHidden/>
              </w:rPr>
            </w:r>
            <w:r w:rsidR="00012468">
              <w:rPr>
                <w:noProof/>
                <w:webHidden/>
              </w:rPr>
              <w:fldChar w:fldCharType="separate"/>
            </w:r>
            <w:r w:rsidR="00012468">
              <w:rPr>
                <w:noProof/>
                <w:webHidden/>
              </w:rPr>
              <w:t>5</w:t>
            </w:r>
            <w:r w:rsidR="00012468">
              <w:rPr>
                <w:noProof/>
                <w:webHidden/>
              </w:rPr>
              <w:fldChar w:fldCharType="end"/>
            </w:r>
          </w:hyperlink>
        </w:p>
        <w:p w14:paraId="56300873"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57" w:history="1">
            <w:r w:rsidR="00012468" w:rsidRPr="008D3011">
              <w:rPr>
                <w:rStyle w:val="Lienhypertexte"/>
                <w:noProof/>
              </w:rPr>
              <w:t>1.1.</w:t>
            </w:r>
            <w:r w:rsidR="00012468">
              <w:rPr>
                <w:rFonts w:eastAsiaTheme="minorEastAsia"/>
                <w:b w:val="0"/>
                <w:bCs w:val="0"/>
                <w:noProof/>
                <w:sz w:val="24"/>
                <w:szCs w:val="24"/>
                <w:lang w:val="fr-FR" w:eastAsia="zh-CN"/>
              </w:rPr>
              <w:tab/>
            </w:r>
            <w:r w:rsidR="00012468" w:rsidRPr="008D3011">
              <w:rPr>
                <w:rStyle w:val="Lienhypertexte"/>
                <w:noProof/>
              </w:rPr>
              <w:t>Contexte</w:t>
            </w:r>
            <w:r w:rsidR="00012468">
              <w:rPr>
                <w:noProof/>
                <w:webHidden/>
              </w:rPr>
              <w:tab/>
            </w:r>
            <w:r w:rsidR="00012468">
              <w:rPr>
                <w:noProof/>
                <w:webHidden/>
              </w:rPr>
              <w:fldChar w:fldCharType="begin"/>
            </w:r>
            <w:r w:rsidR="00012468">
              <w:rPr>
                <w:noProof/>
                <w:webHidden/>
              </w:rPr>
              <w:instrText xml:space="preserve"> PAGEREF _Toc513969457 \h </w:instrText>
            </w:r>
            <w:r w:rsidR="00012468">
              <w:rPr>
                <w:noProof/>
                <w:webHidden/>
              </w:rPr>
            </w:r>
            <w:r w:rsidR="00012468">
              <w:rPr>
                <w:noProof/>
                <w:webHidden/>
              </w:rPr>
              <w:fldChar w:fldCharType="separate"/>
            </w:r>
            <w:r w:rsidR="00012468">
              <w:rPr>
                <w:noProof/>
                <w:webHidden/>
              </w:rPr>
              <w:t>5</w:t>
            </w:r>
            <w:r w:rsidR="00012468">
              <w:rPr>
                <w:noProof/>
                <w:webHidden/>
              </w:rPr>
              <w:fldChar w:fldCharType="end"/>
            </w:r>
          </w:hyperlink>
        </w:p>
        <w:p w14:paraId="0BC0F8E6"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58" w:history="1">
            <w:r w:rsidR="00012468" w:rsidRPr="008D3011">
              <w:rPr>
                <w:rStyle w:val="Lienhypertexte"/>
                <w:noProof/>
              </w:rPr>
              <w:t>1.2.</w:t>
            </w:r>
            <w:r w:rsidR="00012468">
              <w:rPr>
                <w:rFonts w:eastAsiaTheme="minorEastAsia"/>
                <w:b w:val="0"/>
                <w:bCs w:val="0"/>
                <w:noProof/>
                <w:sz w:val="24"/>
                <w:szCs w:val="24"/>
                <w:lang w:val="fr-FR" w:eastAsia="zh-CN"/>
              </w:rPr>
              <w:tab/>
            </w:r>
            <w:r w:rsidR="00012468" w:rsidRPr="008D3011">
              <w:rPr>
                <w:rStyle w:val="Lienhypertexte"/>
                <w:noProof/>
              </w:rPr>
              <w:t>But du projet</w:t>
            </w:r>
            <w:r w:rsidR="00012468">
              <w:rPr>
                <w:noProof/>
                <w:webHidden/>
              </w:rPr>
              <w:tab/>
            </w:r>
            <w:r w:rsidR="00012468">
              <w:rPr>
                <w:noProof/>
                <w:webHidden/>
              </w:rPr>
              <w:fldChar w:fldCharType="begin"/>
            </w:r>
            <w:r w:rsidR="00012468">
              <w:rPr>
                <w:noProof/>
                <w:webHidden/>
              </w:rPr>
              <w:instrText xml:space="preserve"> PAGEREF _Toc513969458 \h </w:instrText>
            </w:r>
            <w:r w:rsidR="00012468">
              <w:rPr>
                <w:noProof/>
                <w:webHidden/>
              </w:rPr>
            </w:r>
            <w:r w:rsidR="00012468">
              <w:rPr>
                <w:noProof/>
                <w:webHidden/>
              </w:rPr>
              <w:fldChar w:fldCharType="separate"/>
            </w:r>
            <w:r w:rsidR="00012468">
              <w:rPr>
                <w:noProof/>
                <w:webHidden/>
              </w:rPr>
              <w:t>6</w:t>
            </w:r>
            <w:r w:rsidR="00012468">
              <w:rPr>
                <w:noProof/>
                <w:webHidden/>
              </w:rPr>
              <w:fldChar w:fldCharType="end"/>
            </w:r>
          </w:hyperlink>
        </w:p>
        <w:p w14:paraId="05195039"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59" w:history="1">
            <w:r w:rsidR="00012468" w:rsidRPr="008D3011">
              <w:rPr>
                <w:rStyle w:val="Lienhypertexte"/>
                <w:noProof/>
              </w:rPr>
              <w:t>1.3.</w:t>
            </w:r>
            <w:r w:rsidR="00012468">
              <w:rPr>
                <w:rFonts w:eastAsiaTheme="minorEastAsia"/>
                <w:b w:val="0"/>
                <w:bCs w:val="0"/>
                <w:noProof/>
                <w:sz w:val="24"/>
                <w:szCs w:val="24"/>
                <w:lang w:val="fr-FR" w:eastAsia="zh-CN"/>
              </w:rPr>
              <w:tab/>
            </w:r>
            <w:r w:rsidR="00012468" w:rsidRPr="008D3011">
              <w:rPr>
                <w:rStyle w:val="Lienhypertexte"/>
                <w:noProof/>
              </w:rPr>
              <w:t>Document</w:t>
            </w:r>
            <w:r w:rsidR="00012468">
              <w:rPr>
                <w:noProof/>
                <w:webHidden/>
              </w:rPr>
              <w:tab/>
            </w:r>
            <w:r w:rsidR="00012468">
              <w:rPr>
                <w:noProof/>
                <w:webHidden/>
              </w:rPr>
              <w:fldChar w:fldCharType="begin"/>
            </w:r>
            <w:r w:rsidR="00012468">
              <w:rPr>
                <w:noProof/>
                <w:webHidden/>
              </w:rPr>
              <w:instrText xml:space="preserve"> PAGEREF _Toc513969459 \h </w:instrText>
            </w:r>
            <w:r w:rsidR="00012468">
              <w:rPr>
                <w:noProof/>
                <w:webHidden/>
              </w:rPr>
            </w:r>
            <w:r w:rsidR="00012468">
              <w:rPr>
                <w:noProof/>
                <w:webHidden/>
              </w:rPr>
              <w:fldChar w:fldCharType="separate"/>
            </w:r>
            <w:r w:rsidR="00012468">
              <w:rPr>
                <w:noProof/>
                <w:webHidden/>
              </w:rPr>
              <w:t>6</w:t>
            </w:r>
            <w:r w:rsidR="00012468">
              <w:rPr>
                <w:noProof/>
                <w:webHidden/>
              </w:rPr>
              <w:fldChar w:fldCharType="end"/>
            </w:r>
          </w:hyperlink>
        </w:p>
        <w:p w14:paraId="372744D1" w14:textId="77777777" w:rsidR="00012468" w:rsidRDefault="00545900">
          <w:pPr>
            <w:pStyle w:val="TM1"/>
            <w:tabs>
              <w:tab w:val="left" w:pos="440"/>
              <w:tab w:val="right" w:leader="dot" w:pos="9062"/>
            </w:tabs>
            <w:rPr>
              <w:rFonts w:eastAsiaTheme="minorEastAsia"/>
              <w:b w:val="0"/>
              <w:bCs w:val="0"/>
              <w:noProof/>
              <w:lang w:val="fr-FR" w:eastAsia="zh-CN"/>
            </w:rPr>
          </w:pPr>
          <w:hyperlink w:anchor="_Toc513969460" w:history="1">
            <w:r w:rsidR="00012468" w:rsidRPr="008D3011">
              <w:rPr>
                <w:rStyle w:val="Lienhypertexte"/>
                <w:noProof/>
              </w:rPr>
              <w:t>2.</w:t>
            </w:r>
            <w:r w:rsidR="00012468">
              <w:rPr>
                <w:rFonts w:eastAsiaTheme="minorEastAsia"/>
                <w:b w:val="0"/>
                <w:bCs w:val="0"/>
                <w:noProof/>
                <w:lang w:val="fr-FR" w:eastAsia="zh-CN"/>
              </w:rPr>
              <w:tab/>
            </w:r>
            <w:r w:rsidR="00012468" w:rsidRPr="008D3011">
              <w:rPr>
                <w:rStyle w:val="Lienhypertexte"/>
                <w:noProof/>
              </w:rPr>
              <w:t>Analyse des besoins et des technologies</w:t>
            </w:r>
            <w:r w:rsidR="00012468">
              <w:rPr>
                <w:noProof/>
                <w:webHidden/>
              </w:rPr>
              <w:tab/>
            </w:r>
            <w:r w:rsidR="00012468">
              <w:rPr>
                <w:noProof/>
                <w:webHidden/>
              </w:rPr>
              <w:fldChar w:fldCharType="begin"/>
            </w:r>
            <w:r w:rsidR="00012468">
              <w:rPr>
                <w:noProof/>
                <w:webHidden/>
              </w:rPr>
              <w:instrText xml:space="preserve"> PAGEREF _Toc513969460 \h </w:instrText>
            </w:r>
            <w:r w:rsidR="00012468">
              <w:rPr>
                <w:noProof/>
                <w:webHidden/>
              </w:rPr>
            </w:r>
            <w:r w:rsidR="00012468">
              <w:rPr>
                <w:noProof/>
                <w:webHidden/>
              </w:rPr>
              <w:fldChar w:fldCharType="separate"/>
            </w:r>
            <w:r w:rsidR="00012468">
              <w:rPr>
                <w:noProof/>
                <w:webHidden/>
              </w:rPr>
              <w:t>7</w:t>
            </w:r>
            <w:r w:rsidR="00012468">
              <w:rPr>
                <w:noProof/>
                <w:webHidden/>
              </w:rPr>
              <w:fldChar w:fldCharType="end"/>
            </w:r>
          </w:hyperlink>
        </w:p>
        <w:p w14:paraId="7887E2E9"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61" w:history="1">
            <w:r w:rsidR="00012468" w:rsidRPr="008D3011">
              <w:rPr>
                <w:rStyle w:val="Lienhypertexte"/>
                <w:noProof/>
              </w:rPr>
              <w:t>2.1.</w:t>
            </w:r>
            <w:r w:rsidR="00012468">
              <w:rPr>
                <w:rFonts w:eastAsiaTheme="minorEastAsia"/>
                <w:b w:val="0"/>
                <w:bCs w:val="0"/>
                <w:noProof/>
                <w:sz w:val="24"/>
                <w:szCs w:val="24"/>
                <w:lang w:val="fr-FR" w:eastAsia="zh-CN"/>
              </w:rPr>
              <w:tab/>
            </w:r>
            <w:r w:rsidR="00012468" w:rsidRPr="008D3011">
              <w:rPr>
                <w:rStyle w:val="Lienhypertexte"/>
                <w:noProof/>
              </w:rPr>
              <w:t>Introduction</w:t>
            </w:r>
            <w:r w:rsidR="00012468">
              <w:rPr>
                <w:noProof/>
                <w:webHidden/>
              </w:rPr>
              <w:tab/>
            </w:r>
            <w:r w:rsidR="00012468">
              <w:rPr>
                <w:noProof/>
                <w:webHidden/>
              </w:rPr>
              <w:fldChar w:fldCharType="begin"/>
            </w:r>
            <w:r w:rsidR="00012468">
              <w:rPr>
                <w:noProof/>
                <w:webHidden/>
              </w:rPr>
              <w:instrText xml:space="preserve"> PAGEREF _Toc513969461 \h </w:instrText>
            </w:r>
            <w:r w:rsidR="00012468">
              <w:rPr>
                <w:noProof/>
                <w:webHidden/>
              </w:rPr>
            </w:r>
            <w:r w:rsidR="00012468">
              <w:rPr>
                <w:noProof/>
                <w:webHidden/>
              </w:rPr>
              <w:fldChar w:fldCharType="separate"/>
            </w:r>
            <w:r w:rsidR="00012468">
              <w:rPr>
                <w:noProof/>
                <w:webHidden/>
              </w:rPr>
              <w:t>7</w:t>
            </w:r>
            <w:r w:rsidR="00012468">
              <w:rPr>
                <w:noProof/>
                <w:webHidden/>
              </w:rPr>
              <w:fldChar w:fldCharType="end"/>
            </w:r>
          </w:hyperlink>
        </w:p>
        <w:p w14:paraId="1018EE72"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62" w:history="1">
            <w:r w:rsidR="00012468" w:rsidRPr="008D3011">
              <w:rPr>
                <w:rStyle w:val="Lienhypertexte"/>
                <w:noProof/>
              </w:rPr>
              <w:t>2.2.</w:t>
            </w:r>
            <w:r w:rsidR="00012468">
              <w:rPr>
                <w:rFonts w:eastAsiaTheme="minorEastAsia"/>
                <w:b w:val="0"/>
                <w:bCs w:val="0"/>
                <w:noProof/>
                <w:sz w:val="24"/>
                <w:szCs w:val="24"/>
                <w:lang w:val="fr-FR" w:eastAsia="zh-CN"/>
              </w:rPr>
              <w:tab/>
            </w:r>
            <w:r w:rsidR="00012468" w:rsidRPr="008D3011">
              <w:rPr>
                <w:rStyle w:val="Lienhypertexte"/>
                <w:noProof/>
              </w:rPr>
              <w:t>Idéation</w:t>
            </w:r>
            <w:r w:rsidR="00012468">
              <w:rPr>
                <w:noProof/>
                <w:webHidden/>
              </w:rPr>
              <w:tab/>
            </w:r>
            <w:r w:rsidR="00012468">
              <w:rPr>
                <w:noProof/>
                <w:webHidden/>
              </w:rPr>
              <w:fldChar w:fldCharType="begin"/>
            </w:r>
            <w:r w:rsidR="00012468">
              <w:rPr>
                <w:noProof/>
                <w:webHidden/>
              </w:rPr>
              <w:instrText xml:space="preserve"> PAGEREF _Toc513969462 \h </w:instrText>
            </w:r>
            <w:r w:rsidR="00012468">
              <w:rPr>
                <w:noProof/>
                <w:webHidden/>
              </w:rPr>
            </w:r>
            <w:r w:rsidR="00012468">
              <w:rPr>
                <w:noProof/>
                <w:webHidden/>
              </w:rPr>
              <w:fldChar w:fldCharType="separate"/>
            </w:r>
            <w:r w:rsidR="00012468">
              <w:rPr>
                <w:noProof/>
                <w:webHidden/>
              </w:rPr>
              <w:t>8</w:t>
            </w:r>
            <w:r w:rsidR="00012468">
              <w:rPr>
                <w:noProof/>
                <w:webHidden/>
              </w:rPr>
              <w:fldChar w:fldCharType="end"/>
            </w:r>
          </w:hyperlink>
        </w:p>
        <w:p w14:paraId="2780512D"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63" w:history="1">
            <w:r w:rsidR="00012468" w:rsidRPr="008D3011">
              <w:rPr>
                <w:rStyle w:val="Lienhypertexte"/>
                <w:noProof/>
              </w:rPr>
              <w:t>2.3.</w:t>
            </w:r>
            <w:r w:rsidR="00012468">
              <w:rPr>
                <w:rFonts w:eastAsiaTheme="minorEastAsia"/>
                <w:b w:val="0"/>
                <w:bCs w:val="0"/>
                <w:noProof/>
                <w:sz w:val="24"/>
                <w:szCs w:val="24"/>
                <w:lang w:val="fr-FR" w:eastAsia="zh-CN"/>
              </w:rPr>
              <w:tab/>
            </w:r>
            <w:r w:rsidR="00012468" w:rsidRPr="008D3011">
              <w:rPr>
                <w:rStyle w:val="Lienhypertexte"/>
                <w:noProof/>
              </w:rPr>
              <w:t>Etat de l’art</w:t>
            </w:r>
            <w:r w:rsidR="00012468">
              <w:rPr>
                <w:noProof/>
                <w:webHidden/>
              </w:rPr>
              <w:tab/>
            </w:r>
            <w:r w:rsidR="00012468">
              <w:rPr>
                <w:noProof/>
                <w:webHidden/>
              </w:rPr>
              <w:fldChar w:fldCharType="begin"/>
            </w:r>
            <w:r w:rsidR="00012468">
              <w:rPr>
                <w:noProof/>
                <w:webHidden/>
              </w:rPr>
              <w:instrText xml:space="preserve"> PAGEREF _Toc513969463 \h </w:instrText>
            </w:r>
            <w:r w:rsidR="00012468">
              <w:rPr>
                <w:noProof/>
                <w:webHidden/>
              </w:rPr>
            </w:r>
            <w:r w:rsidR="00012468">
              <w:rPr>
                <w:noProof/>
                <w:webHidden/>
              </w:rPr>
              <w:fldChar w:fldCharType="separate"/>
            </w:r>
            <w:r w:rsidR="00012468">
              <w:rPr>
                <w:noProof/>
                <w:webHidden/>
              </w:rPr>
              <w:t>9</w:t>
            </w:r>
            <w:r w:rsidR="00012468">
              <w:rPr>
                <w:noProof/>
                <w:webHidden/>
              </w:rPr>
              <w:fldChar w:fldCharType="end"/>
            </w:r>
          </w:hyperlink>
        </w:p>
        <w:p w14:paraId="00B6E2F3"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64" w:history="1">
            <w:r w:rsidR="00012468" w:rsidRPr="008D3011">
              <w:rPr>
                <w:rStyle w:val="Lienhypertexte"/>
                <w:noProof/>
              </w:rPr>
              <w:t>2.3.1.</w:t>
            </w:r>
            <w:r w:rsidR="00012468">
              <w:rPr>
                <w:rFonts w:eastAsiaTheme="minorEastAsia"/>
                <w:noProof/>
                <w:sz w:val="24"/>
                <w:szCs w:val="24"/>
                <w:lang w:val="fr-FR" w:eastAsia="zh-CN"/>
              </w:rPr>
              <w:tab/>
            </w:r>
            <w:r w:rsidR="00012468" w:rsidRPr="008D3011">
              <w:rPr>
                <w:rStyle w:val="Lienhypertexte"/>
                <w:noProof/>
              </w:rPr>
              <w:t>Self control</w:t>
            </w:r>
            <w:r w:rsidR="00012468">
              <w:rPr>
                <w:noProof/>
                <w:webHidden/>
              </w:rPr>
              <w:tab/>
            </w:r>
            <w:r w:rsidR="00012468">
              <w:rPr>
                <w:noProof/>
                <w:webHidden/>
              </w:rPr>
              <w:fldChar w:fldCharType="begin"/>
            </w:r>
            <w:r w:rsidR="00012468">
              <w:rPr>
                <w:noProof/>
                <w:webHidden/>
              </w:rPr>
              <w:instrText xml:space="preserve"> PAGEREF _Toc513969464 \h </w:instrText>
            </w:r>
            <w:r w:rsidR="00012468">
              <w:rPr>
                <w:noProof/>
                <w:webHidden/>
              </w:rPr>
            </w:r>
            <w:r w:rsidR="00012468">
              <w:rPr>
                <w:noProof/>
                <w:webHidden/>
              </w:rPr>
              <w:fldChar w:fldCharType="separate"/>
            </w:r>
            <w:r w:rsidR="00012468">
              <w:rPr>
                <w:noProof/>
                <w:webHidden/>
              </w:rPr>
              <w:t>10</w:t>
            </w:r>
            <w:r w:rsidR="00012468">
              <w:rPr>
                <w:noProof/>
                <w:webHidden/>
              </w:rPr>
              <w:fldChar w:fldCharType="end"/>
            </w:r>
          </w:hyperlink>
        </w:p>
        <w:p w14:paraId="032D2F37"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65" w:history="1">
            <w:r w:rsidR="00012468" w:rsidRPr="008D3011">
              <w:rPr>
                <w:rStyle w:val="Lienhypertexte"/>
                <w:noProof/>
              </w:rPr>
              <w:t>2.3.2.</w:t>
            </w:r>
            <w:r w:rsidR="00012468">
              <w:rPr>
                <w:rFonts w:eastAsiaTheme="minorEastAsia"/>
                <w:noProof/>
                <w:sz w:val="24"/>
                <w:szCs w:val="24"/>
                <w:lang w:val="fr-FR" w:eastAsia="zh-CN"/>
              </w:rPr>
              <w:tab/>
            </w:r>
            <w:r w:rsidR="00012468" w:rsidRPr="008D3011">
              <w:rPr>
                <w:rStyle w:val="Lienhypertexte"/>
                <w:noProof/>
              </w:rPr>
              <w:t>Contrôle parental Mac os</w:t>
            </w:r>
            <w:r w:rsidR="00012468">
              <w:rPr>
                <w:noProof/>
                <w:webHidden/>
              </w:rPr>
              <w:tab/>
            </w:r>
            <w:r w:rsidR="00012468">
              <w:rPr>
                <w:noProof/>
                <w:webHidden/>
              </w:rPr>
              <w:fldChar w:fldCharType="begin"/>
            </w:r>
            <w:r w:rsidR="00012468">
              <w:rPr>
                <w:noProof/>
                <w:webHidden/>
              </w:rPr>
              <w:instrText xml:space="preserve"> PAGEREF _Toc513969465 \h </w:instrText>
            </w:r>
            <w:r w:rsidR="00012468">
              <w:rPr>
                <w:noProof/>
                <w:webHidden/>
              </w:rPr>
            </w:r>
            <w:r w:rsidR="00012468">
              <w:rPr>
                <w:noProof/>
                <w:webHidden/>
              </w:rPr>
              <w:fldChar w:fldCharType="separate"/>
            </w:r>
            <w:r w:rsidR="00012468">
              <w:rPr>
                <w:noProof/>
                <w:webHidden/>
              </w:rPr>
              <w:t>11</w:t>
            </w:r>
            <w:r w:rsidR="00012468">
              <w:rPr>
                <w:noProof/>
                <w:webHidden/>
              </w:rPr>
              <w:fldChar w:fldCharType="end"/>
            </w:r>
          </w:hyperlink>
        </w:p>
        <w:p w14:paraId="77790787"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66" w:history="1">
            <w:r w:rsidR="00012468" w:rsidRPr="008D3011">
              <w:rPr>
                <w:rStyle w:val="Lienhypertexte"/>
                <w:noProof/>
              </w:rPr>
              <w:t>2.3.3.</w:t>
            </w:r>
            <w:r w:rsidR="00012468">
              <w:rPr>
                <w:rFonts w:eastAsiaTheme="minorEastAsia"/>
                <w:noProof/>
                <w:sz w:val="24"/>
                <w:szCs w:val="24"/>
                <w:lang w:val="fr-FR" w:eastAsia="zh-CN"/>
              </w:rPr>
              <w:tab/>
            </w:r>
            <w:r w:rsidR="00012468" w:rsidRPr="008D3011">
              <w:rPr>
                <w:rStyle w:val="Lienhypertexte"/>
                <w:noProof/>
              </w:rPr>
              <w:t>Rescue Time</w:t>
            </w:r>
            <w:r w:rsidR="00012468">
              <w:rPr>
                <w:noProof/>
                <w:webHidden/>
              </w:rPr>
              <w:tab/>
            </w:r>
            <w:r w:rsidR="00012468">
              <w:rPr>
                <w:noProof/>
                <w:webHidden/>
              </w:rPr>
              <w:fldChar w:fldCharType="begin"/>
            </w:r>
            <w:r w:rsidR="00012468">
              <w:rPr>
                <w:noProof/>
                <w:webHidden/>
              </w:rPr>
              <w:instrText xml:space="preserve"> PAGEREF _Toc513969466 \h </w:instrText>
            </w:r>
            <w:r w:rsidR="00012468">
              <w:rPr>
                <w:noProof/>
                <w:webHidden/>
              </w:rPr>
            </w:r>
            <w:r w:rsidR="00012468">
              <w:rPr>
                <w:noProof/>
                <w:webHidden/>
              </w:rPr>
              <w:fldChar w:fldCharType="separate"/>
            </w:r>
            <w:r w:rsidR="00012468">
              <w:rPr>
                <w:noProof/>
                <w:webHidden/>
              </w:rPr>
              <w:t>12</w:t>
            </w:r>
            <w:r w:rsidR="00012468">
              <w:rPr>
                <w:noProof/>
                <w:webHidden/>
              </w:rPr>
              <w:fldChar w:fldCharType="end"/>
            </w:r>
          </w:hyperlink>
        </w:p>
        <w:p w14:paraId="7922B45F"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67" w:history="1">
            <w:r w:rsidR="00012468" w:rsidRPr="008D3011">
              <w:rPr>
                <w:rStyle w:val="Lienhypertexte"/>
                <w:noProof/>
              </w:rPr>
              <w:t>2.3.4.</w:t>
            </w:r>
            <w:r w:rsidR="00012468">
              <w:rPr>
                <w:rFonts w:eastAsiaTheme="minorEastAsia"/>
                <w:noProof/>
                <w:sz w:val="24"/>
                <w:szCs w:val="24"/>
                <w:lang w:val="fr-FR" w:eastAsia="zh-CN"/>
              </w:rPr>
              <w:tab/>
            </w:r>
            <w:r w:rsidR="00012468" w:rsidRPr="008D3011">
              <w:rPr>
                <w:rStyle w:val="Lienhypertexte"/>
                <w:noProof/>
              </w:rPr>
              <w:t>Moment</w:t>
            </w:r>
            <w:r w:rsidR="00012468">
              <w:rPr>
                <w:noProof/>
                <w:webHidden/>
              </w:rPr>
              <w:tab/>
            </w:r>
            <w:r w:rsidR="00012468">
              <w:rPr>
                <w:noProof/>
                <w:webHidden/>
              </w:rPr>
              <w:fldChar w:fldCharType="begin"/>
            </w:r>
            <w:r w:rsidR="00012468">
              <w:rPr>
                <w:noProof/>
                <w:webHidden/>
              </w:rPr>
              <w:instrText xml:space="preserve"> PAGEREF _Toc513969467 \h </w:instrText>
            </w:r>
            <w:r w:rsidR="00012468">
              <w:rPr>
                <w:noProof/>
                <w:webHidden/>
              </w:rPr>
            </w:r>
            <w:r w:rsidR="00012468">
              <w:rPr>
                <w:noProof/>
                <w:webHidden/>
              </w:rPr>
              <w:fldChar w:fldCharType="separate"/>
            </w:r>
            <w:r w:rsidR="00012468">
              <w:rPr>
                <w:noProof/>
                <w:webHidden/>
              </w:rPr>
              <w:t>13</w:t>
            </w:r>
            <w:r w:rsidR="00012468">
              <w:rPr>
                <w:noProof/>
                <w:webHidden/>
              </w:rPr>
              <w:fldChar w:fldCharType="end"/>
            </w:r>
          </w:hyperlink>
        </w:p>
        <w:p w14:paraId="436E8870"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68" w:history="1">
            <w:r w:rsidR="00012468" w:rsidRPr="008D3011">
              <w:rPr>
                <w:rStyle w:val="Lienhypertexte"/>
                <w:noProof/>
              </w:rPr>
              <w:t>2.3.5.</w:t>
            </w:r>
            <w:r w:rsidR="00012468">
              <w:rPr>
                <w:rFonts w:eastAsiaTheme="minorEastAsia"/>
                <w:noProof/>
                <w:sz w:val="24"/>
                <w:szCs w:val="24"/>
                <w:lang w:val="fr-FR" w:eastAsia="zh-CN"/>
              </w:rPr>
              <w:tab/>
            </w:r>
            <w:r w:rsidR="00012468" w:rsidRPr="008D3011">
              <w:rPr>
                <w:rStyle w:val="Lienhypertexte"/>
                <w:noProof/>
              </w:rPr>
              <w:t>Contrôle parental Swisscom</w:t>
            </w:r>
            <w:r w:rsidR="00012468">
              <w:rPr>
                <w:noProof/>
                <w:webHidden/>
              </w:rPr>
              <w:tab/>
            </w:r>
            <w:r w:rsidR="00012468">
              <w:rPr>
                <w:noProof/>
                <w:webHidden/>
              </w:rPr>
              <w:fldChar w:fldCharType="begin"/>
            </w:r>
            <w:r w:rsidR="00012468">
              <w:rPr>
                <w:noProof/>
                <w:webHidden/>
              </w:rPr>
              <w:instrText xml:space="preserve"> PAGEREF _Toc513969468 \h </w:instrText>
            </w:r>
            <w:r w:rsidR="00012468">
              <w:rPr>
                <w:noProof/>
                <w:webHidden/>
              </w:rPr>
            </w:r>
            <w:r w:rsidR="00012468">
              <w:rPr>
                <w:noProof/>
                <w:webHidden/>
              </w:rPr>
              <w:fldChar w:fldCharType="separate"/>
            </w:r>
            <w:r w:rsidR="00012468">
              <w:rPr>
                <w:noProof/>
                <w:webHidden/>
              </w:rPr>
              <w:t>14</w:t>
            </w:r>
            <w:r w:rsidR="00012468">
              <w:rPr>
                <w:noProof/>
                <w:webHidden/>
              </w:rPr>
              <w:fldChar w:fldCharType="end"/>
            </w:r>
          </w:hyperlink>
        </w:p>
        <w:p w14:paraId="02750822"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69" w:history="1">
            <w:r w:rsidR="00012468" w:rsidRPr="008D3011">
              <w:rPr>
                <w:rStyle w:val="Lienhypertexte"/>
                <w:noProof/>
              </w:rPr>
              <w:t>2.3.6.</w:t>
            </w:r>
            <w:r w:rsidR="00012468">
              <w:rPr>
                <w:rFonts w:eastAsiaTheme="minorEastAsia"/>
                <w:noProof/>
                <w:sz w:val="24"/>
                <w:szCs w:val="24"/>
                <w:lang w:val="fr-FR" w:eastAsia="zh-CN"/>
              </w:rPr>
              <w:tab/>
            </w:r>
            <w:r w:rsidR="00012468" w:rsidRPr="008D3011">
              <w:rPr>
                <w:rStyle w:val="Lienhypertexte"/>
                <w:noProof/>
              </w:rPr>
              <w:t>Internet Security Swisscom</w:t>
            </w:r>
            <w:r w:rsidR="00012468">
              <w:rPr>
                <w:noProof/>
                <w:webHidden/>
              </w:rPr>
              <w:tab/>
            </w:r>
            <w:r w:rsidR="00012468">
              <w:rPr>
                <w:noProof/>
                <w:webHidden/>
              </w:rPr>
              <w:fldChar w:fldCharType="begin"/>
            </w:r>
            <w:r w:rsidR="00012468">
              <w:rPr>
                <w:noProof/>
                <w:webHidden/>
              </w:rPr>
              <w:instrText xml:space="preserve"> PAGEREF _Toc513969469 \h </w:instrText>
            </w:r>
            <w:r w:rsidR="00012468">
              <w:rPr>
                <w:noProof/>
                <w:webHidden/>
              </w:rPr>
            </w:r>
            <w:r w:rsidR="00012468">
              <w:rPr>
                <w:noProof/>
                <w:webHidden/>
              </w:rPr>
              <w:fldChar w:fldCharType="separate"/>
            </w:r>
            <w:r w:rsidR="00012468">
              <w:rPr>
                <w:noProof/>
                <w:webHidden/>
              </w:rPr>
              <w:t>15</w:t>
            </w:r>
            <w:r w:rsidR="00012468">
              <w:rPr>
                <w:noProof/>
                <w:webHidden/>
              </w:rPr>
              <w:fldChar w:fldCharType="end"/>
            </w:r>
          </w:hyperlink>
        </w:p>
        <w:p w14:paraId="5EC5B2DA"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70" w:history="1">
            <w:r w:rsidR="00012468" w:rsidRPr="008D3011">
              <w:rPr>
                <w:rStyle w:val="Lienhypertexte"/>
                <w:noProof/>
              </w:rPr>
              <w:t>2.3.7.</w:t>
            </w:r>
            <w:r w:rsidR="00012468">
              <w:rPr>
                <w:rFonts w:eastAsiaTheme="minorEastAsia"/>
                <w:noProof/>
                <w:sz w:val="24"/>
                <w:szCs w:val="24"/>
                <w:lang w:val="fr-FR" w:eastAsia="zh-CN"/>
              </w:rPr>
              <w:tab/>
            </w:r>
            <w:r w:rsidR="00012468" w:rsidRPr="008D3011">
              <w:rPr>
                <w:rStyle w:val="Lienhypertexte"/>
                <w:noProof/>
              </w:rPr>
              <w:t>Synthèse</w:t>
            </w:r>
            <w:r w:rsidR="00012468">
              <w:rPr>
                <w:noProof/>
                <w:webHidden/>
              </w:rPr>
              <w:tab/>
            </w:r>
            <w:r w:rsidR="00012468">
              <w:rPr>
                <w:noProof/>
                <w:webHidden/>
              </w:rPr>
              <w:fldChar w:fldCharType="begin"/>
            </w:r>
            <w:r w:rsidR="00012468">
              <w:rPr>
                <w:noProof/>
                <w:webHidden/>
              </w:rPr>
              <w:instrText xml:space="preserve"> PAGEREF _Toc513969470 \h </w:instrText>
            </w:r>
            <w:r w:rsidR="00012468">
              <w:rPr>
                <w:noProof/>
                <w:webHidden/>
              </w:rPr>
            </w:r>
            <w:r w:rsidR="00012468">
              <w:rPr>
                <w:noProof/>
                <w:webHidden/>
              </w:rPr>
              <w:fldChar w:fldCharType="separate"/>
            </w:r>
            <w:r w:rsidR="00012468">
              <w:rPr>
                <w:noProof/>
                <w:webHidden/>
              </w:rPr>
              <w:t>16</w:t>
            </w:r>
            <w:r w:rsidR="00012468">
              <w:rPr>
                <w:noProof/>
                <w:webHidden/>
              </w:rPr>
              <w:fldChar w:fldCharType="end"/>
            </w:r>
          </w:hyperlink>
        </w:p>
        <w:p w14:paraId="616B3F5F"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71" w:history="1">
            <w:r w:rsidR="00012468" w:rsidRPr="008D3011">
              <w:rPr>
                <w:rStyle w:val="Lienhypertexte"/>
                <w:noProof/>
              </w:rPr>
              <w:t>2.4.</w:t>
            </w:r>
            <w:r w:rsidR="00012468">
              <w:rPr>
                <w:rFonts w:eastAsiaTheme="minorEastAsia"/>
                <w:b w:val="0"/>
                <w:bCs w:val="0"/>
                <w:noProof/>
                <w:sz w:val="24"/>
                <w:szCs w:val="24"/>
                <w:lang w:val="fr-FR" w:eastAsia="zh-CN"/>
              </w:rPr>
              <w:tab/>
            </w:r>
            <w:r w:rsidR="00012468" w:rsidRPr="008D3011">
              <w:rPr>
                <w:rStyle w:val="Lienhypertexte"/>
                <w:noProof/>
              </w:rPr>
              <w:t>Tests technologiques</w:t>
            </w:r>
            <w:r w:rsidR="00012468">
              <w:rPr>
                <w:noProof/>
                <w:webHidden/>
              </w:rPr>
              <w:tab/>
            </w:r>
            <w:r w:rsidR="00012468">
              <w:rPr>
                <w:noProof/>
                <w:webHidden/>
              </w:rPr>
              <w:fldChar w:fldCharType="begin"/>
            </w:r>
            <w:r w:rsidR="00012468">
              <w:rPr>
                <w:noProof/>
                <w:webHidden/>
              </w:rPr>
              <w:instrText xml:space="preserve"> PAGEREF _Toc513969471 \h </w:instrText>
            </w:r>
            <w:r w:rsidR="00012468">
              <w:rPr>
                <w:noProof/>
                <w:webHidden/>
              </w:rPr>
            </w:r>
            <w:r w:rsidR="00012468">
              <w:rPr>
                <w:noProof/>
                <w:webHidden/>
              </w:rPr>
              <w:fldChar w:fldCharType="separate"/>
            </w:r>
            <w:r w:rsidR="00012468">
              <w:rPr>
                <w:noProof/>
                <w:webHidden/>
              </w:rPr>
              <w:t>17</w:t>
            </w:r>
            <w:r w:rsidR="00012468">
              <w:rPr>
                <w:noProof/>
                <w:webHidden/>
              </w:rPr>
              <w:fldChar w:fldCharType="end"/>
            </w:r>
          </w:hyperlink>
        </w:p>
        <w:p w14:paraId="6A6AF8C0"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72" w:history="1">
            <w:r w:rsidR="00012468" w:rsidRPr="008D3011">
              <w:rPr>
                <w:rStyle w:val="Lienhypertexte"/>
                <w:noProof/>
              </w:rPr>
              <w:t>2.4.1.</w:t>
            </w:r>
            <w:r w:rsidR="00012468">
              <w:rPr>
                <w:rFonts w:eastAsiaTheme="minorEastAsia"/>
                <w:noProof/>
                <w:sz w:val="24"/>
                <w:szCs w:val="24"/>
                <w:lang w:val="fr-FR" w:eastAsia="zh-CN"/>
              </w:rPr>
              <w:tab/>
            </w:r>
            <w:r w:rsidR="00012468" w:rsidRPr="008D3011">
              <w:rPr>
                <w:rStyle w:val="Lienhypertexte"/>
                <w:noProof/>
              </w:rPr>
              <w:t>Analyse des processus</w:t>
            </w:r>
            <w:r w:rsidR="00012468">
              <w:rPr>
                <w:noProof/>
                <w:webHidden/>
              </w:rPr>
              <w:tab/>
            </w:r>
            <w:r w:rsidR="00012468">
              <w:rPr>
                <w:noProof/>
                <w:webHidden/>
              </w:rPr>
              <w:fldChar w:fldCharType="begin"/>
            </w:r>
            <w:r w:rsidR="00012468">
              <w:rPr>
                <w:noProof/>
                <w:webHidden/>
              </w:rPr>
              <w:instrText xml:space="preserve"> PAGEREF _Toc513969472 \h </w:instrText>
            </w:r>
            <w:r w:rsidR="00012468">
              <w:rPr>
                <w:noProof/>
                <w:webHidden/>
              </w:rPr>
            </w:r>
            <w:r w:rsidR="00012468">
              <w:rPr>
                <w:noProof/>
                <w:webHidden/>
              </w:rPr>
              <w:fldChar w:fldCharType="separate"/>
            </w:r>
            <w:r w:rsidR="00012468">
              <w:rPr>
                <w:noProof/>
                <w:webHidden/>
              </w:rPr>
              <w:t>17</w:t>
            </w:r>
            <w:r w:rsidR="00012468">
              <w:rPr>
                <w:noProof/>
                <w:webHidden/>
              </w:rPr>
              <w:fldChar w:fldCharType="end"/>
            </w:r>
          </w:hyperlink>
        </w:p>
        <w:p w14:paraId="24D5C467"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73" w:history="1">
            <w:r w:rsidR="00012468" w:rsidRPr="008D3011">
              <w:rPr>
                <w:rStyle w:val="Lienhypertexte"/>
                <w:noProof/>
              </w:rPr>
              <w:t>2.4.2.</w:t>
            </w:r>
            <w:r w:rsidR="00012468">
              <w:rPr>
                <w:rFonts w:eastAsiaTheme="minorEastAsia"/>
                <w:noProof/>
                <w:sz w:val="24"/>
                <w:szCs w:val="24"/>
                <w:lang w:val="fr-FR" w:eastAsia="zh-CN"/>
              </w:rPr>
              <w:tab/>
            </w:r>
            <w:r w:rsidR="00012468" w:rsidRPr="008D3011">
              <w:rPr>
                <w:rStyle w:val="Lienhypertexte"/>
                <w:noProof/>
              </w:rPr>
              <w:t>Analyse des sites web visités</w:t>
            </w:r>
            <w:r w:rsidR="00012468">
              <w:rPr>
                <w:noProof/>
                <w:webHidden/>
              </w:rPr>
              <w:tab/>
            </w:r>
            <w:r w:rsidR="00012468">
              <w:rPr>
                <w:noProof/>
                <w:webHidden/>
              </w:rPr>
              <w:fldChar w:fldCharType="begin"/>
            </w:r>
            <w:r w:rsidR="00012468">
              <w:rPr>
                <w:noProof/>
                <w:webHidden/>
              </w:rPr>
              <w:instrText xml:space="preserve"> PAGEREF _Toc513969473 \h </w:instrText>
            </w:r>
            <w:r w:rsidR="00012468">
              <w:rPr>
                <w:noProof/>
                <w:webHidden/>
              </w:rPr>
            </w:r>
            <w:r w:rsidR="00012468">
              <w:rPr>
                <w:noProof/>
                <w:webHidden/>
              </w:rPr>
              <w:fldChar w:fldCharType="separate"/>
            </w:r>
            <w:r w:rsidR="00012468">
              <w:rPr>
                <w:noProof/>
                <w:webHidden/>
              </w:rPr>
              <w:t>19</w:t>
            </w:r>
            <w:r w:rsidR="00012468">
              <w:rPr>
                <w:noProof/>
                <w:webHidden/>
              </w:rPr>
              <w:fldChar w:fldCharType="end"/>
            </w:r>
          </w:hyperlink>
        </w:p>
        <w:p w14:paraId="37DC776A"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74" w:history="1">
            <w:r w:rsidR="00012468" w:rsidRPr="008D3011">
              <w:rPr>
                <w:rStyle w:val="Lienhypertexte"/>
                <w:noProof/>
              </w:rPr>
              <w:t>2.5.</w:t>
            </w:r>
            <w:r w:rsidR="00012468">
              <w:rPr>
                <w:rFonts w:eastAsiaTheme="minorEastAsia"/>
                <w:b w:val="0"/>
                <w:bCs w:val="0"/>
                <w:noProof/>
                <w:sz w:val="24"/>
                <w:szCs w:val="24"/>
                <w:lang w:val="fr-FR" w:eastAsia="zh-CN"/>
              </w:rPr>
              <w:tab/>
            </w:r>
            <w:r w:rsidR="00012468" w:rsidRPr="008D3011">
              <w:rPr>
                <w:rStyle w:val="Lienhypertexte"/>
                <w:noProof/>
              </w:rPr>
              <w:t>Conclusion</w:t>
            </w:r>
            <w:r w:rsidR="00012468">
              <w:rPr>
                <w:noProof/>
                <w:webHidden/>
              </w:rPr>
              <w:tab/>
            </w:r>
            <w:r w:rsidR="00012468">
              <w:rPr>
                <w:noProof/>
                <w:webHidden/>
              </w:rPr>
              <w:fldChar w:fldCharType="begin"/>
            </w:r>
            <w:r w:rsidR="00012468">
              <w:rPr>
                <w:noProof/>
                <w:webHidden/>
              </w:rPr>
              <w:instrText xml:space="preserve"> PAGEREF _Toc513969474 \h </w:instrText>
            </w:r>
            <w:r w:rsidR="00012468">
              <w:rPr>
                <w:noProof/>
                <w:webHidden/>
              </w:rPr>
            </w:r>
            <w:r w:rsidR="00012468">
              <w:rPr>
                <w:noProof/>
                <w:webHidden/>
              </w:rPr>
              <w:fldChar w:fldCharType="separate"/>
            </w:r>
            <w:r w:rsidR="00012468">
              <w:rPr>
                <w:noProof/>
                <w:webHidden/>
              </w:rPr>
              <w:t>22</w:t>
            </w:r>
            <w:r w:rsidR="00012468">
              <w:rPr>
                <w:noProof/>
                <w:webHidden/>
              </w:rPr>
              <w:fldChar w:fldCharType="end"/>
            </w:r>
          </w:hyperlink>
        </w:p>
        <w:p w14:paraId="1FDDE8BD" w14:textId="77777777" w:rsidR="00012468" w:rsidRDefault="00545900">
          <w:pPr>
            <w:pStyle w:val="TM1"/>
            <w:tabs>
              <w:tab w:val="left" w:pos="440"/>
              <w:tab w:val="right" w:leader="dot" w:pos="9062"/>
            </w:tabs>
            <w:rPr>
              <w:rFonts w:eastAsiaTheme="minorEastAsia"/>
              <w:b w:val="0"/>
              <w:bCs w:val="0"/>
              <w:noProof/>
              <w:lang w:val="fr-FR" w:eastAsia="zh-CN"/>
            </w:rPr>
          </w:pPr>
          <w:hyperlink w:anchor="_Toc513969475" w:history="1">
            <w:r w:rsidR="00012468" w:rsidRPr="008D3011">
              <w:rPr>
                <w:rStyle w:val="Lienhypertexte"/>
                <w:noProof/>
              </w:rPr>
              <w:t>3.</w:t>
            </w:r>
            <w:r w:rsidR="00012468">
              <w:rPr>
                <w:rFonts w:eastAsiaTheme="minorEastAsia"/>
                <w:b w:val="0"/>
                <w:bCs w:val="0"/>
                <w:noProof/>
                <w:lang w:val="fr-FR" w:eastAsia="zh-CN"/>
              </w:rPr>
              <w:tab/>
            </w:r>
            <w:r w:rsidR="00012468" w:rsidRPr="008D3011">
              <w:rPr>
                <w:rStyle w:val="Lienhypertexte"/>
                <w:noProof/>
              </w:rPr>
              <w:t>Conception</w:t>
            </w:r>
            <w:r w:rsidR="00012468">
              <w:rPr>
                <w:noProof/>
                <w:webHidden/>
              </w:rPr>
              <w:tab/>
            </w:r>
            <w:r w:rsidR="00012468">
              <w:rPr>
                <w:noProof/>
                <w:webHidden/>
              </w:rPr>
              <w:fldChar w:fldCharType="begin"/>
            </w:r>
            <w:r w:rsidR="00012468">
              <w:rPr>
                <w:noProof/>
                <w:webHidden/>
              </w:rPr>
              <w:instrText xml:space="preserve"> PAGEREF _Toc513969475 \h </w:instrText>
            </w:r>
            <w:r w:rsidR="00012468">
              <w:rPr>
                <w:noProof/>
                <w:webHidden/>
              </w:rPr>
            </w:r>
            <w:r w:rsidR="00012468">
              <w:rPr>
                <w:noProof/>
                <w:webHidden/>
              </w:rPr>
              <w:fldChar w:fldCharType="separate"/>
            </w:r>
            <w:r w:rsidR="00012468">
              <w:rPr>
                <w:noProof/>
                <w:webHidden/>
              </w:rPr>
              <w:t>23</w:t>
            </w:r>
            <w:r w:rsidR="00012468">
              <w:rPr>
                <w:noProof/>
                <w:webHidden/>
              </w:rPr>
              <w:fldChar w:fldCharType="end"/>
            </w:r>
          </w:hyperlink>
        </w:p>
        <w:p w14:paraId="1F365C3A"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76" w:history="1">
            <w:r w:rsidR="00012468" w:rsidRPr="008D3011">
              <w:rPr>
                <w:rStyle w:val="Lienhypertexte"/>
                <w:noProof/>
              </w:rPr>
              <w:t>3.1.</w:t>
            </w:r>
            <w:r w:rsidR="00012468">
              <w:rPr>
                <w:rFonts w:eastAsiaTheme="minorEastAsia"/>
                <w:b w:val="0"/>
                <w:bCs w:val="0"/>
                <w:noProof/>
                <w:sz w:val="24"/>
                <w:szCs w:val="24"/>
                <w:lang w:val="fr-FR" w:eastAsia="zh-CN"/>
              </w:rPr>
              <w:tab/>
            </w:r>
            <w:r w:rsidR="00012468" w:rsidRPr="008D3011">
              <w:rPr>
                <w:rStyle w:val="Lienhypertexte"/>
                <w:noProof/>
              </w:rPr>
              <w:t>Introduction</w:t>
            </w:r>
            <w:r w:rsidR="00012468">
              <w:rPr>
                <w:noProof/>
                <w:webHidden/>
              </w:rPr>
              <w:tab/>
            </w:r>
            <w:r w:rsidR="00012468">
              <w:rPr>
                <w:noProof/>
                <w:webHidden/>
              </w:rPr>
              <w:fldChar w:fldCharType="begin"/>
            </w:r>
            <w:r w:rsidR="00012468">
              <w:rPr>
                <w:noProof/>
                <w:webHidden/>
              </w:rPr>
              <w:instrText xml:space="preserve"> PAGEREF _Toc513969476 \h </w:instrText>
            </w:r>
            <w:r w:rsidR="00012468">
              <w:rPr>
                <w:noProof/>
                <w:webHidden/>
              </w:rPr>
            </w:r>
            <w:r w:rsidR="00012468">
              <w:rPr>
                <w:noProof/>
                <w:webHidden/>
              </w:rPr>
              <w:fldChar w:fldCharType="separate"/>
            </w:r>
            <w:r w:rsidR="00012468">
              <w:rPr>
                <w:noProof/>
                <w:webHidden/>
              </w:rPr>
              <w:t>23</w:t>
            </w:r>
            <w:r w:rsidR="00012468">
              <w:rPr>
                <w:noProof/>
                <w:webHidden/>
              </w:rPr>
              <w:fldChar w:fldCharType="end"/>
            </w:r>
          </w:hyperlink>
        </w:p>
        <w:p w14:paraId="037CCE14"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77" w:history="1">
            <w:r w:rsidR="00012468" w:rsidRPr="008D3011">
              <w:rPr>
                <w:rStyle w:val="Lienhypertexte"/>
                <w:noProof/>
              </w:rPr>
              <w:t>3.2.</w:t>
            </w:r>
            <w:r w:rsidR="00012468">
              <w:rPr>
                <w:rFonts w:eastAsiaTheme="minorEastAsia"/>
                <w:b w:val="0"/>
                <w:bCs w:val="0"/>
                <w:noProof/>
                <w:sz w:val="24"/>
                <w:szCs w:val="24"/>
                <w:lang w:val="fr-FR" w:eastAsia="zh-CN"/>
              </w:rPr>
              <w:tab/>
            </w:r>
            <w:r w:rsidR="00012468" w:rsidRPr="008D3011">
              <w:rPr>
                <w:rStyle w:val="Lienhypertexte"/>
                <w:noProof/>
              </w:rPr>
              <w:t>Cas d’utilisation</w:t>
            </w:r>
            <w:r w:rsidR="00012468">
              <w:rPr>
                <w:noProof/>
                <w:webHidden/>
              </w:rPr>
              <w:tab/>
            </w:r>
            <w:r w:rsidR="00012468">
              <w:rPr>
                <w:noProof/>
                <w:webHidden/>
              </w:rPr>
              <w:fldChar w:fldCharType="begin"/>
            </w:r>
            <w:r w:rsidR="00012468">
              <w:rPr>
                <w:noProof/>
                <w:webHidden/>
              </w:rPr>
              <w:instrText xml:space="preserve"> PAGEREF _Toc513969477 \h </w:instrText>
            </w:r>
            <w:r w:rsidR="00012468">
              <w:rPr>
                <w:noProof/>
                <w:webHidden/>
              </w:rPr>
            </w:r>
            <w:r w:rsidR="00012468">
              <w:rPr>
                <w:noProof/>
                <w:webHidden/>
              </w:rPr>
              <w:fldChar w:fldCharType="separate"/>
            </w:r>
            <w:r w:rsidR="00012468">
              <w:rPr>
                <w:noProof/>
                <w:webHidden/>
              </w:rPr>
              <w:t>24</w:t>
            </w:r>
            <w:r w:rsidR="00012468">
              <w:rPr>
                <w:noProof/>
                <w:webHidden/>
              </w:rPr>
              <w:fldChar w:fldCharType="end"/>
            </w:r>
          </w:hyperlink>
        </w:p>
        <w:p w14:paraId="65FA80CC"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78" w:history="1">
            <w:r w:rsidR="00012468" w:rsidRPr="008D3011">
              <w:rPr>
                <w:rStyle w:val="Lienhypertexte"/>
                <w:noProof/>
              </w:rPr>
              <w:t>3.2.1.</w:t>
            </w:r>
            <w:r w:rsidR="00012468">
              <w:rPr>
                <w:rFonts w:eastAsiaTheme="minorEastAsia"/>
                <w:noProof/>
                <w:sz w:val="24"/>
                <w:szCs w:val="24"/>
                <w:lang w:val="fr-FR" w:eastAsia="zh-CN"/>
              </w:rPr>
              <w:tab/>
            </w:r>
            <w:r w:rsidR="00012468" w:rsidRPr="008D3011">
              <w:rPr>
                <w:rStyle w:val="Lienhypertexte"/>
                <w:noProof/>
              </w:rPr>
              <w:t>Prototype 1, génération d’un fichier de log</w:t>
            </w:r>
            <w:r w:rsidR="00012468">
              <w:rPr>
                <w:noProof/>
                <w:webHidden/>
              </w:rPr>
              <w:tab/>
            </w:r>
            <w:r w:rsidR="00012468">
              <w:rPr>
                <w:noProof/>
                <w:webHidden/>
              </w:rPr>
              <w:fldChar w:fldCharType="begin"/>
            </w:r>
            <w:r w:rsidR="00012468">
              <w:rPr>
                <w:noProof/>
                <w:webHidden/>
              </w:rPr>
              <w:instrText xml:space="preserve"> PAGEREF _Toc513969478 \h </w:instrText>
            </w:r>
            <w:r w:rsidR="00012468">
              <w:rPr>
                <w:noProof/>
                <w:webHidden/>
              </w:rPr>
            </w:r>
            <w:r w:rsidR="00012468">
              <w:rPr>
                <w:noProof/>
                <w:webHidden/>
              </w:rPr>
              <w:fldChar w:fldCharType="separate"/>
            </w:r>
            <w:r w:rsidR="00012468">
              <w:rPr>
                <w:noProof/>
                <w:webHidden/>
              </w:rPr>
              <w:t>25</w:t>
            </w:r>
            <w:r w:rsidR="00012468">
              <w:rPr>
                <w:noProof/>
                <w:webHidden/>
              </w:rPr>
              <w:fldChar w:fldCharType="end"/>
            </w:r>
          </w:hyperlink>
        </w:p>
        <w:p w14:paraId="562C0067"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79" w:history="1">
            <w:r w:rsidR="00012468" w:rsidRPr="008D3011">
              <w:rPr>
                <w:rStyle w:val="Lienhypertexte"/>
                <w:noProof/>
              </w:rPr>
              <w:t>3.2.2.</w:t>
            </w:r>
            <w:r w:rsidR="00012468">
              <w:rPr>
                <w:rFonts w:eastAsiaTheme="minorEastAsia"/>
                <w:noProof/>
                <w:sz w:val="24"/>
                <w:szCs w:val="24"/>
                <w:lang w:val="fr-FR" w:eastAsia="zh-CN"/>
              </w:rPr>
              <w:tab/>
            </w:r>
            <w:r w:rsidR="00012468" w:rsidRPr="008D3011">
              <w:rPr>
                <w:rStyle w:val="Lienhypertexte"/>
                <w:noProof/>
              </w:rPr>
              <w:t>Prototype 2, création d’une application pour l’utilisateur</w:t>
            </w:r>
            <w:r w:rsidR="00012468">
              <w:rPr>
                <w:noProof/>
                <w:webHidden/>
              </w:rPr>
              <w:tab/>
            </w:r>
            <w:r w:rsidR="00012468">
              <w:rPr>
                <w:noProof/>
                <w:webHidden/>
              </w:rPr>
              <w:fldChar w:fldCharType="begin"/>
            </w:r>
            <w:r w:rsidR="00012468">
              <w:rPr>
                <w:noProof/>
                <w:webHidden/>
              </w:rPr>
              <w:instrText xml:space="preserve"> PAGEREF _Toc513969479 \h </w:instrText>
            </w:r>
            <w:r w:rsidR="00012468">
              <w:rPr>
                <w:noProof/>
                <w:webHidden/>
              </w:rPr>
            </w:r>
            <w:r w:rsidR="00012468">
              <w:rPr>
                <w:noProof/>
                <w:webHidden/>
              </w:rPr>
              <w:fldChar w:fldCharType="separate"/>
            </w:r>
            <w:r w:rsidR="00012468">
              <w:rPr>
                <w:noProof/>
                <w:webHidden/>
              </w:rPr>
              <w:t>27</w:t>
            </w:r>
            <w:r w:rsidR="00012468">
              <w:rPr>
                <w:noProof/>
                <w:webHidden/>
              </w:rPr>
              <w:fldChar w:fldCharType="end"/>
            </w:r>
          </w:hyperlink>
        </w:p>
        <w:p w14:paraId="711857A4"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80" w:history="1">
            <w:r w:rsidR="00012468" w:rsidRPr="008D3011">
              <w:rPr>
                <w:rStyle w:val="Lienhypertexte"/>
                <w:noProof/>
              </w:rPr>
              <w:t>3.2.3.</w:t>
            </w:r>
            <w:r w:rsidR="00012468">
              <w:rPr>
                <w:rFonts w:eastAsiaTheme="minorEastAsia"/>
                <w:noProof/>
                <w:sz w:val="24"/>
                <w:szCs w:val="24"/>
                <w:lang w:val="fr-FR" w:eastAsia="zh-CN"/>
              </w:rPr>
              <w:tab/>
            </w:r>
            <w:r w:rsidR="00012468" w:rsidRPr="008D3011">
              <w:rPr>
                <w:rStyle w:val="Lienhypertexte"/>
                <w:noProof/>
              </w:rPr>
              <w:t>Prototype 3, création d’une application pour le superviseur</w:t>
            </w:r>
            <w:r w:rsidR="00012468">
              <w:rPr>
                <w:noProof/>
                <w:webHidden/>
              </w:rPr>
              <w:tab/>
            </w:r>
            <w:r w:rsidR="00012468">
              <w:rPr>
                <w:noProof/>
                <w:webHidden/>
              </w:rPr>
              <w:fldChar w:fldCharType="begin"/>
            </w:r>
            <w:r w:rsidR="00012468">
              <w:rPr>
                <w:noProof/>
                <w:webHidden/>
              </w:rPr>
              <w:instrText xml:space="preserve"> PAGEREF _Toc513969480 \h </w:instrText>
            </w:r>
            <w:r w:rsidR="00012468">
              <w:rPr>
                <w:noProof/>
                <w:webHidden/>
              </w:rPr>
            </w:r>
            <w:r w:rsidR="00012468">
              <w:rPr>
                <w:noProof/>
                <w:webHidden/>
              </w:rPr>
              <w:fldChar w:fldCharType="separate"/>
            </w:r>
            <w:r w:rsidR="00012468">
              <w:rPr>
                <w:noProof/>
                <w:webHidden/>
              </w:rPr>
              <w:t>31</w:t>
            </w:r>
            <w:r w:rsidR="00012468">
              <w:rPr>
                <w:noProof/>
                <w:webHidden/>
              </w:rPr>
              <w:fldChar w:fldCharType="end"/>
            </w:r>
          </w:hyperlink>
        </w:p>
        <w:p w14:paraId="4DE721D1"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81" w:history="1">
            <w:r w:rsidR="00012468" w:rsidRPr="008D3011">
              <w:rPr>
                <w:rStyle w:val="Lienhypertexte"/>
                <w:noProof/>
              </w:rPr>
              <w:t>3.3.</w:t>
            </w:r>
            <w:r w:rsidR="00012468">
              <w:rPr>
                <w:rFonts w:eastAsiaTheme="minorEastAsia"/>
                <w:b w:val="0"/>
                <w:bCs w:val="0"/>
                <w:noProof/>
                <w:sz w:val="24"/>
                <w:szCs w:val="24"/>
                <w:lang w:val="fr-FR" w:eastAsia="zh-CN"/>
              </w:rPr>
              <w:tab/>
            </w:r>
            <w:r w:rsidR="00012468" w:rsidRPr="008D3011">
              <w:rPr>
                <w:rStyle w:val="Lienhypertexte"/>
                <w:noProof/>
              </w:rPr>
              <w:t>Structure des fichiers Json</w:t>
            </w:r>
            <w:r w:rsidR="00012468">
              <w:rPr>
                <w:noProof/>
                <w:webHidden/>
              </w:rPr>
              <w:tab/>
            </w:r>
            <w:r w:rsidR="00012468">
              <w:rPr>
                <w:noProof/>
                <w:webHidden/>
              </w:rPr>
              <w:fldChar w:fldCharType="begin"/>
            </w:r>
            <w:r w:rsidR="00012468">
              <w:rPr>
                <w:noProof/>
                <w:webHidden/>
              </w:rPr>
              <w:instrText xml:space="preserve"> PAGEREF _Toc513969481 \h </w:instrText>
            </w:r>
            <w:r w:rsidR="00012468">
              <w:rPr>
                <w:noProof/>
                <w:webHidden/>
              </w:rPr>
            </w:r>
            <w:r w:rsidR="00012468">
              <w:rPr>
                <w:noProof/>
                <w:webHidden/>
              </w:rPr>
              <w:fldChar w:fldCharType="separate"/>
            </w:r>
            <w:r w:rsidR="00012468">
              <w:rPr>
                <w:noProof/>
                <w:webHidden/>
              </w:rPr>
              <w:t>38</w:t>
            </w:r>
            <w:r w:rsidR="00012468">
              <w:rPr>
                <w:noProof/>
                <w:webHidden/>
              </w:rPr>
              <w:fldChar w:fldCharType="end"/>
            </w:r>
          </w:hyperlink>
        </w:p>
        <w:p w14:paraId="370936DA"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82" w:history="1">
            <w:r w:rsidR="00012468" w:rsidRPr="008D3011">
              <w:rPr>
                <w:rStyle w:val="Lienhypertexte"/>
                <w:noProof/>
              </w:rPr>
              <w:t>3.3.1.</w:t>
            </w:r>
            <w:r w:rsidR="00012468">
              <w:rPr>
                <w:rFonts w:eastAsiaTheme="minorEastAsia"/>
                <w:noProof/>
                <w:sz w:val="24"/>
                <w:szCs w:val="24"/>
                <w:lang w:val="fr-FR" w:eastAsia="zh-CN"/>
              </w:rPr>
              <w:tab/>
            </w:r>
            <w:r w:rsidR="00012468" w:rsidRPr="008D3011">
              <w:rPr>
                <w:rStyle w:val="Lienhypertexte"/>
                <w:noProof/>
              </w:rPr>
              <w:t>Json du temps passé par activité</w:t>
            </w:r>
            <w:r w:rsidR="00012468">
              <w:rPr>
                <w:noProof/>
                <w:webHidden/>
              </w:rPr>
              <w:tab/>
            </w:r>
            <w:r w:rsidR="00012468">
              <w:rPr>
                <w:noProof/>
                <w:webHidden/>
              </w:rPr>
              <w:fldChar w:fldCharType="begin"/>
            </w:r>
            <w:r w:rsidR="00012468">
              <w:rPr>
                <w:noProof/>
                <w:webHidden/>
              </w:rPr>
              <w:instrText xml:space="preserve"> PAGEREF _Toc513969482 \h </w:instrText>
            </w:r>
            <w:r w:rsidR="00012468">
              <w:rPr>
                <w:noProof/>
                <w:webHidden/>
              </w:rPr>
            </w:r>
            <w:r w:rsidR="00012468">
              <w:rPr>
                <w:noProof/>
                <w:webHidden/>
              </w:rPr>
              <w:fldChar w:fldCharType="separate"/>
            </w:r>
            <w:r w:rsidR="00012468">
              <w:rPr>
                <w:noProof/>
                <w:webHidden/>
              </w:rPr>
              <w:t>38</w:t>
            </w:r>
            <w:r w:rsidR="00012468">
              <w:rPr>
                <w:noProof/>
                <w:webHidden/>
              </w:rPr>
              <w:fldChar w:fldCharType="end"/>
            </w:r>
          </w:hyperlink>
        </w:p>
        <w:p w14:paraId="778A208F"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83" w:history="1">
            <w:r w:rsidR="00012468" w:rsidRPr="008D3011">
              <w:rPr>
                <w:rStyle w:val="Lienhypertexte"/>
                <w:noProof/>
              </w:rPr>
              <w:t>3.3.2.</w:t>
            </w:r>
            <w:r w:rsidR="00012468">
              <w:rPr>
                <w:rFonts w:eastAsiaTheme="minorEastAsia"/>
                <w:noProof/>
                <w:sz w:val="24"/>
                <w:szCs w:val="24"/>
                <w:lang w:val="fr-FR" w:eastAsia="zh-CN"/>
              </w:rPr>
              <w:tab/>
            </w:r>
            <w:r w:rsidR="00012468" w:rsidRPr="008D3011">
              <w:rPr>
                <w:rStyle w:val="Lienhypertexte"/>
                <w:noProof/>
              </w:rPr>
              <w:t>Json du temps passé par heure de la journée</w:t>
            </w:r>
            <w:r w:rsidR="00012468">
              <w:rPr>
                <w:noProof/>
                <w:webHidden/>
              </w:rPr>
              <w:tab/>
            </w:r>
            <w:r w:rsidR="00012468">
              <w:rPr>
                <w:noProof/>
                <w:webHidden/>
              </w:rPr>
              <w:fldChar w:fldCharType="begin"/>
            </w:r>
            <w:r w:rsidR="00012468">
              <w:rPr>
                <w:noProof/>
                <w:webHidden/>
              </w:rPr>
              <w:instrText xml:space="preserve"> PAGEREF _Toc513969483 \h </w:instrText>
            </w:r>
            <w:r w:rsidR="00012468">
              <w:rPr>
                <w:noProof/>
                <w:webHidden/>
              </w:rPr>
            </w:r>
            <w:r w:rsidR="00012468">
              <w:rPr>
                <w:noProof/>
                <w:webHidden/>
              </w:rPr>
              <w:fldChar w:fldCharType="separate"/>
            </w:r>
            <w:r w:rsidR="00012468">
              <w:rPr>
                <w:noProof/>
                <w:webHidden/>
              </w:rPr>
              <w:t>39</w:t>
            </w:r>
            <w:r w:rsidR="00012468">
              <w:rPr>
                <w:noProof/>
                <w:webHidden/>
              </w:rPr>
              <w:fldChar w:fldCharType="end"/>
            </w:r>
          </w:hyperlink>
        </w:p>
        <w:p w14:paraId="09100636"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84" w:history="1">
            <w:r w:rsidR="00012468" w:rsidRPr="008D3011">
              <w:rPr>
                <w:rStyle w:val="Lienhypertexte"/>
                <w:noProof/>
              </w:rPr>
              <w:t>3.4.</w:t>
            </w:r>
            <w:r w:rsidR="00012468">
              <w:rPr>
                <w:rFonts w:eastAsiaTheme="minorEastAsia"/>
                <w:b w:val="0"/>
                <w:bCs w:val="0"/>
                <w:noProof/>
                <w:sz w:val="24"/>
                <w:szCs w:val="24"/>
                <w:lang w:val="fr-FR" w:eastAsia="zh-CN"/>
              </w:rPr>
              <w:tab/>
            </w:r>
            <w:r w:rsidR="00012468" w:rsidRPr="008D3011">
              <w:rPr>
                <w:rStyle w:val="Lienhypertexte"/>
                <w:noProof/>
              </w:rPr>
              <w:t>Conclusion</w:t>
            </w:r>
            <w:r w:rsidR="00012468">
              <w:rPr>
                <w:noProof/>
                <w:webHidden/>
              </w:rPr>
              <w:tab/>
            </w:r>
            <w:r w:rsidR="00012468">
              <w:rPr>
                <w:noProof/>
                <w:webHidden/>
              </w:rPr>
              <w:fldChar w:fldCharType="begin"/>
            </w:r>
            <w:r w:rsidR="00012468">
              <w:rPr>
                <w:noProof/>
                <w:webHidden/>
              </w:rPr>
              <w:instrText xml:space="preserve"> PAGEREF _Toc513969484 \h </w:instrText>
            </w:r>
            <w:r w:rsidR="00012468">
              <w:rPr>
                <w:noProof/>
                <w:webHidden/>
              </w:rPr>
            </w:r>
            <w:r w:rsidR="00012468">
              <w:rPr>
                <w:noProof/>
                <w:webHidden/>
              </w:rPr>
              <w:fldChar w:fldCharType="separate"/>
            </w:r>
            <w:r w:rsidR="00012468">
              <w:rPr>
                <w:noProof/>
                <w:webHidden/>
              </w:rPr>
              <w:t>40</w:t>
            </w:r>
            <w:r w:rsidR="00012468">
              <w:rPr>
                <w:noProof/>
                <w:webHidden/>
              </w:rPr>
              <w:fldChar w:fldCharType="end"/>
            </w:r>
          </w:hyperlink>
        </w:p>
        <w:p w14:paraId="46CB0DA0" w14:textId="77777777" w:rsidR="00012468" w:rsidRDefault="00545900">
          <w:pPr>
            <w:pStyle w:val="TM1"/>
            <w:tabs>
              <w:tab w:val="left" w:pos="440"/>
              <w:tab w:val="right" w:leader="dot" w:pos="9062"/>
            </w:tabs>
            <w:rPr>
              <w:rFonts w:eastAsiaTheme="minorEastAsia"/>
              <w:b w:val="0"/>
              <w:bCs w:val="0"/>
              <w:noProof/>
              <w:lang w:val="fr-FR" w:eastAsia="zh-CN"/>
            </w:rPr>
          </w:pPr>
          <w:hyperlink w:anchor="_Toc513969485" w:history="1">
            <w:r w:rsidR="00012468" w:rsidRPr="008D3011">
              <w:rPr>
                <w:rStyle w:val="Lienhypertexte"/>
                <w:noProof/>
              </w:rPr>
              <w:t>4.</w:t>
            </w:r>
            <w:r w:rsidR="00012468">
              <w:rPr>
                <w:rFonts w:eastAsiaTheme="minorEastAsia"/>
                <w:b w:val="0"/>
                <w:bCs w:val="0"/>
                <w:noProof/>
                <w:lang w:val="fr-FR" w:eastAsia="zh-CN"/>
              </w:rPr>
              <w:tab/>
            </w:r>
            <w:r w:rsidR="00012468" w:rsidRPr="008D3011">
              <w:rPr>
                <w:rStyle w:val="Lienhypertexte"/>
                <w:noProof/>
              </w:rPr>
              <w:t>Implémentation</w:t>
            </w:r>
            <w:r w:rsidR="00012468">
              <w:rPr>
                <w:noProof/>
                <w:webHidden/>
              </w:rPr>
              <w:tab/>
            </w:r>
            <w:r w:rsidR="00012468">
              <w:rPr>
                <w:noProof/>
                <w:webHidden/>
              </w:rPr>
              <w:fldChar w:fldCharType="begin"/>
            </w:r>
            <w:r w:rsidR="00012468">
              <w:rPr>
                <w:noProof/>
                <w:webHidden/>
              </w:rPr>
              <w:instrText xml:space="preserve"> PAGEREF _Toc513969485 \h </w:instrText>
            </w:r>
            <w:r w:rsidR="00012468">
              <w:rPr>
                <w:noProof/>
                <w:webHidden/>
              </w:rPr>
            </w:r>
            <w:r w:rsidR="00012468">
              <w:rPr>
                <w:noProof/>
                <w:webHidden/>
              </w:rPr>
              <w:fldChar w:fldCharType="separate"/>
            </w:r>
            <w:r w:rsidR="00012468">
              <w:rPr>
                <w:noProof/>
                <w:webHidden/>
              </w:rPr>
              <w:t>41</w:t>
            </w:r>
            <w:r w:rsidR="00012468">
              <w:rPr>
                <w:noProof/>
                <w:webHidden/>
              </w:rPr>
              <w:fldChar w:fldCharType="end"/>
            </w:r>
          </w:hyperlink>
        </w:p>
        <w:p w14:paraId="76D67BF4"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86" w:history="1">
            <w:r w:rsidR="00012468" w:rsidRPr="008D3011">
              <w:rPr>
                <w:rStyle w:val="Lienhypertexte"/>
                <w:noProof/>
              </w:rPr>
              <w:t>4.1.</w:t>
            </w:r>
            <w:r w:rsidR="00012468">
              <w:rPr>
                <w:rFonts w:eastAsiaTheme="minorEastAsia"/>
                <w:b w:val="0"/>
                <w:bCs w:val="0"/>
                <w:noProof/>
                <w:sz w:val="24"/>
                <w:szCs w:val="24"/>
                <w:lang w:val="fr-FR" w:eastAsia="zh-CN"/>
              </w:rPr>
              <w:tab/>
            </w:r>
            <w:r w:rsidR="00012468" w:rsidRPr="008D3011">
              <w:rPr>
                <w:rStyle w:val="Lienhypertexte"/>
                <w:noProof/>
              </w:rPr>
              <w:t>Introduction</w:t>
            </w:r>
            <w:r w:rsidR="00012468">
              <w:rPr>
                <w:noProof/>
                <w:webHidden/>
              </w:rPr>
              <w:tab/>
            </w:r>
            <w:r w:rsidR="00012468">
              <w:rPr>
                <w:noProof/>
                <w:webHidden/>
              </w:rPr>
              <w:fldChar w:fldCharType="begin"/>
            </w:r>
            <w:r w:rsidR="00012468">
              <w:rPr>
                <w:noProof/>
                <w:webHidden/>
              </w:rPr>
              <w:instrText xml:space="preserve"> PAGEREF _Toc513969486 \h </w:instrText>
            </w:r>
            <w:r w:rsidR="00012468">
              <w:rPr>
                <w:noProof/>
                <w:webHidden/>
              </w:rPr>
            </w:r>
            <w:r w:rsidR="00012468">
              <w:rPr>
                <w:noProof/>
                <w:webHidden/>
              </w:rPr>
              <w:fldChar w:fldCharType="separate"/>
            </w:r>
            <w:r w:rsidR="00012468">
              <w:rPr>
                <w:noProof/>
                <w:webHidden/>
              </w:rPr>
              <w:t>41</w:t>
            </w:r>
            <w:r w:rsidR="00012468">
              <w:rPr>
                <w:noProof/>
                <w:webHidden/>
              </w:rPr>
              <w:fldChar w:fldCharType="end"/>
            </w:r>
          </w:hyperlink>
        </w:p>
        <w:p w14:paraId="1D5E2EC3"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87" w:history="1">
            <w:r w:rsidR="00012468" w:rsidRPr="008D3011">
              <w:rPr>
                <w:rStyle w:val="Lienhypertexte"/>
                <w:noProof/>
              </w:rPr>
              <w:t>4.2.</w:t>
            </w:r>
            <w:r w:rsidR="00012468">
              <w:rPr>
                <w:rFonts w:eastAsiaTheme="minorEastAsia"/>
                <w:b w:val="0"/>
                <w:bCs w:val="0"/>
                <w:noProof/>
                <w:sz w:val="24"/>
                <w:szCs w:val="24"/>
                <w:lang w:val="fr-FR" w:eastAsia="zh-CN"/>
              </w:rPr>
              <w:tab/>
            </w:r>
            <w:r w:rsidR="00012468" w:rsidRPr="008D3011">
              <w:rPr>
                <w:rStyle w:val="Lienhypertexte"/>
                <w:noProof/>
              </w:rPr>
              <w:t>Prototype 1</w:t>
            </w:r>
            <w:r w:rsidR="00012468">
              <w:rPr>
                <w:noProof/>
                <w:webHidden/>
              </w:rPr>
              <w:tab/>
            </w:r>
            <w:r w:rsidR="00012468">
              <w:rPr>
                <w:noProof/>
                <w:webHidden/>
              </w:rPr>
              <w:fldChar w:fldCharType="begin"/>
            </w:r>
            <w:r w:rsidR="00012468">
              <w:rPr>
                <w:noProof/>
                <w:webHidden/>
              </w:rPr>
              <w:instrText xml:space="preserve"> PAGEREF _Toc513969487 \h </w:instrText>
            </w:r>
            <w:r w:rsidR="00012468">
              <w:rPr>
                <w:noProof/>
                <w:webHidden/>
              </w:rPr>
            </w:r>
            <w:r w:rsidR="00012468">
              <w:rPr>
                <w:noProof/>
                <w:webHidden/>
              </w:rPr>
              <w:fldChar w:fldCharType="separate"/>
            </w:r>
            <w:r w:rsidR="00012468">
              <w:rPr>
                <w:noProof/>
                <w:webHidden/>
              </w:rPr>
              <w:t>42</w:t>
            </w:r>
            <w:r w:rsidR="00012468">
              <w:rPr>
                <w:noProof/>
                <w:webHidden/>
              </w:rPr>
              <w:fldChar w:fldCharType="end"/>
            </w:r>
          </w:hyperlink>
        </w:p>
        <w:p w14:paraId="4134B0B4"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88" w:history="1">
            <w:r w:rsidR="00012468" w:rsidRPr="008D3011">
              <w:rPr>
                <w:rStyle w:val="Lienhypertexte"/>
                <w:noProof/>
              </w:rPr>
              <w:t>4.2.1.</w:t>
            </w:r>
            <w:r w:rsidR="00012468">
              <w:rPr>
                <w:rFonts w:eastAsiaTheme="minorEastAsia"/>
                <w:noProof/>
                <w:sz w:val="24"/>
                <w:szCs w:val="24"/>
                <w:lang w:val="fr-FR" w:eastAsia="zh-CN"/>
              </w:rPr>
              <w:tab/>
            </w:r>
            <w:r w:rsidR="00012468" w:rsidRPr="008D3011">
              <w:rPr>
                <w:rStyle w:val="Lienhypertexte"/>
                <w:noProof/>
              </w:rPr>
              <w:t>Extension Chrome</w:t>
            </w:r>
            <w:r w:rsidR="00012468">
              <w:rPr>
                <w:noProof/>
                <w:webHidden/>
              </w:rPr>
              <w:tab/>
            </w:r>
            <w:r w:rsidR="00012468">
              <w:rPr>
                <w:noProof/>
                <w:webHidden/>
              </w:rPr>
              <w:fldChar w:fldCharType="begin"/>
            </w:r>
            <w:r w:rsidR="00012468">
              <w:rPr>
                <w:noProof/>
                <w:webHidden/>
              </w:rPr>
              <w:instrText xml:space="preserve"> PAGEREF _Toc513969488 \h </w:instrText>
            </w:r>
            <w:r w:rsidR="00012468">
              <w:rPr>
                <w:noProof/>
                <w:webHidden/>
              </w:rPr>
            </w:r>
            <w:r w:rsidR="00012468">
              <w:rPr>
                <w:noProof/>
                <w:webHidden/>
              </w:rPr>
              <w:fldChar w:fldCharType="separate"/>
            </w:r>
            <w:r w:rsidR="00012468">
              <w:rPr>
                <w:noProof/>
                <w:webHidden/>
              </w:rPr>
              <w:t>42</w:t>
            </w:r>
            <w:r w:rsidR="00012468">
              <w:rPr>
                <w:noProof/>
                <w:webHidden/>
              </w:rPr>
              <w:fldChar w:fldCharType="end"/>
            </w:r>
          </w:hyperlink>
        </w:p>
        <w:p w14:paraId="1D6BB645"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89" w:history="1">
            <w:r w:rsidR="00012468" w:rsidRPr="008D3011">
              <w:rPr>
                <w:rStyle w:val="Lienhypertexte"/>
                <w:noProof/>
              </w:rPr>
              <w:t>4.2.2.</w:t>
            </w:r>
            <w:r w:rsidR="00012468">
              <w:rPr>
                <w:rFonts w:eastAsiaTheme="minorEastAsia"/>
                <w:noProof/>
                <w:sz w:val="24"/>
                <w:szCs w:val="24"/>
                <w:lang w:val="fr-FR" w:eastAsia="zh-CN"/>
              </w:rPr>
              <w:tab/>
            </w:r>
            <w:r w:rsidR="00012468" w:rsidRPr="008D3011">
              <w:rPr>
                <w:rStyle w:val="Lienhypertexte"/>
                <w:noProof/>
              </w:rPr>
              <w:t>Détection des processus</w:t>
            </w:r>
            <w:r w:rsidR="00012468">
              <w:rPr>
                <w:noProof/>
                <w:webHidden/>
              </w:rPr>
              <w:tab/>
            </w:r>
            <w:r w:rsidR="00012468">
              <w:rPr>
                <w:noProof/>
                <w:webHidden/>
              </w:rPr>
              <w:fldChar w:fldCharType="begin"/>
            </w:r>
            <w:r w:rsidR="00012468">
              <w:rPr>
                <w:noProof/>
                <w:webHidden/>
              </w:rPr>
              <w:instrText xml:space="preserve"> PAGEREF _Toc513969489 \h </w:instrText>
            </w:r>
            <w:r w:rsidR="00012468">
              <w:rPr>
                <w:noProof/>
                <w:webHidden/>
              </w:rPr>
            </w:r>
            <w:r w:rsidR="00012468">
              <w:rPr>
                <w:noProof/>
                <w:webHidden/>
              </w:rPr>
              <w:fldChar w:fldCharType="separate"/>
            </w:r>
            <w:r w:rsidR="00012468">
              <w:rPr>
                <w:noProof/>
                <w:webHidden/>
              </w:rPr>
              <w:t>45</w:t>
            </w:r>
            <w:r w:rsidR="00012468">
              <w:rPr>
                <w:noProof/>
                <w:webHidden/>
              </w:rPr>
              <w:fldChar w:fldCharType="end"/>
            </w:r>
          </w:hyperlink>
        </w:p>
        <w:p w14:paraId="483C367B"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90" w:history="1">
            <w:r w:rsidR="00012468" w:rsidRPr="008D3011">
              <w:rPr>
                <w:rStyle w:val="Lienhypertexte"/>
                <w:noProof/>
              </w:rPr>
              <w:t>4.2.3.</w:t>
            </w:r>
            <w:r w:rsidR="00012468">
              <w:rPr>
                <w:rFonts w:eastAsiaTheme="minorEastAsia"/>
                <w:noProof/>
                <w:sz w:val="24"/>
                <w:szCs w:val="24"/>
                <w:lang w:val="fr-FR" w:eastAsia="zh-CN"/>
              </w:rPr>
              <w:tab/>
            </w:r>
            <w:r w:rsidR="00012468" w:rsidRPr="008D3011">
              <w:rPr>
                <w:rStyle w:val="Lienhypertexte"/>
                <w:noProof/>
              </w:rPr>
              <w:t>Détection de la catégorie</w:t>
            </w:r>
            <w:r w:rsidR="00012468">
              <w:rPr>
                <w:noProof/>
                <w:webHidden/>
              </w:rPr>
              <w:tab/>
            </w:r>
            <w:r w:rsidR="00012468">
              <w:rPr>
                <w:noProof/>
                <w:webHidden/>
              </w:rPr>
              <w:fldChar w:fldCharType="begin"/>
            </w:r>
            <w:r w:rsidR="00012468">
              <w:rPr>
                <w:noProof/>
                <w:webHidden/>
              </w:rPr>
              <w:instrText xml:space="preserve"> PAGEREF _Toc513969490 \h </w:instrText>
            </w:r>
            <w:r w:rsidR="00012468">
              <w:rPr>
                <w:noProof/>
                <w:webHidden/>
              </w:rPr>
            </w:r>
            <w:r w:rsidR="00012468">
              <w:rPr>
                <w:noProof/>
                <w:webHidden/>
              </w:rPr>
              <w:fldChar w:fldCharType="separate"/>
            </w:r>
            <w:r w:rsidR="00012468">
              <w:rPr>
                <w:noProof/>
                <w:webHidden/>
              </w:rPr>
              <w:t>46</w:t>
            </w:r>
            <w:r w:rsidR="00012468">
              <w:rPr>
                <w:noProof/>
                <w:webHidden/>
              </w:rPr>
              <w:fldChar w:fldCharType="end"/>
            </w:r>
          </w:hyperlink>
        </w:p>
        <w:p w14:paraId="4902D61D"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91" w:history="1">
            <w:r w:rsidR="00012468" w:rsidRPr="008D3011">
              <w:rPr>
                <w:rStyle w:val="Lienhypertexte"/>
                <w:noProof/>
              </w:rPr>
              <w:t>4.2.4.</w:t>
            </w:r>
            <w:r w:rsidR="00012468">
              <w:rPr>
                <w:rFonts w:eastAsiaTheme="minorEastAsia"/>
                <w:noProof/>
                <w:sz w:val="24"/>
                <w:szCs w:val="24"/>
                <w:lang w:val="fr-FR" w:eastAsia="zh-CN"/>
              </w:rPr>
              <w:tab/>
            </w:r>
            <w:r w:rsidR="00012468" w:rsidRPr="008D3011">
              <w:rPr>
                <w:rStyle w:val="Lienhypertexte"/>
                <w:noProof/>
              </w:rPr>
              <w:t>Ecriture des log</w:t>
            </w:r>
            <w:r w:rsidR="00012468">
              <w:rPr>
                <w:noProof/>
                <w:webHidden/>
              </w:rPr>
              <w:tab/>
            </w:r>
            <w:r w:rsidR="00012468">
              <w:rPr>
                <w:noProof/>
                <w:webHidden/>
              </w:rPr>
              <w:fldChar w:fldCharType="begin"/>
            </w:r>
            <w:r w:rsidR="00012468">
              <w:rPr>
                <w:noProof/>
                <w:webHidden/>
              </w:rPr>
              <w:instrText xml:space="preserve"> PAGEREF _Toc513969491 \h </w:instrText>
            </w:r>
            <w:r w:rsidR="00012468">
              <w:rPr>
                <w:noProof/>
                <w:webHidden/>
              </w:rPr>
            </w:r>
            <w:r w:rsidR="00012468">
              <w:rPr>
                <w:noProof/>
                <w:webHidden/>
              </w:rPr>
              <w:fldChar w:fldCharType="separate"/>
            </w:r>
            <w:r w:rsidR="00012468">
              <w:rPr>
                <w:noProof/>
                <w:webHidden/>
              </w:rPr>
              <w:t>46</w:t>
            </w:r>
            <w:r w:rsidR="00012468">
              <w:rPr>
                <w:noProof/>
                <w:webHidden/>
              </w:rPr>
              <w:fldChar w:fldCharType="end"/>
            </w:r>
          </w:hyperlink>
        </w:p>
        <w:p w14:paraId="0CDCF0AD"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92" w:history="1">
            <w:r w:rsidR="00012468" w:rsidRPr="008D3011">
              <w:rPr>
                <w:rStyle w:val="Lienhypertexte"/>
                <w:noProof/>
              </w:rPr>
              <w:t>4.2.1.</w:t>
            </w:r>
            <w:r w:rsidR="00012468">
              <w:rPr>
                <w:rFonts w:eastAsiaTheme="minorEastAsia"/>
                <w:noProof/>
                <w:sz w:val="24"/>
                <w:szCs w:val="24"/>
                <w:lang w:val="fr-FR" w:eastAsia="zh-CN"/>
              </w:rPr>
              <w:tab/>
            </w:r>
            <w:r w:rsidR="00012468" w:rsidRPr="008D3011">
              <w:rPr>
                <w:rStyle w:val="Lienhypertexte"/>
                <w:noProof/>
              </w:rPr>
              <w:t>Structure du fichier de log</w:t>
            </w:r>
            <w:r w:rsidR="00012468">
              <w:rPr>
                <w:noProof/>
                <w:webHidden/>
              </w:rPr>
              <w:tab/>
            </w:r>
            <w:r w:rsidR="00012468">
              <w:rPr>
                <w:noProof/>
                <w:webHidden/>
              </w:rPr>
              <w:fldChar w:fldCharType="begin"/>
            </w:r>
            <w:r w:rsidR="00012468">
              <w:rPr>
                <w:noProof/>
                <w:webHidden/>
              </w:rPr>
              <w:instrText xml:space="preserve"> PAGEREF _Toc513969492 \h </w:instrText>
            </w:r>
            <w:r w:rsidR="00012468">
              <w:rPr>
                <w:noProof/>
                <w:webHidden/>
              </w:rPr>
            </w:r>
            <w:r w:rsidR="00012468">
              <w:rPr>
                <w:noProof/>
                <w:webHidden/>
              </w:rPr>
              <w:fldChar w:fldCharType="separate"/>
            </w:r>
            <w:r w:rsidR="00012468">
              <w:rPr>
                <w:noProof/>
                <w:webHidden/>
              </w:rPr>
              <w:t>46</w:t>
            </w:r>
            <w:r w:rsidR="00012468">
              <w:rPr>
                <w:noProof/>
                <w:webHidden/>
              </w:rPr>
              <w:fldChar w:fldCharType="end"/>
            </w:r>
          </w:hyperlink>
        </w:p>
        <w:p w14:paraId="1309E408"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93" w:history="1">
            <w:r w:rsidR="00012468" w:rsidRPr="008D3011">
              <w:rPr>
                <w:rStyle w:val="Lienhypertexte"/>
                <w:noProof/>
              </w:rPr>
              <w:t>4.2.2.</w:t>
            </w:r>
            <w:r w:rsidR="00012468">
              <w:rPr>
                <w:rFonts w:eastAsiaTheme="minorEastAsia"/>
                <w:noProof/>
                <w:sz w:val="24"/>
                <w:szCs w:val="24"/>
                <w:lang w:val="fr-FR" w:eastAsia="zh-CN"/>
              </w:rPr>
              <w:tab/>
            </w:r>
            <w:r w:rsidR="00012468" w:rsidRPr="008D3011">
              <w:rPr>
                <w:rStyle w:val="Lienhypertexte"/>
                <w:noProof/>
              </w:rPr>
              <w:t>Diagramme de classes</w:t>
            </w:r>
            <w:r w:rsidR="00012468">
              <w:rPr>
                <w:noProof/>
                <w:webHidden/>
              </w:rPr>
              <w:tab/>
            </w:r>
            <w:r w:rsidR="00012468">
              <w:rPr>
                <w:noProof/>
                <w:webHidden/>
              </w:rPr>
              <w:fldChar w:fldCharType="begin"/>
            </w:r>
            <w:r w:rsidR="00012468">
              <w:rPr>
                <w:noProof/>
                <w:webHidden/>
              </w:rPr>
              <w:instrText xml:space="preserve"> PAGEREF _Toc513969493 \h </w:instrText>
            </w:r>
            <w:r w:rsidR="00012468">
              <w:rPr>
                <w:noProof/>
                <w:webHidden/>
              </w:rPr>
            </w:r>
            <w:r w:rsidR="00012468">
              <w:rPr>
                <w:noProof/>
                <w:webHidden/>
              </w:rPr>
              <w:fldChar w:fldCharType="separate"/>
            </w:r>
            <w:r w:rsidR="00012468">
              <w:rPr>
                <w:noProof/>
                <w:webHidden/>
              </w:rPr>
              <w:t>46</w:t>
            </w:r>
            <w:r w:rsidR="00012468">
              <w:rPr>
                <w:noProof/>
                <w:webHidden/>
              </w:rPr>
              <w:fldChar w:fldCharType="end"/>
            </w:r>
          </w:hyperlink>
        </w:p>
        <w:p w14:paraId="7D7DCFCF"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94" w:history="1">
            <w:r w:rsidR="00012468" w:rsidRPr="008D3011">
              <w:rPr>
                <w:rStyle w:val="Lienhypertexte"/>
                <w:noProof/>
              </w:rPr>
              <w:t>4.3.</w:t>
            </w:r>
            <w:r w:rsidR="00012468">
              <w:rPr>
                <w:rFonts w:eastAsiaTheme="minorEastAsia"/>
                <w:b w:val="0"/>
                <w:bCs w:val="0"/>
                <w:noProof/>
                <w:sz w:val="24"/>
                <w:szCs w:val="24"/>
                <w:lang w:val="fr-FR" w:eastAsia="zh-CN"/>
              </w:rPr>
              <w:tab/>
            </w:r>
            <w:r w:rsidR="00012468" w:rsidRPr="008D3011">
              <w:rPr>
                <w:rStyle w:val="Lienhypertexte"/>
                <w:noProof/>
              </w:rPr>
              <w:t>Prototype 2</w:t>
            </w:r>
            <w:r w:rsidR="00012468">
              <w:rPr>
                <w:noProof/>
                <w:webHidden/>
              </w:rPr>
              <w:tab/>
            </w:r>
            <w:r w:rsidR="00012468">
              <w:rPr>
                <w:noProof/>
                <w:webHidden/>
              </w:rPr>
              <w:fldChar w:fldCharType="begin"/>
            </w:r>
            <w:r w:rsidR="00012468">
              <w:rPr>
                <w:noProof/>
                <w:webHidden/>
              </w:rPr>
              <w:instrText xml:space="preserve"> PAGEREF _Toc513969494 \h </w:instrText>
            </w:r>
            <w:r w:rsidR="00012468">
              <w:rPr>
                <w:noProof/>
                <w:webHidden/>
              </w:rPr>
            </w:r>
            <w:r w:rsidR="00012468">
              <w:rPr>
                <w:noProof/>
                <w:webHidden/>
              </w:rPr>
              <w:fldChar w:fldCharType="separate"/>
            </w:r>
            <w:r w:rsidR="00012468">
              <w:rPr>
                <w:noProof/>
                <w:webHidden/>
              </w:rPr>
              <w:t>47</w:t>
            </w:r>
            <w:r w:rsidR="00012468">
              <w:rPr>
                <w:noProof/>
                <w:webHidden/>
              </w:rPr>
              <w:fldChar w:fldCharType="end"/>
            </w:r>
          </w:hyperlink>
        </w:p>
        <w:p w14:paraId="5E9A2E49"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95" w:history="1">
            <w:r w:rsidR="00012468" w:rsidRPr="008D3011">
              <w:rPr>
                <w:rStyle w:val="Lienhypertexte"/>
                <w:noProof/>
              </w:rPr>
              <w:t>4.3.1.</w:t>
            </w:r>
            <w:r w:rsidR="00012468">
              <w:rPr>
                <w:rFonts w:eastAsiaTheme="minorEastAsia"/>
                <w:noProof/>
                <w:sz w:val="24"/>
                <w:szCs w:val="24"/>
                <w:lang w:val="fr-FR" w:eastAsia="zh-CN"/>
              </w:rPr>
              <w:tab/>
            </w:r>
            <w:r w:rsidR="00012468" w:rsidRPr="008D3011">
              <w:rPr>
                <w:rStyle w:val="Lienhypertexte"/>
                <w:noProof/>
              </w:rPr>
              <w:t>Génération des fichiers jSon</w:t>
            </w:r>
            <w:r w:rsidR="00012468">
              <w:rPr>
                <w:noProof/>
                <w:webHidden/>
              </w:rPr>
              <w:tab/>
            </w:r>
            <w:r w:rsidR="00012468">
              <w:rPr>
                <w:noProof/>
                <w:webHidden/>
              </w:rPr>
              <w:fldChar w:fldCharType="begin"/>
            </w:r>
            <w:r w:rsidR="00012468">
              <w:rPr>
                <w:noProof/>
                <w:webHidden/>
              </w:rPr>
              <w:instrText xml:space="preserve"> PAGEREF _Toc513969495 \h </w:instrText>
            </w:r>
            <w:r w:rsidR="00012468">
              <w:rPr>
                <w:noProof/>
                <w:webHidden/>
              </w:rPr>
            </w:r>
            <w:r w:rsidR="00012468">
              <w:rPr>
                <w:noProof/>
                <w:webHidden/>
              </w:rPr>
              <w:fldChar w:fldCharType="separate"/>
            </w:r>
            <w:r w:rsidR="00012468">
              <w:rPr>
                <w:noProof/>
                <w:webHidden/>
              </w:rPr>
              <w:t>47</w:t>
            </w:r>
            <w:r w:rsidR="00012468">
              <w:rPr>
                <w:noProof/>
                <w:webHidden/>
              </w:rPr>
              <w:fldChar w:fldCharType="end"/>
            </w:r>
          </w:hyperlink>
        </w:p>
        <w:p w14:paraId="5BEE8A8C"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96" w:history="1">
            <w:r w:rsidR="00012468" w:rsidRPr="008D3011">
              <w:rPr>
                <w:rStyle w:val="Lienhypertexte"/>
                <w:noProof/>
              </w:rPr>
              <w:t>4.3.2.</w:t>
            </w:r>
            <w:r w:rsidR="00012468">
              <w:rPr>
                <w:rFonts w:eastAsiaTheme="minorEastAsia"/>
                <w:noProof/>
                <w:sz w:val="24"/>
                <w:szCs w:val="24"/>
                <w:lang w:val="fr-FR" w:eastAsia="zh-CN"/>
              </w:rPr>
              <w:tab/>
            </w:r>
            <w:r w:rsidR="00012468" w:rsidRPr="008D3011">
              <w:rPr>
                <w:rStyle w:val="Lienhypertexte"/>
                <w:noProof/>
              </w:rPr>
              <w:t>Récupération des fichiers jSon</w:t>
            </w:r>
            <w:r w:rsidR="00012468">
              <w:rPr>
                <w:noProof/>
                <w:webHidden/>
              </w:rPr>
              <w:tab/>
            </w:r>
            <w:r w:rsidR="00012468">
              <w:rPr>
                <w:noProof/>
                <w:webHidden/>
              </w:rPr>
              <w:fldChar w:fldCharType="begin"/>
            </w:r>
            <w:r w:rsidR="00012468">
              <w:rPr>
                <w:noProof/>
                <w:webHidden/>
              </w:rPr>
              <w:instrText xml:space="preserve"> PAGEREF _Toc513969496 \h </w:instrText>
            </w:r>
            <w:r w:rsidR="00012468">
              <w:rPr>
                <w:noProof/>
                <w:webHidden/>
              </w:rPr>
            </w:r>
            <w:r w:rsidR="00012468">
              <w:rPr>
                <w:noProof/>
                <w:webHidden/>
              </w:rPr>
              <w:fldChar w:fldCharType="separate"/>
            </w:r>
            <w:r w:rsidR="00012468">
              <w:rPr>
                <w:noProof/>
                <w:webHidden/>
              </w:rPr>
              <w:t>47</w:t>
            </w:r>
            <w:r w:rsidR="00012468">
              <w:rPr>
                <w:noProof/>
                <w:webHidden/>
              </w:rPr>
              <w:fldChar w:fldCharType="end"/>
            </w:r>
          </w:hyperlink>
        </w:p>
        <w:p w14:paraId="69460981"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97" w:history="1">
            <w:r w:rsidR="00012468" w:rsidRPr="008D3011">
              <w:rPr>
                <w:rStyle w:val="Lienhypertexte"/>
                <w:noProof/>
              </w:rPr>
              <w:t>4.3.3.</w:t>
            </w:r>
            <w:r w:rsidR="00012468">
              <w:rPr>
                <w:rFonts w:eastAsiaTheme="minorEastAsia"/>
                <w:noProof/>
                <w:sz w:val="24"/>
                <w:szCs w:val="24"/>
                <w:lang w:val="fr-FR" w:eastAsia="zh-CN"/>
              </w:rPr>
              <w:tab/>
            </w:r>
            <w:r w:rsidR="00012468" w:rsidRPr="008D3011">
              <w:rPr>
                <w:rStyle w:val="Lienhypertexte"/>
                <w:noProof/>
              </w:rPr>
              <w:t>Affichage et traitement des jSon</w:t>
            </w:r>
            <w:r w:rsidR="00012468">
              <w:rPr>
                <w:noProof/>
                <w:webHidden/>
              </w:rPr>
              <w:tab/>
            </w:r>
            <w:r w:rsidR="00012468">
              <w:rPr>
                <w:noProof/>
                <w:webHidden/>
              </w:rPr>
              <w:fldChar w:fldCharType="begin"/>
            </w:r>
            <w:r w:rsidR="00012468">
              <w:rPr>
                <w:noProof/>
                <w:webHidden/>
              </w:rPr>
              <w:instrText xml:space="preserve"> PAGEREF _Toc513969497 \h </w:instrText>
            </w:r>
            <w:r w:rsidR="00012468">
              <w:rPr>
                <w:noProof/>
                <w:webHidden/>
              </w:rPr>
            </w:r>
            <w:r w:rsidR="00012468">
              <w:rPr>
                <w:noProof/>
                <w:webHidden/>
              </w:rPr>
              <w:fldChar w:fldCharType="separate"/>
            </w:r>
            <w:r w:rsidR="00012468">
              <w:rPr>
                <w:noProof/>
                <w:webHidden/>
              </w:rPr>
              <w:t>47</w:t>
            </w:r>
            <w:r w:rsidR="00012468">
              <w:rPr>
                <w:noProof/>
                <w:webHidden/>
              </w:rPr>
              <w:fldChar w:fldCharType="end"/>
            </w:r>
          </w:hyperlink>
        </w:p>
        <w:p w14:paraId="3EE7823D"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498" w:history="1">
            <w:r w:rsidR="00012468" w:rsidRPr="008D3011">
              <w:rPr>
                <w:rStyle w:val="Lienhypertexte"/>
                <w:noProof/>
              </w:rPr>
              <w:t>4.4.</w:t>
            </w:r>
            <w:r w:rsidR="00012468">
              <w:rPr>
                <w:rFonts w:eastAsiaTheme="minorEastAsia"/>
                <w:b w:val="0"/>
                <w:bCs w:val="0"/>
                <w:noProof/>
                <w:sz w:val="24"/>
                <w:szCs w:val="24"/>
                <w:lang w:val="fr-FR" w:eastAsia="zh-CN"/>
              </w:rPr>
              <w:tab/>
            </w:r>
            <w:r w:rsidR="00012468" w:rsidRPr="008D3011">
              <w:rPr>
                <w:rStyle w:val="Lienhypertexte"/>
                <w:noProof/>
              </w:rPr>
              <w:t>Prototype 3</w:t>
            </w:r>
            <w:r w:rsidR="00012468">
              <w:rPr>
                <w:noProof/>
                <w:webHidden/>
              </w:rPr>
              <w:tab/>
            </w:r>
            <w:r w:rsidR="00012468">
              <w:rPr>
                <w:noProof/>
                <w:webHidden/>
              </w:rPr>
              <w:fldChar w:fldCharType="begin"/>
            </w:r>
            <w:r w:rsidR="00012468">
              <w:rPr>
                <w:noProof/>
                <w:webHidden/>
              </w:rPr>
              <w:instrText xml:space="preserve"> PAGEREF _Toc513969498 \h </w:instrText>
            </w:r>
            <w:r w:rsidR="00012468">
              <w:rPr>
                <w:noProof/>
                <w:webHidden/>
              </w:rPr>
            </w:r>
            <w:r w:rsidR="00012468">
              <w:rPr>
                <w:noProof/>
                <w:webHidden/>
              </w:rPr>
              <w:fldChar w:fldCharType="separate"/>
            </w:r>
            <w:r w:rsidR="00012468">
              <w:rPr>
                <w:noProof/>
                <w:webHidden/>
              </w:rPr>
              <w:t>48</w:t>
            </w:r>
            <w:r w:rsidR="00012468">
              <w:rPr>
                <w:noProof/>
                <w:webHidden/>
              </w:rPr>
              <w:fldChar w:fldCharType="end"/>
            </w:r>
          </w:hyperlink>
        </w:p>
        <w:p w14:paraId="527C38F9"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499" w:history="1">
            <w:r w:rsidR="00012468" w:rsidRPr="008D3011">
              <w:rPr>
                <w:rStyle w:val="Lienhypertexte"/>
                <w:noProof/>
              </w:rPr>
              <w:t>4.4.1.</w:t>
            </w:r>
            <w:r w:rsidR="00012468">
              <w:rPr>
                <w:rFonts w:eastAsiaTheme="minorEastAsia"/>
                <w:noProof/>
                <w:sz w:val="24"/>
                <w:szCs w:val="24"/>
                <w:lang w:val="fr-FR" w:eastAsia="zh-CN"/>
              </w:rPr>
              <w:tab/>
            </w:r>
            <w:r w:rsidR="00012468" w:rsidRPr="008D3011">
              <w:rPr>
                <w:rStyle w:val="Lienhypertexte"/>
                <w:noProof/>
              </w:rPr>
              <w:t>Détection des utilisateurs du même réseau</w:t>
            </w:r>
            <w:r w:rsidR="00012468">
              <w:rPr>
                <w:noProof/>
                <w:webHidden/>
              </w:rPr>
              <w:tab/>
            </w:r>
            <w:r w:rsidR="00012468">
              <w:rPr>
                <w:noProof/>
                <w:webHidden/>
              </w:rPr>
              <w:fldChar w:fldCharType="begin"/>
            </w:r>
            <w:r w:rsidR="00012468">
              <w:rPr>
                <w:noProof/>
                <w:webHidden/>
              </w:rPr>
              <w:instrText xml:space="preserve"> PAGEREF _Toc513969499 \h </w:instrText>
            </w:r>
            <w:r w:rsidR="00012468">
              <w:rPr>
                <w:noProof/>
                <w:webHidden/>
              </w:rPr>
            </w:r>
            <w:r w:rsidR="00012468">
              <w:rPr>
                <w:noProof/>
                <w:webHidden/>
              </w:rPr>
              <w:fldChar w:fldCharType="separate"/>
            </w:r>
            <w:r w:rsidR="00012468">
              <w:rPr>
                <w:noProof/>
                <w:webHidden/>
              </w:rPr>
              <w:t>48</w:t>
            </w:r>
            <w:r w:rsidR="00012468">
              <w:rPr>
                <w:noProof/>
                <w:webHidden/>
              </w:rPr>
              <w:fldChar w:fldCharType="end"/>
            </w:r>
          </w:hyperlink>
        </w:p>
        <w:p w14:paraId="02A287FF"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500" w:history="1">
            <w:r w:rsidR="00012468" w:rsidRPr="008D3011">
              <w:rPr>
                <w:rStyle w:val="Lienhypertexte"/>
                <w:noProof/>
              </w:rPr>
              <w:t>4.4.2.</w:t>
            </w:r>
            <w:r w:rsidR="00012468">
              <w:rPr>
                <w:rFonts w:eastAsiaTheme="minorEastAsia"/>
                <w:noProof/>
                <w:sz w:val="24"/>
                <w:szCs w:val="24"/>
                <w:lang w:val="fr-FR" w:eastAsia="zh-CN"/>
              </w:rPr>
              <w:tab/>
            </w:r>
            <w:r w:rsidR="00012468" w:rsidRPr="008D3011">
              <w:rPr>
                <w:rStyle w:val="Lienhypertexte"/>
                <w:noProof/>
              </w:rPr>
              <w:t>Demande de supervision</w:t>
            </w:r>
            <w:r w:rsidR="00012468">
              <w:rPr>
                <w:noProof/>
                <w:webHidden/>
              </w:rPr>
              <w:tab/>
            </w:r>
            <w:r w:rsidR="00012468">
              <w:rPr>
                <w:noProof/>
                <w:webHidden/>
              </w:rPr>
              <w:fldChar w:fldCharType="begin"/>
            </w:r>
            <w:r w:rsidR="00012468">
              <w:rPr>
                <w:noProof/>
                <w:webHidden/>
              </w:rPr>
              <w:instrText xml:space="preserve"> PAGEREF _Toc513969500 \h </w:instrText>
            </w:r>
            <w:r w:rsidR="00012468">
              <w:rPr>
                <w:noProof/>
                <w:webHidden/>
              </w:rPr>
            </w:r>
            <w:r w:rsidR="00012468">
              <w:rPr>
                <w:noProof/>
                <w:webHidden/>
              </w:rPr>
              <w:fldChar w:fldCharType="separate"/>
            </w:r>
            <w:r w:rsidR="00012468">
              <w:rPr>
                <w:noProof/>
                <w:webHidden/>
              </w:rPr>
              <w:t>48</w:t>
            </w:r>
            <w:r w:rsidR="00012468">
              <w:rPr>
                <w:noProof/>
                <w:webHidden/>
              </w:rPr>
              <w:fldChar w:fldCharType="end"/>
            </w:r>
          </w:hyperlink>
        </w:p>
        <w:p w14:paraId="3047E574"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501" w:history="1">
            <w:r w:rsidR="00012468" w:rsidRPr="008D3011">
              <w:rPr>
                <w:rStyle w:val="Lienhypertexte"/>
                <w:noProof/>
              </w:rPr>
              <w:t>4.4.3.</w:t>
            </w:r>
            <w:r w:rsidR="00012468">
              <w:rPr>
                <w:rFonts w:eastAsiaTheme="minorEastAsia"/>
                <w:noProof/>
                <w:sz w:val="24"/>
                <w:szCs w:val="24"/>
                <w:lang w:val="fr-FR" w:eastAsia="zh-CN"/>
              </w:rPr>
              <w:tab/>
            </w:r>
            <w:r w:rsidR="00012468" w:rsidRPr="008D3011">
              <w:rPr>
                <w:rStyle w:val="Lienhypertexte"/>
                <w:noProof/>
              </w:rPr>
              <w:t>Gestion de la liste des utilisateurs supervisés</w:t>
            </w:r>
            <w:r w:rsidR="00012468">
              <w:rPr>
                <w:noProof/>
                <w:webHidden/>
              </w:rPr>
              <w:tab/>
            </w:r>
            <w:r w:rsidR="00012468">
              <w:rPr>
                <w:noProof/>
                <w:webHidden/>
              </w:rPr>
              <w:fldChar w:fldCharType="begin"/>
            </w:r>
            <w:r w:rsidR="00012468">
              <w:rPr>
                <w:noProof/>
                <w:webHidden/>
              </w:rPr>
              <w:instrText xml:space="preserve"> PAGEREF _Toc513969501 \h </w:instrText>
            </w:r>
            <w:r w:rsidR="00012468">
              <w:rPr>
                <w:noProof/>
                <w:webHidden/>
              </w:rPr>
            </w:r>
            <w:r w:rsidR="00012468">
              <w:rPr>
                <w:noProof/>
                <w:webHidden/>
              </w:rPr>
              <w:fldChar w:fldCharType="separate"/>
            </w:r>
            <w:r w:rsidR="00012468">
              <w:rPr>
                <w:noProof/>
                <w:webHidden/>
              </w:rPr>
              <w:t>48</w:t>
            </w:r>
            <w:r w:rsidR="00012468">
              <w:rPr>
                <w:noProof/>
                <w:webHidden/>
              </w:rPr>
              <w:fldChar w:fldCharType="end"/>
            </w:r>
          </w:hyperlink>
        </w:p>
        <w:p w14:paraId="513A663D"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502" w:history="1">
            <w:r w:rsidR="00012468" w:rsidRPr="008D3011">
              <w:rPr>
                <w:rStyle w:val="Lienhypertexte"/>
                <w:noProof/>
              </w:rPr>
              <w:t>4.5.</w:t>
            </w:r>
            <w:r w:rsidR="00012468">
              <w:rPr>
                <w:rFonts w:eastAsiaTheme="minorEastAsia"/>
                <w:b w:val="0"/>
                <w:bCs w:val="0"/>
                <w:noProof/>
                <w:sz w:val="24"/>
                <w:szCs w:val="24"/>
                <w:lang w:val="fr-FR" w:eastAsia="zh-CN"/>
              </w:rPr>
              <w:tab/>
            </w:r>
            <w:r w:rsidR="00012468" w:rsidRPr="008D3011">
              <w:rPr>
                <w:rStyle w:val="Lienhypertexte"/>
                <w:noProof/>
              </w:rPr>
              <w:t>Conclusion</w:t>
            </w:r>
            <w:r w:rsidR="00012468">
              <w:rPr>
                <w:noProof/>
                <w:webHidden/>
              </w:rPr>
              <w:tab/>
            </w:r>
            <w:r w:rsidR="00012468">
              <w:rPr>
                <w:noProof/>
                <w:webHidden/>
              </w:rPr>
              <w:fldChar w:fldCharType="begin"/>
            </w:r>
            <w:r w:rsidR="00012468">
              <w:rPr>
                <w:noProof/>
                <w:webHidden/>
              </w:rPr>
              <w:instrText xml:space="preserve"> PAGEREF _Toc513969502 \h </w:instrText>
            </w:r>
            <w:r w:rsidR="00012468">
              <w:rPr>
                <w:noProof/>
                <w:webHidden/>
              </w:rPr>
            </w:r>
            <w:r w:rsidR="00012468">
              <w:rPr>
                <w:noProof/>
                <w:webHidden/>
              </w:rPr>
              <w:fldChar w:fldCharType="separate"/>
            </w:r>
            <w:r w:rsidR="00012468">
              <w:rPr>
                <w:noProof/>
                <w:webHidden/>
              </w:rPr>
              <w:t>49</w:t>
            </w:r>
            <w:r w:rsidR="00012468">
              <w:rPr>
                <w:noProof/>
                <w:webHidden/>
              </w:rPr>
              <w:fldChar w:fldCharType="end"/>
            </w:r>
          </w:hyperlink>
        </w:p>
        <w:p w14:paraId="48710D7F" w14:textId="77777777" w:rsidR="00012468" w:rsidRDefault="00545900">
          <w:pPr>
            <w:pStyle w:val="TM1"/>
            <w:tabs>
              <w:tab w:val="left" w:pos="440"/>
              <w:tab w:val="right" w:leader="dot" w:pos="9062"/>
            </w:tabs>
            <w:rPr>
              <w:rFonts w:eastAsiaTheme="minorEastAsia"/>
              <w:b w:val="0"/>
              <w:bCs w:val="0"/>
              <w:noProof/>
              <w:lang w:val="fr-FR" w:eastAsia="zh-CN"/>
            </w:rPr>
          </w:pPr>
          <w:hyperlink w:anchor="_Toc513969503" w:history="1">
            <w:r w:rsidR="00012468" w:rsidRPr="008D3011">
              <w:rPr>
                <w:rStyle w:val="Lienhypertexte"/>
                <w:noProof/>
              </w:rPr>
              <w:t>5.</w:t>
            </w:r>
            <w:r w:rsidR="00012468">
              <w:rPr>
                <w:rFonts w:eastAsiaTheme="minorEastAsia"/>
                <w:b w:val="0"/>
                <w:bCs w:val="0"/>
                <w:noProof/>
                <w:lang w:val="fr-FR" w:eastAsia="zh-CN"/>
              </w:rPr>
              <w:tab/>
            </w:r>
            <w:r w:rsidR="00012468" w:rsidRPr="008D3011">
              <w:rPr>
                <w:rStyle w:val="Lienhypertexte"/>
                <w:noProof/>
              </w:rPr>
              <w:t>Validation</w:t>
            </w:r>
            <w:r w:rsidR="00012468">
              <w:rPr>
                <w:noProof/>
                <w:webHidden/>
              </w:rPr>
              <w:tab/>
            </w:r>
            <w:r w:rsidR="00012468">
              <w:rPr>
                <w:noProof/>
                <w:webHidden/>
              </w:rPr>
              <w:fldChar w:fldCharType="begin"/>
            </w:r>
            <w:r w:rsidR="00012468">
              <w:rPr>
                <w:noProof/>
                <w:webHidden/>
              </w:rPr>
              <w:instrText xml:space="preserve"> PAGEREF _Toc513969503 \h </w:instrText>
            </w:r>
            <w:r w:rsidR="00012468">
              <w:rPr>
                <w:noProof/>
                <w:webHidden/>
              </w:rPr>
            </w:r>
            <w:r w:rsidR="00012468">
              <w:rPr>
                <w:noProof/>
                <w:webHidden/>
              </w:rPr>
              <w:fldChar w:fldCharType="separate"/>
            </w:r>
            <w:r w:rsidR="00012468">
              <w:rPr>
                <w:noProof/>
                <w:webHidden/>
              </w:rPr>
              <w:t>50</w:t>
            </w:r>
            <w:r w:rsidR="00012468">
              <w:rPr>
                <w:noProof/>
                <w:webHidden/>
              </w:rPr>
              <w:fldChar w:fldCharType="end"/>
            </w:r>
          </w:hyperlink>
        </w:p>
        <w:p w14:paraId="341FAB16"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504" w:history="1">
            <w:r w:rsidR="00012468" w:rsidRPr="008D3011">
              <w:rPr>
                <w:rStyle w:val="Lienhypertexte"/>
                <w:noProof/>
              </w:rPr>
              <w:t>5.1.</w:t>
            </w:r>
            <w:r w:rsidR="00012468">
              <w:rPr>
                <w:rFonts w:eastAsiaTheme="minorEastAsia"/>
                <w:b w:val="0"/>
                <w:bCs w:val="0"/>
                <w:noProof/>
                <w:sz w:val="24"/>
                <w:szCs w:val="24"/>
                <w:lang w:val="fr-FR" w:eastAsia="zh-CN"/>
              </w:rPr>
              <w:tab/>
            </w:r>
            <w:r w:rsidR="00012468" w:rsidRPr="008D3011">
              <w:rPr>
                <w:rStyle w:val="Lienhypertexte"/>
                <w:noProof/>
              </w:rPr>
              <w:t>Introduction</w:t>
            </w:r>
            <w:r w:rsidR="00012468">
              <w:rPr>
                <w:noProof/>
                <w:webHidden/>
              </w:rPr>
              <w:tab/>
            </w:r>
            <w:r w:rsidR="00012468">
              <w:rPr>
                <w:noProof/>
                <w:webHidden/>
              </w:rPr>
              <w:fldChar w:fldCharType="begin"/>
            </w:r>
            <w:r w:rsidR="00012468">
              <w:rPr>
                <w:noProof/>
                <w:webHidden/>
              </w:rPr>
              <w:instrText xml:space="preserve"> PAGEREF _Toc513969504 \h </w:instrText>
            </w:r>
            <w:r w:rsidR="00012468">
              <w:rPr>
                <w:noProof/>
                <w:webHidden/>
              </w:rPr>
            </w:r>
            <w:r w:rsidR="00012468">
              <w:rPr>
                <w:noProof/>
                <w:webHidden/>
              </w:rPr>
              <w:fldChar w:fldCharType="separate"/>
            </w:r>
            <w:r w:rsidR="00012468">
              <w:rPr>
                <w:noProof/>
                <w:webHidden/>
              </w:rPr>
              <w:t>50</w:t>
            </w:r>
            <w:r w:rsidR="00012468">
              <w:rPr>
                <w:noProof/>
                <w:webHidden/>
              </w:rPr>
              <w:fldChar w:fldCharType="end"/>
            </w:r>
          </w:hyperlink>
        </w:p>
        <w:p w14:paraId="3DF33EB0"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505" w:history="1">
            <w:r w:rsidR="00012468" w:rsidRPr="008D3011">
              <w:rPr>
                <w:rStyle w:val="Lienhypertexte"/>
                <w:noProof/>
              </w:rPr>
              <w:t>5.2.</w:t>
            </w:r>
            <w:r w:rsidR="00012468">
              <w:rPr>
                <w:rFonts w:eastAsiaTheme="minorEastAsia"/>
                <w:b w:val="0"/>
                <w:bCs w:val="0"/>
                <w:noProof/>
                <w:sz w:val="24"/>
                <w:szCs w:val="24"/>
                <w:lang w:val="fr-FR" w:eastAsia="zh-CN"/>
              </w:rPr>
              <w:tab/>
            </w:r>
            <w:r w:rsidR="00012468" w:rsidRPr="008D3011">
              <w:rPr>
                <w:rStyle w:val="Lienhypertexte"/>
                <w:noProof/>
              </w:rPr>
              <w:t>Tests d’utilisabilité</w:t>
            </w:r>
            <w:r w:rsidR="00012468">
              <w:rPr>
                <w:noProof/>
                <w:webHidden/>
              </w:rPr>
              <w:tab/>
            </w:r>
            <w:r w:rsidR="00012468">
              <w:rPr>
                <w:noProof/>
                <w:webHidden/>
              </w:rPr>
              <w:fldChar w:fldCharType="begin"/>
            </w:r>
            <w:r w:rsidR="00012468">
              <w:rPr>
                <w:noProof/>
                <w:webHidden/>
              </w:rPr>
              <w:instrText xml:space="preserve"> PAGEREF _Toc513969505 \h </w:instrText>
            </w:r>
            <w:r w:rsidR="00012468">
              <w:rPr>
                <w:noProof/>
                <w:webHidden/>
              </w:rPr>
            </w:r>
            <w:r w:rsidR="00012468">
              <w:rPr>
                <w:noProof/>
                <w:webHidden/>
              </w:rPr>
              <w:fldChar w:fldCharType="separate"/>
            </w:r>
            <w:r w:rsidR="00012468">
              <w:rPr>
                <w:noProof/>
                <w:webHidden/>
              </w:rPr>
              <w:t>50</w:t>
            </w:r>
            <w:r w:rsidR="00012468">
              <w:rPr>
                <w:noProof/>
                <w:webHidden/>
              </w:rPr>
              <w:fldChar w:fldCharType="end"/>
            </w:r>
          </w:hyperlink>
        </w:p>
        <w:p w14:paraId="37B8BBA8"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506" w:history="1">
            <w:r w:rsidR="00012468" w:rsidRPr="008D3011">
              <w:rPr>
                <w:rStyle w:val="Lienhypertexte"/>
                <w:noProof/>
              </w:rPr>
              <w:t>5.3.</w:t>
            </w:r>
            <w:r w:rsidR="00012468">
              <w:rPr>
                <w:rFonts w:eastAsiaTheme="minorEastAsia"/>
                <w:b w:val="0"/>
                <w:bCs w:val="0"/>
                <w:noProof/>
                <w:sz w:val="24"/>
                <w:szCs w:val="24"/>
                <w:lang w:val="fr-FR" w:eastAsia="zh-CN"/>
              </w:rPr>
              <w:tab/>
            </w:r>
            <w:r w:rsidR="00012468" w:rsidRPr="008D3011">
              <w:rPr>
                <w:rStyle w:val="Lienhypertexte"/>
                <w:noProof/>
              </w:rPr>
              <w:t>Test utilisateur</w:t>
            </w:r>
            <w:r w:rsidR="00012468">
              <w:rPr>
                <w:noProof/>
                <w:webHidden/>
              </w:rPr>
              <w:tab/>
            </w:r>
            <w:r w:rsidR="00012468">
              <w:rPr>
                <w:noProof/>
                <w:webHidden/>
              </w:rPr>
              <w:fldChar w:fldCharType="begin"/>
            </w:r>
            <w:r w:rsidR="00012468">
              <w:rPr>
                <w:noProof/>
                <w:webHidden/>
              </w:rPr>
              <w:instrText xml:space="preserve"> PAGEREF _Toc513969506 \h </w:instrText>
            </w:r>
            <w:r w:rsidR="00012468">
              <w:rPr>
                <w:noProof/>
                <w:webHidden/>
              </w:rPr>
            </w:r>
            <w:r w:rsidR="00012468">
              <w:rPr>
                <w:noProof/>
                <w:webHidden/>
              </w:rPr>
              <w:fldChar w:fldCharType="separate"/>
            </w:r>
            <w:r w:rsidR="00012468">
              <w:rPr>
                <w:noProof/>
                <w:webHidden/>
              </w:rPr>
              <w:t>50</w:t>
            </w:r>
            <w:r w:rsidR="00012468">
              <w:rPr>
                <w:noProof/>
                <w:webHidden/>
              </w:rPr>
              <w:fldChar w:fldCharType="end"/>
            </w:r>
          </w:hyperlink>
        </w:p>
        <w:p w14:paraId="4503EE14"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507" w:history="1">
            <w:r w:rsidR="00012468" w:rsidRPr="008D3011">
              <w:rPr>
                <w:rStyle w:val="Lienhypertexte"/>
                <w:noProof/>
              </w:rPr>
              <w:t>5.4.</w:t>
            </w:r>
            <w:r w:rsidR="00012468">
              <w:rPr>
                <w:rFonts w:eastAsiaTheme="minorEastAsia"/>
                <w:b w:val="0"/>
                <w:bCs w:val="0"/>
                <w:noProof/>
                <w:sz w:val="24"/>
                <w:szCs w:val="24"/>
                <w:lang w:val="fr-FR" w:eastAsia="zh-CN"/>
              </w:rPr>
              <w:tab/>
            </w:r>
            <w:r w:rsidR="00012468" w:rsidRPr="008D3011">
              <w:rPr>
                <w:rStyle w:val="Lienhypertexte"/>
                <w:noProof/>
              </w:rPr>
              <w:t>Test empiriques</w:t>
            </w:r>
            <w:r w:rsidR="00012468">
              <w:rPr>
                <w:noProof/>
                <w:webHidden/>
              </w:rPr>
              <w:tab/>
            </w:r>
            <w:r w:rsidR="00012468">
              <w:rPr>
                <w:noProof/>
                <w:webHidden/>
              </w:rPr>
              <w:fldChar w:fldCharType="begin"/>
            </w:r>
            <w:r w:rsidR="00012468">
              <w:rPr>
                <w:noProof/>
                <w:webHidden/>
              </w:rPr>
              <w:instrText xml:space="preserve"> PAGEREF _Toc513969507 \h </w:instrText>
            </w:r>
            <w:r w:rsidR="00012468">
              <w:rPr>
                <w:noProof/>
                <w:webHidden/>
              </w:rPr>
            </w:r>
            <w:r w:rsidR="00012468">
              <w:rPr>
                <w:noProof/>
                <w:webHidden/>
              </w:rPr>
              <w:fldChar w:fldCharType="separate"/>
            </w:r>
            <w:r w:rsidR="00012468">
              <w:rPr>
                <w:noProof/>
                <w:webHidden/>
              </w:rPr>
              <w:t>50</w:t>
            </w:r>
            <w:r w:rsidR="00012468">
              <w:rPr>
                <w:noProof/>
                <w:webHidden/>
              </w:rPr>
              <w:fldChar w:fldCharType="end"/>
            </w:r>
          </w:hyperlink>
        </w:p>
        <w:p w14:paraId="42D14B22"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508" w:history="1">
            <w:r w:rsidR="00012468" w:rsidRPr="008D3011">
              <w:rPr>
                <w:rStyle w:val="Lienhypertexte"/>
                <w:noProof/>
              </w:rPr>
              <w:t>5.5.</w:t>
            </w:r>
            <w:r w:rsidR="00012468">
              <w:rPr>
                <w:rFonts w:eastAsiaTheme="minorEastAsia"/>
                <w:b w:val="0"/>
                <w:bCs w:val="0"/>
                <w:noProof/>
                <w:sz w:val="24"/>
                <w:szCs w:val="24"/>
                <w:lang w:val="fr-FR" w:eastAsia="zh-CN"/>
              </w:rPr>
              <w:tab/>
            </w:r>
            <w:r w:rsidR="00012468" w:rsidRPr="008D3011">
              <w:rPr>
                <w:rStyle w:val="Lienhypertexte"/>
                <w:noProof/>
              </w:rPr>
              <w:t>Conclusion</w:t>
            </w:r>
            <w:r w:rsidR="00012468">
              <w:rPr>
                <w:noProof/>
                <w:webHidden/>
              </w:rPr>
              <w:tab/>
            </w:r>
            <w:r w:rsidR="00012468">
              <w:rPr>
                <w:noProof/>
                <w:webHidden/>
              </w:rPr>
              <w:fldChar w:fldCharType="begin"/>
            </w:r>
            <w:r w:rsidR="00012468">
              <w:rPr>
                <w:noProof/>
                <w:webHidden/>
              </w:rPr>
              <w:instrText xml:space="preserve"> PAGEREF _Toc513969508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723C3755" w14:textId="77777777" w:rsidR="00012468" w:rsidRDefault="00545900">
          <w:pPr>
            <w:pStyle w:val="TM1"/>
            <w:tabs>
              <w:tab w:val="left" w:pos="440"/>
              <w:tab w:val="right" w:leader="dot" w:pos="9062"/>
            </w:tabs>
            <w:rPr>
              <w:rFonts w:eastAsiaTheme="minorEastAsia"/>
              <w:b w:val="0"/>
              <w:bCs w:val="0"/>
              <w:noProof/>
              <w:lang w:val="fr-FR" w:eastAsia="zh-CN"/>
            </w:rPr>
          </w:pPr>
          <w:hyperlink w:anchor="_Toc513969509" w:history="1">
            <w:r w:rsidR="00012468" w:rsidRPr="008D3011">
              <w:rPr>
                <w:rStyle w:val="Lienhypertexte"/>
                <w:noProof/>
              </w:rPr>
              <w:t>6.</w:t>
            </w:r>
            <w:r w:rsidR="00012468">
              <w:rPr>
                <w:rFonts w:eastAsiaTheme="minorEastAsia"/>
                <w:b w:val="0"/>
                <w:bCs w:val="0"/>
                <w:noProof/>
                <w:lang w:val="fr-FR" w:eastAsia="zh-CN"/>
              </w:rPr>
              <w:tab/>
            </w:r>
            <w:r w:rsidR="00012468" w:rsidRPr="008D3011">
              <w:rPr>
                <w:rStyle w:val="Lienhypertexte"/>
                <w:noProof/>
              </w:rPr>
              <w:t>Perspectives</w:t>
            </w:r>
            <w:r w:rsidR="00012468">
              <w:rPr>
                <w:noProof/>
                <w:webHidden/>
              </w:rPr>
              <w:tab/>
            </w:r>
            <w:r w:rsidR="00012468">
              <w:rPr>
                <w:noProof/>
                <w:webHidden/>
              </w:rPr>
              <w:fldChar w:fldCharType="begin"/>
            </w:r>
            <w:r w:rsidR="00012468">
              <w:rPr>
                <w:noProof/>
                <w:webHidden/>
              </w:rPr>
              <w:instrText xml:space="preserve"> PAGEREF _Toc513969509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0B23ABDF" w14:textId="77777777" w:rsidR="00012468" w:rsidRDefault="00545900">
          <w:pPr>
            <w:pStyle w:val="TM1"/>
            <w:tabs>
              <w:tab w:val="left" w:pos="440"/>
              <w:tab w:val="right" w:leader="dot" w:pos="9062"/>
            </w:tabs>
            <w:rPr>
              <w:rFonts w:eastAsiaTheme="minorEastAsia"/>
              <w:b w:val="0"/>
              <w:bCs w:val="0"/>
              <w:noProof/>
              <w:lang w:val="fr-FR" w:eastAsia="zh-CN"/>
            </w:rPr>
          </w:pPr>
          <w:hyperlink w:anchor="_Toc513969510" w:history="1">
            <w:r w:rsidR="00012468" w:rsidRPr="008D3011">
              <w:rPr>
                <w:rStyle w:val="Lienhypertexte"/>
                <w:noProof/>
              </w:rPr>
              <w:t>7.</w:t>
            </w:r>
            <w:r w:rsidR="00012468">
              <w:rPr>
                <w:rFonts w:eastAsiaTheme="minorEastAsia"/>
                <w:b w:val="0"/>
                <w:bCs w:val="0"/>
                <w:noProof/>
                <w:lang w:val="fr-FR" w:eastAsia="zh-CN"/>
              </w:rPr>
              <w:tab/>
            </w:r>
            <w:r w:rsidR="00012468" w:rsidRPr="008D3011">
              <w:rPr>
                <w:rStyle w:val="Lienhypertexte"/>
                <w:noProof/>
              </w:rPr>
              <w:t>Conclusion</w:t>
            </w:r>
            <w:r w:rsidR="00012468">
              <w:rPr>
                <w:noProof/>
                <w:webHidden/>
              </w:rPr>
              <w:tab/>
            </w:r>
            <w:r w:rsidR="00012468">
              <w:rPr>
                <w:noProof/>
                <w:webHidden/>
              </w:rPr>
              <w:fldChar w:fldCharType="begin"/>
            </w:r>
            <w:r w:rsidR="00012468">
              <w:rPr>
                <w:noProof/>
                <w:webHidden/>
              </w:rPr>
              <w:instrText xml:space="preserve"> PAGEREF _Toc513969510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72854461"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511" w:history="1">
            <w:r w:rsidR="00012468" w:rsidRPr="008D3011">
              <w:rPr>
                <w:rStyle w:val="Lienhypertexte"/>
                <w:noProof/>
              </w:rPr>
              <w:t>7.1.</w:t>
            </w:r>
            <w:r w:rsidR="00012468">
              <w:rPr>
                <w:rFonts w:eastAsiaTheme="minorEastAsia"/>
                <w:b w:val="0"/>
                <w:bCs w:val="0"/>
                <w:noProof/>
                <w:sz w:val="24"/>
                <w:szCs w:val="24"/>
                <w:lang w:val="fr-FR" w:eastAsia="zh-CN"/>
              </w:rPr>
              <w:tab/>
            </w:r>
            <w:r w:rsidR="00012468" w:rsidRPr="008D3011">
              <w:rPr>
                <w:rStyle w:val="Lienhypertexte"/>
                <w:noProof/>
              </w:rPr>
              <w:t>Conclusions de groupe</w:t>
            </w:r>
            <w:r w:rsidR="00012468">
              <w:rPr>
                <w:noProof/>
                <w:webHidden/>
              </w:rPr>
              <w:tab/>
            </w:r>
            <w:r w:rsidR="00012468">
              <w:rPr>
                <w:noProof/>
                <w:webHidden/>
              </w:rPr>
              <w:fldChar w:fldCharType="begin"/>
            </w:r>
            <w:r w:rsidR="00012468">
              <w:rPr>
                <w:noProof/>
                <w:webHidden/>
              </w:rPr>
              <w:instrText xml:space="preserve"> PAGEREF _Toc513969511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7D9D2A2E"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512" w:history="1">
            <w:r w:rsidR="00012468" w:rsidRPr="008D3011">
              <w:rPr>
                <w:rStyle w:val="Lienhypertexte"/>
                <w:noProof/>
              </w:rPr>
              <w:t>7.2.</w:t>
            </w:r>
            <w:r w:rsidR="00012468">
              <w:rPr>
                <w:rFonts w:eastAsiaTheme="minorEastAsia"/>
                <w:b w:val="0"/>
                <w:bCs w:val="0"/>
                <w:noProof/>
                <w:sz w:val="24"/>
                <w:szCs w:val="24"/>
                <w:lang w:val="fr-FR" w:eastAsia="zh-CN"/>
              </w:rPr>
              <w:tab/>
            </w:r>
            <w:r w:rsidR="00012468" w:rsidRPr="008D3011">
              <w:rPr>
                <w:rStyle w:val="Lienhypertexte"/>
                <w:noProof/>
              </w:rPr>
              <w:t>Conclusions personnelles</w:t>
            </w:r>
            <w:r w:rsidR="00012468">
              <w:rPr>
                <w:noProof/>
                <w:webHidden/>
              </w:rPr>
              <w:tab/>
            </w:r>
            <w:r w:rsidR="00012468">
              <w:rPr>
                <w:noProof/>
                <w:webHidden/>
              </w:rPr>
              <w:fldChar w:fldCharType="begin"/>
            </w:r>
            <w:r w:rsidR="00012468">
              <w:rPr>
                <w:noProof/>
                <w:webHidden/>
              </w:rPr>
              <w:instrText xml:space="preserve"> PAGEREF _Toc513969512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11682B1D"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513" w:history="1">
            <w:r w:rsidR="00012468" w:rsidRPr="008D3011">
              <w:rPr>
                <w:rStyle w:val="Lienhypertexte"/>
                <w:noProof/>
              </w:rPr>
              <w:t>7.2.1.</w:t>
            </w:r>
            <w:r w:rsidR="00012468">
              <w:rPr>
                <w:rFonts w:eastAsiaTheme="minorEastAsia"/>
                <w:noProof/>
                <w:sz w:val="24"/>
                <w:szCs w:val="24"/>
                <w:lang w:val="fr-FR" w:eastAsia="zh-CN"/>
              </w:rPr>
              <w:tab/>
            </w:r>
            <w:r w:rsidR="00012468" w:rsidRPr="008D3011">
              <w:rPr>
                <w:rStyle w:val="Lienhypertexte"/>
                <w:noProof/>
              </w:rPr>
              <w:t>Grégory Ducrey</w:t>
            </w:r>
            <w:r w:rsidR="00012468">
              <w:rPr>
                <w:noProof/>
                <w:webHidden/>
              </w:rPr>
              <w:tab/>
            </w:r>
            <w:r w:rsidR="00012468">
              <w:rPr>
                <w:noProof/>
                <w:webHidden/>
              </w:rPr>
              <w:fldChar w:fldCharType="begin"/>
            </w:r>
            <w:r w:rsidR="00012468">
              <w:rPr>
                <w:noProof/>
                <w:webHidden/>
              </w:rPr>
              <w:instrText xml:space="preserve"> PAGEREF _Toc513969513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644AA983" w14:textId="77777777" w:rsidR="00012468" w:rsidRDefault="00545900">
          <w:pPr>
            <w:pStyle w:val="TM3"/>
            <w:tabs>
              <w:tab w:val="left" w:pos="1320"/>
              <w:tab w:val="right" w:leader="dot" w:pos="9062"/>
            </w:tabs>
            <w:rPr>
              <w:rFonts w:eastAsiaTheme="minorEastAsia"/>
              <w:noProof/>
              <w:sz w:val="24"/>
              <w:szCs w:val="24"/>
              <w:lang w:val="fr-FR" w:eastAsia="zh-CN"/>
            </w:rPr>
          </w:pPr>
          <w:hyperlink w:anchor="_Toc513969514" w:history="1">
            <w:r w:rsidR="00012468" w:rsidRPr="008D3011">
              <w:rPr>
                <w:rStyle w:val="Lienhypertexte"/>
                <w:noProof/>
              </w:rPr>
              <w:t>7.2.2.</w:t>
            </w:r>
            <w:r w:rsidR="00012468">
              <w:rPr>
                <w:rFonts w:eastAsiaTheme="minorEastAsia"/>
                <w:noProof/>
                <w:sz w:val="24"/>
                <w:szCs w:val="24"/>
                <w:lang w:val="fr-FR" w:eastAsia="zh-CN"/>
              </w:rPr>
              <w:tab/>
            </w:r>
            <w:r w:rsidR="00012468" w:rsidRPr="008D3011">
              <w:rPr>
                <w:rStyle w:val="Lienhypertexte"/>
                <w:noProof/>
              </w:rPr>
              <w:t>Nicolas Fuchs</w:t>
            </w:r>
            <w:r w:rsidR="00012468">
              <w:rPr>
                <w:noProof/>
                <w:webHidden/>
              </w:rPr>
              <w:tab/>
            </w:r>
            <w:r w:rsidR="00012468">
              <w:rPr>
                <w:noProof/>
                <w:webHidden/>
              </w:rPr>
              <w:fldChar w:fldCharType="begin"/>
            </w:r>
            <w:r w:rsidR="00012468">
              <w:rPr>
                <w:noProof/>
                <w:webHidden/>
              </w:rPr>
              <w:instrText xml:space="preserve"> PAGEREF _Toc513969514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1F55E65A" w14:textId="77777777" w:rsidR="00012468" w:rsidRDefault="00545900">
          <w:pPr>
            <w:pStyle w:val="TM1"/>
            <w:tabs>
              <w:tab w:val="left" w:pos="440"/>
              <w:tab w:val="right" w:leader="dot" w:pos="9062"/>
            </w:tabs>
            <w:rPr>
              <w:rFonts w:eastAsiaTheme="minorEastAsia"/>
              <w:b w:val="0"/>
              <w:bCs w:val="0"/>
              <w:noProof/>
              <w:lang w:val="fr-FR" w:eastAsia="zh-CN"/>
            </w:rPr>
          </w:pPr>
          <w:hyperlink w:anchor="_Toc513969515" w:history="1">
            <w:r w:rsidR="00012468" w:rsidRPr="008D3011">
              <w:rPr>
                <w:rStyle w:val="Lienhypertexte"/>
                <w:noProof/>
              </w:rPr>
              <w:t>8.</w:t>
            </w:r>
            <w:r w:rsidR="00012468">
              <w:rPr>
                <w:rFonts w:eastAsiaTheme="minorEastAsia"/>
                <w:b w:val="0"/>
                <w:bCs w:val="0"/>
                <w:noProof/>
                <w:lang w:val="fr-FR" w:eastAsia="zh-CN"/>
              </w:rPr>
              <w:tab/>
            </w:r>
            <w:r w:rsidR="00012468" w:rsidRPr="008D3011">
              <w:rPr>
                <w:rStyle w:val="Lienhypertexte"/>
                <w:noProof/>
              </w:rPr>
              <w:t>Annexes</w:t>
            </w:r>
            <w:r w:rsidR="00012468">
              <w:rPr>
                <w:noProof/>
                <w:webHidden/>
              </w:rPr>
              <w:tab/>
            </w:r>
            <w:r w:rsidR="00012468">
              <w:rPr>
                <w:noProof/>
                <w:webHidden/>
              </w:rPr>
              <w:fldChar w:fldCharType="begin"/>
            </w:r>
            <w:r w:rsidR="00012468">
              <w:rPr>
                <w:noProof/>
                <w:webHidden/>
              </w:rPr>
              <w:instrText xml:space="preserve"> PAGEREF _Toc513969515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3D72C36B"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516" w:history="1">
            <w:r w:rsidR="00012468" w:rsidRPr="008D3011">
              <w:rPr>
                <w:rStyle w:val="Lienhypertexte"/>
                <w:noProof/>
              </w:rPr>
              <w:t>8.1.</w:t>
            </w:r>
            <w:r w:rsidR="00012468">
              <w:rPr>
                <w:rFonts w:eastAsiaTheme="minorEastAsia"/>
                <w:b w:val="0"/>
                <w:bCs w:val="0"/>
                <w:noProof/>
                <w:sz w:val="24"/>
                <w:szCs w:val="24"/>
                <w:lang w:val="fr-FR" w:eastAsia="zh-CN"/>
              </w:rPr>
              <w:tab/>
            </w:r>
            <w:r w:rsidR="00012468" w:rsidRPr="008D3011">
              <w:rPr>
                <w:rStyle w:val="Lienhypertexte"/>
                <w:noProof/>
              </w:rPr>
              <w:t>Déclaration d’honneur</w:t>
            </w:r>
            <w:r w:rsidR="00012468">
              <w:rPr>
                <w:noProof/>
                <w:webHidden/>
              </w:rPr>
              <w:tab/>
            </w:r>
            <w:r w:rsidR="00012468">
              <w:rPr>
                <w:noProof/>
                <w:webHidden/>
              </w:rPr>
              <w:fldChar w:fldCharType="begin"/>
            </w:r>
            <w:r w:rsidR="00012468">
              <w:rPr>
                <w:noProof/>
                <w:webHidden/>
              </w:rPr>
              <w:instrText xml:space="preserve"> PAGEREF _Toc513969516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76BFA69A" w14:textId="77777777" w:rsidR="00012468" w:rsidRDefault="00545900">
          <w:pPr>
            <w:pStyle w:val="TM2"/>
            <w:tabs>
              <w:tab w:val="left" w:pos="880"/>
              <w:tab w:val="right" w:leader="dot" w:pos="9062"/>
            </w:tabs>
            <w:rPr>
              <w:rFonts w:eastAsiaTheme="minorEastAsia"/>
              <w:b w:val="0"/>
              <w:bCs w:val="0"/>
              <w:noProof/>
              <w:sz w:val="24"/>
              <w:szCs w:val="24"/>
              <w:lang w:val="fr-FR" w:eastAsia="zh-CN"/>
            </w:rPr>
          </w:pPr>
          <w:hyperlink w:anchor="_Toc513969517" w:history="1">
            <w:r w:rsidR="00012468" w:rsidRPr="008D3011">
              <w:rPr>
                <w:rStyle w:val="Lienhypertexte"/>
                <w:noProof/>
              </w:rPr>
              <w:t>8.2.</w:t>
            </w:r>
            <w:r w:rsidR="00012468">
              <w:rPr>
                <w:rFonts w:eastAsiaTheme="minorEastAsia"/>
                <w:b w:val="0"/>
                <w:bCs w:val="0"/>
                <w:noProof/>
                <w:sz w:val="24"/>
                <w:szCs w:val="24"/>
                <w:lang w:val="fr-FR" w:eastAsia="zh-CN"/>
              </w:rPr>
              <w:tab/>
            </w:r>
            <w:r w:rsidR="00012468" w:rsidRPr="008D3011">
              <w:rPr>
                <w:rStyle w:val="Lienhypertexte"/>
                <w:noProof/>
              </w:rPr>
              <w:t>Bibliographie</w:t>
            </w:r>
            <w:r w:rsidR="00012468">
              <w:rPr>
                <w:noProof/>
                <w:webHidden/>
              </w:rPr>
              <w:tab/>
            </w:r>
            <w:r w:rsidR="00012468">
              <w:rPr>
                <w:noProof/>
                <w:webHidden/>
              </w:rPr>
              <w:fldChar w:fldCharType="begin"/>
            </w:r>
            <w:r w:rsidR="00012468">
              <w:rPr>
                <w:noProof/>
                <w:webHidden/>
              </w:rPr>
              <w:instrText xml:space="preserve"> PAGEREF _Toc513969517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71D9BDFF" w14:textId="3724EB80" w:rsidR="00563397" w:rsidRDefault="00563397">
          <w:r>
            <w:rPr>
              <w:b/>
              <w:bCs/>
              <w:noProof/>
            </w:rPr>
            <w:fldChar w:fldCharType="end"/>
          </w:r>
        </w:p>
      </w:sdtContent>
    </w:sdt>
    <w:p w14:paraId="0570EB9C" w14:textId="77777777" w:rsidR="00563397" w:rsidRDefault="00563397">
      <w:pPr>
        <w:jc w:val="left"/>
      </w:pPr>
    </w:p>
    <w:p w14:paraId="205C0678" w14:textId="77777777" w:rsidR="00563397" w:rsidRDefault="00563397">
      <w:pPr>
        <w:jc w:val="left"/>
        <w:rPr>
          <w:rFonts w:eastAsiaTheme="majorEastAsia" w:cstheme="majorBidi"/>
          <w:b/>
          <w:color w:val="000000" w:themeColor="text1"/>
          <w:sz w:val="30"/>
          <w:szCs w:val="32"/>
        </w:rPr>
      </w:pPr>
      <w:r>
        <w:br w:type="page"/>
      </w:r>
    </w:p>
    <w:p w14:paraId="23737348" w14:textId="4E1848E7" w:rsidR="00563397" w:rsidRDefault="00563397" w:rsidP="005C75F9">
      <w:pPr>
        <w:pStyle w:val="Titre1"/>
        <w:numPr>
          <w:ilvl w:val="0"/>
          <w:numId w:val="0"/>
        </w:numPr>
      </w:pPr>
      <w:bookmarkStart w:id="0" w:name="_Toc513969455"/>
      <w:r>
        <w:lastRenderedPageBreak/>
        <w:t>Historique des versions</w:t>
      </w:r>
      <w:bookmarkEnd w:id="0"/>
    </w:p>
    <w:p w14:paraId="1F1A46BB" w14:textId="6943206E" w:rsidR="00563397" w:rsidRDefault="00563397" w:rsidP="00563397">
      <w:r>
        <w:t>Cet historique indique à quelles dates ont eu lieu les modifications du cahier des charges :</w:t>
      </w:r>
    </w:p>
    <w:tbl>
      <w:tblPr>
        <w:tblStyle w:val="Grilledutableau"/>
        <w:tblW w:w="0" w:type="auto"/>
        <w:tblLook w:val="04A0" w:firstRow="1" w:lastRow="0" w:firstColumn="1" w:lastColumn="0" w:noHBand="0" w:noVBand="1"/>
      </w:tblPr>
      <w:tblGrid>
        <w:gridCol w:w="1057"/>
        <w:gridCol w:w="1125"/>
        <w:gridCol w:w="1151"/>
        <w:gridCol w:w="1927"/>
        <w:gridCol w:w="1585"/>
        <w:gridCol w:w="2217"/>
      </w:tblGrid>
      <w:tr w:rsidR="00080C6B" w:rsidRPr="00563397" w14:paraId="3E006830" w14:textId="77777777" w:rsidTr="00080C6B">
        <w:tc>
          <w:tcPr>
            <w:tcW w:w="1057" w:type="dxa"/>
          </w:tcPr>
          <w:p w14:paraId="74431523" w14:textId="77777777" w:rsidR="00080C6B" w:rsidRPr="00563397" w:rsidRDefault="00080C6B" w:rsidP="004C1378">
            <w:pPr>
              <w:jc w:val="center"/>
              <w:rPr>
                <w:rFonts w:asciiTheme="minorHAnsi" w:hAnsiTheme="minorHAnsi"/>
                <w:b/>
              </w:rPr>
            </w:pPr>
            <w:r w:rsidRPr="00563397">
              <w:rPr>
                <w:rFonts w:asciiTheme="minorHAnsi" w:hAnsiTheme="minorHAnsi"/>
                <w:b/>
              </w:rPr>
              <w:t>Version</w:t>
            </w:r>
          </w:p>
        </w:tc>
        <w:tc>
          <w:tcPr>
            <w:tcW w:w="1125" w:type="dxa"/>
          </w:tcPr>
          <w:p w14:paraId="4C8EDA86" w14:textId="77777777" w:rsidR="00080C6B" w:rsidRPr="00563397" w:rsidRDefault="00080C6B" w:rsidP="004C1378">
            <w:pPr>
              <w:jc w:val="center"/>
              <w:rPr>
                <w:rFonts w:asciiTheme="minorHAnsi" w:hAnsiTheme="minorHAnsi"/>
                <w:b/>
              </w:rPr>
            </w:pPr>
            <w:r w:rsidRPr="00563397">
              <w:rPr>
                <w:rFonts w:asciiTheme="minorHAnsi" w:hAnsiTheme="minorHAnsi"/>
                <w:b/>
              </w:rPr>
              <w:t>Semaine</w:t>
            </w:r>
          </w:p>
        </w:tc>
        <w:tc>
          <w:tcPr>
            <w:tcW w:w="1151" w:type="dxa"/>
          </w:tcPr>
          <w:p w14:paraId="1F62156E" w14:textId="77777777" w:rsidR="00080C6B" w:rsidRPr="00563397" w:rsidRDefault="00080C6B" w:rsidP="004C1378">
            <w:pPr>
              <w:jc w:val="center"/>
              <w:rPr>
                <w:rFonts w:asciiTheme="minorHAnsi" w:hAnsiTheme="minorHAnsi"/>
                <w:b/>
              </w:rPr>
            </w:pPr>
            <w:r w:rsidRPr="00563397">
              <w:rPr>
                <w:rFonts w:asciiTheme="minorHAnsi" w:hAnsiTheme="minorHAnsi"/>
                <w:b/>
              </w:rPr>
              <w:t>Date</w:t>
            </w:r>
          </w:p>
        </w:tc>
        <w:tc>
          <w:tcPr>
            <w:tcW w:w="1927" w:type="dxa"/>
          </w:tcPr>
          <w:p w14:paraId="10DCF322" w14:textId="77777777" w:rsidR="00080C6B" w:rsidRPr="00563397" w:rsidRDefault="00080C6B" w:rsidP="004C1378">
            <w:pPr>
              <w:jc w:val="center"/>
              <w:rPr>
                <w:rFonts w:asciiTheme="minorHAnsi" w:hAnsiTheme="minorHAnsi"/>
                <w:b/>
              </w:rPr>
            </w:pPr>
            <w:r w:rsidRPr="00563397">
              <w:rPr>
                <w:rFonts w:asciiTheme="minorHAnsi" w:hAnsiTheme="minorHAnsi"/>
                <w:b/>
              </w:rPr>
              <w:t>Personnes</w:t>
            </w:r>
          </w:p>
        </w:tc>
        <w:tc>
          <w:tcPr>
            <w:tcW w:w="1585" w:type="dxa"/>
          </w:tcPr>
          <w:p w14:paraId="74DAE1BB" w14:textId="7A3FD680" w:rsidR="00080C6B" w:rsidRPr="00563397" w:rsidRDefault="00080C6B" w:rsidP="004C1378">
            <w:pPr>
              <w:jc w:val="center"/>
              <w:rPr>
                <w:b/>
              </w:rPr>
            </w:pPr>
            <w:r w:rsidRPr="00080C6B">
              <w:rPr>
                <w:rFonts w:asciiTheme="minorHAnsi" w:hAnsiTheme="minorHAnsi"/>
                <w:b/>
              </w:rPr>
              <w:t>Chapitre</w:t>
            </w:r>
            <w:r w:rsidR="00F773DF">
              <w:rPr>
                <w:rFonts w:asciiTheme="minorHAnsi" w:hAnsiTheme="minorHAnsi"/>
                <w:b/>
              </w:rPr>
              <w:t>s</w:t>
            </w:r>
          </w:p>
        </w:tc>
        <w:tc>
          <w:tcPr>
            <w:tcW w:w="2217" w:type="dxa"/>
          </w:tcPr>
          <w:p w14:paraId="07680E7C" w14:textId="14DCC76A" w:rsidR="00080C6B" w:rsidRPr="00563397" w:rsidRDefault="00080C6B" w:rsidP="004C1378">
            <w:pPr>
              <w:jc w:val="center"/>
              <w:rPr>
                <w:rFonts w:asciiTheme="minorHAnsi" w:hAnsiTheme="minorHAnsi"/>
                <w:b/>
              </w:rPr>
            </w:pPr>
            <w:r w:rsidRPr="00563397">
              <w:rPr>
                <w:rFonts w:asciiTheme="minorHAnsi" w:hAnsiTheme="minorHAnsi"/>
                <w:b/>
              </w:rPr>
              <w:t>Modification</w:t>
            </w:r>
          </w:p>
        </w:tc>
      </w:tr>
      <w:tr w:rsidR="00080C6B" w:rsidRPr="00563397" w14:paraId="5E026125" w14:textId="77777777" w:rsidTr="002E6606">
        <w:trPr>
          <w:trHeight w:val="222"/>
        </w:trPr>
        <w:tc>
          <w:tcPr>
            <w:tcW w:w="1057" w:type="dxa"/>
            <w:vAlign w:val="center"/>
          </w:tcPr>
          <w:p w14:paraId="30A9DBAB" w14:textId="77777777" w:rsidR="00080C6B" w:rsidRPr="00563397" w:rsidRDefault="00080C6B" w:rsidP="004C1378">
            <w:pPr>
              <w:jc w:val="center"/>
              <w:rPr>
                <w:rFonts w:asciiTheme="minorHAnsi" w:hAnsiTheme="minorHAnsi"/>
              </w:rPr>
            </w:pPr>
            <w:r w:rsidRPr="00563397">
              <w:rPr>
                <w:rFonts w:asciiTheme="minorHAnsi" w:hAnsiTheme="minorHAnsi"/>
              </w:rPr>
              <w:t>0.1</w:t>
            </w:r>
          </w:p>
        </w:tc>
        <w:tc>
          <w:tcPr>
            <w:tcW w:w="1125" w:type="dxa"/>
            <w:vAlign w:val="center"/>
          </w:tcPr>
          <w:p w14:paraId="7F5D0DFA" w14:textId="0E322800" w:rsidR="00080C6B" w:rsidRPr="00563397" w:rsidRDefault="00C952C6" w:rsidP="004C1378">
            <w:pPr>
              <w:jc w:val="center"/>
              <w:rPr>
                <w:rFonts w:asciiTheme="minorHAnsi" w:hAnsiTheme="minorHAnsi"/>
              </w:rPr>
            </w:pPr>
            <w:r>
              <w:rPr>
                <w:rFonts w:asciiTheme="minorHAnsi" w:hAnsiTheme="minorHAnsi"/>
              </w:rPr>
              <w:t>P</w:t>
            </w:r>
            <w:r w:rsidR="00080C6B">
              <w:rPr>
                <w:rFonts w:asciiTheme="minorHAnsi" w:hAnsiTheme="minorHAnsi"/>
              </w:rPr>
              <w:t>3</w:t>
            </w:r>
          </w:p>
        </w:tc>
        <w:tc>
          <w:tcPr>
            <w:tcW w:w="1151" w:type="dxa"/>
            <w:vAlign w:val="center"/>
          </w:tcPr>
          <w:p w14:paraId="2FEE2E60" w14:textId="686C8B5F" w:rsidR="00080C6B" w:rsidRPr="00563397" w:rsidRDefault="00080C6B" w:rsidP="004C1378">
            <w:pPr>
              <w:jc w:val="center"/>
              <w:rPr>
                <w:rFonts w:asciiTheme="minorHAnsi" w:hAnsiTheme="minorHAnsi"/>
              </w:rPr>
            </w:pPr>
            <w:r>
              <w:rPr>
                <w:rFonts w:asciiTheme="minorHAnsi" w:hAnsiTheme="minorHAnsi"/>
              </w:rPr>
              <w:t>05.03</w:t>
            </w:r>
            <w:r w:rsidRPr="00563397">
              <w:rPr>
                <w:rFonts w:asciiTheme="minorHAnsi" w:hAnsiTheme="minorHAnsi"/>
              </w:rPr>
              <w:t>.1</w:t>
            </w:r>
            <w:r>
              <w:rPr>
                <w:rFonts w:asciiTheme="minorHAnsi" w:hAnsiTheme="minorHAnsi"/>
              </w:rPr>
              <w:t>8</w:t>
            </w:r>
          </w:p>
        </w:tc>
        <w:tc>
          <w:tcPr>
            <w:tcW w:w="1927" w:type="dxa"/>
            <w:vAlign w:val="center"/>
          </w:tcPr>
          <w:p w14:paraId="5F75EAC5" w14:textId="3523C1B0" w:rsidR="00080C6B" w:rsidRPr="00563397" w:rsidRDefault="00080C6B" w:rsidP="004C137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448D61A4" w14:textId="3708ED50" w:rsidR="00080C6B" w:rsidRPr="00080C6B" w:rsidRDefault="00080C6B" w:rsidP="002E6606">
            <w:pPr>
              <w:jc w:val="center"/>
              <w:rPr>
                <w:rFonts w:asciiTheme="minorHAnsi" w:hAnsiTheme="minorHAnsi"/>
              </w:rPr>
            </w:pPr>
            <w:r>
              <w:rPr>
                <w:rFonts w:asciiTheme="minorHAnsi" w:hAnsiTheme="minorHAnsi"/>
              </w:rPr>
              <w:t>1</w:t>
            </w:r>
            <w:r w:rsidR="002E6606">
              <w:rPr>
                <w:rFonts w:asciiTheme="minorHAnsi" w:hAnsiTheme="minorHAnsi"/>
              </w:rPr>
              <w:t>, 1.1</w:t>
            </w:r>
            <w:r w:rsidR="00077B0B">
              <w:rPr>
                <w:rFonts w:asciiTheme="minorHAnsi" w:hAnsiTheme="minorHAnsi"/>
              </w:rPr>
              <w:t>, 1.2, 1.3</w:t>
            </w:r>
          </w:p>
        </w:tc>
        <w:tc>
          <w:tcPr>
            <w:tcW w:w="2217" w:type="dxa"/>
            <w:vAlign w:val="center"/>
          </w:tcPr>
          <w:p w14:paraId="092F68A4" w14:textId="35A7B871" w:rsidR="00080C6B" w:rsidRDefault="00080C6B" w:rsidP="00C6577A">
            <w:pPr>
              <w:jc w:val="center"/>
              <w:rPr>
                <w:rFonts w:asciiTheme="minorHAnsi" w:hAnsiTheme="minorHAnsi"/>
              </w:rPr>
            </w:pPr>
            <w:r>
              <w:rPr>
                <w:rFonts w:asciiTheme="minorHAnsi" w:hAnsiTheme="minorHAnsi"/>
              </w:rPr>
              <w:t>Création de la table des matières</w:t>
            </w:r>
            <w:r w:rsidR="006C094B">
              <w:rPr>
                <w:rFonts w:asciiTheme="minorHAnsi" w:hAnsiTheme="minorHAnsi"/>
              </w:rPr>
              <w:t>,</w:t>
            </w:r>
          </w:p>
          <w:p w14:paraId="49BC75DC" w14:textId="7ACE016A" w:rsidR="00080C6B" w:rsidRPr="00563397" w:rsidRDefault="00080C6B" w:rsidP="00C6577A">
            <w:pPr>
              <w:jc w:val="center"/>
              <w:rPr>
                <w:rFonts w:asciiTheme="minorHAnsi" w:hAnsiTheme="minorHAnsi"/>
              </w:rPr>
            </w:pPr>
            <w:r>
              <w:rPr>
                <w:rFonts w:asciiTheme="minorHAnsi" w:hAnsiTheme="minorHAnsi"/>
              </w:rPr>
              <w:t>Introduction</w:t>
            </w:r>
          </w:p>
        </w:tc>
      </w:tr>
      <w:tr w:rsidR="00723BB1" w:rsidRPr="00F773DF" w14:paraId="07647D77" w14:textId="77777777" w:rsidTr="00764908">
        <w:trPr>
          <w:trHeight w:val="222"/>
        </w:trPr>
        <w:tc>
          <w:tcPr>
            <w:tcW w:w="1057" w:type="dxa"/>
            <w:vAlign w:val="center"/>
          </w:tcPr>
          <w:p w14:paraId="5F19047E" w14:textId="77777777" w:rsidR="00723BB1" w:rsidRPr="00F773DF" w:rsidRDefault="00723BB1" w:rsidP="00764908">
            <w:pPr>
              <w:jc w:val="center"/>
              <w:rPr>
                <w:rFonts w:asciiTheme="minorHAnsi" w:hAnsiTheme="minorHAnsi"/>
              </w:rPr>
            </w:pPr>
            <w:r w:rsidRPr="00F773DF">
              <w:rPr>
                <w:rFonts w:asciiTheme="minorHAnsi" w:hAnsiTheme="minorHAnsi"/>
              </w:rPr>
              <w:t>0.</w:t>
            </w:r>
            <w:r>
              <w:rPr>
                <w:rFonts w:asciiTheme="minorHAnsi" w:hAnsiTheme="minorHAnsi"/>
              </w:rPr>
              <w:t>2</w:t>
            </w:r>
          </w:p>
        </w:tc>
        <w:tc>
          <w:tcPr>
            <w:tcW w:w="1125" w:type="dxa"/>
            <w:vAlign w:val="center"/>
          </w:tcPr>
          <w:p w14:paraId="5DCE4125" w14:textId="57EF5534" w:rsidR="00723BB1" w:rsidRPr="00F773DF" w:rsidRDefault="00C952C6" w:rsidP="00764908">
            <w:pPr>
              <w:jc w:val="center"/>
              <w:rPr>
                <w:rFonts w:asciiTheme="minorHAnsi" w:hAnsiTheme="minorHAnsi"/>
              </w:rPr>
            </w:pPr>
            <w:r>
              <w:rPr>
                <w:rFonts w:asciiTheme="minorHAnsi" w:hAnsiTheme="minorHAnsi"/>
              </w:rPr>
              <w:t>P</w:t>
            </w:r>
            <w:r w:rsidR="00723BB1" w:rsidRPr="00F773DF">
              <w:rPr>
                <w:rFonts w:asciiTheme="minorHAnsi" w:hAnsiTheme="minorHAnsi"/>
              </w:rPr>
              <w:t>4</w:t>
            </w:r>
          </w:p>
        </w:tc>
        <w:tc>
          <w:tcPr>
            <w:tcW w:w="1151" w:type="dxa"/>
            <w:vAlign w:val="center"/>
          </w:tcPr>
          <w:p w14:paraId="4CA60D72" w14:textId="77777777" w:rsidR="00723BB1" w:rsidRPr="00F773DF" w:rsidRDefault="00723BB1" w:rsidP="00764908">
            <w:pPr>
              <w:jc w:val="center"/>
              <w:rPr>
                <w:rFonts w:asciiTheme="minorHAnsi" w:hAnsiTheme="minorHAnsi"/>
              </w:rPr>
            </w:pPr>
            <w:r>
              <w:rPr>
                <w:rFonts w:asciiTheme="minorHAnsi" w:hAnsiTheme="minorHAnsi"/>
              </w:rPr>
              <w:t>12.03.18</w:t>
            </w:r>
          </w:p>
        </w:tc>
        <w:tc>
          <w:tcPr>
            <w:tcW w:w="1927" w:type="dxa"/>
            <w:vAlign w:val="center"/>
          </w:tcPr>
          <w:p w14:paraId="195EA290" w14:textId="77777777" w:rsidR="00723BB1" w:rsidRPr="00F773DF" w:rsidRDefault="00723BB1" w:rsidP="0076490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5E8F211D" w14:textId="77777777" w:rsidR="00723BB1" w:rsidRPr="00F773DF" w:rsidRDefault="00723BB1" w:rsidP="00764908">
            <w:pPr>
              <w:jc w:val="center"/>
              <w:rPr>
                <w:rFonts w:asciiTheme="minorHAnsi" w:hAnsiTheme="minorHAnsi"/>
              </w:rPr>
            </w:pPr>
            <w:r>
              <w:rPr>
                <w:rFonts w:asciiTheme="minorHAnsi" w:hAnsiTheme="minorHAnsi"/>
              </w:rPr>
              <w:t>2, 2.4</w:t>
            </w:r>
          </w:p>
        </w:tc>
        <w:tc>
          <w:tcPr>
            <w:tcW w:w="2217" w:type="dxa"/>
            <w:vAlign w:val="center"/>
          </w:tcPr>
          <w:p w14:paraId="33F63538" w14:textId="77777777" w:rsidR="00723BB1" w:rsidRPr="00F773DF" w:rsidRDefault="00723BB1" w:rsidP="00764908">
            <w:pPr>
              <w:jc w:val="center"/>
              <w:rPr>
                <w:rFonts w:asciiTheme="minorHAnsi" w:hAnsiTheme="minorHAnsi"/>
              </w:rPr>
            </w:pPr>
            <w:r>
              <w:rPr>
                <w:rFonts w:asciiTheme="minorHAnsi" w:hAnsiTheme="minorHAnsi"/>
              </w:rPr>
              <w:t xml:space="preserve">Introduction à </w:t>
            </w:r>
            <w:proofErr w:type="gramStart"/>
            <w:r>
              <w:rPr>
                <w:rFonts w:asciiTheme="minorHAnsi" w:hAnsiTheme="minorHAnsi"/>
              </w:rPr>
              <w:t>l’</w:t>
            </w:r>
            <w:proofErr w:type="spellStart"/>
            <w:r>
              <w:rPr>
                <w:rFonts w:asciiTheme="minorHAnsi" w:hAnsiTheme="minorHAnsi"/>
              </w:rPr>
              <w:t>analyse,état</w:t>
            </w:r>
            <w:proofErr w:type="spellEnd"/>
            <w:proofErr w:type="gramEnd"/>
            <w:r>
              <w:rPr>
                <w:rFonts w:asciiTheme="minorHAnsi" w:hAnsiTheme="minorHAnsi"/>
              </w:rPr>
              <w:t xml:space="preserve"> de l’art et synthèse</w:t>
            </w:r>
          </w:p>
        </w:tc>
      </w:tr>
      <w:tr w:rsidR="00F773DF" w:rsidRPr="00F773DF" w14:paraId="37DD7E19" w14:textId="77777777" w:rsidTr="002E6606">
        <w:trPr>
          <w:trHeight w:val="222"/>
        </w:trPr>
        <w:tc>
          <w:tcPr>
            <w:tcW w:w="1057" w:type="dxa"/>
            <w:vAlign w:val="center"/>
          </w:tcPr>
          <w:p w14:paraId="01A11AF8" w14:textId="3C5F984B" w:rsidR="00F773DF" w:rsidRPr="00F773DF" w:rsidRDefault="00F773DF" w:rsidP="004C1378">
            <w:pPr>
              <w:jc w:val="center"/>
              <w:rPr>
                <w:rFonts w:asciiTheme="minorHAnsi" w:hAnsiTheme="minorHAnsi"/>
              </w:rPr>
            </w:pPr>
            <w:r w:rsidRPr="00F773DF">
              <w:rPr>
                <w:rFonts w:asciiTheme="minorHAnsi" w:hAnsiTheme="minorHAnsi"/>
              </w:rPr>
              <w:t>0.</w:t>
            </w:r>
            <w:r w:rsidR="00723BB1">
              <w:rPr>
                <w:rFonts w:asciiTheme="minorHAnsi" w:hAnsiTheme="minorHAnsi"/>
              </w:rPr>
              <w:t>3</w:t>
            </w:r>
          </w:p>
        </w:tc>
        <w:tc>
          <w:tcPr>
            <w:tcW w:w="1125" w:type="dxa"/>
            <w:vAlign w:val="center"/>
          </w:tcPr>
          <w:p w14:paraId="1C943C77" w14:textId="2CD8A402" w:rsidR="00F773DF" w:rsidRPr="00F773DF" w:rsidRDefault="00C952C6" w:rsidP="004C1378">
            <w:pPr>
              <w:jc w:val="center"/>
              <w:rPr>
                <w:rFonts w:asciiTheme="minorHAnsi" w:hAnsiTheme="minorHAnsi"/>
              </w:rPr>
            </w:pPr>
            <w:r>
              <w:rPr>
                <w:rFonts w:asciiTheme="minorHAnsi" w:hAnsiTheme="minorHAnsi"/>
              </w:rPr>
              <w:t>P</w:t>
            </w:r>
            <w:r w:rsidR="00723BB1">
              <w:rPr>
                <w:rFonts w:asciiTheme="minorHAnsi" w:hAnsiTheme="minorHAnsi"/>
              </w:rPr>
              <w:t>5</w:t>
            </w:r>
          </w:p>
        </w:tc>
        <w:tc>
          <w:tcPr>
            <w:tcW w:w="1151" w:type="dxa"/>
            <w:vAlign w:val="center"/>
          </w:tcPr>
          <w:p w14:paraId="7DE066B0" w14:textId="178CC3A3" w:rsidR="00F773DF" w:rsidRPr="00F773DF" w:rsidRDefault="00723BB1" w:rsidP="004C1378">
            <w:pPr>
              <w:jc w:val="center"/>
              <w:rPr>
                <w:rFonts w:asciiTheme="minorHAnsi" w:hAnsiTheme="minorHAnsi"/>
              </w:rPr>
            </w:pPr>
            <w:r>
              <w:rPr>
                <w:rFonts w:asciiTheme="minorHAnsi" w:hAnsiTheme="minorHAnsi"/>
              </w:rPr>
              <w:t>19</w:t>
            </w:r>
            <w:r w:rsidR="00F773DF">
              <w:rPr>
                <w:rFonts w:asciiTheme="minorHAnsi" w:hAnsiTheme="minorHAnsi"/>
              </w:rPr>
              <w:t>.03.18</w:t>
            </w:r>
          </w:p>
        </w:tc>
        <w:tc>
          <w:tcPr>
            <w:tcW w:w="1927" w:type="dxa"/>
            <w:vAlign w:val="center"/>
          </w:tcPr>
          <w:p w14:paraId="24D061E4" w14:textId="1DF92652" w:rsidR="00F773DF" w:rsidRPr="00F773DF" w:rsidRDefault="00F773DF" w:rsidP="004C137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694831EE" w14:textId="79D8F865" w:rsidR="00F773DF" w:rsidRPr="00F773DF" w:rsidRDefault="00DF75B2" w:rsidP="002E6606">
            <w:pPr>
              <w:jc w:val="center"/>
              <w:rPr>
                <w:rFonts w:asciiTheme="minorHAnsi" w:hAnsiTheme="minorHAnsi"/>
              </w:rPr>
            </w:pPr>
            <w:r>
              <w:rPr>
                <w:rFonts w:asciiTheme="minorHAnsi" w:hAnsiTheme="minorHAnsi"/>
              </w:rPr>
              <w:t xml:space="preserve">2.4, </w:t>
            </w:r>
            <w:r w:rsidR="005311C0">
              <w:rPr>
                <w:rFonts w:asciiTheme="minorHAnsi" w:hAnsiTheme="minorHAnsi"/>
              </w:rPr>
              <w:t>2</w:t>
            </w:r>
            <w:r w:rsidR="00723BB1">
              <w:rPr>
                <w:rFonts w:asciiTheme="minorHAnsi" w:hAnsiTheme="minorHAnsi"/>
              </w:rPr>
              <w:t>.5</w:t>
            </w:r>
          </w:p>
        </w:tc>
        <w:tc>
          <w:tcPr>
            <w:tcW w:w="2217" w:type="dxa"/>
            <w:vAlign w:val="center"/>
          </w:tcPr>
          <w:p w14:paraId="11B069F4" w14:textId="7E37215E" w:rsidR="00F773DF" w:rsidRPr="00F773DF" w:rsidRDefault="00DF75B2" w:rsidP="00DF75B2">
            <w:pPr>
              <w:jc w:val="center"/>
              <w:rPr>
                <w:rFonts w:asciiTheme="minorHAnsi" w:hAnsiTheme="minorHAnsi"/>
              </w:rPr>
            </w:pPr>
            <w:r>
              <w:rPr>
                <w:rFonts w:asciiTheme="minorHAnsi" w:hAnsiTheme="minorHAnsi"/>
              </w:rPr>
              <w:t>Etat de l’art et t</w:t>
            </w:r>
            <w:r w:rsidR="00723BB1">
              <w:rPr>
                <w:rFonts w:asciiTheme="minorHAnsi" w:hAnsiTheme="minorHAnsi"/>
              </w:rPr>
              <w:t>ests technologiques</w:t>
            </w:r>
          </w:p>
        </w:tc>
      </w:tr>
      <w:tr w:rsidR="0097743D" w:rsidRPr="00F773DF" w14:paraId="078B1411" w14:textId="77777777" w:rsidTr="00B96DAB">
        <w:trPr>
          <w:trHeight w:val="502"/>
        </w:trPr>
        <w:tc>
          <w:tcPr>
            <w:tcW w:w="1057" w:type="dxa"/>
            <w:vAlign w:val="center"/>
          </w:tcPr>
          <w:p w14:paraId="732A6E85" w14:textId="3703A63B" w:rsidR="0097743D" w:rsidRPr="00F773DF" w:rsidRDefault="0097743D" w:rsidP="0097743D">
            <w:pPr>
              <w:jc w:val="center"/>
              <w:rPr>
                <w:rFonts w:asciiTheme="minorHAnsi" w:hAnsiTheme="minorHAnsi"/>
              </w:rPr>
            </w:pPr>
            <w:r w:rsidRPr="00F773DF">
              <w:rPr>
                <w:rFonts w:asciiTheme="minorHAnsi" w:hAnsiTheme="minorHAnsi"/>
              </w:rPr>
              <w:t>0.</w:t>
            </w:r>
            <w:r>
              <w:rPr>
                <w:rFonts w:asciiTheme="minorHAnsi" w:hAnsiTheme="minorHAnsi"/>
              </w:rPr>
              <w:t>4</w:t>
            </w:r>
          </w:p>
        </w:tc>
        <w:tc>
          <w:tcPr>
            <w:tcW w:w="1125" w:type="dxa"/>
            <w:vAlign w:val="center"/>
          </w:tcPr>
          <w:p w14:paraId="3DDECA72" w14:textId="67AFB1D7" w:rsidR="0097743D" w:rsidRPr="00F773DF" w:rsidRDefault="0097743D" w:rsidP="0097743D">
            <w:pPr>
              <w:jc w:val="center"/>
              <w:rPr>
                <w:rFonts w:asciiTheme="minorHAnsi" w:hAnsiTheme="minorHAnsi"/>
              </w:rPr>
            </w:pPr>
            <w:r>
              <w:rPr>
                <w:rFonts w:asciiTheme="minorHAnsi" w:hAnsiTheme="minorHAnsi"/>
              </w:rPr>
              <w:t>P6</w:t>
            </w:r>
          </w:p>
        </w:tc>
        <w:tc>
          <w:tcPr>
            <w:tcW w:w="1151" w:type="dxa"/>
            <w:vAlign w:val="center"/>
          </w:tcPr>
          <w:p w14:paraId="27094112" w14:textId="5D27885F" w:rsidR="0097743D" w:rsidRPr="00F773DF" w:rsidRDefault="0097743D" w:rsidP="0097743D">
            <w:pPr>
              <w:jc w:val="center"/>
              <w:rPr>
                <w:rFonts w:asciiTheme="minorHAnsi" w:hAnsiTheme="minorHAnsi"/>
              </w:rPr>
            </w:pPr>
            <w:r>
              <w:rPr>
                <w:rFonts w:asciiTheme="minorHAnsi" w:hAnsiTheme="minorHAnsi"/>
              </w:rPr>
              <w:t>29.03.18</w:t>
            </w:r>
          </w:p>
        </w:tc>
        <w:tc>
          <w:tcPr>
            <w:tcW w:w="1927" w:type="dxa"/>
            <w:vAlign w:val="center"/>
          </w:tcPr>
          <w:p w14:paraId="29121839" w14:textId="77777777" w:rsidR="0097743D" w:rsidRPr="00F773DF" w:rsidRDefault="0097743D" w:rsidP="0097743D">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3637FD87" w14:textId="4EF663F5" w:rsidR="0097743D" w:rsidRPr="00F773DF" w:rsidRDefault="004F2B73" w:rsidP="0097743D">
            <w:pPr>
              <w:jc w:val="center"/>
              <w:rPr>
                <w:rFonts w:asciiTheme="minorHAnsi" w:hAnsiTheme="minorHAnsi"/>
              </w:rPr>
            </w:pPr>
            <w:r>
              <w:rPr>
                <w:rFonts w:asciiTheme="minorHAnsi" w:hAnsiTheme="minorHAnsi"/>
              </w:rPr>
              <w:t>3</w:t>
            </w:r>
          </w:p>
        </w:tc>
        <w:tc>
          <w:tcPr>
            <w:tcW w:w="2217" w:type="dxa"/>
            <w:vAlign w:val="center"/>
          </w:tcPr>
          <w:p w14:paraId="1D05EE13" w14:textId="15C202E9" w:rsidR="0097743D" w:rsidRPr="00F773DF" w:rsidRDefault="004F2B73" w:rsidP="0097743D">
            <w:pPr>
              <w:jc w:val="center"/>
              <w:rPr>
                <w:rFonts w:asciiTheme="minorHAnsi" w:hAnsiTheme="minorHAnsi"/>
              </w:rPr>
            </w:pPr>
            <w:r>
              <w:rPr>
                <w:rFonts w:asciiTheme="minorHAnsi" w:hAnsiTheme="minorHAnsi"/>
              </w:rPr>
              <w:t>Conception</w:t>
            </w:r>
          </w:p>
        </w:tc>
      </w:tr>
      <w:tr w:rsidR="00B96DAB" w:rsidRPr="00B96DAB" w14:paraId="456C41DC" w14:textId="77777777" w:rsidTr="0097743D">
        <w:trPr>
          <w:trHeight w:val="222"/>
        </w:trPr>
        <w:tc>
          <w:tcPr>
            <w:tcW w:w="1057" w:type="dxa"/>
            <w:vAlign w:val="center"/>
          </w:tcPr>
          <w:p w14:paraId="08AF0EB0" w14:textId="65277308" w:rsidR="00B96DAB" w:rsidRPr="00B96DAB" w:rsidRDefault="00B96DAB" w:rsidP="0097743D">
            <w:pPr>
              <w:jc w:val="center"/>
              <w:rPr>
                <w:rFonts w:asciiTheme="minorHAnsi" w:hAnsiTheme="minorHAnsi"/>
              </w:rPr>
            </w:pPr>
            <w:r w:rsidRPr="00B96DAB">
              <w:rPr>
                <w:rFonts w:asciiTheme="minorHAnsi" w:hAnsiTheme="minorHAnsi"/>
              </w:rPr>
              <w:t>0.5</w:t>
            </w:r>
          </w:p>
        </w:tc>
        <w:tc>
          <w:tcPr>
            <w:tcW w:w="1125" w:type="dxa"/>
            <w:vAlign w:val="center"/>
          </w:tcPr>
          <w:p w14:paraId="3ED319AE" w14:textId="3574D924" w:rsidR="00B96DAB" w:rsidRPr="00B96DAB" w:rsidRDefault="00B96DAB" w:rsidP="0097743D">
            <w:pPr>
              <w:jc w:val="center"/>
              <w:rPr>
                <w:rFonts w:asciiTheme="minorHAnsi" w:hAnsiTheme="minorHAnsi"/>
              </w:rPr>
            </w:pPr>
            <w:r w:rsidRPr="00B96DAB">
              <w:rPr>
                <w:rFonts w:asciiTheme="minorHAnsi" w:hAnsiTheme="minorHAnsi"/>
              </w:rPr>
              <w:t>P7</w:t>
            </w:r>
          </w:p>
        </w:tc>
        <w:tc>
          <w:tcPr>
            <w:tcW w:w="1151" w:type="dxa"/>
            <w:vAlign w:val="center"/>
          </w:tcPr>
          <w:p w14:paraId="438CF457" w14:textId="5EBB0EBF" w:rsidR="00B96DAB" w:rsidRPr="00B96DAB" w:rsidRDefault="00B96DAB" w:rsidP="0097743D">
            <w:pPr>
              <w:jc w:val="center"/>
              <w:rPr>
                <w:rFonts w:asciiTheme="minorHAnsi" w:hAnsiTheme="minorHAnsi"/>
              </w:rPr>
            </w:pPr>
            <w:r w:rsidRPr="00B96DAB">
              <w:rPr>
                <w:rFonts w:asciiTheme="minorHAnsi" w:hAnsiTheme="minorHAnsi"/>
              </w:rPr>
              <w:t>09.04.2018</w:t>
            </w:r>
          </w:p>
        </w:tc>
        <w:tc>
          <w:tcPr>
            <w:tcW w:w="1927" w:type="dxa"/>
            <w:vAlign w:val="center"/>
          </w:tcPr>
          <w:p w14:paraId="11867610" w14:textId="0EC624EF" w:rsidR="00B96DAB" w:rsidRPr="00B96DAB" w:rsidRDefault="00B96DAB" w:rsidP="0097743D">
            <w:pPr>
              <w:jc w:val="center"/>
              <w:rPr>
                <w:rFonts w:asciiTheme="minorHAnsi" w:hAnsiTheme="minorHAnsi"/>
              </w:rPr>
            </w:pPr>
            <w:r w:rsidRPr="00B96DAB">
              <w:rPr>
                <w:rFonts w:asciiTheme="minorHAnsi" w:hAnsiTheme="minorHAnsi"/>
              </w:rPr>
              <w:t xml:space="preserve">G. </w:t>
            </w:r>
            <w:proofErr w:type="spellStart"/>
            <w:r w:rsidRPr="00B96DAB">
              <w:rPr>
                <w:rFonts w:asciiTheme="minorHAnsi" w:hAnsiTheme="minorHAnsi"/>
              </w:rPr>
              <w:t>Ducrey</w:t>
            </w:r>
            <w:proofErr w:type="spellEnd"/>
            <w:r w:rsidRPr="00B96DAB">
              <w:rPr>
                <w:rFonts w:asciiTheme="minorHAnsi" w:hAnsiTheme="minorHAnsi"/>
              </w:rPr>
              <w:br/>
              <w:t>N. Fuchs</w:t>
            </w:r>
          </w:p>
        </w:tc>
        <w:tc>
          <w:tcPr>
            <w:tcW w:w="1585" w:type="dxa"/>
            <w:vAlign w:val="center"/>
          </w:tcPr>
          <w:p w14:paraId="6E6C1016" w14:textId="62839933" w:rsidR="00B96DAB" w:rsidRPr="00B96DAB" w:rsidRDefault="00B96DAB" w:rsidP="0097743D">
            <w:pPr>
              <w:jc w:val="center"/>
              <w:rPr>
                <w:rFonts w:asciiTheme="minorHAnsi" w:hAnsiTheme="minorHAnsi"/>
              </w:rPr>
            </w:pPr>
            <w:r w:rsidRPr="00B96DAB">
              <w:rPr>
                <w:rFonts w:asciiTheme="minorHAnsi" w:hAnsiTheme="minorHAnsi"/>
              </w:rPr>
              <w:t>3</w:t>
            </w:r>
          </w:p>
        </w:tc>
        <w:tc>
          <w:tcPr>
            <w:tcW w:w="2217" w:type="dxa"/>
            <w:vAlign w:val="center"/>
          </w:tcPr>
          <w:p w14:paraId="42B218BF" w14:textId="6D991217" w:rsidR="00B96DAB" w:rsidRPr="00B96DAB" w:rsidRDefault="00B96DAB" w:rsidP="0097743D">
            <w:pPr>
              <w:jc w:val="center"/>
              <w:rPr>
                <w:rFonts w:asciiTheme="minorHAnsi" w:hAnsiTheme="minorHAnsi"/>
              </w:rPr>
            </w:pPr>
            <w:r w:rsidRPr="00B96DAB">
              <w:rPr>
                <w:rFonts w:asciiTheme="minorHAnsi" w:hAnsiTheme="minorHAnsi"/>
              </w:rPr>
              <w:t>Conception</w:t>
            </w:r>
          </w:p>
        </w:tc>
      </w:tr>
      <w:tr w:rsidR="00AD7059" w:rsidRPr="00AD7059" w14:paraId="73F7237F" w14:textId="77777777" w:rsidTr="0097743D">
        <w:trPr>
          <w:trHeight w:val="222"/>
        </w:trPr>
        <w:tc>
          <w:tcPr>
            <w:tcW w:w="1057" w:type="dxa"/>
            <w:vAlign w:val="center"/>
          </w:tcPr>
          <w:p w14:paraId="6C159C82" w14:textId="656C7560" w:rsidR="00AD7059" w:rsidRPr="00AD7059" w:rsidRDefault="00AD7059" w:rsidP="0097743D">
            <w:pPr>
              <w:jc w:val="center"/>
              <w:rPr>
                <w:rFonts w:asciiTheme="minorHAnsi" w:hAnsiTheme="minorHAnsi"/>
              </w:rPr>
            </w:pPr>
            <w:r w:rsidRPr="00AD7059">
              <w:rPr>
                <w:rFonts w:asciiTheme="minorHAnsi" w:hAnsiTheme="minorHAnsi"/>
              </w:rPr>
              <w:t>0.</w:t>
            </w:r>
            <w:r w:rsidR="00DC514C">
              <w:rPr>
                <w:rFonts w:asciiTheme="minorHAnsi" w:hAnsiTheme="minorHAnsi"/>
              </w:rPr>
              <w:t>6</w:t>
            </w:r>
          </w:p>
        </w:tc>
        <w:tc>
          <w:tcPr>
            <w:tcW w:w="1125" w:type="dxa"/>
            <w:vAlign w:val="center"/>
          </w:tcPr>
          <w:p w14:paraId="14221B71" w14:textId="2B0E6194" w:rsidR="00AD7059" w:rsidRPr="00AD7059" w:rsidRDefault="00AD7059" w:rsidP="0097743D">
            <w:pPr>
              <w:jc w:val="center"/>
              <w:rPr>
                <w:rFonts w:asciiTheme="minorHAnsi" w:hAnsiTheme="minorHAnsi"/>
              </w:rPr>
            </w:pPr>
            <w:r w:rsidRPr="00AD7059">
              <w:rPr>
                <w:rFonts w:asciiTheme="minorHAnsi" w:hAnsiTheme="minorHAnsi"/>
              </w:rPr>
              <w:t>P8</w:t>
            </w:r>
          </w:p>
        </w:tc>
        <w:tc>
          <w:tcPr>
            <w:tcW w:w="1151" w:type="dxa"/>
            <w:vAlign w:val="center"/>
          </w:tcPr>
          <w:p w14:paraId="7B838D66" w14:textId="01A43683" w:rsidR="00AD7059" w:rsidRPr="00AD7059" w:rsidRDefault="00AD7059" w:rsidP="0097743D">
            <w:pPr>
              <w:jc w:val="center"/>
              <w:rPr>
                <w:rFonts w:asciiTheme="minorHAnsi" w:hAnsiTheme="minorHAnsi"/>
              </w:rPr>
            </w:pPr>
            <w:r w:rsidRPr="00AD7059">
              <w:rPr>
                <w:rFonts w:asciiTheme="minorHAnsi" w:hAnsiTheme="minorHAnsi"/>
              </w:rPr>
              <w:t>16.04.2018</w:t>
            </w:r>
          </w:p>
        </w:tc>
        <w:tc>
          <w:tcPr>
            <w:tcW w:w="1927" w:type="dxa"/>
            <w:vAlign w:val="center"/>
          </w:tcPr>
          <w:p w14:paraId="00D4699C" w14:textId="127AC1E1" w:rsidR="00AD7059" w:rsidRPr="00AD7059" w:rsidRDefault="00AD7059" w:rsidP="0097743D">
            <w:pPr>
              <w:jc w:val="center"/>
              <w:rPr>
                <w:rFonts w:asciiTheme="minorHAnsi" w:hAnsiTheme="minorHAnsi"/>
              </w:rPr>
            </w:pPr>
            <w:r w:rsidRPr="00AD7059">
              <w:rPr>
                <w:rFonts w:asciiTheme="minorHAnsi" w:hAnsiTheme="minorHAnsi"/>
              </w:rPr>
              <w:t xml:space="preserve">G. </w:t>
            </w:r>
            <w:proofErr w:type="spellStart"/>
            <w:r w:rsidRPr="00AD7059">
              <w:rPr>
                <w:rFonts w:asciiTheme="minorHAnsi" w:hAnsiTheme="minorHAnsi"/>
              </w:rPr>
              <w:t>Ducrey</w:t>
            </w:r>
            <w:proofErr w:type="spellEnd"/>
            <w:r w:rsidRPr="00AD7059">
              <w:rPr>
                <w:rFonts w:asciiTheme="minorHAnsi" w:hAnsiTheme="minorHAnsi"/>
              </w:rPr>
              <w:br/>
              <w:t>N. Fuchs</w:t>
            </w:r>
          </w:p>
        </w:tc>
        <w:tc>
          <w:tcPr>
            <w:tcW w:w="1585" w:type="dxa"/>
            <w:vAlign w:val="center"/>
          </w:tcPr>
          <w:p w14:paraId="6FE43A58" w14:textId="0A6C8136" w:rsidR="00AD7059" w:rsidRPr="00AD7059" w:rsidRDefault="00AD7059" w:rsidP="0097743D">
            <w:pPr>
              <w:jc w:val="center"/>
              <w:rPr>
                <w:rFonts w:asciiTheme="minorHAnsi" w:hAnsiTheme="minorHAnsi"/>
              </w:rPr>
            </w:pPr>
            <w:r w:rsidRPr="00AD7059">
              <w:rPr>
                <w:rFonts w:asciiTheme="minorHAnsi" w:hAnsiTheme="minorHAnsi"/>
              </w:rPr>
              <w:t>3</w:t>
            </w:r>
          </w:p>
        </w:tc>
        <w:tc>
          <w:tcPr>
            <w:tcW w:w="2217" w:type="dxa"/>
            <w:vAlign w:val="center"/>
          </w:tcPr>
          <w:p w14:paraId="219F3669" w14:textId="453DFF47" w:rsidR="00AD7059" w:rsidRPr="00AD7059" w:rsidRDefault="00AD7059" w:rsidP="0097743D">
            <w:pPr>
              <w:jc w:val="center"/>
              <w:rPr>
                <w:rFonts w:asciiTheme="minorHAnsi" w:hAnsiTheme="minorHAnsi"/>
              </w:rPr>
            </w:pPr>
            <w:r>
              <w:rPr>
                <w:rFonts w:asciiTheme="minorHAnsi" w:hAnsiTheme="minorHAnsi"/>
              </w:rPr>
              <w:t>Correction de la doc selon les retours</w:t>
            </w:r>
          </w:p>
        </w:tc>
      </w:tr>
      <w:tr w:rsidR="00AD7059" w:rsidRPr="00AD7059" w14:paraId="31DDCF58" w14:textId="77777777" w:rsidTr="0097743D">
        <w:trPr>
          <w:trHeight w:val="222"/>
        </w:trPr>
        <w:tc>
          <w:tcPr>
            <w:tcW w:w="1057" w:type="dxa"/>
            <w:vAlign w:val="center"/>
          </w:tcPr>
          <w:p w14:paraId="1636F72E" w14:textId="745045AB" w:rsidR="00AD7059" w:rsidRPr="00AD7059" w:rsidRDefault="00AD7059" w:rsidP="0097743D">
            <w:pPr>
              <w:jc w:val="center"/>
              <w:rPr>
                <w:rFonts w:asciiTheme="minorHAnsi" w:hAnsiTheme="minorHAnsi"/>
              </w:rPr>
            </w:pPr>
            <w:r w:rsidRPr="00AD7059">
              <w:rPr>
                <w:rFonts w:asciiTheme="minorHAnsi" w:hAnsiTheme="minorHAnsi"/>
              </w:rPr>
              <w:t>0.7</w:t>
            </w:r>
          </w:p>
        </w:tc>
        <w:tc>
          <w:tcPr>
            <w:tcW w:w="1125" w:type="dxa"/>
            <w:vAlign w:val="center"/>
          </w:tcPr>
          <w:p w14:paraId="55B55DAD" w14:textId="61C2414E" w:rsidR="00AD7059" w:rsidRPr="00AD7059" w:rsidRDefault="00AD7059" w:rsidP="0097743D">
            <w:pPr>
              <w:jc w:val="center"/>
              <w:rPr>
                <w:rFonts w:asciiTheme="minorHAnsi" w:hAnsiTheme="minorHAnsi"/>
              </w:rPr>
            </w:pPr>
            <w:r w:rsidRPr="00AD7059">
              <w:rPr>
                <w:rFonts w:asciiTheme="minorHAnsi" w:hAnsiTheme="minorHAnsi"/>
              </w:rPr>
              <w:t>P9</w:t>
            </w:r>
          </w:p>
        </w:tc>
        <w:tc>
          <w:tcPr>
            <w:tcW w:w="1151" w:type="dxa"/>
            <w:vAlign w:val="center"/>
          </w:tcPr>
          <w:p w14:paraId="29D79801" w14:textId="12ED6E49" w:rsidR="00AD7059" w:rsidRPr="00AD7059" w:rsidRDefault="00AD7059" w:rsidP="0097743D">
            <w:pPr>
              <w:jc w:val="center"/>
              <w:rPr>
                <w:rFonts w:asciiTheme="minorHAnsi" w:hAnsiTheme="minorHAnsi"/>
              </w:rPr>
            </w:pPr>
            <w:r>
              <w:rPr>
                <w:rFonts w:asciiTheme="minorHAnsi" w:hAnsiTheme="minorHAnsi"/>
              </w:rPr>
              <w:t>23.04.2018</w:t>
            </w:r>
          </w:p>
        </w:tc>
        <w:tc>
          <w:tcPr>
            <w:tcW w:w="1927" w:type="dxa"/>
            <w:vAlign w:val="center"/>
          </w:tcPr>
          <w:p w14:paraId="4EEF3641" w14:textId="39AC91C1" w:rsidR="00AD7059" w:rsidRPr="00AD7059" w:rsidRDefault="00AD7059" w:rsidP="0097743D">
            <w:pPr>
              <w:jc w:val="center"/>
              <w:rPr>
                <w:rFonts w:asciiTheme="minorHAnsi" w:hAnsiTheme="minorHAnsi"/>
              </w:rPr>
            </w:pPr>
            <w:r w:rsidRPr="00B96DAB">
              <w:rPr>
                <w:rFonts w:asciiTheme="minorHAnsi" w:hAnsiTheme="minorHAnsi"/>
              </w:rPr>
              <w:t xml:space="preserve">G. </w:t>
            </w:r>
            <w:proofErr w:type="spellStart"/>
            <w:r w:rsidRPr="00B96DAB">
              <w:rPr>
                <w:rFonts w:asciiTheme="minorHAnsi" w:hAnsiTheme="minorHAnsi"/>
              </w:rPr>
              <w:t>Ducrey</w:t>
            </w:r>
            <w:proofErr w:type="spellEnd"/>
            <w:r w:rsidRPr="00B96DAB">
              <w:rPr>
                <w:rFonts w:asciiTheme="minorHAnsi" w:hAnsiTheme="minorHAnsi"/>
              </w:rPr>
              <w:br/>
              <w:t>N. Fuchs</w:t>
            </w:r>
          </w:p>
        </w:tc>
        <w:tc>
          <w:tcPr>
            <w:tcW w:w="1585" w:type="dxa"/>
            <w:vAlign w:val="center"/>
          </w:tcPr>
          <w:p w14:paraId="4A0137ED" w14:textId="2C606B89" w:rsidR="00AD7059" w:rsidRPr="00AD7059" w:rsidRDefault="00AD7059" w:rsidP="0097743D">
            <w:pPr>
              <w:jc w:val="center"/>
              <w:rPr>
                <w:rFonts w:asciiTheme="minorHAnsi" w:hAnsiTheme="minorHAnsi"/>
              </w:rPr>
            </w:pPr>
            <w:r>
              <w:rPr>
                <w:rFonts w:asciiTheme="minorHAnsi" w:hAnsiTheme="minorHAnsi"/>
              </w:rPr>
              <w:t>3,4</w:t>
            </w:r>
          </w:p>
        </w:tc>
        <w:tc>
          <w:tcPr>
            <w:tcW w:w="2217" w:type="dxa"/>
            <w:vAlign w:val="center"/>
          </w:tcPr>
          <w:p w14:paraId="4696A792" w14:textId="77777777" w:rsidR="00AD7059" w:rsidRDefault="00AD7059" w:rsidP="007E16A6">
            <w:pPr>
              <w:jc w:val="center"/>
              <w:rPr>
                <w:rFonts w:asciiTheme="minorHAnsi" w:hAnsiTheme="minorHAnsi"/>
              </w:rPr>
            </w:pPr>
            <w:r>
              <w:rPr>
                <w:rFonts w:asciiTheme="minorHAnsi" w:hAnsiTheme="minorHAnsi"/>
              </w:rPr>
              <w:t>Fin de la conception et début de l’implémentation</w:t>
            </w:r>
          </w:p>
          <w:p w14:paraId="2BCB508C" w14:textId="65609DE8" w:rsidR="00AD7059" w:rsidRPr="00AD7059" w:rsidRDefault="00AD7059" w:rsidP="007E16A6">
            <w:pPr>
              <w:jc w:val="center"/>
              <w:rPr>
                <w:rFonts w:asciiTheme="minorHAnsi" w:hAnsiTheme="minorHAnsi"/>
              </w:rPr>
            </w:pPr>
          </w:p>
        </w:tc>
      </w:tr>
      <w:tr w:rsidR="006749F9" w:rsidRPr="009F4A1C" w14:paraId="5AF514C4" w14:textId="77777777" w:rsidTr="0097743D">
        <w:trPr>
          <w:trHeight w:val="222"/>
        </w:trPr>
        <w:tc>
          <w:tcPr>
            <w:tcW w:w="1057" w:type="dxa"/>
            <w:vAlign w:val="center"/>
          </w:tcPr>
          <w:p w14:paraId="3BEC6C6B" w14:textId="072A8EBB" w:rsidR="006749F9" w:rsidRPr="009F4A1C" w:rsidRDefault="006749F9" w:rsidP="0097743D">
            <w:pPr>
              <w:jc w:val="center"/>
              <w:rPr>
                <w:rFonts w:asciiTheme="minorHAnsi" w:hAnsiTheme="minorHAnsi"/>
              </w:rPr>
            </w:pPr>
            <w:r w:rsidRPr="009F4A1C">
              <w:rPr>
                <w:rFonts w:asciiTheme="minorHAnsi" w:hAnsiTheme="minorHAnsi"/>
              </w:rPr>
              <w:t>0.8</w:t>
            </w:r>
          </w:p>
        </w:tc>
        <w:tc>
          <w:tcPr>
            <w:tcW w:w="1125" w:type="dxa"/>
            <w:vAlign w:val="center"/>
          </w:tcPr>
          <w:p w14:paraId="78081AD0" w14:textId="06B24227" w:rsidR="006749F9" w:rsidRPr="009F4A1C" w:rsidRDefault="006749F9" w:rsidP="0097743D">
            <w:pPr>
              <w:jc w:val="center"/>
              <w:rPr>
                <w:rFonts w:asciiTheme="minorHAnsi" w:hAnsiTheme="minorHAnsi"/>
              </w:rPr>
            </w:pPr>
            <w:r w:rsidRPr="009F4A1C">
              <w:rPr>
                <w:rFonts w:asciiTheme="minorHAnsi" w:hAnsiTheme="minorHAnsi"/>
              </w:rPr>
              <w:t>P10</w:t>
            </w:r>
          </w:p>
        </w:tc>
        <w:tc>
          <w:tcPr>
            <w:tcW w:w="1151" w:type="dxa"/>
            <w:vAlign w:val="center"/>
          </w:tcPr>
          <w:p w14:paraId="69F98483" w14:textId="5D7A5CC3" w:rsidR="006749F9" w:rsidRPr="009F4A1C" w:rsidRDefault="009F4A1C" w:rsidP="0097743D">
            <w:pPr>
              <w:jc w:val="center"/>
              <w:rPr>
                <w:rFonts w:asciiTheme="minorHAnsi" w:hAnsiTheme="minorHAnsi"/>
              </w:rPr>
            </w:pPr>
            <w:r w:rsidRPr="009F4A1C">
              <w:rPr>
                <w:rFonts w:asciiTheme="minorHAnsi" w:hAnsiTheme="minorHAnsi"/>
              </w:rPr>
              <w:t>30.04.2018</w:t>
            </w:r>
          </w:p>
        </w:tc>
        <w:tc>
          <w:tcPr>
            <w:tcW w:w="1927" w:type="dxa"/>
            <w:vAlign w:val="center"/>
          </w:tcPr>
          <w:p w14:paraId="245D859C" w14:textId="77FDFDD0" w:rsidR="006749F9" w:rsidRPr="009F4A1C" w:rsidRDefault="009F4A1C" w:rsidP="009F4A1C">
            <w:pPr>
              <w:jc w:val="center"/>
              <w:rPr>
                <w:rFonts w:asciiTheme="minorHAnsi" w:hAnsiTheme="minorHAnsi"/>
              </w:rPr>
            </w:pPr>
            <w:r w:rsidRPr="00B96DAB">
              <w:rPr>
                <w:rFonts w:asciiTheme="minorHAnsi" w:hAnsiTheme="minorHAnsi"/>
              </w:rPr>
              <w:t xml:space="preserve">G. </w:t>
            </w:r>
            <w:proofErr w:type="spellStart"/>
            <w:r w:rsidRPr="00B96DAB">
              <w:rPr>
                <w:rFonts w:asciiTheme="minorHAnsi" w:hAnsiTheme="minorHAnsi"/>
              </w:rPr>
              <w:t>Ducrey</w:t>
            </w:r>
            <w:proofErr w:type="spellEnd"/>
            <w:r w:rsidRPr="00B96DAB">
              <w:rPr>
                <w:rFonts w:asciiTheme="minorHAnsi" w:hAnsiTheme="minorHAnsi"/>
              </w:rPr>
              <w:br/>
              <w:t>N. Fuchs</w:t>
            </w:r>
          </w:p>
        </w:tc>
        <w:tc>
          <w:tcPr>
            <w:tcW w:w="1585" w:type="dxa"/>
            <w:vAlign w:val="center"/>
          </w:tcPr>
          <w:p w14:paraId="32DB7A5A" w14:textId="320F3F2C" w:rsidR="006749F9" w:rsidRPr="009F4A1C" w:rsidRDefault="009F4A1C" w:rsidP="0097743D">
            <w:pPr>
              <w:jc w:val="center"/>
              <w:rPr>
                <w:rFonts w:asciiTheme="minorHAnsi" w:hAnsiTheme="minorHAnsi"/>
              </w:rPr>
            </w:pPr>
            <w:r>
              <w:rPr>
                <w:rFonts w:asciiTheme="minorHAnsi" w:hAnsiTheme="minorHAnsi"/>
              </w:rPr>
              <w:t>4</w:t>
            </w:r>
          </w:p>
        </w:tc>
        <w:tc>
          <w:tcPr>
            <w:tcW w:w="2217" w:type="dxa"/>
            <w:vAlign w:val="center"/>
          </w:tcPr>
          <w:p w14:paraId="28F1AFE1" w14:textId="28D82491" w:rsidR="006749F9" w:rsidRPr="009F4A1C" w:rsidRDefault="009F4A1C" w:rsidP="007E16A6">
            <w:pPr>
              <w:jc w:val="center"/>
              <w:rPr>
                <w:rFonts w:asciiTheme="minorHAnsi" w:hAnsiTheme="minorHAnsi"/>
              </w:rPr>
            </w:pPr>
            <w:r w:rsidRPr="009F4A1C">
              <w:rPr>
                <w:rFonts w:asciiTheme="minorHAnsi" w:hAnsiTheme="minorHAnsi"/>
              </w:rPr>
              <w:t>Implémentation</w:t>
            </w:r>
          </w:p>
        </w:tc>
      </w:tr>
    </w:tbl>
    <w:p w14:paraId="2ACC0B1B" w14:textId="1CA76129" w:rsidR="00231897" w:rsidRDefault="00231897">
      <w:pPr>
        <w:jc w:val="left"/>
      </w:pPr>
      <w:r>
        <w:br w:type="page"/>
      </w:r>
    </w:p>
    <w:p w14:paraId="6B6C0D4A" w14:textId="58E95468" w:rsidR="004E5ED9" w:rsidRDefault="004E5ED9" w:rsidP="00995A34">
      <w:pPr>
        <w:pStyle w:val="Titre1"/>
      </w:pPr>
      <w:bookmarkStart w:id="1" w:name="_Toc513969456"/>
      <w:r w:rsidRPr="00995A34">
        <w:lastRenderedPageBreak/>
        <w:t>Introduction</w:t>
      </w:r>
      <w:bookmarkEnd w:id="1"/>
    </w:p>
    <w:p w14:paraId="25EB0251" w14:textId="7A22729E" w:rsidR="004C04C2" w:rsidRDefault="00D215BC" w:rsidP="004C04C2">
      <w:r>
        <w:t>Ce chapitre présente les aspects suivants du projet :</w:t>
      </w:r>
    </w:p>
    <w:p w14:paraId="1694071F" w14:textId="7C650EED" w:rsidR="00D215BC" w:rsidRDefault="00D215BC" w:rsidP="00715AD5">
      <w:pPr>
        <w:pStyle w:val="Pardeliste"/>
        <w:numPr>
          <w:ilvl w:val="0"/>
          <w:numId w:val="2"/>
        </w:numPr>
      </w:pPr>
      <w:r>
        <w:t xml:space="preserve">Le contexte </w:t>
      </w:r>
      <w:r w:rsidR="00AB6622">
        <w:t xml:space="preserve">et motivations </w:t>
      </w:r>
      <w:r>
        <w:t>de réalisation du projet</w:t>
      </w:r>
    </w:p>
    <w:p w14:paraId="54D8868F" w14:textId="4AA2CD54" w:rsidR="00D215BC" w:rsidRDefault="00D215BC" w:rsidP="00715AD5">
      <w:pPr>
        <w:pStyle w:val="Pardeliste"/>
        <w:numPr>
          <w:ilvl w:val="0"/>
          <w:numId w:val="2"/>
        </w:numPr>
      </w:pPr>
      <w:r>
        <w:t>Les objectifs</w:t>
      </w:r>
    </w:p>
    <w:p w14:paraId="6EC01768" w14:textId="166F5773" w:rsidR="00D215BC" w:rsidRDefault="00D215BC" w:rsidP="00715AD5">
      <w:pPr>
        <w:pStyle w:val="Pardeliste"/>
        <w:numPr>
          <w:ilvl w:val="0"/>
          <w:numId w:val="2"/>
        </w:numPr>
      </w:pPr>
      <w:r>
        <w:t>Le document</w:t>
      </w:r>
    </w:p>
    <w:p w14:paraId="20073D55" w14:textId="59DA5E1B" w:rsidR="00231897" w:rsidRDefault="00E105D9" w:rsidP="00231897">
      <w:pPr>
        <w:pStyle w:val="Titre2"/>
      </w:pPr>
      <w:bookmarkStart w:id="2" w:name="_Toc513969457"/>
      <w:r>
        <w:t>Contexte</w:t>
      </w:r>
      <w:bookmarkEnd w:id="2"/>
    </w:p>
    <w:p w14:paraId="287E920C" w14:textId="1AB58DCF" w:rsidR="00600C18" w:rsidRDefault="00D44D30" w:rsidP="00600C18">
      <w:r w:rsidRPr="00A27A06">
        <w:t xml:space="preserve">Selon le monitorage suisse de l'addiction, un peu plus de 7% des jeunes Suisses entre 15 et 19 ans utilisent le Web de manière compulsive et problématique (addiction aux jeux de rôle en ligne, jeux d'argent, négligence des devoirs et des activités hors-ligne). L'objectif du projet est de concevoir et développer une application minimisant l'effet des </w:t>
      </w:r>
      <w:proofErr w:type="spellStart"/>
      <w:r w:rsidRPr="00A27A06">
        <w:t>stimulis</w:t>
      </w:r>
      <w:proofErr w:type="spellEnd"/>
      <w:r w:rsidRPr="00A27A06">
        <w:t xml:space="preserve"> addictifs, et redonnant le contrôle aux "consommateurs". Pour cela, un monitoring automatique des activités du consommateur (avec son consentement) doit être mise en place suivi de mesures de sensibilisation proposées en temps-réel.</w:t>
      </w:r>
    </w:p>
    <w:p w14:paraId="3FDE56C7" w14:textId="28A9F169" w:rsidR="008B44E8" w:rsidRDefault="008B44E8" w:rsidP="00F45457">
      <w:r>
        <w:t xml:space="preserve">Pour détecter si une personne est </w:t>
      </w:r>
      <w:r w:rsidR="00F45457">
        <w:t>dépendant</w:t>
      </w:r>
      <w:r w:rsidR="00CD7C72">
        <w:t>e</w:t>
      </w:r>
      <w:r>
        <w:t xml:space="preserve"> au</w:t>
      </w:r>
      <w:r w:rsidR="00CD7C72">
        <w:t>x</w:t>
      </w:r>
      <w:r>
        <w:t xml:space="preserve"> jeux </w:t>
      </w:r>
      <w:proofErr w:type="spellStart"/>
      <w:proofErr w:type="gramStart"/>
      <w:r>
        <w:t>vidéos</w:t>
      </w:r>
      <w:proofErr w:type="spellEnd"/>
      <w:proofErr w:type="gramEnd"/>
      <w:r>
        <w:t>, il y a plusieurs critères qui sont les suivants</w:t>
      </w:r>
      <w:r w:rsidR="00D030F3">
        <w:t xml:space="preserve"> selon </w:t>
      </w:r>
      <w:proofErr w:type="spellStart"/>
      <w:r w:rsidR="00D030F3">
        <w:t>wikipédia</w:t>
      </w:r>
      <w:proofErr w:type="spellEnd"/>
      <w:r w:rsidR="00DC76B1">
        <w:t xml:space="preserve"> [1]</w:t>
      </w:r>
      <w:r>
        <w:t> :</w:t>
      </w:r>
    </w:p>
    <w:p w14:paraId="14241075" w14:textId="0B259D31" w:rsidR="00D030F3" w:rsidRDefault="00DB5F07" w:rsidP="00715AD5">
      <w:pPr>
        <w:pStyle w:val="Pardeliste"/>
        <w:numPr>
          <w:ilvl w:val="0"/>
          <w:numId w:val="5"/>
        </w:numPr>
      </w:pPr>
      <w:r>
        <w:t>M</w:t>
      </w:r>
      <w:r w:rsidR="00D030F3">
        <w:t xml:space="preserve">onopolisation de la pensée par le </w:t>
      </w:r>
      <w:r w:rsidR="00F45457">
        <w:t>projet de comportement addictif</w:t>
      </w:r>
    </w:p>
    <w:p w14:paraId="469823F5" w14:textId="11F46AAB" w:rsidR="00D030F3" w:rsidRDefault="00DB5F07" w:rsidP="00715AD5">
      <w:pPr>
        <w:pStyle w:val="Pardeliste"/>
        <w:numPr>
          <w:ilvl w:val="0"/>
          <w:numId w:val="5"/>
        </w:numPr>
      </w:pPr>
      <w:r>
        <w:t>I</w:t>
      </w:r>
      <w:r w:rsidR="00D030F3">
        <w:t>ntensité et durée des épisodes plus impor</w:t>
      </w:r>
      <w:r w:rsidR="00F45457">
        <w:t>tants que souhaités à l'origine</w:t>
      </w:r>
    </w:p>
    <w:p w14:paraId="55A84478" w14:textId="4B206E05" w:rsidR="00D030F3" w:rsidRDefault="00DB5F07" w:rsidP="00715AD5">
      <w:pPr>
        <w:pStyle w:val="Pardeliste"/>
        <w:numPr>
          <w:ilvl w:val="0"/>
          <w:numId w:val="5"/>
        </w:numPr>
      </w:pPr>
      <w:r>
        <w:t>T</w:t>
      </w:r>
      <w:r w:rsidR="00D030F3">
        <w:t>entatives répétées pour réduire, contrôle</w:t>
      </w:r>
      <w:r w:rsidR="00F45457">
        <w:t>r ou abandonner le comportement</w:t>
      </w:r>
    </w:p>
    <w:p w14:paraId="3357A0F6" w14:textId="72901C2D" w:rsidR="00D030F3" w:rsidRDefault="00DB5F07" w:rsidP="00715AD5">
      <w:pPr>
        <w:pStyle w:val="Pardeliste"/>
        <w:numPr>
          <w:ilvl w:val="0"/>
          <w:numId w:val="5"/>
        </w:numPr>
      </w:pPr>
      <w:r>
        <w:t>T</w:t>
      </w:r>
      <w:r w:rsidR="00D030F3">
        <w:t xml:space="preserve">emps important consacré à préparer les épisodes, à les </w:t>
      </w:r>
      <w:r w:rsidR="00F45457">
        <w:t>entreprendre ou à s'en remettre</w:t>
      </w:r>
    </w:p>
    <w:p w14:paraId="43C6D063" w14:textId="198AE976" w:rsidR="00D030F3" w:rsidRDefault="00DB5F07" w:rsidP="00715AD5">
      <w:pPr>
        <w:pStyle w:val="Pardeliste"/>
        <w:numPr>
          <w:ilvl w:val="0"/>
          <w:numId w:val="5"/>
        </w:numPr>
      </w:pPr>
      <w:r>
        <w:t>L</w:t>
      </w:r>
      <w:r w:rsidR="00D030F3">
        <w:t>'engagement dans le comportement est tel que la personne ne peut plus accomplir des gestes élémentaires (se laver, se nourrir) et le conduit vers un désinvestissement social, professionnel et f</w:t>
      </w:r>
      <w:r w:rsidR="00F45457">
        <w:t>amilial</w:t>
      </w:r>
    </w:p>
    <w:p w14:paraId="40590270" w14:textId="1AB822F5" w:rsidR="00D030F3" w:rsidRDefault="00DB5F07" w:rsidP="00715AD5">
      <w:pPr>
        <w:pStyle w:val="Pardeliste"/>
        <w:numPr>
          <w:ilvl w:val="0"/>
          <w:numId w:val="5"/>
        </w:numPr>
      </w:pPr>
      <w:r>
        <w:t>P</w:t>
      </w:r>
      <w:r w:rsidR="00D030F3">
        <w:t>oursuite du comportement malgré l'aggravation des problèmes sociaux et en dépit de la connaissance des conséquences négative</w:t>
      </w:r>
      <w:r w:rsidR="00F45457">
        <w:t>s</w:t>
      </w:r>
    </w:p>
    <w:p w14:paraId="31BF552F" w14:textId="1DBD3A5D" w:rsidR="00D030F3" w:rsidRDefault="00DB5F07" w:rsidP="00715AD5">
      <w:pPr>
        <w:pStyle w:val="Pardeliste"/>
        <w:numPr>
          <w:ilvl w:val="0"/>
          <w:numId w:val="5"/>
        </w:numPr>
      </w:pPr>
      <w:r>
        <w:t>T</w:t>
      </w:r>
      <w:r w:rsidR="00D030F3">
        <w:t>olérance marquée, c'est-à-dire besoin d'augmenter l'intensité ou la fréquence pour obtenir l'effet désiré, ou diminution de l'effet procuré par un</w:t>
      </w:r>
      <w:r w:rsidR="00F45457">
        <w:t xml:space="preserve"> comportement de même intensité</w:t>
      </w:r>
    </w:p>
    <w:p w14:paraId="778BFA5E" w14:textId="3DA222C2" w:rsidR="008B44E8" w:rsidRDefault="00DB5F07" w:rsidP="00715AD5">
      <w:pPr>
        <w:pStyle w:val="Pardeliste"/>
        <w:numPr>
          <w:ilvl w:val="0"/>
          <w:numId w:val="5"/>
        </w:numPr>
      </w:pPr>
      <w:r>
        <w:t>A</w:t>
      </w:r>
      <w:r w:rsidR="00D030F3">
        <w:t>gitation, irritabilité et surtout angoisse si le passage à l'acte addictif est différé, empêché</w:t>
      </w:r>
    </w:p>
    <w:p w14:paraId="2AA906C2" w14:textId="6FB894BB" w:rsidR="008A4691" w:rsidRDefault="001A1B8F" w:rsidP="00774835">
      <w:r>
        <w:t>O</w:t>
      </w:r>
      <w:r w:rsidR="00774835">
        <w:t xml:space="preserve">n constate </w:t>
      </w:r>
      <w:r w:rsidR="008E62E5">
        <w:t>que pour ces gens-</w:t>
      </w:r>
      <w:r>
        <w:t xml:space="preserve">là, </w:t>
      </w:r>
      <w:r w:rsidR="00774835">
        <w:t xml:space="preserve">les conséquences néfastes </w:t>
      </w:r>
      <w:r>
        <w:t xml:space="preserve">peuvent être les </w:t>
      </w:r>
      <w:r w:rsidR="00774835">
        <w:t>suivantes :</w:t>
      </w:r>
    </w:p>
    <w:p w14:paraId="2267F67D" w14:textId="3DE14773" w:rsidR="00E04CF2" w:rsidRDefault="00E04CF2" w:rsidP="00715AD5">
      <w:pPr>
        <w:pStyle w:val="Pardeliste"/>
        <w:numPr>
          <w:ilvl w:val="0"/>
          <w:numId w:val="4"/>
        </w:numPr>
      </w:pPr>
      <w:r>
        <w:t>Appauvrissement de la vie sociale</w:t>
      </w:r>
    </w:p>
    <w:p w14:paraId="6577BED8" w14:textId="43F2DDD3" w:rsidR="00E04CF2" w:rsidRDefault="006812DA" w:rsidP="00715AD5">
      <w:pPr>
        <w:pStyle w:val="Pardeliste"/>
        <w:numPr>
          <w:ilvl w:val="0"/>
          <w:numId w:val="4"/>
        </w:numPr>
      </w:pPr>
      <w:r>
        <w:t>Manque de sommeil</w:t>
      </w:r>
    </w:p>
    <w:p w14:paraId="5A532D04" w14:textId="013CAFEA" w:rsidR="006812DA" w:rsidRDefault="006812DA" w:rsidP="00715AD5">
      <w:pPr>
        <w:pStyle w:val="Pardeliste"/>
        <w:numPr>
          <w:ilvl w:val="0"/>
          <w:numId w:val="4"/>
        </w:numPr>
      </w:pPr>
      <w:r>
        <w:t>Trouble du comportement (saute d’humeur…)</w:t>
      </w:r>
    </w:p>
    <w:p w14:paraId="1EBA2491" w14:textId="6BCE462C" w:rsidR="006812DA" w:rsidRDefault="006812DA" w:rsidP="00715AD5">
      <w:pPr>
        <w:pStyle w:val="Pardeliste"/>
        <w:numPr>
          <w:ilvl w:val="0"/>
          <w:numId w:val="4"/>
        </w:numPr>
      </w:pPr>
      <w:r>
        <w:t>Mauvaise hygiène de vie</w:t>
      </w:r>
    </w:p>
    <w:p w14:paraId="10356772" w14:textId="6366EF72" w:rsidR="006812DA" w:rsidRDefault="006812DA" w:rsidP="00715AD5">
      <w:pPr>
        <w:pStyle w:val="Pardeliste"/>
        <w:numPr>
          <w:ilvl w:val="0"/>
          <w:numId w:val="4"/>
        </w:numPr>
      </w:pPr>
      <w:r>
        <w:t>Perte du sens des réalités</w:t>
      </w:r>
    </w:p>
    <w:p w14:paraId="1A22B80B" w14:textId="7357F844" w:rsidR="00293533" w:rsidRDefault="004C7390" w:rsidP="00715AD5">
      <w:pPr>
        <w:pStyle w:val="Pardeliste"/>
        <w:numPr>
          <w:ilvl w:val="0"/>
          <w:numId w:val="4"/>
        </w:numPr>
      </w:pPr>
      <w:r>
        <w:t>Atteinte à la santé physique (maux de tête, yeux secs, douleurs au dos</w:t>
      </w:r>
      <w:r w:rsidR="002323DC">
        <w:t>, manque d’activité physique</w:t>
      </w:r>
      <w:r w:rsidR="00293533">
        <w:t xml:space="preserve">, </w:t>
      </w:r>
      <w:proofErr w:type="spellStart"/>
      <w:r w:rsidR="00293533">
        <w:t>depression</w:t>
      </w:r>
      <w:proofErr w:type="spellEnd"/>
      <w:r w:rsidR="00293533">
        <w:t>, suicide</w:t>
      </w:r>
      <w:r>
        <w:t>)</w:t>
      </w:r>
    </w:p>
    <w:p w14:paraId="7A2C0F47" w14:textId="4DDB93F5" w:rsidR="0007236B" w:rsidRDefault="0007236B" w:rsidP="008A4691">
      <w:r>
        <w:t xml:space="preserve">Ces liens contiennent quelques témoignages qui permettent de comprendre l’importance de la gestion des </w:t>
      </w:r>
      <w:proofErr w:type="spellStart"/>
      <w:r>
        <w:t>stimulis</w:t>
      </w:r>
      <w:proofErr w:type="spellEnd"/>
      <w:r>
        <w:t xml:space="preserve"> addictifs pour les joueurs. En effet, il n’est pas néfaste en soit de jouer, mais il est </w:t>
      </w:r>
      <w:proofErr w:type="spellStart"/>
      <w:r>
        <w:t>absoluement</w:t>
      </w:r>
      <w:proofErr w:type="spellEnd"/>
      <w:r>
        <w:t xml:space="preserve"> nécessaire de garder le contrôle.</w:t>
      </w:r>
    </w:p>
    <w:p w14:paraId="6A3639AE" w14:textId="65AF137C" w:rsidR="008412CD" w:rsidRDefault="00545900" w:rsidP="00DC76B1">
      <w:hyperlink r:id="rId10" w:history="1">
        <w:r w:rsidR="008412CD" w:rsidRPr="007211CB">
          <w:rPr>
            <w:rStyle w:val="Lienhypertexte"/>
          </w:rPr>
          <w:t>http://www.jeuxvideo.com/dossiers/00018270/l-addiction-aux-jeux-video-temoignages-de-joueurs-006.htm</w:t>
        </w:r>
      </w:hyperlink>
      <w:r w:rsidR="008412CD" w:rsidRPr="000B008B">
        <w:t>[</w:t>
      </w:r>
      <w:r w:rsidR="00DC76B1">
        <w:t>2</w:t>
      </w:r>
      <w:r w:rsidR="008412CD" w:rsidRPr="000B008B">
        <w:t>]</w:t>
      </w:r>
    </w:p>
    <w:p w14:paraId="3D4FC665" w14:textId="677B73D4" w:rsidR="008412CD" w:rsidRDefault="00545900" w:rsidP="00DC76B1">
      <w:pPr>
        <w:rPr>
          <w:rStyle w:val="Lienhypertexte"/>
        </w:rPr>
      </w:pPr>
      <w:hyperlink r:id="rId11" w:history="1">
        <w:r w:rsidR="008412CD" w:rsidRPr="007211CB">
          <w:rPr>
            <w:rStyle w:val="Lienhypertexte"/>
          </w:rPr>
          <w:t>https://www.vice.com/fr/article/ppvzd7/dependance-jeux-video-843</w:t>
        </w:r>
      </w:hyperlink>
      <w:r w:rsidR="008412CD" w:rsidRPr="000B008B">
        <w:t>[</w:t>
      </w:r>
      <w:r w:rsidR="00DC76B1">
        <w:t>3</w:t>
      </w:r>
      <w:r w:rsidR="008412CD" w:rsidRPr="000B008B">
        <w:t>]</w:t>
      </w:r>
    </w:p>
    <w:p w14:paraId="029D5E45" w14:textId="77777777" w:rsidR="008412CD" w:rsidRDefault="008412CD" w:rsidP="008A4691"/>
    <w:p w14:paraId="7478D9AE" w14:textId="77777777" w:rsidR="00D94672" w:rsidRDefault="00D94672">
      <w:pPr>
        <w:jc w:val="left"/>
        <w:rPr>
          <w:rStyle w:val="Lienhypertexte"/>
        </w:rPr>
      </w:pPr>
      <w:r>
        <w:rPr>
          <w:rStyle w:val="Lienhypertexte"/>
        </w:rPr>
        <w:br w:type="page"/>
      </w:r>
    </w:p>
    <w:p w14:paraId="4BEB489A" w14:textId="5332536F" w:rsidR="00D44D30" w:rsidRDefault="00600C18" w:rsidP="00D215BC">
      <w:pPr>
        <w:pStyle w:val="Titre2"/>
      </w:pPr>
      <w:bookmarkStart w:id="3" w:name="_Toc513969458"/>
      <w:r>
        <w:lastRenderedPageBreak/>
        <w:t>But du projet</w:t>
      </w:r>
      <w:bookmarkEnd w:id="3"/>
    </w:p>
    <w:p w14:paraId="665E8572" w14:textId="7633CBB3" w:rsidR="00600C18" w:rsidRDefault="00600C18" w:rsidP="00977C02">
      <w:r>
        <w:t xml:space="preserve">Le projet consiste à développer un produit permettant aux utilisateurs de reprendre le contrôle lorsqu’ils sont soumis à des </w:t>
      </w:r>
      <w:proofErr w:type="spellStart"/>
      <w:r>
        <w:t>stimulis</w:t>
      </w:r>
      <w:proofErr w:type="spellEnd"/>
      <w:r>
        <w:t xml:space="preserve"> addictifs quand ils utilisent </w:t>
      </w:r>
      <w:r w:rsidRPr="00977C02">
        <w:rPr>
          <w:color w:val="000000" w:themeColor="text1"/>
        </w:rPr>
        <w:t xml:space="preserve">des jeux </w:t>
      </w:r>
      <w:proofErr w:type="spellStart"/>
      <w:proofErr w:type="gramStart"/>
      <w:r w:rsidRPr="00977C02">
        <w:rPr>
          <w:color w:val="000000" w:themeColor="text1"/>
        </w:rPr>
        <w:t>vidéos</w:t>
      </w:r>
      <w:proofErr w:type="spellEnd"/>
      <w:proofErr w:type="gramEnd"/>
      <w:r w:rsidR="00977C02" w:rsidRPr="00977C02">
        <w:rPr>
          <w:color w:val="000000" w:themeColor="text1"/>
        </w:rPr>
        <w:t xml:space="preserve"> ou des réseaux sociaux</w:t>
      </w:r>
      <w:r>
        <w:t>.</w:t>
      </w:r>
    </w:p>
    <w:p w14:paraId="0DE06F61" w14:textId="24192E9A" w:rsidR="008E4233" w:rsidRDefault="008E4233" w:rsidP="00600C18">
      <w:r>
        <w:t>L’enfant ou l’adolescent est encore en construction et il n’a pas encore tous les filtres lui permettant de comprendre les enjeux du temps passé sur un écran. C’est pourquoi cette application permettra de mettre un cadre où le joueur sera confronté à une r</w:t>
      </w:r>
      <w:r w:rsidR="00B10B12">
        <w:t>esponsabilisation de ses choix.</w:t>
      </w:r>
      <w:r w:rsidR="00EC42F6">
        <w:t xml:space="preserve"> A chaque âge le cadre doit être différent. Il sera donc plus restrictif pour des enfants que des adolescents.</w:t>
      </w:r>
    </w:p>
    <w:p w14:paraId="6308C7D0" w14:textId="77777777" w:rsidR="00B055D2" w:rsidRDefault="00B055D2" w:rsidP="00B055D2">
      <w:r>
        <w:t xml:space="preserve">Ce travail est réalisé dans le cadre du projet de semestre 6 en informatique à la haute école d’ingénieurs et d’architectes de Fribourg. Il est réalisé par </w:t>
      </w:r>
      <w:proofErr w:type="spellStart"/>
      <w:proofErr w:type="gramStart"/>
      <w:r>
        <w:t>M.Nicolas</w:t>
      </w:r>
      <w:proofErr w:type="spellEnd"/>
      <w:proofErr w:type="gramEnd"/>
      <w:r>
        <w:t xml:space="preserve"> Fuchs et </w:t>
      </w:r>
      <w:proofErr w:type="spellStart"/>
      <w:r>
        <w:t>M.Grégory</w:t>
      </w:r>
      <w:proofErr w:type="spellEnd"/>
      <w:r>
        <w:t xml:space="preserve"> </w:t>
      </w:r>
      <w:proofErr w:type="spellStart"/>
      <w:r>
        <w:t>Ducrey</w:t>
      </w:r>
      <w:proofErr w:type="spellEnd"/>
      <w:r>
        <w:t xml:space="preserve"> pour la mandante </w:t>
      </w:r>
      <w:r w:rsidRPr="000E322B">
        <w:t xml:space="preserve">Dr. Claire </w:t>
      </w:r>
      <w:proofErr w:type="spellStart"/>
      <w:r w:rsidRPr="000E322B">
        <w:t>Korkmaz</w:t>
      </w:r>
      <w:proofErr w:type="spellEnd"/>
      <w:r>
        <w:t xml:space="preserve"> et il est supervisé par Mme Sandy Ingram ainsi que Mme </w:t>
      </w:r>
      <w:proofErr w:type="spellStart"/>
      <w:r>
        <w:t>Houda</w:t>
      </w:r>
      <w:proofErr w:type="spellEnd"/>
      <w:r>
        <w:t xml:space="preserve"> Chabbi.</w:t>
      </w:r>
    </w:p>
    <w:p w14:paraId="487A89A7" w14:textId="61C5353F" w:rsidR="00D215BC" w:rsidRDefault="00D215BC" w:rsidP="00D215BC">
      <w:pPr>
        <w:pStyle w:val="Titre2"/>
      </w:pPr>
      <w:bookmarkStart w:id="4" w:name="_Toc513969459"/>
      <w:r>
        <w:t>Document</w:t>
      </w:r>
      <w:bookmarkEnd w:id="4"/>
    </w:p>
    <w:p w14:paraId="2F68C7C9" w14:textId="6601C7FA" w:rsidR="00D215BC" w:rsidRDefault="00D215BC" w:rsidP="00D215BC">
      <w:r>
        <w:t>Ce rapport fait partie intégrante du projet. Il contient des informations concernant les étapes de réalisation du produit final.</w:t>
      </w:r>
      <w:r w:rsidR="00A72F29">
        <w:t xml:space="preserve"> La création de ce document se fait tout au long du projet.</w:t>
      </w:r>
      <w:r>
        <w:t xml:space="preserve"> Il doit permettre au client de suivre les démarches de travail et si le projet devait être repris, le rapport donne toute les clés au développeur. Le document contient des informations sur les phases suivantes :</w:t>
      </w:r>
    </w:p>
    <w:p w14:paraId="25376E0E" w14:textId="1154FA8E" w:rsidR="00D215BC" w:rsidRDefault="00D215BC" w:rsidP="00715AD5">
      <w:pPr>
        <w:pStyle w:val="Pardeliste"/>
        <w:numPr>
          <w:ilvl w:val="0"/>
          <w:numId w:val="3"/>
        </w:numPr>
      </w:pPr>
      <w:r>
        <w:t>Analyse</w:t>
      </w:r>
    </w:p>
    <w:p w14:paraId="280CE25E" w14:textId="6212F80A" w:rsidR="00D215BC" w:rsidRDefault="00D215BC" w:rsidP="00715AD5">
      <w:pPr>
        <w:pStyle w:val="Pardeliste"/>
        <w:numPr>
          <w:ilvl w:val="0"/>
          <w:numId w:val="3"/>
        </w:numPr>
      </w:pPr>
      <w:r>
        <w:t>Conception</w:t>
      </w:r>
    </w:p>
    <w:p w14:paraId="041CDB3A" w14:textId="2D1AD824" w:rsidR="00D215BC" w:rsidRDefault="00D215BC" w:rsidP="00715AD5">
      <w:pPr>
        <w:pStyle w:val="Pardeliste"/>
        <w:numPr>
          <w:ilvl w:val="0"/>
          <w:numId w:val="3"/>
        </w:numPr>
      </w:pPr>
      <w:r>
        <w:t>Implémen</w:t>
      </w:r>
      <w:r w:rsidR="00B06F1B">
        <w:t>t</w:t>
      </w:r>
      <w:r>
        <w:t>ation</w:t>
      </w:r>
    </w:p>
    <w:p w14:paraId="20E1EC01" w14:textId="3B2A6CE4" w:rsidR="00D215BC" w:rsidRDefault="00D215BC" w:rsidP="00715AD5">
      <w:pPr>
        <w:pStyle w:val="Pardeliste"/>
        <w:numPr>
          <w:ilvl w:val="0"/>
          <w:numId w:val="3"/>
        </w:numPr>
      </w:pPr>
      <w:r>
        <w:t>Validation</w:t>
      </w:r>
    </w:p>
    <w:p w14:paraId="0681422C" w14:textId="282DA0B2" w:rsidR="00D215BC" w:rsidRDefault="00E520D0">
      <w:pPr>
        <w:jc w:val="left"/>
      </w:pPr>
      <w:r>
        <w:t>Le rapport permet aux évaluateurs de vérifier la qualité et la rigueur du travail effectué.</w:t>
      </w:r>
    </w:p>
    <w:p w14:paraId="29592859" w14:textId="77777777" w:rsidR="00231897" w:rsidRDefault="00231897">
      <w:pPr>
        <w:jc w:val="left"/>
        <w:rPr>
          <w:rFonts w:eastAsiaTheme="majorEastAsia" w:cstheme="majorBidi"/>
          <w:b/>
          <w:color w:val="000000" w:themeColor="text1"/>
          <w:sz w:val="24"/>
          <w:szCs w:val="26"/>
        </w:rPr>
      </w:pPr>
      <w:r>
        <w:br w:type="page"/>
      </w:r>
    </w:p>
    <w:p w14:paraId="6B9C2F4B" w14:textId="2700064C" w:rsidR="00947C9A" w:rsidRDefault="00E105D9" w:rsidP="00995A34">
      <w:pPr>
        <w:pStyle w:val="Titre1"/>
      </w:pPr>
      <w:bookmarkStart w:id="5" w:name="_Toc513969460"/>
      <w:r>
        <w:lastRenderedPageBreak/>
        <w:t>Analyse</w:t>
      </w:r>
      <w:r w:rsidR="000168B1">
        <w:t xml:space="preserve"> des besoins et des technologies</w:t>
      </w:r>
      <w:bookmarkEnd w:id="5"/>
    </w:p>
    <w:p w14:paraId="5344ABF6" w14:textId="0C85D622" w:rsidR="00231897" w:rsidRDefault="00231897" w:rsidP="00231897">
      <w:pPr>
        <w:pStyle w:val="Titre2"/>
      </w:pPr>
      <w:bookmarkStart w:id="6" w:name="_Toc513969461"/>
      <w:r>
        <w:t>Introduction</w:t>
      </w:r>
      <w:bookmarkEnd w:id="6"/>
    </w:p>
    <w:p w14:paraId="2D644345" w14:textId="473EA46A" w:rsidR="00231897" w:rsidRDefault="00F3737C" w:rsidP="00DB4B13">
      <w:r>
        <w:t xml:space="preserve">Nous ne connaissons pas énormément le sujet de la prévention des addictions aux jeux </w:t>
      </w:r>
      <w:proofErr w:type="spellStart"/>
      <w:proofErr w:type="gramStart"/>
      <w:r>
        <w:t>vidéos</w:t>
      </w:r>
      <w:proofErr w:type="spellEnd"/>
      <w:proofErr w:type="gramEnd"/>
      <w:r>
        <w:t xml:space="preserve"> et aux réseaux sociaux, c’est pourquoi il est important d’étudier la base de ce sujet avant de réfléchir </w:t>
      </w:r>
      <w:r w:rsidR="00DB4B13">
        <w:t>aux développement d’un</w:t>
      </w:r>
      <w:r>
        <w:t xml:space="preserve"> produit pertinent.</w:t>
      </w:r>
    </w:p>
    <w:p w14:paraId="40D9D935" w14:textId="6A3B2B4A" w:rsidR="00F3737C" w:rsidRDefault="00F3737C" w:rsidP="00C3545F">
      <w:r>
        <w:t xml:space="preserve">Le client souhaite une application qui permet de monitorer et redonner le contrôle à l’utilisateur afin que ce dernier fasse des choix et en prenne l’entière responsabilité. Dans le chapitre 1.1 traitant du contexte du projet, des témoignages sont recueillis et ils attestent des dangers de ces addictions. En observant les critères d’addictions décrits, nous pouvons constater que le danger découle du temps passé sur les jeux ou les réseaux sociaux. C’est pourquoi nous </w:t>
      </w:r>
      <w:r w:rsidR="00C3545F">
        <w:t>avons en partie orienté</w:t>
      </w:r>
      <w:r>
        <w:t xml:space="preserve"> nos recherches sur des moyens pour gérer le temps.</w:t>
      </w:r>
    </w:p>
    <w:p w14:paraId="3D580137" w14:textId="56DEC150" w:rsidR="00116AD4" w:rsidRDefault="00116AD4" w:rsidP="00C63D51">
      <w:pPr>
        <w:jc w:val="left"/>
      </w:pPr>
      <w:r>
        <w:t xml:space="preserve">Nos recherches doivent nous aider à créer un produit répondant aux besoins de manière pertinente. Dans cette analyse nous </w:t>
      </w:r>
      <w:r w:rsidR="00C63D51">
        <w:t>avons effectué</w:t>
      </w:r>
      <w:r>
        <w:t xml:space="preserve"> les travaux suivants :</w:t>
      </w:r>
    </w:p>
    <w:p w14:paraId="61FB01E0" w14:textId="15391737" w:rsidR="00116AD4" w:rsidRDefault="00116AD4" w:rsidP="00715AD5">
      <w:pPr>
        <w:pStyle w:val="Pardeliste"/>
        <w:numPr>
          <w:ilvl w:val="0"/>
          <w:numId w:val="7"/>
        </w:numPr>
        <w:jc w:val="left"/>
      </w:pPr>
      <w:r>
        <w:t xml:space="preserve">Exploration du sujet </w:t>
      </w:r>
      <w:r>
        <w:sym w:font="Wingdings" w:char="F0E0"/>
      </w:r>
      <w:r>
        <w:t xml:space="preserve"> se renseigner sur le contexte, des statistiques</w:t>
      </w:r>
    </w:p>
    <w:p w14:paraId="103B5CA6" w14:textId="4A3C652F" w:rsidR="00116AD4" w:rsidRDefault="00116AD4" w:rsidP="00715AD5">
      <w:pPr>
        <w:pStyle w:val="Pardeliste"/>
        <w:numPr>
          <w:ilvl w:val="0"/>
          <w:numId w:val="7"/>
        </w:numPr>
        <w:jc w:val="left"/>
      </w:pPr>
      <w:r>
        <w:t xml:space="preserve">Etat de l’art </w:t>
      </w:r>
      <w:r>
        <w:sym w:font="Wingdings" w:char="F0E0"/>
      </w:r>
      <w:r>
        <w:t xml:space="preserve"> Explorer les produits de prévention présents sur le marché</w:t>
      </w:r>
    </w:p>
    <w:p w14:paraId="74CCC7AF" w14:textId="2211B6B1" w:rsidR="00116AD4" w:rsidRDefault="00116AD4" w:rsidP="00715AD5">
      <w:pPr>
        <w:pStyle w:val="Pardeliste"/>
        <w:numPr>
          <w:ilvl w:val="0"/>
          <w:numId w:val="7"/>
        </w:numPr>
        <w:jc w:val="left"/>
      </w:pPr>
      <w:r>
        <w:t xml:space="preserve">Test de produits existants </w:t>
      </w:r>
      <w:r>
        <w:sym w:font="Wingdings" w:char="F0E0"/>
      </w:r>
      <w:r>
        <w:t xml:space="preserve"> Tester certains de ces produits</w:t>
      </w:r>
    </w:p>
    <w:p w14:paraId="28CFC9D1" w14:textId="18BD4879" w:rsidR="00116AD4" w:rsidRDefault="00116AD4" w:rsidP="00715AD5">
      <w:pPr>
        <w:pStyle w:val="Pardeliste"/>
        <w:numPr>
          <w:ilvl w:val="0"/>
          <w:numId w:val="7"/>
        </w:numPr>
        <w:jc w:val="left"/>
      </w:pPr>
      <w:r>
        <w:t xml:space="preserve">Tests technologiques </w:t>
      </w:r>
      <w:r>
        <w:sym w:font="Wingdings" w:char="F0E0"/>
      </w:r>
      <w:r>
        <w:t xml:space="preserve"> Tester certaines méthodes qui pourraient nous aider à implémenter des fonctionnalités (Récupération des processus, récupération des URL…) </w:t>
      </w:r>
    </w:p>
    <w:p w14:paraId="7372C5F2" w14:textId="3CC6AAF1" w:rsidR="00116AD4" w:rsidRDefault="00116AD4" w:rsidP="00715AD5">
      <w:pPr>
        <w:pStyle w:val="Pardeliste"/>
        <w:numPr>
          <w:ilvl w:val="0"/>
          <w:numId w:val="7"/>
        </w:numPr>
        <w:jc w:val="left"/>
      </w:pPr>
      <w:r>
        <w:t xml:space="preserve">Idéation </w:t>
      </w:r>
      <w:r>
        <w:sym w:font="Wingdings" w:char="F0E0"/>
      </w:r>
      <w:r>
        <w:t xml:space="preserve"> </w:t>
      </w:r>
      <w:r w:rsidR="008225C5">
        <w:t>Sur la base du travail accompli</w:t>
      </w:r>
      <w:r>
        <w:t>, faire un brainstorming de ce qui serait pertinent d’implémenter pour ce produit</w:t>
      </w:r>
    </w:p>
    <w:p w14:paraId="6E6D0B8D" w14:textId="2E8CDDE5" w:rsidR="00116AD4" w:rsidRDefault="00116AD4" w:rsidP="00715AD5">
      <w:pPr>
        <w:pStyle w:val="Pardeliste"/>
        <w:numPr>
          <w:ilvl w:val="0"/>
          <w:numId w:val="7"/>
        </w:numPr>
        <w:jc w:val="left"/>
      </w:pPr>
      <w:r>
        <w:t xml:space="preserve">Cahier des charges </w:t>
      </w:r>
      <w:r>
        <w:sym w:font="Wingdings" w:char="F0E0"/>
      </w:r>
      <w:r>
        <w:t xml:space="preserve"> après ces 5 semaines d’analyse, établir un cahier des charges final décrivant le produit que nous allons réaliser en ayant une meilleure connaissance du sujet</w:t>
      </w:r>
    </w:p>
    <w:p w14:paraId="7E5B89E2" w14:textId="119E2EC7" w:rsidR="006C094B" w:rsidRPr="006C094B" w:rsidRDefault="00231897" w:rsidP="006C094B">
      <w:pPr>
        <w:jc w:val="left"/>
      </w:pPr>
      <w:r>
        <w:br w:type="page"/>
      </w:r>
    </w:p>
    <w:p w14:paraId="6E999415" w14:textId="780E5CD1" w:rsidR="00EA07A4" w:rsidRDefault="00EA07A4" w:rsidP="00DC1F84">
      <w:pPr>
        <w:pStyle w:val="Titre2"/>
      </w:pPr>
      <w:bookmarkStart w:id="7" w:name="_Toc513969462"/>
      <w:r>
        <w:lastRenderedPageBreak/>
        <w:t>Idéation</w:t>
      </w:r>
      <w:bookmarkEnd w:id="7"/>
    </w:p>
    <w:p w14:paraId="35FE926F" w14:textId="5E91C554" w:rsidR="003A18D7" w:rsidRPr="003A18D7" w:rsidRDefault="003A18D7" w:rsidP="0076673A">
      <w:r>
        <w:t xml:space="preserve">Pour commencer ce projet, nous nous sommes dans un premier temps renseignés sur le sujet des addictions </w:t>
      </w:r>
      <w:r w:rsidR="0076673A">
        <w:t>(voir chapitre « 1 introduction ») afin d’avoir une meilleure vue d’ensemble. Une fois fait, nous avons effectué un brainstorming</w:t>
      </w:r>
      <w:r w:rsidR="00D906D4">
        <w:t xml:space="preserve"> [4]</w:t>
      </w:r>
      <w:r w:rsidR="0076673A">
        <w:t xml:space="preserve"> des idées de fonctionnalités qui pourraient être intéressantes lors du développement de l’application. Ce brainstorming est effectué avant les tests d’applications existantes et de tests technologiques. Il a pour but de laisser aller notre créativité sans être limité par des recherches déjà effectuées.</w:t>
      </w:r>
    </w:p>
    <w:p w14:paraId="4C48D19E" w14:textId="2A50E13D" w:rsidR="00DA50A1" w:rsidRDefault="0046349F" w:rsidP="00DA50A1">
      <w:r>
        <w:t>Voici les ré</w:t>
      </w:r>
      <w:r w:rsidR="00DA50A1">
        <w:t>sultats du brainstorming</w:t>
      </w:r>
      <w:r>
        <w:t>, nous avons classé les idées par catégories :</w:t>
      </w:r>
    </w:p>
    <w:p w14:paraId="33FC0AE9" w14:textId="77777777" w:rsidR="0046349F" w:rsidRPr="001D1897" w:rsidRDefault="0046349F" w:rsidP="0046349F">
      <w:pPr>
        <w:rPr>
          <w:b/>
          <w:bCs/>
        </w:rPr>
      </w:pPr>
      <w:r w:rsidRPr="001D1897">
        <w:rPr>
          <w:b/>
          <w:bCs/>
        </w:rPr>
        <w:t>Concept de l’application</w:t>
      </w:r>
    </w:p>
    <w:p w14:paraId="6BAC8DAB" w14:textId="08911796" w:rsidR="0046349F" w:rsidRDefault="0046349F" w:rsidP="00715AD5">
      <w:pPr>
        <w:pStyle w:val="Pardeliste"/>
        <w:numPr>
          <w:ilvl w:val="0"/>
          <w:numId w:val="8"/>
        </w:numPr>
      </w:pPr>
      <w:r>
        <w:t>Contrôle des sites visités</w:t>
      </w:r>
    </w:p>
    <w:p w14:paraId="55C3C7B7" w14:textId="3376BF7D" w:rsidR="0046349F" w:rsidRDefault="0046349F" w:rsidP="00715AD5">
      <w:pPr>
        <w:pStyle w:val="Pardeliste"/>
        <w:numPr>
          <w:ilvl w:val="0"/>
          <w:numId w:val="8"/>
        </w:numPr>
      </w:pPr>
      <w:r>
        <w:t>Gestion du temps</w:t>
      </w:r>
    </w:p>
    <w:p w14:paraId="52D19537" w14:textId="6B4FD186" w:rsidR="0046349F" w:rsidRDefault="0046349F" w:rsidP="00715AD5">
      <w:pPr>
        <w:pStyle w:val="Pardeliste"/>
        <w:numPr>
          <w:ilvl w:val="0"/>
          <w:numId w:val="8"/>
        </w:numPr>
      </w:pPr>
      <w:r>
        <w:t xml:space="preserve">Architecture client/serveur et </w:t>
      </w:r>
      <w:proofErr w:type="spellStart"/>
      <w:proofErr w:type="gramStart"/>
      <w:r>
        <w:t>paramétrisation</w:t>
      </w:r>
      <w:proofErr w:type="spellEnd"/>
      <w:r>
        <w:t xml:space="preserve">  de</w:t>
      </w:r>
      <w:proofErr w:type="gramEnd"/>
      <w:r>
        <w:t xml:space="preserve"> l’application native depuis la page web du serveur</w:t>
      </w:r>
    </w:p>
    <w:p w14:paraId="4D5641BC" w14:textId="2D7D1A84" w:rsidR="0046349F" w:rsidRDefault="0046349F" w:rsidP="00715AD5">
      <w:pPr>
        <w:pStyle w:val="Pardeliste"/>
        <w:numPr>
          <w:ilvl w:val="0"/>
          <w:numId w:val="8"/>
        </w:numPr>
      </w:pPr>
      <w:r>
        <w:t>Système de récompense</w:t>
      </w:r>
    </w:p>
    <w:p w14:paraId="0124B293" w14:textId="46AE1EBA" w:rsidR="0046349F" w:rsidRDefault="0046349F" w:rsidP="00715AD5">
      <w:pPr>
        <w:pStyle w:val="Pardeliste"/>
        <w:numPr>
          <w:ilvl w:val="0"/>
          <w:numId w:val="8"/>
        </w:numPr>
      </w:pPr>
      <w:r>
        <w:t>Contrôle parental</w:t>
      </w:r>
    </w:p>
    <w:p w14:paraId="77E36CBE" w14:textId="41AEF847" w:rsidR="0046349F" w:rsidRDefault="00C6060A" w:rsidP="00715AD5">
      <w:pPr>
        <w:pStyle w:val="Pardeliste"/>
        <w:numPr>
          <w:ilvl w:val="0"/>
          <w:numId w:val="8"/>
        </w:numPr>
      </w:pPr>
      <w:r>
        <w:t>E</w:t>
      </w:r>
      <w:r w:rsidR="0046349F">
        <w:t>ncouragement à la mobilité physique</w:t>
      </w:r>
    </w:p>
    <w:p w14:paraId="6ACFAFD4" w14:textId="385249DA" w:rsidR="0046349F" w:rsidRDefault="0046349F" w:rsidP="00715AD5">
      <w:pPr>
        <w:pStyle w:val="Pardeliste"/>
        <w:numPr>
          <w:ilvl w:val="0"/>
          <w:numId w:val="8"/>
        </w:numPr>
      </w:pPr>
      <w:r>
        <w:t>Blocage de certains processus en fonction d’une localisation GPS</w:t>
      </w:r>
    </w:p>
    <w:p w14:paraId="1FCD840F" w14:textId="7DFE1814" w:rsidR="0046349F" w:rsidRDefault="0046349F" w:rsidP="00715AD5">
      <w:pPr>
        <w:pStyle w:val="Pardeliste"/>
        <w:numPr>
          <w:ilvl w:val="0"/>
          <w:numId w:val="8"/>
        </w:numPr>
      </w:pPr>
      <w:r>
        <w:t xml:space="preserve">Validation par l’utilisateur </w:t>
      </w:r>
    </w:p>
    <w:p w14:paraId="5A1538D5" w14:textId="38736761" w:rsidR="0046349F" w:rsidRPr="001D1897" w:rsidRDefault="0046349F" w:rsidP="0046349F">
      <w:pPr>
        <w:rPr>
          <w:b/>
          <w:bCs/>
        </w:rPr>
      </w:pPr>
      <w:r w:rsidRPr="001D1897">
        <w:rPr>
          <w:b/>
          <w:bCs/>
        </w:rPr>
        <w:t>Fonctionnalités concrètes</w:t>
      </w:r>
    </w:p>
    <w:p w14:paraId="7B3229A7" w14:textId="799872B3" w:rsidR="0046349F" w:rsidRDefault="0046349F" w:rsidP="00715AD5">
      <w:pPr>
        <w:pStyle w:val="Pardeliste"/>
        <w:numPr>
          <w:ilvl w:val="0"/>
          <w:numId w:val="9"/>
        </w:numPr>
      </w:pPr>
      <w:r>
        <w:t>Monitoring du temps</w:t>
      </w:r>
    </w:p>
    <w:p w14:paraId="4E74E98C" w14:textId="6CECBE34" w:rsidR="0046349F" w:rsidRDefault="0046349F" w:rsidP="00715AD5">
      <w:pPr>
        <w:pStyle w:val="Pardeliste"/>
        <w:numPr>
          <w:ilvl w:val="2"/>
          <w:numId w:val="9"/>
        </w:numPr>
      </w:pPr>
      <w:r>
        <w:t>Paramétrer en fonction de l’âge</w:t>
      </w:r>
    </w:p>
    <w:p w14:paraId="76307FB1" w14:textId="696B3CDC" w:rsidR="0046349F" w:rsidRDefault="0046349F" w:rsidP="00715AD5">
      <w:pPr>
        <w:pStyle w:val="Pardeliste"/>
        <w:numPr>
          <w:ilvl w:val="0"/>
          <w:numId w:val="9"/>
        </w:numPr>
      </w:pPr>
      <w:r>
        <w:t>Module statistique —&gt; pour l’utilisateur et/ou contrôleur</w:t>
      </w:r>
    </w:p>
    <w:p w14:paraId="3D9F8F5B" w14:textId="68D088F0" w:rsidR="0046349F" w:rsidRDefault="0046349F" w:rsidP="00715AD5">
      <w:pPr>
        <w:pStyle w:val="Pardeliste"/>
        <w:numPr>
          <w:ilvl w:val="2"/>
          <w:numId w:val="9"/>
        </w:numPr>
      </w:pPr>
      <w:r>
        <w:t>Temps passé sur une semaine, et sur quel sujet</w:t>
      </w:r>
    </w:p>
    <w:p w14:paraId="2D4B58D2" w14:textId="7C0D38B6" w:rsidR="0046349F" w:rsidRDefault="0046349F" w:rsidP="00715AD5">
      <w:pPr>
        <w:pStyle w:val="Pardeliste"/>
        <w:numPr>
          <w:ilvl w:val="0"/>
          <w:numId w:val="9"/>
        </w:numPr>
      </w:pPr>
      <w:r>
        <w:t xml:space="preserve">Alerte visuelles et sonores ET Avertissement sur les dangers </w:t>
      </w:r>
    </w:p>
    <w:p w14:paraId="3E9B440F" w14:textId="6B1CF969" w:rsidR="0046349F" w:rsidRDefault="0046349F" w:rsidP="00715AD5">
      <w:pPr>
        <w:pStyle w:val="Pardeliste"/>
        <w:numPr>
          <w:ilvl w:val="2"/>
          <w:numId w:val="9"/>
        </w:numPr>
      </w:pPr>
      <w:r>
        <w:t>Forcer des pauses</w:t>
      </w:r>
    </w:p>
    <w:p w14:paraId="658ED022" w14:textId="1F1D374B" w:rsidR="0046349F" w:rsidRDefault="0046349F" w:rsidP="00715AD5">
      <w:pPr>
        <w:pStyle w:val="Pardeliste"/>
        <w:numPr>
          <w:ilvl w:val="2"/>
          <w:numId w:val="9"/>
        </w:numPr>
      </w:pPr>
      <w:r>
        <w:t>Vidéo de sensibilisation</w:t>
      </w:r>
    </w:p>
    <w:p w14:paraId="32D39CA4" w14:textId="31664FFF" w:rsidR="0046349F" w:rsidRDefault="0046349F" w:rsidP="00715AD5">
      <w:pPr>
        <w:pStyle w:val="Pardeliste"/>
        <w:numPr>
          <w:ilvl w:val="2"/>
          <w:numId w:val="9"/>
        </w:numPr>
      </w:pPr>
      <w:r>
        <w:t>Blocage du processus durant la vidéo</w:t>
      </w:r>
    </w:p>
    <w:p w14:paraId="7B2D15D1" w14:textId="020FEDD2" w:rsidR="0046349F" w:rsidRDefault="0046349F" w:rsidP="00715AD5">
      <w:pPr>
        <w:pStyle w:val="Pardeliste"/>
        <w:numPr>
          <w:ilvl w:val="2"/>
          <w:numId w:val="9"/>
        </w:numPr>
      </w:pPr>
      <w:r>
        <w:t>L’utilisateur est prévenu de l’interruption</w:t>
      </w:r>
    </w:p>
    <w:p w14:paraId="0BAAF5C1" w14:textId="398B2BBC" w:rsidR="0046349F" w:rsidRDefault="0046349F" w:rsidP="00715AD5">
      <w:pPr>
        <w:pStyle w:val="Pardeliste"/>
        <w:numPr>
          <w:ilvl w:val="0"/>
          <w:numId w:val="9"/>
        </w:numPr>
      </w:pPr>
      <w:r>
        <w:t xml:space="preserve">Filtrer les sites visités (avec une liste, ou avec un thème) </w:t>
      </w:r>
    </w:p>
    <w:p w14:paraId="52D208B3" w14:textId="69BAF5E2" w:rsidR="0046349F" w:rsidRDefault="0046349F" w:rsidP="00715AD5">
      <w:pPr>
        <w:pStyle w:val="Pardeliste"/>
        <w:numPr>
          <w:ilvl w:val="0"/>
          <w:numId w:val="9"/>
        </w:numPr>
      </w:pPr>
      <w:r>
        <w:t xml:space="preserve">Vérification de l’USB (Si </w:t>
      </w:r>
      <w:proofErr w:type="gramStart"/>
      <w:r>
        <w:t>le jeux</w:t>
      </w:r>
      <w:proofErr w:type="gramEnd"/>
      <w:r>
        <w:t xml:space="preserve"> est lancé par disque)</w:t>
      </w:r>
    </w:p>
    <w:p w14:paraId="5EA48E1F" w14:textId="70263A6F" w:rsidR="0046349F" w:rsidRPr="001D1897" w:rsidRDefault="0046349F" w:rsidP="0046349F">
      <w:pPr>
        <w:rPr>
          <w:b/>
          <w:bCs/>
        </w:rPr>
      </w:pPr>
      <w:r w:rsidRPr="001D1897">
        <w:rPr>
          <w:b/>
          <w:bCs/>
        </w:rPr>
        <w:t>Moyen</w:t>
      </w:r>
      <w:r w:rsidR="00AE0859">
        <w:rPr>
          <w:b/>
          <w:bCs/>
        </w:rPr>
        <w:t>s</w:t>
      </w:r>
      <w:r w:rsidRPr="001D1897">
        <w:rPr>
          <w:b/>
          <w:bCs/>
        </w:rPr>
        <w:t xml:space="preserve"> techniques</w:t>
      </w:r>
    </w:p>
    <w:p w14:paraId="49D61B05" w14:textId="2BBF73EE" w:rsidR="0046349F" w:rsidRDefault="0046349F" w:rsidP="00715AD5">
      <w:pPr>
        <w:pStyle w:val="Pardeliste"/>
        <w:numPr>
          <w:ilvl w:val="0"/>
          <w:numId w:val="10"/>
        </w:numPr>
      </w:pPr>
      <w:r>
        <w:t>Récupération des processus</w:t>
      </w:r>
    </w:p>
    <w:p w14:paraId="35D761B0" w14:textId="06C9EC14" w:rsidR="0046349F" w:rsidRDefault="0046349F" w:rsidP="00715AD5">
      <w:pPr>
        <w:pStyle w:val="Pardeliste"/>
        <w:numPr>
          <w:ilvl w:val="0"/>
          <w:numId w:val="10"/>
        </w:numPr>
      </w:pPr>
      <w:r>
        <w:t>Chronométrage du temps d’activité des processus</w:t>
      </w:r>
    </w:p>
    <w:p w14:paraId="22CB72BC" w14:textId="31256B89" w:rsidR="0046349F" w:rsidRDefault="0046349F" w:rsidP="00715AD5">
      <w:pPr>
        <w:pStyle w:val="Pardeliste"/>
        <w:numPr>
          <w:ilvl w:val="0"/>
          <w:numId w:val="10"/>
        </w:numPr>
      </w:pPr>
      <w:r>
        <w:t>Interruption de processus</w:t>
      </w:r>
    </w:p>
    <w:p w14:paraId="13855ADA" w14:textId="47B7E51C" w:rsidR="001D1897" w:rsidRDefault="0046349F" w:rsidP="00715AD5">
      <w:pPr>
        <w:pStyle w:val="Pardeliste"/>
        <w:numPr>
          <w:ilvl w:val="0"/>
          <w:numId w:val="10"/>
        </w:numPr>
      </w:pPr>
      <w:r>
        <w:t>Récupération d’adresse IP et de localisation</w:t>
      </w:r>
    </w:p>
    <w:p w14:paraId="69E95C2D" w14:textId="0F2A2E7A" w:rsidR="0046349F" w:rsidRPr="001D1897" w:rsidRDefault="0046349F" w:rsidP="0046349F">
      <w:pPr>
        <w:rPr>
          <w:b/>
          <w:bCs/>
        </w:rPr>
      </w:pPr>
      <w:r w:rsidRPr="001D1897">
        <w:rPr>
          <w:b/>
          <w:bCs/>
        </w:rPr>
        <w:t>Plateforme</w:t>
      </w:r>
    </w:p>
    <w:p w14:paraId="38822502" w14:textId="493D9478" w:rsidR="0046349F" w:rsidRDefault="0046349F" w:rsidP="00715AD5">
      <w:pPr>
        <w:pStyle w:val="Pardeliste"/>
        <w:numPr>
          <w:ilvl w:val="0"/>
          <w:numId w:val="11"/>
        </w:numPr>
      </w:pPr>
      <w:r>
        <w:t>Application mobile multiplateforme</w:t>
      </w:r>
    </w:p>
    <w:p w14:paraId="73D27E76" w14:textId="52D891A6" w:rsidR="0046349F" w:rsidRDefault="0046349F" w:rsidP="00715AD5">
      <w:pPr>
        <w:pStyle w:val="Pardeliste"/>
        <w:numPr>
          <w:ilvl w:val="0"/>
          <w:numId w:val="11"/>
        </w:numPr>
      </w:pPr>
      <w:r>
        <w:t>Natif mac os</w:t>
      </w:r>
    </w:p>
    <w:p w14:paraId="6D4A72AB" w14:textId="591F090A" w:rsidR="0046349F" w:rsidRDefault="0046349F" w:rsidP="00715AD5">
      <w:pPr>
        <w:pStyle w:val="Pardeliste"/>
        <w:numPr>
          <w:ilvl w:val="0"/>
          <w:numId w:val="11"/>
        </w:numPr>
      </w:pPr>
      <w:r>
        <w:t xml:space="preserve">Natif PC </w:t>
      </w:r>
    </w:p>
    <w:p w14:paraId="5C1E096C" w14:textId="5C25C715" w:rsidR="0046349F" w:rsidRDefault="0046349F" w:rsidP="00715AD5">
      <w:pPr>
        <w:pStyle w:val="Pardeliste"/>
        <w:numPr>
          <w:ilvl w:val="0"/>
          <w:numId w:val="11"/>
        </w:numPr>
      </w:pPr>
      <w:r>
        <w:t>Natif Linux</w:t>
      </w:r>
    </w:p>
    <w:p w14:paraId="15BBAF9C" w14:textId="4B90E290" w:rsidR="00962ECC" w:rsidRDefault="0046349F" w:rsidP="0027176D">
      <w:pPr>
        <w:pStyle w:val="Pardeliste"/>
        <w:numPr>
          <w:ilvl w:val="0"/>
          <w:numId w:val="11"/>
        </w:numPr>
      </w:pPr>
      <w:r>
        <w:t xml:space="preserve">Jeux </w:t>
      </w:r>
      <w:proofErr w:type="spellStart"/>
      <w:proofErr w:type="gramStart"/>
      <w:r>
        <w:t>vidéos</w:t>
      </w:r>
      <w:proofErr w:type="spellEnd"/>
      <w:proofErr w:type="gramEnd"/>
      <w:r>
        <w:t xml:space="preserve"> WEB</w:t>
      </w:r>
    </w:p>
    <w:p w14:paraId="6E030C34" w14:textId="500422EC" w:rsidR="0046349F" w:rsidRPr="001D1897" w:rsidRDefault="0046349F" w:rsidP="0046349F">
      <w:pPr>
        <w:rPr>
          <w:b/>
          <w:bCs/>
        </w:rPr>
      </w:pPr>
      <w:r w:rsidRPr="001D1897">
        <w:rPr>
          <w:b/>
          <w:bCs/>
        </w:rPr>
        <w:t>Moyen</w:t>
      </w:r>
      <w:r w:rsidR="00B16775">
        <w:rPr>
          <w:b/>
          <w:bCs/>
        </w:rPr>
        <w:t>s</w:t>
      </w:r>
      <w:r w:rsidRPr="001D1897">
        <w:rPr>
          <w:b/>
          <w:bCs/>
        </w:rPr>
        <w:t xml:space="preserve"> de prévention</w:t>
      </w:r>
    </w:p>
    <w:p w14:paraId="05F8254C" w14:textId="6A5DE4EC" w:rsidR="0046349F" w:rsidRDefault="0046349F" w:rsidP="00715AD5">
      <w:pPr>
        <w:pStyle w:val="Pardeliste"/>
        <w:numPr>
          <w:ilvl w:val="0"/>
          <w:numId w:val="12"/>
        </w:numPr>
      </w:pPr>
      <w:r>
        <w:t xml:space="preserve">Liste des sites/processus sensibles </w:t>
      </w:r>
      <w:proofErr w:type="spellStart"/>
      <w:proofErr w:type="gramStart"/>
      <w:r>
        <w:t>a</w:t>
      </w:r>
      <w:proofErr w:type="spellEnd"/>
      <w:proofErr w:type="gramEnd"/>
      <w:r>
        <w:t xml:space="preserve"> permettre/interdire</w:t>
      </w:r>
    </w:p>
    <w:p w14:paraId="1BBB9892" w14:textId="4ABA5BFF" w:rsidR="00012468" w:rsidRDefault="0046349F" w:rsidP="00715AD5">
      <w:pPr>
        <w:pStyle w:val="Pardeliste"/>
        <w:numPr>
          <w:ilvl w:val="0"/>
          <w:numId w:val="12"/>
        </w:numPr>
      </w:pPr>
      <w:r>
        <w:t>Jeux</w:t>
      </w:r>
    </w:p>
    <w:p w14:paraId="6A682FCF" w14:textId="77777777" w:rsidR="00012468" w:rsidRDefault="00012468">
      <w:pPr>
        <w:spacing w:after="160"/>
        <w:jc w:val="left"/>
      </w:pPr>
      <w:r>
        <w:br w:type="page"/>
      </w:r>
    </w:p>
    <w:p w14:paraId="14D2DA53" w14:textId="087AF28A" w:rsidR="00EA07A4" w:rsidRDefault="00EA07A4" w:rsidP="00DC1F84">
      <w:pPr>
        <w:pStyle w:val="Titre2"/>
      </w:pPr>
      <w:bookmarkStart w:id="8" w:name="_Toc513969463"/>
      <w:r>
        <w:lastRenderedPageBreak/>
        <w:t>Etat de l’art</w:t>
      </w:r>
      <w:bookmarkEnd w:id="8"/>
    </w:p>
    <w:p w14:paraId="51335E56" w14:textId="0639B2B2" w:rsidR="00485B2F" w:rsidRDefault="009349DF" w:rsidP="002630ED">
      <w:r>
        <w:t>Nous avons exploré plusieurs applications existantes permettant de mi</w:t>
      </w:r>
      <w:r w:rsidR="00940CF3">
        <w:t>eux gérer le temps passé sur l’ordinateur ou le smartphone.</w:t>
      </w:r>
      <w:r w:rsidR="00485B2F">
        <w:t xml:space="preserve"> Le but de cette observation est de se rendre compte de ce qui existe sur le marché et réfléchir à des fonctionnalités que nous pourrions apporter en plus. Pour pouvoir analyser correctement, nous avons </w:t>
      </w:r>
      <w:r w:rsidR="002630ED">
        <w:t>examiné les aspects suivants :</w:t>
      </w:r>
    </w:p>
    <w:p w14:paraId="593A7304" w14:textId="1BC11369" w:rsidR="00485B2F" w:rsidRDefault="00485B2F" w:rsidP="00715AD5">
      <w:pPr>
        <w:pStyle w:val="Pardeliste"/>
        <w:numPr>
          <w:ilvl w:val="0"/>
          <w:numId w:val="6"/>
        </w:numPr>
      </w:pPr>
      <w:r>
        <w:t>Le type de blocage</w:t>
      </w:r>
    </w:p>
    <w:p w14:paraId="737C8921" w14:textId="257522DC" w:rsidR="00485B2F" w:rsidRDefault="002630ED" w:rsidP="00715AD5">
      <w:pPr>
        <w:pStyle w:val="Pardeliste"/>
        <w:numPr>
          <w:ilvl w:val="0"/>
          <w:numId w:val="6"/>
        </w:numPr>
      </w:pPr>
      <w:r>
        <w:t xml:space="preserve">Orienté web/natif/mobile </w:t>
      </w:r>
      <w:r>
        <w:sym w:font="Wingdings" w:char="F0E0"/>
      </w:r>
      <w:r>
        <w:t xml:space="preserve"> Si l’application travaille sur les navigateurs, sur les mobiles ou en natif sur l’ordinateur. Il est possible qu’une application native monitore des navigateurs.</w:t>
      </w:r>
    </w:p>
    <w:p w14:paraId="1B8D529B" w14:textId="25D7EE12" w:rsidR="00485B2F" w:rsidRDefault="00485B2F" w:rsidP="00715AD5">
      <w:pPr>
        <w:pStyle w:val="Pardeliste"/>
        <w:numPr>
          <w:ilvl w:val="0"/>
          <w:numId w:val="6"/>
        </w:numPr>
      </w:pPr>
      <w:r>
        <w:t>La plateforme sur laquelle le logiciel fonctionne</w:t>
      </w:r>
    </w:p>
    <w:p w14:paraId="67D4DFE9" w14:textId="18DB69D3" w:rsidR="002630ED" w:rsidRDefault="002630ED" w:rsidP="00715AD5">
      <w:pPr>
        <w:pStyle w:val="Pardeliste"/>
        <w:numPr>
          <w:ilvl w:val="0"/>
          <w:numId w:val="6"/>
        </w:numPr>
      </w:pPr>
      <w:r>
        <w:t>Base volontaire ou restrictions</w:t>
      </w:r>
      <w:r>
        <w:sym w:font="Wingdings" w:char="F0E0"/>
      </w:r>
      <w:r>
        <w:t xml:space="preserve"> est-ce que l’application a tendance à interdire ou à sensibiliser</w:t>
      </w:r>
    </w:p>
    <w:p w14:paraId="1B1FD37C" w14:textId="0CEEEACE" w:rsidR="002630ED" w:rsidRDefault="002630ED" w:rsidP="00715AD5">
      <w:pPr>
        <w:pStyle w:val="Pardeliste"/>
        <w:numPr>
          <w:ilvl w:val="0"/>
          <w:numId w:val="6"/>
        </w:numPr>
      </w:pPr>
      <w:r>
        <w:t>Public cible</w:t>
      </w:r>
      <w:r>
        <w:sym w:font="Wingdings" w:char="F0E0"/>
      </w:r>
      <w:r>
        <w:t xml:space="preserve"> quel type de personne est </w:t>
      </w:r>
      <w:proofErr w:type="spellStart"/>
      <w:r>
        <w:t>succeptible</w:t>
      </w:r>
      <w:proofErr w:type="spellEnd"/>
      <w:r>
        <w:t xml:space="preserve"> d’utiliser le logiciel ?</w:t>
      </w:r>
    </w:p>
    <w:p w14:paraId="44B2AA0A" w14:textId="63EDB792" w:rsidR="002630ED" w:rsidRDefault="002630ED" w:rsidP="00715AD5">
      <w:pPr>
        <w:pStyle w:val="Pardeliste"/>
        <w:numPr>
          <w:ilvl w:val="0"/>
          <w:numId w:val="6"/>
        </w:numPr>
      </w:pPr>
      <w:r>
        <w:t xml:space="preserve">Paramétrer en fonction de l’âge </w:t>
      </w:r>
      <w:r>
        <w:sym w:font="Wingdings" w:char="F0E0"/>
      </w:r>
      <w:r>
        <w:t xml:space="preserve"> Est-ce possible de changer le monitoring ou les restriction</w:t>
      </w:r>
      <w:r w:rsidR="00624B8B">
        <w:t>s</w:t>
      </w:r>
      <w:r>
        <w:t xml:space="preserve"> en fonction de l’âge de l’utilisateur ? </w:t>
      </w:r>
    </w:p>
    <w:p w14:paraId="34AFA8DE" w14:textId="53B529ED" w:rsidR="002630ED" w:rsidRDefault="002630ED" w:rsidP="00715AD5">
      <w:pPr>
        <w:pStyle w:val="Pardeliste"/>
        <w:numPr>
          <w:ilvl w:val="0"/>
          <w:numId w:val="6"/>
        </w:numPr>
      </w:pPr>
      <w:r>
        <w:t xml:space="preserve">Redonne le contrôle </w:t>
      </w:r>
      <w:r>
        <w:sym w:font="Wingdings" w:char="F0E0"/>
      </w:r>
      <w:r w:rsidR="004418C5">
        <w:t xml:space="preserve"> est-ce que l’utilisateur peut décider ce qu’il fait ?</w:t>
      </w:r>
    </w:p>
    <w:p w14:paraId="68165332" w14:textId="726B63CF" w:rsidR="004418C5" w:rsidRDefault="004418C5" w:rsidP="00715AD5">
      <w:pPr>
        <w:pStyle w:val="Pardeliste"/>
        <w:numPr>
          <w:ilvl w:val="0"/>
          <w:numId w:val="6"/>
        </w:numPr>
      </w:pPr>
      <w:r>
        <w:t>Difficulté de prise en main</w:t>
      </w:r>
      <w:r>
        <w:sym w:font="Wingdings" w:char="F0E0"/>
      </w:r>
      <w:r>
        <w:t xml:space="preserve"> critère subjectif</w:t>
      </w:r>
    </w:p>
    <w:p w14:paraId="1E95C320" w14:textId="7157C322" w:rsidR="004418C5" w:rsidRDefault="004418C5" w:rsidP="00715AD5">
      <w:pPr>
        <w:pStyle w:val="Pardeliste"/>
        <w:numPr>
          <w:ilvl w:val="0"/>
          <w:numId w:val="6"/>
        </w:numPr>
      </w:pPr>
      <w:r>
        <w:t>Administration depuis la même machine</w:t>
      </w:r>
    </w:p>
    <w:p w14:paraId="4EE5EA75" w14:textId="70221532" w:rsidR="004418C5" w:rsidRDefault="004418C5" w:rsidP="00715AD5">
      <w:pPr>
        <w:pStyle w:val="Pardeliste"/>
        <w:numPr>
          <w:ilvl w:val="0"/>
          <w:numId w:val="6"/>
        </w:numPr>
      </w:pPr>
      <w:r>
        <w:t>Fournit des statistiques d’utilisation</w:t>
      </w:r>
    </w:p>
    <w:p w14:paraId="56C21EBD" w14:textId="57A47796" w:rsidR="004418C5" w:rsidRDefault="004418C5" w:rsidP="00715AD5">
      <w:pPr>
        <w:pStyle w:val="Pardeliste"/>
        <w:numPr>
          <w:ilvl w:val="0"/>
          <w:numId w:val="6"/>
        </w:numPr>
      </w:pPr>
      <w:r>
        <w:t>Avis des utilisateurs</w:t>
      </w:r>
    </w:p>
    <w:p w14:paraId="66940584" w14:textId="2BE15562" w:rsidR="00B85A4C" w:rsidRDefault="004418C5" w:rsidP="004418C5">
      <w:r>
        <w:t>Ainsi, sur la base de ces observations nous pouvons comparer différentes applications et nous rendre compte de l’</w:t>
      </w:r>
      <w:proofErr w:type="spellStart"/>
      <w:r>
        <w:t>utiliter</w:t>
      </w:r>
      <w:proofErr w:type="spellEnd"/>
      <w:r>
        <w:t xml:space="preserve"> des fonctionnalités pour notre client. Nous ne souhaitons pas plagier mais nous inspirer de ce qui existe déjà et </w:t>
      </w:r>
      <w:r w:rsidR="007E07E4">
        <w:t>créer un produit adapté aux besoins de nos clients.</w:t>
      </w:r>
    </w:p>
    <w:p w14:paraId="76A81973" w14:textId="6B3BCC3B" w:rsidR="00647D52" w:rsidRDefault="00647D52" w:rsidP="00444D2F">
      <w:r>
        <w:t>Les applications testée</w:t>
      </w:r>
      <w:r w:rsidR="000B008B">
        <w:t>s proviennent des sites [</w:t>
      </w:r>
      <w:r w:rsidR="00444D2F">
        <w:t>5</w:t>
      </w:r>
      <w:r w:rsidR="000B008B">
        <w:t>] à [</w:t>
      </w:r>
      <w:r w:rsidR="00444D2F">
        <w:t>12</w:t>
      </w:r>
      <w:r w:rsidR="000B008B">
        <w:t>] de la bibliographie.</w:t>
      </w:r>
    </w:p>
    <w:p w14:paraId="3A834041" w14:textId="77777777" w:rsidR="00394003" w:rsidRDefault="00394003" w:rsidP="004418C5"/>
    <w:p w14:paraId="7E955887" w14:textId="77777777" w:rsidR="00B85A4C" w:rsidRDefault="00B85A4C">
      <w:pPr>
        <w:jc w:val="left"/>
      </w:pPr>
      <w:r>
        <w:br w:type="page"/>
      </w:r>
    </w:p>
    <w:p w14:paraId="18DECF65" w14:textId="168448DC" w:rsidR="00A63168" w:rsidRDefault="00A63168" w:rsidP="00A63168">
      <w:pPr>
        <w:pStyle w:val="Titre3"/>
      </w:pPr>
      <w:bookmarkStart w:id="9" w:name="_Toc513969464"/>
      <w:r>
        <w:lastRenderedPageBreak/>
        <w:t>Self control</w:t>
      </w:r>
      <w:bookmarkEnd w:id="9"/>
    </w:p>
    <w:p w14:paraId="6BEBD38C" w14:textId="6115B459" w:rsidR="00A63168" w:rsidRPr="00A63168" w:rsidRDefault="00A63168" w:rsidP="00E8301C">
      <w:pPr>
        <w:jc w:val="left"/>
      </w:pPr>
    </w:p>
    <w:tbl>
      <w:tblPr>
        <w:tblW w:w="6936" w:type="dxa"/>
        <w:jc w:val="center"/>
        <w:tblCellMar>
          <w:left w:w="70" w:type="dxa"/>
          <w:right w:w="70" w:type="dxa"/>
        </w:tblCellMar>
        <w:tblLook w:val="04A0" w:firstRow="1" w:lastRow="0" w:firstColumn="1" w:lastColumn="0" w:noHBand="0" w:noVBand="1"/>
      </w:tblPr>
      <w:tblGrid>
        <w:gridCol w:w="3251"/>
        <w:gridCol w:w="3685"/>
      </w:tblGrid>
      <w:tr w:rsidR="00940CF3" w:rsidRPr="00940CF3" w14:paraId="0C98E355" w14:textId="77777777" w:rsidTr="00DC43A4">
        <w:trPr>
          <w:trHeight w:val="320"/>
          <w:jc w:val="center"/>
        </w:trPr>
        <w:tc>
          <w:tcPr>
            <w:tcW w:w="6936"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center"/>
            <w:hideMark/>
          </w:tcPr>
          <w:p w14:paraId="35D89A72" w14:textId="77777777" w:rsidR="00940CF3" w:rsidRDefault="00E8301C" w:rsidP="00E8301C">
            <w:pPr>
              <w:spacing w:after="0" w:line="240" w:lineRule="auto"/>
              <w:jc w:val="center"/>
              <w:rPr>
                <w:rFonts w:ascii="Calibri" w:eastAsia="Times New Roman" w:hAnsi="Calibri" w:cs="Times New Roman"/>
                <w:b/>
                <w:bCs/>
                <w:color w:val="000000"/>
                <w:sz w:val="24"/>
                <w:szCs w:val="24"/>
                <w:lang w:val="fr-FR" w:eastAsia="zh-CN"/>
              </w:rPr>
            </w:pPr>
            <w:r>
              <w:rPr>
                <w:noProof/>
                <w:lang w:val="fr-FR" w:eastAsia="zh-CN"/>
              </w:rPr>
              <w:drawing>
                <wp:inline distT="0" distB="0" distL="0" distR="0" wp14:anchorId="1577EADF" wp14:editId="45739624">
                  <wp:extent cx="720000" cy="720000"/>
                  <wp:effectExtent l="0" t="0" r="0" b="0"/>
                  <wp:docPr id="2" name="Image 2" descr="../image%20applications/self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applications/selfcontro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0822A2E" w14:textId="7A40E59B" w:rsidR="00DC43A4" w:rsidRPr="00940CF3"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940CF3">
              <w:rPr>
                <w:rFonts w:ascii="Calibri" w:eastAsia="Times New Roman" w:hAnsi="Calibri" w:cs="Times New Roman"/>
                <w:b/>
                <w:bCs/>
                <w:color w:val="000000"/>
                <w:sz w:val="24"/>
                <w:szCs w:val="24"/>
                <w:lang w:val="fr-FR" w:eastAsia="zh-CN"/>
              </w:rPr>
              <w:t>Self control</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6</w:t>
            </w:r>
            <w:r w:rsidR="00DC76B1">
              <w:rPr>
                <w:rFonts w:ascii="Calibri" w:eastAsia="Times New Roman" w:hAnsi="Calibri" w:cs="Times New Roman"/>
                <w:b/>
                <w:bCs/>
                <w:color w:val="000000"/>
                <w:sz w:val="24"/>
                <w:szCs w:val="24"/>
                <w:lang w:val="fr-FR" w:eastAsia="zh-CN"/>
              </w:rPr>
              <w:t>]</w:t>
            </w:r>
          </w:p>
        </w:tc>
      </w:tr>
      <w:tr w:rsidR="00E33C55" w:rsidRPr="00940CF3" w14:paraId="5A4BC339" w14:textId="77777777" w:rsidTr="0011561C">
        <w:trPr>
          <w:trHeight w:val="340"/>
          <w:jc w:val="center"/>
        </w:trPr>
        <w:tc>
          <w:tcPr>
            <w:tcW w:w="6936"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055E554" w14:textId="27D295FC" w:rsidR="00E33C55" w:rsidRPr="00940CF3" w:rsidRDefault="00E33C55" w:rsidP="00940CF3">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940CF3" w:rsidRPr="00940CF3" w14:paraId="6F8E62E6" w14:textId="77777777" w:rsidTr="0011561C">
        <w:trPr>
          <w:trHeight w:val="1120"/>
          <w:jc w:val="center"/>
        </w:trPr>
        <w:tc>
          <w:tcPr>
            <w:tcW w:w="6936"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8D374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L'utilisateur choisit les sites </w:t>
            </w:r>
            <w:proofErr w:type="spellStart"/>
            <w:r w:rsidRPr="00940CF3">
              <w:rPr>
                <w:rFonts w:ascii="Calibri" w:eastAsia="Times New Roman" w:hAnsi="Calibri" w:cs="Times New Roman"/>
                <w:color w:val="000000"/>
                <w:szCs w:val="20"/>
                <w:lang w:val="fr-FR" w:eastAsia="zh-CN"/>
              </w:rPr>
              <w:t>webs</w:t>
            </w:r>
            <w:proofErr w:type="spellEnd"/>
            <w:r w:rsidRPr="00940CF3">
              <w:rPr>
                <w:rFonts w:ascii="Calibri" w:eastAsia="Times New Roman" w:hAnsi="Calibri" w:cs="Times New Roman"/>
                <w:color w:val="000000"/>
                <w:szCs w:val="20"/>
                <w:lang w:val="fr-FR" w:eastAsia="zh-CN"/>
              </w:rPr>
              <w:t xml:space="preserve"> ou les services mail à bloquer. Il choisit également la durée. Une fois fait il active la restriction et tant que le temps n'est pas écoulé c'est impossible d'accéder à ce qui est bloqué. (</w:t>
            </w:r>
            <w:proofErr w:type="gramStart"/>
            <w:r w:rsidRPr="00940CF3">
              <w:rPr>
                <w:rFonts w:ascii="Calibri" w:eastAsia="Times New Roman" w:hAnsi="Calibri" w:cs="Times New Roman"/>
                <w:color w:val="000000"/>
                <w:szCs w:val="20"/>
                <w:lang w:val="fr-FR" w:eastAsia="zh-CN"/>
              </w:rPr>
              <w:t>même</w:t>
            </w:r>
            <w:proofErr w:type="gramEnd"/>
            <w:r w:rsidRPr="00940CF3">
              <w:rPr>
                <w:rFonts w:ascii="Calibri" w:eastAsia="Times New Roman" w:hAnsi="Calibri" w:cs="Times New Roman"/>
                <w:color w:val="000000"/>
                <w:szCs w:val="20"/>
                <w:lang w:val="fr-FR" w:eastAsia="zh-CN"/>
              </w:rPr>
              <w:t xml:space="preserve"> en cas de suppression de l'application où de redémarrage).</w:t>
            </w:r>
          </w:p>
        </w:tc>
      </w:tr>
      <w:tr w:rsidR="0011561C" w:rsidRPr="00940CF3" w14:paraId="1B474BF7"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000000" w:fill="DDEBF7"/>
            <w:noWrap/>
            <w:vAlign w:val="bottom"/>
            <w:hideMark/>
          </w:tcPr>
          <w:p w14:paraId="4475160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Critère</w:t>
            </w:r>
          </w:p>
        </w:tc>
        <w:tc>
          <w:tcPr>
            <w:tcW w:w="3685" w:type="dxa"/>
            <w:tcBorders>
              <w:top w:val="nil"/>
              <w:left w:val="nil"/>
              <w:bottom w:val="single" w:sz="4" w:space="0" w:color="auto"/>
              <w:right w:val="single" w:sz="8" w:space="0" w:color="auto"/>
            </w:tcBorders>
            <w:shd w:val="clear" w:color="000000" w:fill="DDEBF7"/>
            <w:noWrap/>
            <w:vAlign w:val="bottom"/>
            <w:hideMark/>
          </w:tcPr>
          <w:p w14:paraId="5ADAE9C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Observation</w:t>
            </w:r>
          </w:p>
        </w:tc>
      </w:tr>
      <w:tr w:rsidR="0011561C" w:rsidRPr="00940CF3" w14:paraId="2968C346"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1939FFF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Blocage</w:t>
            </w:r>
          </w:p>
        </w:tc>
        <w:tc>
          <w:tcPr>
            <w:tcW w:w="3685" w:type="dxa"/>
            <w:tcBorders>
              <w:top w:val="nil"/>
              <w:left w:val="nil"/>
              <w:bottom w:val="single" w:sz="4" w:space="0" w:color="auto"/>
              <w:right w:val="single" w:sz="8" w:space="0" w:color="auto"/>
            </w:tcBorders>
            <w:shd w:val="clear" w:color="auto" w:fill="auto"/>
            <w:vAlign w:val="center"/>
            <w:hideMark/>
          </w:tcPr>
          <w:p w14:paraId="611CD01D"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Bloque les sites web (black </w:t>
            </w:r>
            <w:proofErr w:type="spellStart"/>
            <w:r w:rsidRPr="00940CF3">
              <w:rPr>
                <w:rFonts w:ascii="Calibri" w:eastAsia="Times New Roman" w:hAnsi="Calibri" w:cs="Times New Roman"/>
                <w:color w:val="000000"/>
                <w:szCs w:val="20"/>
                <w:lang w:val="fr-FR" w:eastAsia="zh-CN"/>
              </w:rPr>
              <w:t>list</w:t>
            </w:r>
            <w:proofErr w:type="spellEnd"/>
            <w:r w:rsidRPr="00940CF3">
              <w:rPr>
                <w:rFonts w:ascii="Calibri" w:eastAsia="Times New Roman" w:hAnsi="Calibri" w:cs="Times New Roman"/>
                <w:color w:val="000000"/>
                <w:szCs w:val="20"/>
                <w:lang w:val="fr-FR" w:eastAsia="zh-CN"/>
              </w:rPr>
              <w:t xml:space="preserve"> ou white </w:t>
            </w:r>
            <w:proofErr w:type="spellStart"/>
            <w:r w:rsidRPr="00940CF3">
              <w:rPr>
                <w:rFonts w:ascii="Calibri" w:eastAsia="Times New Roman" w:hAnsi="Calibri" w:cs="Times New Roman"/>
                <w:color w:val="000000"/>
                <w:szCs w:val="20"/>
                <w:lang w:val="fr-FR" w:eastAsia="zh-CN"/>
              </w:rPr>
              <w:t>list</w:t>
            </w:r>
            <w:proofErr w:type="spellEnd"/>
            <w:r w:rsidRPr="00940CF3">
              <w:rPr>
                <w:rFonts w:ascii="Calibri" w:eastAsia="Times New Roman" w:hAnsi="Calibri" w:cs="Times New Roman"/>
                <w:color w:val="000000"/>
                <w:szCs w:val="20"/>
                <w:lang w:val="fr-FR" w:eastAsia="zh-CN"/>
              </w:rPr>
              <w:t>). Bloc les mails. Ne bloque pas des applications</w:t>
            </w:r>
          </w:p>
        </w:tc>
      </w:tr>
      <w:tr w:rsidR="0011561C" w:rsidRPr="00940CF3" w14:paraId="59C7C9E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3182CF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Orienté web/natif/mobile</w:t>
            </w:r>
          </w:p>
        </w:tc>
        <w:tc>
          <w:tcPr>
            <w:tcW w:w="3685" w:type="dxa"/>
            <w:tcBorders>
              <w:top w:val="nil"/>
              <w:left w:val="nil"/>
              <w:bottom w:val="single" w:sz="4" w:space="0" w:color="auto"/>
              <w:right w:val="single" w:sz="8" w:space="0" w:color="auto"/>
            </w:tcBorders>
            <w:shd w:val="clear" w:color="auto" w:fill="auto"/>
            <w:vAlign w:val="center"/>
            <w:hideMark/>
          </w:tcPr>
          <w:p w14:paraId="418300F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Application native orientée web</w:t>
            </w:r>
          </w:p>
        </w:tc>
      </w:tr>
      <w:tr w:rsidR="0011561C" w:rsidRPr="00940CF3" w14:paraId="15D5057A"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099B78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Plateforme</w:t>
            </w:r>
          </w:p>
        </w:tc>
        <w:tc>
          <w:tcPr>
            <w:tcW w:w="3685" w:type="dxa"/>
            <w:tcBorders>
              <w:top w:val="nil"/>
              <w:left w:val="nil"/>
              <w:bottom w:val="single" w:sz="4" w:space="0" w:color="auto"/>
              <w:right w:val="single" w:sz="8" w:space="0" w:color="auto"/>
            </w:tcBorders>
            <w:shd w:val="clear" w:color="auto" w:fill="auto"/>
            <w:vAlign w:val="center"/>
            <w:hideMark/>
          </w:tcPr>
          <w:p w14:paraId="04218AC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Fonctionne sur Mac OS</w:t>
            </w:r>
          </w:p>
        </w:tc>
      </w:tr>
      <w:tr w:rsidR="0011561C" w:rsidRPr="00940CF3" w14:paraId="4A1BD34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3FDA5C"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Base volontaire ou restrictions</w:t>
            </w:r>
          </w:p>
        </w:tc>
        <w:tc>
          <w:tcPr>
            <w:tcW w:w="3685" w:type="dxa"/>
            <w:tcBorders>
              <w:top w:val="nil"/>
              <w:left w:val="nil"/>
              <w:bottom w:val="single" w:sz="4" w:space="0" w:color="auto"/>
              <w:right w:val="single" w:sz="8" w:space="0" w:color="auto"/>
            </w:tcBorders>
            <w:shd w:val="clear" w:color="auto" w:fill="auto"/>
            <w:vAlign w:val="center"/>
            <w:hideMark/>
          </w:tcPr>
          <w:p w14:paraId="34A8C86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L'utilisateur décide </w:t>
            </w:r>
            <w:proofErr w:type="spellStart"/>
            <w:r w:rsidRPr="00940CF3">
              <w:rPr>
                <w:rFonts w:ascii="Calibri" w:eastAsia="Times New Roman" w:hAnsi="Calibri" w:cs="Times New Roman"/>
                <w:color w:val="000000"/>
                <w:szCs w:val="20"/>
                <w:lang w:val="fr-FR" w:eastAsia="zh-CN"/>
              </w:rPr>
              <w:t>lui même</w:t>
            </w:r>
            <w:proofErr w:type="spellEnd"/>
            <w:r w:rsidRPr="00940CF3">
              <w:rPr>
                <w:rFonts w:ascii="Calibri" w:eastAsia="Times New Roman" w:hAnsi="Calibri" w:cs="Times New Roman"/>
                <w:color w:val="000000"/>
                <w:szCs w:val="20"/>
                <w:lang w:val="fr-FR" w:eastAsia="zh-CN"/>
              </w:rPr>
              <w:t xml:space="preserve"> ce qu'il autorise ou non</w:t>
            </w:r>
          </w:p>
        </w:tc>
      </w:tr>
      <w:tr w:rsidR="0011561C" w:rsidRPr="00940CF3" w14:paraId="29C7ABEE" w14:textId="77777777" w:rsidTr="0011561C">
        <w:trPr>
          <w:trHeight w:val="84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845049"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Public cible</w:t>
            </w:r>
          </w:p>
        </w:tc>
        <w:tc>
          <w:tcPr>
            <w:tcW w:w="3685" w:type="dxa"/>
            <w:tcBorders>
              <w:top w:val="nil"/>
              <w:left w:val="nil"/>
              <w:bottom w:val="single" w:sz="4" w:space="0" w:color="auto"/>
              <w:right w:val="single" w:sz="8" w:space="0" w:color="auto"/>
            </w:tcBorders>
            <w:shd w:val="clear" w:color="auto" w:fill="auto"/>
            <w:vAlign w:val="center"/>
            <w:hideMark/>
          </w:tcPr>
          <w:p w14:paraId="7708DB08"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Personnes ayant la maturité de savoir ce qui est bon pour lui ou non. L'administration depuis une autre machine n'est pas possible</w:t>
            </w:r>
          </w:p>
        </w:tc>
      </w:tr>
      <w:tr w:rsidR="0011561C" w:rsidRPr="00940CF3" w14:paraId="21D7942C"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C1BA432"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Paramétrer en fonction de l'âge</w:t>
            </w:r>
          </w:p>
        </w:tc>
        <w:tc>
          <w:tcPr>
            <w:tcW w:w="3685" w:type="dxa"/>
            <w:tcBorders>
              <w:top w:val="nil"/>
              <w:left w:val="nil"/>
              <w:bottom w:val="single" w:sz="4" w:space="0" w:color="auto"/>
              <w:right w:val="single" w:sz="8" w:space="0" w:color="auto"/>
            </w:tcBorders>
            <w:shd w:val="clear" w:color="auto" w:fill="auto"/>
            <w:vAlign w:val="center"/>
            <w:hideMark/>
          </w:tcPr>
          <w:p w14:paraId="7B77111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est possible d'</w:t>
            </w:r>
            <w:proofErr w:type="spellStart"/>
            <w:r w:rsidRPr="00940CF3">
              <w:rPr>
                <w:rFonts w:ascii="Calibri" w:eastAsia="Times New Roman" w:hAnsi="Calibri" w:cs="Times New Roman"/>
                <w:color w:val="000000"/>
                <w:szCs w:val="20"/>
                <w:lang w:val="fr-FR" w:eastAsia="zh-CN"/>
              </w:rPr>
              <w:t>adater</w:t>
            </w:r>
            <w:proofErr w:type="spellEnd"/>
            <w:r w:rsidRPr="00940CF3">
              <w:rPr>
                <w:rFonts w:ascii="Calibri" w:eastAsia="Times New Roman" w:hAnsi="Calibri" w:cs="Times New Roman"/>
                <w:color w:val="000000"/>
                <w:szCs w:val="20"/>
                <w:lang w:val="fr-FR" w:eastAsia="zh-CN"/>
              </w:rPr>
              <w:t xml:space="preserve"> la liste des sites à bannir.</w:t>
            </w:r>
          </w:p>
        </w:tc>
      </w:tr>
      <w:tr w:rsidR="0011561C" w:rsidRPr="00940CF3" w14:paraId="23DEDC77"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65C165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w:t>
            </w:r>
          </w:p>
        </w:tc>
        <w:tc>
          <w:tcPr>
            <w:tcW w:w="3685" w:type="dxa"/>
            <w:tcBorders>
              <w:top w:val="nil"/>
              <w:left w:val="nil"/>
              <w:bottom w:val="single" w:sz="4" w:space="0" w:color="auto"/>
              <w:right w:val="single" w:sz="8" w:space="0" w:color="auto"/>
            </w:tcBorders>
            <w:shd w:val="clear" w:color="auto" w:fill="auto"/>
            <w:vAlign w:val="center"/>
            <w:hideMark/>
          </w:tcPr>
          <w:p w14:paraId="75D267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 au bout d'un certain temps</w:t>
            </w:r>
          </w:p>
        </w:tc>
      </w:tr>
      <w:tr w:rsidR="0011561C" w:rsidRPr="00940CF3" w14:paraId="272B628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7BC8B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Difficulté de prise en main</w:t>
            </w:r>
          </w:p>
        </w:tc>
        <w:tc>
          <w:tcPr>
            <w:tcW w:w="3685" w:type="dxa"/>
            <w:tcBorders>
              <w:top w:val="nil"/>
              <w:left w:val="nil"/>
              <w:bottom w:val="single" w:sz="4" w:space="0" w:color="auto"/>
              <w:right w:val="single" w:sz="8" w:space="0" w:color="auto"/>
            </w:tcBorders>
            <w:shd w:val="clear" w:color="auto" w:fill="auto"/>
            <w:vAlign w:val="center"/>
            <w:hideMark/>
          </w:tcPr>
          <w:p w14:paraId="5745ADD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Très facile à utiliser</w:t>
            </w:r>
          </w:p>
        </w:tc>
      </w:tr>
      <w:tr w:rsidR="0011561C" w:rsidRPr="00940CF3" w14:paraId="2ECAE5F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466FC92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Administration depuis la même machine</w:t>
            </w:r>
          </w:p>
        </w:tc>
        <w:tc>
          <w:tcPr>
            <w:tcW w:w="3685" w:type="dxa"/>
            <w:tcBorders>
              <w:top w:val="nil"/>
              <w:left w:val="nil"/>
              <w:bottom w:val="single" w:sz="4" w:space="0" w:color="auto"/>
              <w:right w:val="single" w:sz="8" w:space="0" w:color="auto"/>
            </w:tcBorders>
            <w:shd w:val="clear" w:color="auto" w:fill="auto"/>
            <w:vAlign w:val="center"/>
            <w:hideMark/>
          </w:tcPr>
          <w:p w14:paraId="4985D861"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faut activer le logiciel sur la session à bloquer</w:t>
            </w:r>
          </w:p>
        </w:tc>
      </w:tr>
      <w:tr w:rsidR="0011561C" w:rsidRPr="00940CF3" w14:paraId="1B009065" w14:textId="77777777" w:rsidTr="0011561C">
        <w:trPr>
          <w:trHeight w:val="320"/>
          <w:jc w:val="center"/>
        </w:trPr>
        <w:tc>
          <w:tcPr>
            <w:tcW w:w="3251" w:type="dxa"/>
            <w:tcBorders>
              <w:top w:val="nil"/>
              <w:left w:val="single" w:sz="8" w:space="0" w:color="auto"/>
              <w:bottom w:val="nil"/>
              <w:right w:val="single" w:sz="4" w:space="0" w:color="auto"/>
            </w:tcBorders>
            <w:shd w:val="clear" w:color="auto" w:fill="auto"/>
            <w:noWrap/>
            <w:vAlign w:val="center"/>
            <w:hideMark/>
          </w:tcPr>
          <w:p w14:paraId="38E42D3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Fournit des statistiques d'utilisation</w:t>
            </w:r>
          </w:p>
        </w:tc>
        <w:tc>
          <w:tcPr>
            <w:tcW w:w="3685" w:type="dxa"/>
            <w:tcBorders>
              <w:top w:val="nil"/>
              <w:left w:val="nil"/>
              <w:bottom w:val="nil"/>
              <w:right w:val="single" w:sz="8" w:space="0" w:color="auto"/>
            </w:tcBorders>
            <w:shd w:val="clear" w:color="auto" w:fill="auto"/>
            <w:vAlign w:val="center"/>
            <w:hideMark/>
          </w:tcPr>
          <w:p w14:paraId="24A64DB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Non, il ne fournit pas de statistiques</w:t>
            </w:r>
          </w:p>
        </w:tc>
      </w:tr>
      <w:tr w:rsidR="0011561C" w:rsidRPr="00940CF3" w14:paraId="07C783AC"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hideMark/>
          </w:tcPr>
          <w:p w14:paraId="7FB0328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Avis des utilisateurs</w:t>
            </w:r>
          </w:p>
        </w:tc>
        <w:tc>
          <w:tcPr>
            <w:tcW w:w="3685" w:type="dxa"/>
            <w:tcBorders>
              <w:top w:val="single" w:sz="4" w:space="0" w:color="auto"/>
              <w:left w:val="nil"/>
              <w:bottom w:val="nil"/>
              <w:right w:val="single" w:sz="8" w:space="0" w:color="auto"/>
            </w:tcBorders>
            <w:shd w:val="clear" w:color="auto" w:fill="auto"/>
            <w:vAlign w:val="center"/>
            <w:hideMark/>
          </w:tcPr>
          <w:p w14:paraId="258F5BF5"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Bon logiciel</w:t>
            </w:r>
          </w:p>
        </w:tc>
      </w:tr>
      <w:tr w:rsidR="0011561C" w:rsidRPr="00940CF3" w14:paraId="51B5919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B8B5EDB" w14:textId="60A057D9" w:rsidR="000037D0" w:rsidRPr="00940CF3" w:rsidRDefault="000037D0"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685" w:type="dxa"/>
            <w:tcBorders>
              <w:top w:val="single" w:sz="4" w:space="0" w:color="auto"/>
              <w:left w:val="nil"/>
              <w:bottom w:val="nil"/>
              <w:right w:val="single" w:sz="8" w:space="0" w:color="auto"/>
            </w:tcBorders>
            <w:shd w:val="clear" w:color="auto" w:fill="auto"/>
            <w:vAlign w:val="center"/>
          </w:tcPr>
          <w:p w14:paraId="7CC2A15E" w14:textId="02571014" w:rsidR="000037D0" w:rsidRPr="00940CF3" w:rsidRDefault="00004487"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 xml:space="preserve">Le logiciel est gratuit et </w:t>
            </w:r>
            <w:proofErr w:type="spellStart"/>
            <w:r>
              <w:rPr>
                <w:rFonts w:ascii="Calibri" w:eastAsia="Times New Roman" w:hAnsi="Calibri" w:cs="Times New Roman"/>
                <w:color w:val="000000"/>
                <w:szCs w:val="20"/>
                <w:lang w:val="fr-FR" w:eastAsia="zh-CN"/>
              </w:rPr>
              <w:t>opensource</w:t>
            </w:r>
            <w:proofErr w:type="spellEnd"/>
          </w:p>
        </w:tc>
      </w:tr>
      <w:tr w:rsidR="0011561C" w:rsidRPr="00940CF3" w14:paraId="7483EB33"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E604618" w14:textId="03E30B00" w:rsidR="00C42B6F" w:rsidRDefault="00C42B6F" w:rsidP="00004487">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685" w:type="dxa"/>
            <w:tcBorders>
              <w:top w:val="single" w:sz="4" w:space="0" w:color="auto"/>
              <w:left w:val="nil"/>
              <w:bottom w:val="nil"/>
              <w:right w:val="single" w:sz="8" w:space="0" w:color="auto"/>
            </w:tcBorders>
            <w:shd w:val="clear" w:color="auto" w:fill="auto"/>
            <w:vAlign w:val="center"/>
          </w:tcPr>
          <w:p w14:paraId="1E6DC74F" w14:textId="3829C210" w:rsidR="00C42B6F" w:rsidRDefault="00C42B6F"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11561C" w:rsidRPr="00940CF3" w14:paraId="06728E1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18F5BA29" w14:textId="73C2D2B6" w:rsidR="005E1546" w:rsidRDefault="005E1546"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685" w:type="dxa"/>
            <w:tcBorders>
              <w:top w:val="single" w:sz="4" w:space="0" w:color="auto"/>
              <w:left w:val="nil"/>
              <w:bottom w:val="nil"/>
              <w:right w:val="single" w:sz="8" w:space="0" w:color="auto"/>
            </w:tcBorders>
            <w:shd w:val="clear" w:color="auto" w:fill="auto"/>
            <w:vAlign w:val="center"/>
          </w:tcPr>
          <w:p w14:paraId="25F36B92" w14:textId="4FAC9DFE" w:rsidR="005E1546" w:rsidRDefault="005E1546"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Est inutile en hors ligne puisqu’il monitore uniquement ce qui est en ligne</w:t>
            </w:r>
          </w:p>
        </w:tc>
      </w:tr>
      <w:tr w:rsidR="00940CF3" w:rsidRPr="00940CF3" w14:paraId="554FFE94" w14:textId="77777777" w:rsidTr="0011561C">
        <w:trPr>
          <w:trHeight w:val="320"/>
          <w:jc w:val="center"/>
        </w:trPr>
        <w:tc>
          <w:tcPr>
            <w:tcW w:w="6936"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C1323C5" w14:textId="77777777" w:rsidR="00940CF3" w:rsidRPr="00940CF3" w:rsidRDefault="00940CF3" w:rsidP="00940CF3">
            <w:pPr>
              <w:spacing w:after="0" w:line="240" w:lineRule="auto"/>
              <w:jc w:val="center"/>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Remarque complémentaire</w:t>
            </w:r>
          </w:p>
        </w:tc>
      </w:tr>
      <w:tr w:rsidR="00940CF3" w:rsidRPr="00940CF3" w14:paraId="3661634D" w14:textId="77777777" w:rsidTr="0011561C">
        <w:trPr>
          <w:trHeight w:val="840"/>
          <w:jc w:val="center"/>
        </w:trPr>
        <w:tc>
          <w:tcPr>
            <w:tcW w:w="6936"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8E64E9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L'outil est vraiment très simple. Il serait certainement utile pour se couper des distractions durant une journée de travail par exemple. L'utilisateur doit avoir une certaine maturité. </w:t>
            </w:r>
            <w:r w:rsidRPr="00940CF3">
              <w:rPr>
                <w:rFonts w:ascii="Calibri" w:eastAsia="Times New Roman" w:hAnsi="Calibri" w:cs="Times New Roman"/>
                <w:b/>
                <w:bCs/>
                <w:color w:val="000000"/>
                <w:szCs w:val="20"/>
                <w:lang w:val="fr-FR" w:eastAsia="zh-CN"/>
              </w:rPr>
              <w:t>On a accès au code de l'application</w:t>
            </w:r>
          </w:p>
        </w:tc>
      </w:tr>
    </w:tbl>
    <w:p w14:paraId="4A3D1308" w14:textId="2A9D9B2A" w:rsidR="00B223D8" w:rsidRDefault="00B223D8" w:rsidP="009349DF"/>
    <w:p w14:paraId="7B566F86" w14:textId="77777777" w:rsidR="00B223D8" w:rsidRDefault="00B223D8">
      <w:pPr>
        <w:jc w:val="left"/>
      </w:pPr>
      <w:r>
        <w:br w:type="page"/>
      </w:r>
    </w:p>
    <w:p w14:paraId="77F223EB" w14:textId="42C3F617" w:rsidR="000F6B59" w:rsidRDefault="000F6B59" w:rsidP="000F6B59">
      <w:pPr>
        <w:pStyle w:val="Titre3"/>
      </w:pPr>
      <w:bookmarkStart w:id="10" w:name="_Toc513969465"/>
      <w:r>
        <w:lastRenderedPageBreak/>
        <w:t>Contrôle parental Mac os</w:t>
      </w:r>
      <w:bookmarkEnd w:id="10"/>
    </w:p>
    <w:p w14:paraId="72C4B821" w14:textId="77777777" w:rsidR="000F6B59" w:rsidRPr="000F6B59" w:rsidRDefault="000F6B59" w:rsidP="000F6B59"/>
    <w:tbl>
      <w:tblPr>
        <w:tblW w:w="7900" w:type="dxa"/>
        <w:jc w:val="center"/>
        <w:tblCellMar>
          <w:left w:w="70" w:type="dxa"/>
          <w:right w:w="70" w:type="dxa"/>
        </w:tblCellMar>
        <w:tblLook w:val="04A0" w:firstRow="1" w:lastRow="0" w:firstColumn="1" w:lastColumn="0" w:noHBand="0" w:noVBand="1"/>
      </w:tblPr>
      <w:tblGrid>
        <w:gridCol w:w="3536"/>
        <w:gridCol w:w="4364"/>
      </w:tblGrid>
      <w:tr w:rsidR="00223DCA" w:rsidRPr="00223DCA" w14:paraId="461680C0"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6F41387A" w14:textId="77777777" w:rsidR="00DC43A4" w:rsidRDefault="005A1F87" w:rsidP="00DC43A4">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E4EBEDE" wp14:editId="1DFD07B8">
                  <wp:extent cx="720000" cy="720000"/>
                  <wp:effectExtent l="0" t="0" r="0" b="0"/>
                  <wp:docPr id="6" name="Image 6" descr="../image%20applications/contrôl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applications/contrôle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9427886" w14:textId="162CF1E5" w:rsidR="00416762" w:rsidRPr="00223DCA"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223DCA">
              <w:rPr>
                <w:rFonts w:ascii="Calibri" w:eastAsia="Times New Roman" w:hAnsi="Calibri" w:cs="Times New Roman"/>
                <w:b/>
                <w:bCs/>
                <w:color w:val="000000"/>
                <w:sz w:val="24"/>
                <w:szCs w:val="24"/>
                <w:lang w:val="fr-FR" w:eastAsia="zh-CN"/>
              </w:rPr>
              <w:t>Contrôle parental Mac os</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7</w:t>
            </w:r>
            <w:r w:rsidR="00DC76B1">
              <w:rPr>
                <w:rFonts w:ascii="Calibri" w:eastAsia="Times New Roman" w:hAnsi="Calibri" w:cs="Times New Roman"/>
                <w:b/>
                <w:bCs/>
                <w:color w:val="000000"/>
                <w:sz w:val="24"/>
                <w:szCs w:val="24"/>
                <w:lang w:val="fr-FR" w:eastAsia="zh-CN"/>
              </w:rPr>
              <w:t>]</w:t>
            </w:r>
          </w:p>
        </w:tc>
      </w:tr>
      <w:tr w:rsidR="00E33C55" w:rsidRPr="00223DCA" w14:paraId="49E182B8" w14:textId="77777777" w:rsidTr="00223DCA">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85617F2" w14:textId="770705E5" w:rsidR="00E33C55"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223DCA" w:rsidRPr="00223DCA" w14:paraId="7596DCDD" w14:textId="77777777" w:rsidTr="00223DCA">
        <w:trPr>
          <w:trHeight w:val="84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60A4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L'utilisateur de la session administrateur donne des droits aux utilisateurs des autres sessions en activant le contrôle parental. </w:t>
            </w:r>
          </w:p>
        </w:tc>
      </w:tr>
      <w:tr w:rsidR="00056E8E" w:rsidRPr="00223DCA" w14:paraId="65A4F1E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7A40A7D"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2B332F2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056E8E" w:rsidRPr="00223DCA" w14:paraId="3C844E19" w14:textId="77777777" w:rsidTr="00056E8E">
        <w:trPr>
          <w:trHeight w:val="140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3E081F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56E579F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Assignation de plages horaires et de durée d'utilisation de l'ordinateur. Black-List/white-List) de sites web et limitation des sites web pour adultes. Blocage d'applications et de stores</w:t>
            </w:r>
          </w:p>
        </w:tc>
      </w:tr>
      <w:tr w:rsidR="00056E8E" w:rsidRPr="00223DCA" w14:paraId="689381F5"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3AB4E15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8365C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Application native </w:t>
            </w:r>
          </w:p>
        </w:tc>
      </w:tr>
      <w:tr w:rsidR="00056E8E" w:rsidRPr="00223DCA" w14:paraId="366D279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DED918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DF40B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w:t>
            </w:r>
          </w:p>
        </w:tc>
      </w:tr>
      <w:tr w:rsidR="00056E8E" w:rsidRPr="00223DCA" w14:paraId="74624DD8"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94011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0CFA2B7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fonctionne que sur la base de restrictions. L'utilisateur de la session contrôlée ne peut pas changer quoi que ce soit aux restrictions, il subit des interdits. </w:t>
            </w:r>
          </w:p>
        </w:tc>
      </w:tr>
      <w:tr w:rsidR="00056E8E" w:rsidRPr="00223DCA" w14:paraId="100AC14B"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A513A9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941E56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enfants particulièrement. Ce serait plutôt sur un ordinateur familial où il y a plusieurs sessions que le contrôle parental serait pertinent</w:t>
            </w:r>
          </w:p>
        </w:tc>
      </w:tr>
      <w:tr w:rsidR="00056E8E" w:rsidRPr="00223DCA" w14:paraId="68E42F1C"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7A60D0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084F650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est adaptable en fonction de ce que l'administrateur souhaite pour l'utilisateur</w:t>
            </w:r>
          </w:p>
        </w:tc>
      </w:tr>
      <w:tr w:rsidR="00056E8E" w:rsidRPr="00223DCA" w14:paraId="25502B1E"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F0366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5E635F6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donne aucun contrôle. L'application interdit mais n'apprend pas à gérer </w:t>
            </w:r>
          </w:p>
        </w:tc>
      </w:tr>
      <w:tr w:rsidR="00056E8E" w:rsidRPr="00223DCA" w14:paraId="2A1A6998"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92EDE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4364" w:type="dxa"/>
            <w:tcBorders>
              <w:top w:val="nil"/>
              <w:left w:val="nil"/>
              <w:bottom w:val="single" w:sz="4" w:space="0" w:color="auto"/>
              <w:right w:val="single" w:sz="8" w:space="0" w:color="auto"/>
            </w:tcBorders>
            <w:shd w:val="clear" w:color="auto" w:fill="auto"/>
            <w:vAlign w:val="center"/>
            <w:hideMark/>
          </w:tcPr>
          <w:p w14:paraId="12BE504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Simple d'utilisation, mais beaucoup d'options</w:t>
            </w:r>
          </w:p>
        </w:tc>
      </w:tr>
      <w:tr w:rsidR="00056E8E" w:rsidRPr="00223DCA" w14:paraId="097BDE3D"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251AFB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22CF65A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restrictions sont élaborées depuis la session administrateur de la machine</w:t>
            </w:r>
          </w:p>
        </w:tc>
      </w:tr>
      <w:tr w:rsidR="00056E8E" w:rsidRPr="00223DCA" w14:paraId="46AB72D9" w14:textId="77777777" w:rsidTr="00056E8E">
        <w:trPr>
          <w:trHeight w:val="560"/>
          <w:jc w:val="center"/>
        </w:trPr>
        <w:tc>
          <w:tcPr>
            <w:tcW w:w="3536" w:type="dxa"/>
            <w:tcBorders>
              <w:top w:val="nil"/>
              <w:left w:val="single" w:sz="8" w:space="0" w:color="auto"/>
              <w:bottom w:val="nil"/>
              <w:right w:val="single" w:sz="4" w:space="0" w:color="auto"/>
            </w:tcBorders>
            <w:shd w:val="clear" w:color="auto" w:fill="auto"/>
            <w:noWrap/>
            <w:vAlign w:val="center"/>
            <w:hideMark/>
          </w:tcPr>
          <w:p w14:paraId="7009757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35EC55F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conserve les historiques de consultation de site </w:t>
            </w:r>
            <w:proofErr w:type="spellStart"/>
            <w:r w:rsidRPr="00223DCA">
              <w:rPr>
                <w:rFonts w:ascii="Calibri" w:eastAsia="Times New Roman" w:hAnsi="Calibri" w:cs="Times New Roman"/>
                <w:color w:val="000000"/>
                <w:szCs w:val="20"/>
                <w:lang w:val="fr-FR" w:eastAsia="zh-CN"/>
              </w:rPr>
              <w:t>webs</w:t>
            </w:r>
            <w:proofErr w:type="spellEnd"/>
          </w:p>
        </w:tc>
      </w:tr>
      <w:tr w:rsidR="00056E8E" w:rsidRPr="00223DCA" w14:paraId="05F4CC50"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hideMark/>
          </w:tcPr>
          <w:p w14:paraId="3A61C18E"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4364" w:type="dxa"/>
            <w:tcBorders>
              <w:top w:val="single" w:sz="4" w:space="0" w:color="auto"/>
              <w:left w:val="nil"/>
              <w:bottom w:val="nil"/>
              <w:right w:val="single" w:sz="8" w:space="0" w:color="auto"/>
            </w:tcBorders>
            <w:shd w:val="clear" w:color="auto" w:fill="auto"/>
            <w:vAlign w:val="center"/>
            <w:hideMark/>
          </w:tcPr>
          <w:p w14:paraId="534B2C71" w14:textId="2082D39E"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w:t>
            </w:r>
            <w:r w:rsidR="00DC3E9E">
              <w:rPr>
                <w:rFonts w:ascii="Calibri" w:eastAsia="Times New Roman" w:hAnsi="Calibri" w:cs="Times New Roman"/>
                <w:color w:val="000000"/>
                <w:szCs w:val="20"/>
                <w:lang w:val="fr-FR" w:eastAsia="zh-CN"/>
              </w:rPr>
              <w:t>Assez bon</w:t>
            </w:r>
          </w:p>
        </w:tc>
      </w:tr>
      <w:tr w:rsidR="00056E8E" w:rsidRPr="00223DCA" w14:paraId="7B0240F4"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1C69929B" w14:textId="55FD1B5B"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4364" w:type="dxa"/>
            <w:tcBorders>
              <w:top w:val="single" w:sz="4" w:space="0" w:color="auto"/>
              <w:left w:val="nil"/>
              <w:bottom w:val="nil"/>
              <w:right w:val="single" w:sz="8" w:space="0" w:color="auto"/>
            </w:tcBorders>
            <w:shd w:val="clear" w:color="auto" w:fill="auto"/>
            <w:vAlign w:val="center"/>
          </w:tcPr>
          <w:p w14:paraId="1929FE02" w14:textId="3803DD0D"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compris dans le prix de l’OS</w:t>
            </w:r>
          </w:p>
        </w:tc>
      </w:tr>
      <w:tr w:rsidR="00056E8E" w:rsidRPr="00223DCA" w14:paraId="40E1FB52"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7969EED5" w14:textId="3873533A" w:rsidR="00C42B6F" w:rsidRDefault="00C42B6F" w:rsidP="00223DCA">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4364" w:type="dxa"/>
            <w:tcBorders>
              <w:top w:val="single" w:sz="4" w:space="0" w:color="auto"/>
              <w:left w:val="nil"/>
              <w:bottom w:val="nil"/>
              <w:right w:val="single" w:sz="8" w:space="0" w:color="auto"/>
            </w:tcBorders>
            <w:shd w:val="clear" w:color="auto" w:fill="auto"/>
            <w:vAlign w:val="center"/>
          </w:tcPr>
          <w:p w14:paraId="6FFC6600" w14:textId="3B4CBB20"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056E8E" w:rsidRPr="00223DCA" w14:paraId="27BBC13A"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57D9A35B" w14:textId="68F095C6" w:rsidR="005E1546" w:rsidRDefault="005E1546"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nil"/>
              <w:right w:val="single" w:sz="8" w:space="0" w:color="auto"/>
            </w:tcBorders>
            <w:shd w:val="clear" w:color="auto" w:fill="auto"/>
            <w:vAlign w:val="center"/>
          </w:tcPr>
          <w:p w14:paraId="535CBC97" w14:textId="17F79F70" w:rsidR="005E1546" w:rsidRDefault="00063FC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contrôle parental fonctionne avec ou sans connexion internet</w:t>
            </w:r>
          </w:p>
        </w:tc>
      </w:tr>
      <w:tr w:rsidR="00223DCA" w:rsidRPr="00223DCA" w14:paraId="37B66B11" w14:textId="77777777" w:rsidTr="00223DCA">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B4EC3B3"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223DCA" w:rsidRPr="00223DCA" w14:paraId="7714125E" w14:textId="77777777" w:rsidTr="00223DCA">
        <w:trPr>
          <w:trHeight w:val="134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6C363820" w14:textId="1E44F72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Ce logiciel est très solide et permet de bien gérer d'un point de vue administrateur. Mais il ne permet pas à l'utilisateur de prendre conscience du temps qu'il passe sur telle ou telle application. L'idéal serait qu'il sorte des statistiques d'utilisations </w:t>
            </w:r>
            <w:r w:rsidR="001775F2">
              <w:rPr>
                <w:rFonts w:ascii="Calibri" w:eastAsia="Times New Roman" w:hAnsi="Calibri" w:cs="Times New Roman"/>
                <w:color w:val="000000"/>
                <w:szCs w:val="20"/>
                <w:lang w:val="fr-FR" w:eastAsia="zh-CN"/>
              </w:rPr>
              <w:t>et qu’il permette des alertes sans créer de blocage</w:t>
            </w:r>
          </w:p>
        </w:tc>
      </w:tr>
    </w:tbl>
    <w:p w14:paraId="11C366E6" w14:textId="385C07CC" w:rsidR="00B223D8" w:rsidRDefault="000F6B59" w:rsidP="000F6B59">
      <w:pPr>
        <w:pStyle w:val="Titre3"/>
      </w:pPr>
      <w:bookmarkStart w:id="11" w:name="_Toc513969466"/>
      <w:proofErr w:type="spellStart"/>
      <w:r>
        <w:lastRenderedPageBreak/>
        <w:t>Rescue</w:t>
      </w:r>
      <w:proofErr w:type="spellEnd"/>
      <w:r>
        <w:t xml:space="preserve"> Time</w:t>
      </w:r>
      <w:bookmarkEnd w:id="11"/>
    </w:p>
    <w:p w14:paraId="520EBAB5" w14:textId="77777777" w:rsidR="00BD2BA7" w:rsidRPr="00BD2BA7" w:rsidRDefault="00BD2BA7" w:rsidP="00BD2BA7"/>
    <w:tbl>
      <w:tblPr>
        <w:tblW w:w="8638" w:type="dxa"/>
        <w:jc w:val="center"/>
        <w:tblCellMar>
          <w:left w:w="70" w:type="dxa"/>
          <w:right w:w="70" w:type="dxa"/>
        </w:tblCellMar>
        <w:tblLook w:val="04A0" w:firstRow="1" w:lastRow="0" w:firstColumn="1" w:lastColumn="0" w:noHBand="0" w:noVBand="1"/>
      </w:tblPr>
      <w:tblGrid>
        <w:gridCol w:w="2826"/>
        <w:gridCol w:w="5812"/>
      </w:tblGrid>
      <w:tr w:rsidR="00DC43A4" w:rsidRPr="00223DCA" w14:paraId="09EAF181" w14:textId="77777777" w:rsidTr="00DC43A4">
        <w:trPr>
          <w:trHeight w:val="320"/>
          <w:jc w:val="center"/>
        </w:trPr>
        <w:tc>
          <w:tcPr>
            <w:tcW w:w="8638"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E2198AD" w14:textId="5E39A593" w:rsidR="00966AB7" w:rsidRPr="00223DCA" w:rsidRDefault="00850933"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043D418A" wp14:editId="6F1FD13C">
                  <wp:extent cx="719455" cy="683812"/>
                  <wp:effectExtent l="0" t="0" r="0" b="2540"/>
                  <wp:docPr id="7" name="Image 7" descr="../image%20applications/rescu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applications/rescuetim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54"/>
                          <a:stretch/>
                        </pic:blipFill>
                        <pic:spPr bwMode="auto">
                          <a:xfrm>
                            <a:off x="0" y="0"/>
                            <a:ext cx="720000" cy="684330"/>
                          </a:xfrm>
                          <a:prstGeom prst="rect">
                            <a:avLst/>
                          </a:prstGeom>
                          <a:noFill/>
                          <a:ln>
                            <a:noFill/>
                          </a:ln>
                          <a:extLst>
                            <a:ext uri="{53640926-AAD7-44D8-BBD7-CCE9431645EC}">
                              <a14:shadowObscured xmlns:a14="http://schemas.microsoft.com/office/drawing/2010/main"/>
                            </a:ext>
                          </a:extLst>
                        </pic:spPr>
                      </pic:pic>
                    </a:graphicData>
                  </a:graphic>
                </wp:inline>
              </w:drawing>
            </w:r>
            <w:r w:rsidR="00DC76B1" w:rsidRPr="00DC76B1">
              <w:rPr>
                <w:rFonts w:ascii="Calibri" w:eastAsia="Times New Roman" w:hAnsi="Calibri" w:cs="Times New Roman"/>
                <w:b/>
                <w:bCs/>
                <w:color w:val="000000"/>
                <w:sz w:val="22"/>
                <w:lang w:val="fr-FR" w:eastAsia="zh-CN"/>
              </w:rPr>
              <w:t>[</w:t>
            </w:r>
            <w:r w:rsidR="007614B7">
              <w:rPr>
                <w:rFonts w:ascii="Calibri" w:eastAsia="Times New Roman" w:hAnsi="Calibri" w:cs="Times New Roman"/>
                <w:b/>
                <w:bCs/>
                <w:color w:val="000000"/>
                <w:sz w:val="22"/>
                <w:lang w:val="fr-FR" w:eastAsia="zh-CN"/>
              </w:rPr>
              <w:t>8</w:t>
            </w:r>
            <w:r w:rsidR="00DC76B1" w:rsidRPr="00DC76B1">
              <w:rPr>
                <w:rFonts w:ascii="Calibri" w:eastAsia="Times New Roman" w:hAnsi="Calibri" w:cs="Times New Roman"/>
                <w:b/>
                <w:bCs/>
                <w:color w:val="000000"/>
                <w:sz w:val="22"/>
                <w:lang w:val="fr-FR" w:eastAsia="zh-CN"/>
              </w:rPr>
              <w:t>]</w:t>
            </w:r>
          </w:p>
        </w:tc>
      </w:tr>
      <w:tr w:rsidR="00DC43A4" w:rsidRPr="00223DCA" w14:paraId="4245A84E" w14:textId="77777777" w:rsidTr="00DC43A4">
        <w:trPr>
          <w:trHeight w:val="340"/>
          <w:jc w:val="center"/>
        </w:trPr>
        <w:tc>
          <w:tcPr>
            <w:tcW w:w="8638"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153F8E60" w14:textId="4293D345" w:rsidR="00223DCA"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DC43A4" w:rsidRPr="00223DCA" w14:paraId="6512FB71" w14:textId="77777777" w:rsidTr="00DC43A4">
        <w:trPr>
          <w:trHeight w:val="1038"/>
          <w:jc w:val="center"/>
        </w:trPr>
        <w:tc>
          <w:tcPr>
            <w:tcW w:w="8638"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556915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L'utilisateur installe l'application sur son appareil. Ensuite il paramètre la surveillance sur la page web. L'application répertorie tout le temps passé sur chaque application par l'utilisateur. Elle permet de fixer des objectifs et en fonction de ceux-ci, elle affiche des alertes. L'application ne bloque rien</w:t>
            </w:r>
          </w:p>
        </w:tc>
      </w:tr>
      <w:tr w:rsidR="00DC43A4" w:rsidRPr="00223DCA" w14:paraId="1C087F61"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000000" w:fill="DDEBF7"/>
            <w:noWrap/>
            <w:vAlign w:val="bottom"/>
            <w:hideMark/>
          </w:tcPr>
          <w:p w14:paraId="2444FE6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5812" w:type="dxa"/>
            <w:tcBorders>
              <w:top w:val="nil"/>
              <w:left w:val="nil"/>
              <w:bottom w:val="single" w:sz="4" w:space="0" w:color="auto"/>
              <w:right w:val="single" w:sz="8" w:space="0" w:color="auto"/>
            </w:tcBorders>
            <w:shd w:val="clear" w:color="000000" w:fill="DDEBF7"/>
            <w:noWrap/>
            <w:vAlign w:val="bottom"/>
            <w:hideMark/>
          </w:tcPr>
          <w:p w14:paraId="05E0CC41"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DC43A4" w:rsidRPr="00223DCA" w14:paraId="12F99FF2"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0B74B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5812" w:type="dxa"/>
            <w:tcBorders>
              <w:top w:val="nil"/>
              <w:left w:val="nil"/>
              <w:bottom w:val="single" w:sz="4" w:space="0" w:color="auto"/>
              <w:right w:val="single" w:sz="8" w:space="0" w:color="auto"/>
            </w:tcBorders>
            <w:shd w:val="clear" w:color="auto" w:fill="auto"/>
            <w:vAlign w:val="center"/>
            <w:hideMark/>
          </w:tcPr>
          <w:p w14:paraId="0B889CF2"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bloque </w:t>
            </w:r>
            <w:proofErr w:type="gramStart"/>
            <w:r w:rsidRPr="00223DCA">
              <w:rPr>
                <w:rFonts w:ascii="Calibri" w:eastAsia="Times New Roman" w:hAnsi="Calibri" w:cs="Times New Roman"/>
                <w:color w:val="000000"/>
                <w:szCs w:val="20"/>
                <w:lang w:val="fr-FR" w:eastAsia="zh-CN"/>
              </w:rPr>
              <w:t>rien,  fournit</w:t>
            </w:r>
            <w:proofErr w:type="gramEnd"/>
            <w:r w:rsidRPr="00223DCA">
              <w:rPr>
                <w:rFonts w:ascii="Calibri" w:eastAsia="Times New Roman" w:hAnsi="Calibri" w:cs="Times New Roman"/>
                <w:color w:val="000000"/>
                <w:szCs w:val="20"/>
                <w:lang w:val="fr-FR" w:eastAsia="zh-CN"/>
              </w:rPr>
              <w:t xml:space="preserve"> des statistiques</w:t>
            </w:r>
          </w:p>
        </w:tc>
      </w:tr>
      <w:tr w:rsidR="00DC43A4" w:rsidRPr="00223DCA" w14:paraId="0069233B"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79CAF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5812" w:type="dxa"/>
            <w:tcBorders>
              <w:top w:val="nil"/>
              <w:left w:val="nil"/>
              <w:bottom w:val="single" w:sz="4" w:space="0" w:color="auto"/>
              <w:right w:val="single" w:sz="8" w:space="0" w:color="auto"/>
            </w:tcBorders>
            <w:shd w:val="clear" w:color="auto" w:fill="auto"/>
            <w:vAlign w:val="center"/>
            <w:hideMark/>
          </w:tcPr>
          <w:p w14:paraId="146BA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Application native dont les statistiques sont disponibles sur une page web</w:t>
            </w:r>
          </w:p>
        </w:tc>
      </w:tr>
      <w:tr w:rsidR="00DC43A4" w:rsidRPr="00223DCA" w14:paraId="502EC44B" w14:textId="77777777" w:rsidTr="00DC43A4">
        <w:trPr>
          <w:trHeight w:val="56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5C793C5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5812" w:type="dxa"/>
            <w:tcBorders>
              <w:top w:val="nil"/>
              <w:left w:val="nil"/>
              <w:bottom w:val="single" w:sz="4" w:space="0" w:color="auto"/>
              <w:right w:val="single" w:sz="8" w:space="0" w:color="auto"/>
            </w:tcBorders>
            <w:shd w:val="clear" w:color="auto" w:fill="auto"/>
            <w:vAlign w:val="center"/>
            <w:hideMark/>
          </w:tcPr>
          <w:p w14:paraId="320DA2E4" w14:textId="2EBEB63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 Linux, Windows et Android</w:t>
            </w:r>
            <w:r w:rsidR="004570D7">
              <w:rPr>
                <w:rFonts w:ascii="Calibri" w:eastAsia="Times New Roman" w:hAnsi="Calibri" w:cs="Times New Roman"/>
                <w:color w:val="000000"/>
                <w:szCs w:val="20"/>
                <w:lang w:val="fr-FR" w:eastAsia="zh-CN"/>
              </w:rPr>
              <w:t>. Une version iOS est en cours de développement</w:t>
            </w:r>
          </w:p>
        </w:tc>
      </w:tr>
      <w:tr w:rsidR="00DC43A4" w:rsidRPr="00223DCA" w14:paraId="070FE592" w14:textId="77777777" w:rsidTr="00DC43A4">
        <w:trPr>
          <w:trHeight w:val="809"/>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2D2D455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5812" w:type="dxa"/>
            <w:tcBorders>
              <w:top w:val="nil"/>
              <w:left w:val="nil"/>
              <w:bottom w:val="single" w:sz="4" w:space="0" w:color="auto"/>
              <w:right w:val="single" w:sz="8" w:space="0" w:color="auto"/>
            </w:tcBorders>
            <w:shd w:val="clear" w:color="auto" w:fill="auto"/>
            <w:vAlign w:val="center"/>
            <w:hideMark/>
          </w:tcPr>
          <w:p w14:paraId="3CC9069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Le "</w:t>
            </w:r>
            <w:proofErr w:type="spellStart"/>
            <w:r w:rsidRPr="00223DCA">
              <w:rPr>
                <w:rFonts w:ascii="Calibri" w:eastAsia="Times New Roman" w:hAnsi="Calibri" w:cs="Times New Roman"/>
                <w:color w:val="000000"/>
                <w:szCs w:val="20"/>
                <w:lang w:val="fr-FR" w:eastAsia="zh-CN"/>
              </w:rPr>
              <w:t>dashboard</w:t>
            </w:r>
            <w:proofErr w:type="spellEnd"/>
            <w:r w:rsidRPr="00223DCA">
              <w:rPr>
                <w:rFonts w:ascii="Calibri" w:eastAsia="Times New Roman" w:hAnsi="Calibri" w:cs="Times New Roman"/>
                <w:color w:val="000000"/>
                <w:szCs w:val="20"/>
                <w:lang w:val="fr-FR" w:eastAsia="zh-CN"/>
              </w:rPr>
              <w:t xml:space="preserve">" ne bloque rien, il permet de fixer des objectifs donne des alertes. </w:t>
            </w:r>
            <w:proofErr w:type="gramStart"/>
            <w:r w:rsidRPr="00223DCA">
              <w:rPr>
                <w:rFonts w:ascii="Calibri" w:eastAsia="Times New Roman" w:hAnsi="Calibri" w:cs="Times New Roman"/>
                <w:color w:val="000000"/>
                <w:szCs w:val="20"/>
                <w:lang w:val="fr-FR" w:eastAsia="zh-CN"/>
              </w:rPr>
              <w:t>Ex:</w:t>
            </w:r>
            <w:proofErr w:type="gramEnd"/>
            <w:r w:rsidRPr="00223DCA">
              <w:rPr>
                <w:rFonts w:ascii="Calibri" w:eastAsia="Times New Roman" w:hAnsi="Calibri" w:cs="Times New Roman"/>
                <w:color w:val="000000"/>
                <w:szCs w:val="20"/>
                <w:lang w:val="fr-FR" w:eastAsia="zh-CN"/>
              </w:rPr>
              <w:t xml:space="preserve"> Objectif, &lt;2h sur </w:t>
            </w:r>
            <w:proofErr w:type="spellStart"/>
            <w:r w:rsidRPr="00223DCA">
              <w:rPr>
                <w:rFonts w:ascii="Calibri" w:eastAsia="Times New Roman" w:hAnsi="Calibri" w:cs="Times New Roman"/>
                <w:color w:val="000000"/>
                <w:szCs w:val="20"/>
                <w:lang w:val="fr-FR" w:eastAsia="zh-CN"/>
              </w:rPr>
              <w:t>facebook</w:t>
            </w:r>
            <w:proofErr w:type="spellEnd"/>
            <w:r w:rsidRPr="00223DCA">
              <w:rPr>
                <w:rFonts w:ascii="Calibri" w:eastAsia="Times New Roman" w:hAnsi="Calibri" w:cs="Times New Roman"/>
                <w:color w:val="000000"/>
                <w:szCs w:val="20"/>
                <w:lang w:val="fr-FR" w:eastAsia="zh-CN"/>
              </w:rPr>
              <w:t>. Si le temps est atteint, une alerte approche</w:t>
            </w:r>
          </w:p>
        </w:tc>
      </w:tr>
      <w:tr w:rsidR="00DC43A4" w:rsidRPr="00223DCA" w14:paraId="4BA08093"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7E6C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5812" w:type="dxa"/>
            <w:tcBorders>
              <w:top w:val="nil"/>
              <w:left w:val="nil"/>
              <w:bottom w:val="single" w:sz="4" w:space="0" w:color="auto"/>
              <w:right w:val="single" w:sz="8" w:space="0" w:color="auto"/>
            </w:tcBorders>
            <w:shd w:val="clear" w:color="auto" w:fill="auto"/>
            <w:vAlign w:val="center"/>
            <w:hideMark/>
          </w:tcPr>
          <w:p w14:paraId="3AE3AE3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public</w:t>
            </w:r>
          </w:p>
        </w:tc>
      </w:tr>
      <w:tr w:rsidR="00DC43A4" w:rsidRPr="00223DCA" w14:paraId="7F966ED3" w14:textId="77777777" w:rsidTr="00DC43A4">
        <w:trPr>
          <w:trHeight w:val="586"/>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6771718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5812" w:type="dxa"/>
            <w:tcBorders>
              <w:top w:val="nil"/>
              <w:left w:val="nil"/>
              <w:bottom w:val="single" w:sz="4" w:space="0" w:color="auto"/>
              <w:right w:val="single" w:sz="8" w:space="0" w:color="auto"/>
            </w:tcBorders>
            <w:shd w:val="clear" w:color="auto" w:fill="auto"/>
            <w:vAlign w:val="center"/>
            <w:hideMark/>
          </w:tcPr>
          <w:p w14:paraId="061C1D2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Oui, le parent pourrait fixer des objectifs pour l'enfant, et ce dernier ne verrait que les alertes.</w:t>
            </w:r>
          </w:p>
        </w:tc>
      </w:tr>
      <w:tr w:rsidR="00DC43A4" w:rsidRPr="00223DCA" w14:paraId="199219F9"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49268D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5812" w:type="dxa"/>
            <w:tcBorders>
              <w:top w:val="nil"/>
              <w:left w:val="nil"/>
              <w:bottom w:val="single" w:sz="4" w:space="0" w:color="auto"/>
              <w:right w:val="single" w:sz="8" w:space="0" w:color="auto"/>
            </w:tcBorders>
            <w:shd w:val="clear" w:color="auto" w:fill="auto"/>
            <w:vAlign w:val="center"/>
            <w:hideMark/>
          </w:tcPr>
          <w:p w14:paraId="671B337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redonne le contrôle grâce aux alertes, cela met l'utilisateur devant un choix. </w:t>
            </w:r>
          </w:p>
        </w:tc>
      </w:tr>
      <w:tr w:rsidR="00DC43A4" w:rsidRPr="00223DCA" w14:paraId="2452DDEB" w14:textId="77777777" w:rsidTr="00DC43A4">
        <w:trPr>
          <w:trHeight w:val="572"/>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4FB32B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5812" w:type="dxa"/>
            <w:tcBorders>
              <w:top w:val="nil"/>
              <w:left w:val="nil"/>
              <w:bottom w:val="single" w:sz="4" w:space="0" w:color="auto"/>
              <w:right w:val="single" w:sz="8" w:space="0" w:color="auto"/>
            </w:tcBorders>
            <w:shd w:val="clear" w:color="auto" w:fill="auto"/>
            <w:vAlign w:val="center"/>
            <w:hideMark/>
          </w:tcPr>
          <w:p w14:paraId="03D52E0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y a quelques options à décider, et il faut indiquer pour certain sites web s'ils sont sources de distraction ou non</w:t>
            </w:r>
          </w:p>
        </w:tc>
      </w:tr>
      <w:tr w:rsidR="00DC43A4" w:rsidRPr="00223DCA" w14:paraId="1AFD7616"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A18360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5812" w:type="dxa"/>
            <w:tcBorders>
              <w:top w:val="nil"/>
              <w:left w:val="nil"/>
              <w:bottom w:val="single" w:sz="4" w:space="0" w:color="auto"/>
              <w:right w:val="single" w:sz="8" w:space="0" w:color="auto"/>
            </w:tcBorders>
            <w:shd w:val="clear" w:color="auto" w:fill="auto"/>
            <w:vAlign w:val="center"/>
            <w:hideMark/>
          </w:tcPr>
          <w:p w14:paraId="2DDD39C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L'application est installée sur une machine, et on peut voir les statistiques sur une page web. </w:t>
            </w:r>
          </w:p>
        </w:tc>
      </w:tr>
      <w:tr w:rsidR="00DC43A4" w:rsidRPr="00223DCA" w14:paraId="55EAE52F" w14:textId="77777777" w:rsidTr="00DC43A4">
        <w:trPr>
          <w:trHeight w:val="840"/>
          <w:jc w:val="center"/>
        </w:trPr>
        <w:tc>
          <w:tcPr>
            <w:tcW w:w="2826" w:type="dxa"/>
            <w:tcBorders>
              <w:top w:val="nil"/>
              <w:left w:val="single" w:sz="8" w:space="0" w:color="auto"/>
              <w:bottom w:val="nil"/>
              <w:right w:val="single" w:sz="4" w:space="0" w:color="auto"/>
            </w:tcBorders>
            <w:shd w:val="clear" w:color="auto" w:fill="auto"/>
            <w:noWrap/>
            <w:vAlign w:val="center"/>
            <w:hideMark/>
          </w:tcPr>
          <w:p w14:paraId="08A7DCB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5812" w:type="dxa"/>
            <w:tcBorders>
              <w:top w:val="nil"/>
              <w:left w:val="nil"/>
              <w:bottom w:val="nil"/>
              <w:right w:val="single" w:sz="8" w:space="0" w:color="auto"/>
            </w:tcBorders>
            <w:shd w:val="clear" w:color="auto" w:fill="auto"/>
            <w:vAlign w:val="center"/>
            <w:hideMark/>
          </w:tcPr>
          <w:p w14:paraId="2ACB578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Donne des statistiques à la seconde près sur le temps passé sur les pages web, les applications.</w:t>
            </w:r>
          </w:p>
        </w:tc>
      </w:tr>
      <w:tr w:rsidR="00DC43A4" w:rsidRPr="00223DCA" w14:paraId="52F98008" w14:textId="77777777" w:rsidTr="00DC43A4">
        <w:trPr>
          <w:trHeight w:val="361"/>
          <w:jc w:val="center"/>
        </w:trPr>
        <w:tc>
          <w:tcPr>
            <w:tcW w:w="2826" w:type="dxa"/>
            <w:tcBorders>
              <w:top w:val="single" w:sz="4" w:space="0" w:color="auto"/>
              <w:left w:val="single" w:sz="8" w:space="0" w:color="auto"/>
              <w:bottom w:val="nil"/>
              <w:right w:val="single" w:sz="4" w:space="0" w:color="auto"/>
            </w:tcBorders>
            <w:shd w:val="clear" w:color="auto" w:fill="auto"/>
            <w:noWrap/>
            <w:vAlign w:val="center"/>
            <w:hideMark/>
          </w:tcPr>
          <w:p w14:paraId="2F672CE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5812" w:type="dxa"/>
            <w:tcBorders>
              <w:top w:val="single" w:sz="4" w:space="0" w:color="auto"/>
              <w:left w:val="nil"/>
              <w:bottom w:val="nil"/>
              <w:right w:val="single" w:sz="8" w:space="0" w:color="auto"/>
            </w:tcBorders>
            <w:shd w:val="clear" w:color="auto" w:fill="auto"/>
            <w:vAlign w:val="center"/>
            <w:hideMark/>
          </w:tcPr>
          <w:p w14:paraId="2432FBF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Très bon logiciel</w:t>
            </w:r>
          </w:p>
        </w:tc>
      </w:tr>
      <w:tr w:rsidR="00DC43A4" w:rsidRPr="00223DCA" w14:paraId="0DEE9CEA"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772EA989" w14:textId="10A2F063"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5812" w:type="dxa"/>
            <w:tcBorders>
              <w:top w:val="single" w:sz="4" w:space="0" w:color="auto"/>
              <w:left w:val="nil"/>
              <w:bottom w:val="nil"/>
              <w:right w:val="single" w:sz="8" w:space="0" w:color="auto"/>
            </w:tcBorders>
            <w:shd w:val="clear" w:color="auto" w:fill="auto"/>
            <w:vAlign w:val="center"/>
          </w:tcPr>
          <w:p w14:paraId="542AEDB8" w14:textId="55ECAEE0"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Parties gratuites et payantes</w:t>
            </w:r>
          </w:p>
        </w:tc>
      </w:tr>
      <w:tr w:rsidR="00DC43A4" w:rsidRPr="00223DCA" w14:paraId="1EEC0767"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1119B2A0" w14:textId="5FE4AF77"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 source</w:t>
            </w:r>
          </w:p>
        </w:tc>
        <w:tc>
          <w:tcPr>
            <w:tcW w:w="5812" w:type="dxa"/>
            <w:tcBorders>
              <w:top w:val="single" w:sz="4" w:space="0" w:color="auto"/>
              <w:left w:val="nil"/>
              <w:bottom w:val="nil"/>
              <w:right w:val="single" w:sz="8" w:space="0" w:color="auto"/>
            </w:tcBorders>
            <w:shd w:val="clear" w:color="auto" w:fill="auto"/>
            <w:vAlign w:val="center"/>
          </w:tcPr>
          <w:p w14:paraId="21E66637" w14:textId="632C5925"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DC43A4" w:rsidRPr="00223DCA" w14:paraId="7DB73DBB"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374F7539" w14:textId="79C82518" w:rsidR="007F4823" w:rsidRDefault="007F482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5812" w:type="dxa"/>
            <w:tcBorders>
              <w:top w:val="single" w:sz="4" w:space="0" w:color="auto"/>
              <w:left w:val="nil"/>
              <w:bottom w:val="nil"/>
              <w:right w:val="single" w:sz="8" w:space="0" w:color="auto"/>
            </w:tcBorders>
            <w:shd w:val="clear" w:color="auto" w:fill="auto"/>
            <w:vAlign w:val="center"/>
          </w:tcPr>
          <w:p w14:paraId="7E50D2E3" w14:textId="4D2C0241" w:rsidR="007F4823" w:rsidRDefault="009133B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 l’utilisation n’est pas monitorée. Sauf en partie payante</w:t>
            </w:r>
          </w:p>
        </w:tc>
      </w:tr>
      <w:tr w:rsidR="00DC43A4" w:rsidRPr="00223DCA" w14:paraId="62709F04" w14:textId="77777777" w:rsidTr="00DC43A4">
        <w:trPr>
          <w:trHeight w:val="320"/>
          <w:jc w:val="center"/>
        </w:trPr>
        <w:tc>
          <w:tcPr>
            <w:tcW w:w="8638"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48B1A76B"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DC43A4" w:rsidRPr="00223DCA" w14:paraId="0326BB85" w14:textId="77777777" w:rsidTr="00DC43A4">
        <w:trPr>
          <w:trHeight w:val="1840"/>
          <w:jc w:val="center"/>
        </w:trPr>
        <w:tc>
          <w:tcPr>
            <w:tcW w:w="8638"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02A153BE" w14:textId="6012D8F3" w:rsid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Cette application correspond beaucoup à ce que l'on souhaite faire : Redonner le contrôle</w:t>
            </w:r>
            <w:r w:rsidR="00BA3EAF">
              <w:rPr>
                <w:rFonts w:ascii="Calibri" w:eastAsia="Times New Roman" w:hAnsi="Calibri" w:cs="Times New Roman"/>
                <w:color w:val="000000"/>
                <w:szCs w:val="20"/>
                <w:lang w:val="fr-FR" w:eastAsia="zh-CN"/>
              </w:rPr>
              <w:t>.</w:t>
            </w:r>
          </w:p>
          <w:p w14:paraId="5ACD7955" w14:textId="4977C37B" w:rsidR="00BA3EAF" w:rsidRDefault="00BA3EAF" w:rsidP="007614B7">
            <w:pPr>
              <w:spacing w:after="0" w:line="240" w:lineRule="auto"/>
              <w:jc w:val="left"/>
              <w:rPr>
                <w:rFonts w:ascii="Calibri" w:eastAsia="Times New Roman" w:hAnsi="Calibri" w:cs="Times New Roman"/>
                <w:color w:val="000000"/>
                <w:szCs w:val="20"/>
                <w:lang w:val="fr-FR" w:eastAsia="zh-CN"/>
              </w:rPr>
            </w:pPr>
            <w:r w:rsidRPr="00B65135">
              <w:rPr>
                <w:rFonts w:ascii="Calibri" w:eastAsia="Times New Roman" w:hAnsi="Calibri" w:cs="Times New Roman"/>
                <w:b/>
                <w:bCs/>
                <w:color w:val="000000"/>
                <w:szCs w:val="20"/>
                <w:lang w:val="fr-FR" w:eastAsia="zh-CN"/>
              </w:rPr>
              <w:t>Une API est disponible</w:t>
            </w:r>
            <w:r>
              <w:rPr>
                <w:rFonts w:ascii="Calibri" w:eastAsia="Times New Roman" w:hAnsi="Calibri" w:cs="Times New Roman"/>
                <w:color w:val="000000"/>
                <w:szCs w:val="20"/>
                <w:lang w:val="fr-FR" w:eastAsia="zh-CN"/>
              </w:rPr>
              <w:t xml:space="preserve"> pour travailler avec les données récupérées par ce </w:t>
            </w:r>
            <w:proofErr w:type="spellStart"/>
            <w:r>
              <w:rPr>
                <w:rFonts w:ascii="Calibri" w:eastAsia="Times New Roman" w:hAnsi="Calibri" w:cs="Times New Roman"/>
                <w:color w:val="000000"/>
                <w:szCs w:val="20"/>
                <w:lang w:val="fr-FR" w:eastAsia="zh-CN"/>
              </w:rPr>
              <w:t>dashboard</w:t>
            </w:r>
            <w:proofErr w:type="spellEnd"/>
            <w:r>
              <w:rPr>
                <w:rFonts w:ascii="Calibri" w:eastAsia="Times New Roman" w:hAnsi="Calibri" w:cs="Times New Roman"/>
                <w:color w:val="000000"/>
                <w:szCs w:val="20"/>
                <w:lang w:val="fr-FR" w:eastAsia="zh-CN"/>
              </w:rPr>
              <w:t>. Nous allons explorer les possibilités dans le chapitre « 2.5 tests technologiques »</w:t>
            </w:r>
            <w:r w:rsidR="00017AB2">
              <w:rPr>
                <w:rFonts w:ascii="Calibri" w:eastAsia="Times New Roman" w:hAnsi="Calibri" w:cs="Times New Roman"/>
                <w:color w:val="000000"/>
                <w:szCs w:val="20"/>
                <w:lang w:val="fr-FR" w:eastAsia="zh-CN"/>
              </w:rPr>
              <w:t>. La partie payante de l’application permet l’utilisation d’un bracelet paramétrable pour envoyer des décharges électriques en cas d’utilisation nocive d’application (à gérer en fonction des objectifs)</w:t>
            </w:r>
            <w:r w:rsidR="00401163">
              <w:rPr>
                <w:rFonts w:ascii="Calibri" w:eastAsia="Times New Roman" w:hAnsi="Calibri" w:cs="Times New Roman"/>
                <w:color w:val="000000"/>
                <w:szCs w:val="20"/>
                <w:lang w:val="fr-FR" w:eastAsia="zh-CN"/>
              </w:rPr>
              <w:t xml:space="preserve"> [</w:t>
            </w:r>
            <w:r w:rsidR="007614B7">
              <w:rPr>
                <w:rFonts w:ascii="Calibri" w:eastAsia="Times New Roman" w:hAnsi="Calibri" w:cs="Times New Roman"/>
                <w:color w:val="000000"/>
                <w:szCs w:val="20"/>
                <w:lang w:val="fr-FR" w:eastAsia="zh-CN"/>
              </w:rPr>
              <w:t>9</w:t>
            </w:r>
            <w:r w:rsidR="00401163">
              <w:rPr>
                <w:rFonts w:ascii="Calibri" w:eastAsia="Times New Roman" w:hAnsi="Calibri" w:cs="Times New Roman"/>
                <w:color w:val="000000"/>
                <w:szCs w:val="20"/>
                <w:lang w:val="fr-FR" w:eastAsia="zh-CN"/>
              </w:rPr>
              <w:t>]</w:t>
            </w:r>
            <w:r w:rsidR="00542469">
              <w:rPr>
                <w:rFonts w:ascii="Calibri" w:eastAsia="Times New Roman" w:hAnsi="Calibri" w:cs="Times New Roman"/>
                <w:color w:val="000000"/>
                <w:szCs w:val="20"/>
                <w:lang w:val="fr-FR" w:eastAsia="zh-CN"/>
              </w:rPr>
              <w:t xml:space="preserve">. Le nom de </w:t>
            </w:r>
            <w:proofErr w:type="spellStart"/>
            <w:r w:rsidR="00542469">
              <w:rPr>
                <w:rFonts w:ascii="Calibri" w:eastAsia="Times New Roman" w:hAnsi="Calibri" w:cs="Times New Roman"/>
                <w:color w:val="000000"/>
                <w:szCs w:val="20"/>
                <w:lang w:val="fr-FR" w:eastAsia="zh-CN"/>
              </w:rPr>
              <w:t>l’app</w:t>
            </w:r>
            <w:proofErr w:type="spellEnd"/>
            <w:r w:rsidR="00542469">
              <w:rPr>
                <w:rFonts w:ascii="Calibri" w:eastAsia="Times New Roman" w:hAnsi="Calibri" w:cs="Times New Roman"/>
                <w:color w:val="000000"/>
                <w:szCs w:val="20"/>
                <w:lang w:val="fr-FR" w:eastAsia="zh-CN"/>
              </w:rPr>
              <w:t xml:space="preserve"> est « </w:t>
            </w:r>
            <w:proofErr w:type="spellStart"/>
            <w:r w:rsidR="00542469">
              <w:rPr>
                <w:rFonts w:ascii="Calibri" w:eastAsia="Times New Roman" w:hAnsi="Calibri" w:cs="Times New Roman"/>
                <w:color w:val="000000"/>
                <w:szCs w:val="20"/>
                <w:lang w:val="fr-FR" w:eastAsia="zh-CN"/>
              </w:rPr>
              <w:t>Pavlok</w:t>
            </w:r>
            <w:proofErr w:type="spellEnd"/>
            <w:r w:rsidR="00542469">
              <w:rPr>
                <w:rFonts w:ascii="Calibri" w:eastAsia="Times New Roman" w:hAnsi="Calibri" w:cs="Times New Roman"/>
                <w:color w:val="000000"/>
                <w:szCs w:val="20"/>
                <w:lang w:val="fr-FR" w:eastAsia="zh-CN"/>
              </w:rPr>
              <w:t> »</w:t>
            </w:r>
            <w:r w:rsidR="004343FC">
              <w:rPr>
                <w:rFonts w:ascii="Calibri" w:eastAsia="Times New Roman" w:hAnsi="Calibri" w:cs="Times New Roman"/>
                <w:color w:val="000000"/>
                <w:szCs w:val="20"/>
                <w:lang w:val="fr-FR" w:eastAsia="zh-CN"/>
              </w:rPr>
              <w:t xml:space="preserve">. </w:t>
            </w:r>
            <w:proofErr w:type="gramStart"/>
            <w:r w:rsidR="004343FC">
              <w:rPr>
                <w:rFonts w:ascii="Calibri" w:eastAsia="Times New Roman" w:hAnsi="Calibri" w:cs="Times New Roman"/>
                <w:color w:val="000000"/>
                <w:szCs w:val="20"/>
                <w:lang w:val="fr-FR" w:eastAsia="zh-CN"/>
              </w:rPr>
              <w:t>Plusieurs autres plugin</w:t>
            </w:r>
            <w:proofErr w:type="gramEnd"/>
            <w:r w:rsidR="004343FC">
              <w:rPr>
                <w:rFonts w:ascii="Calibri" w:eastAsia="Times New Roman" w:hAnsi="Calibri" w:cs="Times New Roman"/>
                <w:color w:val="000000"/>
                <w:szCs w:val="20"/>
                <w:lang w:val="fr-FR" w:eastAsia="zh-CN"/>
              </w:rPr>
              <w:t xml:space="preserve"> utilisent les données</w:t>
            </w:r>
            <w:r w:rsidR="009E4C9B">
              <w:rPr>
                <w:rFonts w:ascii="Calibri" w:eastAsia="Times New Roman" w:hAnsi="Calibri" w:cs="Times New Roman"/>
                <w:color w:val="000000"/>
                <w:szCs w:val="20"/>
                <w:lang w:val="fr-FR" w:eastAsia="zh-CN"/>
              </w:rPr>
              <w:t>.</w:t>
            </w:r>
          </w:p>
          <w:p w14:paraId="159152EB" w14:textId="16067428" w:rsidR="00782967" w:rsidRPr="00223DCA" w:rsidRDefault="00782967" w:rsidP="003E4B39">
            <w:pPr>
              <w:spacing w:after="0" w:line="240" w:lineRule="auto"/>
              <w:jc w:val="left"/>
              <w:rPr>
                <w:rFonts w:ascii="Calibri" w:eastAsia="Times New Roman" w:hAnsi="Calibri" w:cs="Times New Roman"/>
                <w:color w:val="000000"/>
                <w:szCs w:val="20"/>
                <w:lang w:val="fr-FR" w:eastAsia="zh-CN"/>
              </w:rPr>
            </w:pPr>
          </w:p>
        </w:tc>
      </w:tr>
    </w:tbl>
    <w:p w14:paraId="6C4A988F" w14:textId="77777777" w:rsidR="00782967" w:rsidRDefault="00782967">
      <w:pPr>
        <w:jc w:val="center"/>
      </w:pPr>
      <w:r>
        <w:br w:type="page"/>
      </w:r>
    </w:p>
    <w:p w14:paraId="04CBA03C" w14:textId="25C31F22" w:rsidR="00782967" w:rsidRDefault="00782967" w:rsidP="00782967">
      <w:pPr>
        <w:pStyle w:val="Titre3"/>
      </w:pPr>
      <w:bookmarkStart w:id="12" w:name="_Toc513969467"/>
      <w:r>
        <w:lastRenderedPageBreak/>
        <w:t>Moment</w:t>
      </w:r>
      <w:bookmarkEnd w:id="12"/>
    </w:p>
    <w:p w14:paraId="12CEE20F" w14:textId="77777777" w:rsidR="00782967" w:rsidRPr="00782967" w:rsidRDefault="00782967" w:rsidP="00782967"/>
    <w:tbl>
      <w:tblPr>
        <w:tblW w:w="7904" w:type="dxa"/>
        <w:jc w:val="center"/>
        <w:tblCellMar>
          <w:left w:w="70" w:type="dxa"/>
          <w:right w:w="70" w:type="dxa"/>
        </w:tblCellMar>
        <w:tblLook w:val="04A0" w:firstRow="1" w:lastRow="0" w:firstColumn="1" w:lastColumn="0" w:noHBand="0" w:noVBand="1"/>
      </w:tblPr>
      <w:tblGrid>
        <w:gridCol w:w="4552"/>
        <w:gridCol w:w="3352"/>
      </w:tblGrid>
      <w:tr w:rsidR="001A5986" w:rsidRPr="001A5986" w14:paraId="772A70E7" w14:textId="77777777" w:rsidTr="00DC43A4">
        <w:trPr>
          <w:trHeight w:val="344"/>
          <w:jc w:val="center"/>
        </w:trPr>
        <w:tc>
          <w:tcPr>
            <w:tcW w:w="7904"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48E0CEF5" w14:textId="77777777" w:rsidR="006F6E62" w:rsidRDefault="006F6E62" w:rsidP="001A5986">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4E55AB5" wp14:editId="669A4F4B">
                  <wp:extent cx="720000" cy="720000"/>
                  <wp:effectExtent l="0" t="0" r="0" b="0"/>
                  <wp:docPr id="8" name="Image 8" descr="../image%20applications/mo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applications/mo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2468A0A" w14:textId="2FA35B12" w:rsidR="001A5986" w:rsidRPr="001A5986" w:rsidRDefault="001A5986" w:rsidP="007614B7">
            <w:pPr>
              <w:spacing w:after="0" w:line="240" w:lineRule="auto"/>
              <w:jc w:val="center"/>
              <w:rPr>
                <w:rFonts w:ascii="Calibri" w:eastAsia="Times New Roman" w:hAnsi="Calibri" w:cs="Times New Roman"/>
                <w:b/>
                <w:bCs/>
                <w:color w:val="000000"/>
                <w:sz w:val="24"/>
                <w:szCs w:val="24"/>
                <w:lang w:val="fr-FR" w:eastAsia="zh-CN"/>
              </w:rPr>
            </w:pPr>
            <w:r w:rsidRPr="001A5986">
              <w:rPr>
                <w:rFonts w:ascii="Calibri" w:eastAsia="Times New Roman" w:hAnsi="Calibri" w:cs="Times New Roman"/>
                <w:b/>
                <w:bCs/>
                <w:color w:val="000000"/>
                <w:sz w:val="24"/>
                <w:szCs w:val="24"/>
                <w:lang w:val="fr-FR" w:eastAsia="zh-CN"/>
              </w:rPr>
              <w:t>Moment</w:t>
            </w:r>
            <w:r w:rsidR="00620447">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10</w:t>
            </w:r>
            <w:r w:rsidR="00620447">
              <w:rPr>
                <w:rFonts w:ascii="Calibri" w:eastAsia="Times New Roman" w:hAnsi="Calibri" w:cs="Times New Roman"/>
                <w:b/>
                <w:bCs/>
                <w:color w:val="000000"/>
                <w:sz w:val="24"/>
                <w:szCs w:val="24"/>
                <w:lang w:val="fr-FR" w:eastAsia="zh-CN"/>
              </w:rPr>
              <w:t>]</w:t>
            </w:r>
          </w:p>
        </w:tc>
      </w:tr>
      <w:tr w:rsidR="001A5986" w:rsidRPr="001A5986" w14:paraId="02D68160" w14:textId="77777777" w:rsidTr="000F6B59">
        <w:trPr>
          <w:trHeight w:val="340"/>
          <w:jc w:val="center"/>
        </w:trPr>
        <w:tc>
          <w:tcPr>
            <w:tcW w:w="7904"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323A54D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Utilisation</w:t>
            </w:r>
          </w:p>
        </w:tc>
      </w:tr>
      <w:tr w:rsidR="001A5986" w:rsidRPr="001A5986" w14:paraId="4D009659" w14:textId="77777777" w:rsidTr="000F6B59">
        <w:trPr>
          <w:trHeight w:val="840"/>
          <w:jc w:val="center"/>
        </w:trPr>
        <w:tc>
          <w:tcPr>
            <w:tcW w:w="790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A2DE03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L'utilisateur télécharge l'application sur son produit iOS. Il l'ouvre et il autorise les accès par </w:t>
            </w:r>
            <w:proofErr w:type="spellStart"/>
            <w:r w:rsidRPr="001A5986">
              <w:rPr>
                <w:rFonts w:ascii="Calibri" w:eastAsia="Times New Roman" w:hAnsi="Calibri" w:cs="Times New Roman"/>
                <w:color w:val="000000"/>
                <w:szCs w:val="20"/>
                <w:lang w:val="fr-FR" w:eastAsia="zh-CN"/>
              </w:rPr>
              <w:t>l'app</w:t>
            </w:r>
            <w:proofErr w:type="spellEnd"/>
            <w:r w:rsidRPr="001A5986">
              <w:rPr>
                <w:rFonts w:ascii="Calibri" w:eastAsia="Times New Roman" w:hAnsi="Calibri" w:cs="Times New Roman"/>
                <w:color w:val="000000"/>
                <w:szCs w:val="20"/>
                <w:lang w:val="fr-FR" w:eastAsia="zh-CN"/>
              </w:rPr>
              <w:t xml:space="preserve"> aux photos ainsi qu'à la localisation. Une fois fait, il doit encore activer le traçage des </w:t>
            </w:r>
            <w:proofErr w:type="spellStart"/>
            <w:r w:rsidRPr="001A5986">
              <w:rPr>
                <w:rFonts w:ascii="Calibri" w:eastAsia="Times New Roman" w:hAnsi="Calibri" w:cs="Times New Roman"/>
                <w:color w:val="000000"/>
                <w:szCs w:val="20"/>
                <w:lang w:val="fr-FR" w:eastAsia="zh-CN"/>
              </w:rPr>
              <w:t>apps</w:t>
            </w:r>
            <w:proofErr w:type="spellEnd"/>
            <w:r w:rsidRPr="001A5986">
              <w:rPr>
                <w:rFonts w:ascii="Calibri" w:eastAsia="Times New Roman" w:hAnsi="Calibri" w:cs="Times New Roman"/>
                <w:color w:val="000000"/>
                <w:szCs w:val="20"/>
                <w:lang w:val="fr-FR" w:eastAsia="zh-CN"/>
              </w:rPr>
              <w:t xml:space="preserve"> utilisées.</w:t>
            </w:r>
          </w:p>
        </w:tc>
      </w:tr>
      <w:tr w:rsidR="001A5986" w:rsidRPr="001A5986" w14:paraId="093BA685"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000000" w:fill="DDEBF7"/>
            <w:noWrap/>
            <w:vAlign w:val="bottom"/>
            <w:hideMark/>
          </w:tcPr>
          <w:p w14:paraId="2A94AD6C"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Critère</w:t>
            </w:r>
          </w:p>
        </w:tc>
        <w:tc>
          <w:tcPr>
            <w:tcW w:w="3352" w:type="dxa"/>
            <w:tcBorders>
              <w:top w:val="nil"/>
              <w:left w:val="nil"/>
              <w:bottom w:val="single" w:sz="4" w:space="0" w:color="auto"/>
              <w:right w:val="single" w:sz="8" w:space="0" w:color="auto"/>
            </w:tcBorders>
            <w:shd w:val="clear" w:color="000000" w:fill="DDEBF7"/>
            <w:noWrap/>
            <w:vAlign w:val="bottom"/>
            <w:hideMark/>
          </w:tcPr>
          <w:p w14:paraId="24CDE0F4"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Observation</w:t>
            </w:r>
          </w:p>
        </w:tc>
      </w:tr>
      <w:tr w:rsidR="001A5986" w:rsidRPr="001A5986" w14:paraId="32D2E6A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06FE06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Blocage</w:t>
            </w:r>
          </w:p>
        </w:tc>
        <w:tc>
          <w:tcPr>
            <w:tcW w:w="3352" w:type="dxa"/>
            <w:tcBorders>
              <w:top w:val="nil"/>
              <w:left w:val="nil"/>
              <w:bottom w:val="single" w:sz="4" w:space="0" w:color="auto"/>
              <w:right w:val="single" w:sz="8" w:space="0" w:color="auto"/>
            </w:tcBorders>
            <w:shd w:val="clear" w:color="auto" w:fill="auto"/>
            <w:vAlign w:val="center"/>
            <w:hideMark/>
          </w:tcPr>
          <w:p w14:paraId="6F01CAED"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Ne bloque rien, monitore</w:t>
            </w:r>
          </w:p>
        </w:tc>
      </w:tr>
      <w:tr w:rsidR="001A5986" w:rsidRPr="001A5986" w14:paraId="162C741F"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FE848F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Orienté web/natif/mobile</w:t>
            </w:r>
          </w:p>
        </w:tc>
        <w:tc>
          <w:tcPr>
            <w:tcW w:w="3352" w:type="dxa"/>
            <w:tcBorders>
              <w:top w:val="nil"/>
              <w:left w:val="nil"/>
              <w:bottom w:val="single" w:sz="4" w:space="0" w:color="auto"/>
              <w:right w:val="single" w:sz="8" w:space="0" w:color="auto"/>
            </w:tcBorders>
            <w:shd w:val="clear" w:color="auto" w:fill="auto"/>
            <w:vAlign w:val="center"/>
            <w:hideMark/>
          </w:tcPr>
          <w:p w14:paraId="6D4549C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Application native pour iOS. Monitore les applications, non pas les sites web. </w:t>
            </w:r>
          </w:p>
        </w:tc>
      </w:tr>
      <w:tr w:rsidR="001A5986" w:rsidRPr="001A5986" w14:paraId="5539406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6F837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Plateforme</w:t>
            </w:r>
          </w:p>
        </w:tc>
        <w:tc>
          <w:tcPr>
            <w:tcW w:w="3352" w:type="dxa"/>
            <w:tcBorders>
              <w:top w:val="nil"/>
              <w:left w:val="nil"/>
              <w:bottom w:val="single" w:sz="4" w:space="0" w:color="auto"/>
              <w:right w:val="single" w:sz="8" w:space="0" w:color="auto"/>
            </w:tcBorders>
            <w:shd w:val="clear" w:color="auto" w:fill="auto"/>
            <w:vAlign w:val="center"/>
            <w:hideMark/>
          </w:tcPr>
          <w:p w14:paraId="4B13E4B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iOS</w:t>
            </w:r>
          </w:p>
        </w:tc>
      </w:tr>
      <w:tr w:rsidR="001A5986" w:rsidRPr="001A5986" w14:paraId="7796C18E"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1069858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Base volontaire ou restrictions</w:t>
            </w:r>
          </w:p>
        </w:tc>
        <w:tc>
          <w:tcPr>
            <w:tcW w:w="3352" w:type="dxa"/>
            <w:tcBorders>
              <w:top w:val="nil"/>
              <w:left w:val="nil"/>
              <w:bottom w:val="single" w:sz="4" w:space="0" w:color="auto"/>
              <w:right w:val="single" w:sz="8" w:space="0" w:color="auto"/>
            </w:tcBorders>
            <w:shd w:val="clear" w:color="auto" w:fill="auto"/>
            <w:vAlign w:val="center"/>
            <w:hideMark/>
          </w:tcPr>
          <w:p w14:paraId="3B34E73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Base volontaire. Ce n'est que du monitoring. Pas de blocage. </w:t>
            </w:r>
          </w:p>
        </w:tc>
      </w:tr>
      <w:tr w:rsidR="001A5986" w:rsidRPr="001A5986" w14:paraId="18C8590A"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6D8C549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Public cible</w:t>
            </w:r>
          </w:p>
        </w:tc>
        <w:tc>
          <w:tcPr>
            <w:tcW w:w="3352" w:type="dxa"/>
            <w:tcBorders>
              <w:top w:val="nil"/>
              <w:left w:val="nil"/>
              <w:bottom w:val="single" w:sz="4" w:space="0" w:color="auto"/>
              <w:right w:val="single" w:sz="8" w:space="0" w:color="auto"/>
            </w:tcBorders>
            <w:shd w:val="clear" w:color="auto" w:fill="auto"/>
            <w:vAlign w:val="center"/>
            <w:hideMark/>
          </w:tcPr>
          <w:p w14:paraId="3B96871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Toute personne utilisant un produit avec iOS</w:t>
            </w:r>
          </w:p>
        </w:tc>
      </w:tr>
      <w:tr w:rsidR="001A5986" w:rsidRPr="001A5986" w14:paraId="214A4FCC"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90CA18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Paramétrer en fonction de l'âge</w:t>
            </w:r>
          </w:p>
        </w:tc>
        <w:tc>
          <w:tcPr>
            <w:tcW w:w="3352" w:type="dxa"/>
            <w:tcBorders>
              <w:top w:val="nil"/>
              <w:left w:val="nil"/>
              <w:bottom w:val="single" w:sz="4" w:space="0" w:color="auto"/>
              <w:right w:val="single" w:sz="8" w:space="0" w:color="auto"/>
            </w:tcBorders>
            <w:shd w:val="clear" w:color="auto" w:fill="auto"/>
            <w:vAlign w:val="center"/>
            <w:hideMark/>
          </w:tcPr>
          <w:p w14:paraId="549CE000"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Non</w:t>
            </w:r>
          </w:p>
        </w:tc>
      </w:tr>
      <w:tr w:rsidR="001A5986" w:rsidRPr="001A5986" w14:paraId="005D2037"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3AE3F8E3"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Redonne le contrôle</w:t>
            </w:r>
          </w:p>
        </w:tc>
        <w:tc>
          <w:tcPr>
            <w:tcW w:w="3352" w:type="dxa"/>
            <w:tcBorders>
              <w:top w:val="nil"/>
              <w:left w:val="nil"/>
              <w:bottom w:val="single" w:sz="4" w:space="0" w:color="auto"/>
              <w:right w:val="single" w:sz="8" w:space="0" w:color="auto"/>
            </w:tcBorders>
            <w:shd w:val="clear" w:color="auto" w:fill="auto"/>
            <w:vAlign w:val="center"/>
            <w:hideMark/>
          </w:tcPr>
          <w:p w14:paraId="56CFE3A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Oui, car il peut donner des alertes </w:t>
            </w:r>
          </w:p>
        </w:tc>
      </w:tr>
      <w:tr w:rsidR="001A5986" w:rsidRPr="001A5986" w14:paraId="7A8459D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0FA9875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Difficulté de prise en main</w:t>
            </w:r>
          </w:p>
        </w:tc>
        <w:tc>
          <w:tcPr>
            <w:tcW w:w="3352" w:type="dxa"/>
            <w:tcBorders>
              <w:top w:val="nil"/>
              <w:left w:val="nil"/>
              <w:bottom w:val="single" w:sz="4" w:space="0" w:color="auto"/>
              <w:right w:val="single" w:sz="8" w:space="0" w:color="auto"/>
            </w:tcBorders>
            <w:shd w:val="clear" w:color="auto" w:fill="auto"/>
            <w:vAlign w:val="center"/>
            <w:hideMark/>
          </w:tcPr>
          <w:p w14:paraId="75B9F8A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Très simple</w:t>
            </w:r>
          </w:p>
        </w:tc>
      </w:tr>
      <w:tr w:rsidR="001A5986" w:rsidRPr="001A5986" w14:paraId="2B063911"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785EC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Administration depuis la même machine</w:t>
            </w:r>
          </w:p>
        </w:tc>
        <w:tc>
          <w:tcPr>
            <w:tcW w:w="3352" w:type="dxa"/>
            <w:tcBorders>
              <w:top w:val="nil"/>
              <w:left w:val="nil"/>
              <w:bottom w:val="single" w:sz="4" w:space="0" w:color="auto"/>
              <w:right w:val="single" w:sz="8" w:space="0" w:color="auto"/>
            </w:tcBorders>
            <w:shd w:val="clear" w:color="auto" w:fill="auto"/>
            <w:vAlign w:val="center"/>
            <w:hideMark/>
          </w:tcPr>
          <w:p w14:paraId="1ED9F7D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Les statistiques apparaissent sur le mobile </w:t>
            </w:r>
          </w:p>
        </w:tc>
      </w:tr>
      <w:tr w:rsidR="001A5986" w:rsidRPr="001A5986" w14:paraId="100560EC" w14:textId="77777777" w:rsidTr="000F6B59">
        <w:trPr>
          <w:trHeight w:val="320"/>
          <w:jc w:val="center"/>
        </w:trPr>
        <w:tc>
          <w:tcPr>
            <w:tcW w:w="4552" w:type="dxa"/>
            <w:tcBorders>
              <w:top w:val="nil"/>
              <w:left w:val="single" w:sz="8" w:space="0" w:color="auto"/>
              <w:bottom w:val="nil"/>
              <w:right w:val="single" w:sz="4" w:space="0" w:color="auto"/>
            </w:tcBorders>
            <w:shd w:val="clear" w:color="auto" w:fill="auto"/>
            <w:noWrap/>
            <w:vAlign w:val="center"/>
            <w:hideMark/>
          </w:tcPr>
          <w:p w14:paraId="28C816F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Fournit des statistiques d'utilisation</w:t>
            </w:r>
          </w:p>
        </w:tc>
        <w:tc>
          <w:tcPr>
            <w:tcW w:w="3352" w:type="dxa"/>
            <w:tcBorders>
              <w:top w:val="nil"/>
              <w:left w:val="nil"/>
              <w:bottom w:val="nil"/>
              <w:right w:val="single" w:sz="8" w:space="0" w:color="auto"/>
            </w:tcBorders>
            <w:shd w:val="clear" w:color="auto" w:fill="auto"/>
            <w:vAlign w:val="center"/>
            <w:hideMark/>
          </w:tcPr>
          <w:p w14:paraId="1F26011C"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Oui</w:t>
            </w:r>
          </w:p>
        </w:tc>
      </w:tr>
      <w:tr w:rsidR="001A5986" w:rsidRPr="001A5986" w14:paraId="2D99CAC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hideMark/>
          </w:tcPr>
          <w:p w14:paraId="3963F7B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Avis des utilisateurs</w:t>
            </w:r>
          </w:p>
        </w:tc>
        <w:tc>
          <w:tcPr>
            <w:tcW w:w="3352" w:type="dxa"/>
            <w:tcBorders>
              <w:top w:val="single" w:sz="4" w:space="0" w:color="auto"/>
              <w:left w:val="nil"/>
              <w:bottom w:val="nil"/>
              <w:right w:val="single" w:sz="8" w:space="0" w:color="auto"/>
            </w:tcBorders>
            <w:shd w:val="clear" w:color="auto" w:fill="auto"/>
            <w:vAlign w:val="center"/>
            <w:hideMark/>
          </w:tcPr>
          <w:p w14:paraId="4B238B0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Bonne application (4/5 sur </w:t>
            </w:r>
            <w:proofErr w:type="spellStart"/>
            <w:r w:rsidRPr="001A5986">
              <w:rPr>
                <w:rFonts w:ascii="Calibri" w:eastAsia="Times New Roman" w:hAnsi="Calibri" w:cs="Times New Roman"/>
                <w:color w:val="000000"/>
                <w:szCs w:val="20"/>
                <w:lang w:val="fr-FR" w:eastAsia="zh-CN"/>
              </w:rPr>
              <w:t>l'apple</w:t>
            </w:r>
            <w:proofErr w:type="spellEnd"/>
            <w:r w:rsidRPr="001A5986">
              <w:rPr>
                <w:rFonts w:ascii="Calibri" w:eastAsia="Times New Roman" w:hAnsi="Calibri" w:cs="Times New Roman"/>
                <w:color w:val="000000"/>
                <w:szCs w:val="20"/>
                <w:lang w:val="fr-FR" w:eastAsia="zh-CN"/>
              </w:rPr>
              <w:t xml:space="preserve"> store)</w:t>
            </w:r>
          </w:p>
        </w:tc>
      </w:tr>
      <w:tr w:rsidR="00030F01" w:rsidRPr="001A5986" w14:paraId="4B0E090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64E1AF5B" w14:textId="747CA329"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352" w:type="dxa"/>
            <w:tcBorders>
              <w:top w:val="single" w:sz="4" w:space="0" w:color="auto"/>
              <w:left w:val="nil"/>
              <w:bottom w:val="nil"/>
              <w:right w:val="single" w:sz="8" w:space="0" w:color="auto"/>
            </w:tcBorders>
            <w:shd w:val="clear" w:color="auto" w:fill="auto"/>
            <w:vAlign w:val="center"/>
          </w:tcPr>
          <w:p w14:paraId="41112D92" w14:textId="6C8C4B63"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Gratuit</w:t>
            </w:r>
          </w:p>
        </w:tc>
      </w:tr>
      <w:tr w:rsidR="00732DD4" w:rsidRPr="001A5986" w14:paraId="22005476" w14:textId="77777777" w:rsidTr="000F6B59">
        <w:trPr>
          <w:trHeight w:val="348"/>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7E086965" w14:textId="01B4F841" w:rsidR="00732DD4" w:rsidRDefault="00732DD4" w:rsidP="001A5986">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352" w:type="dxa"/>
            <w:tcBorders>
              <w:top w:val="single" w:sz="4" w:space="0" w:color="auto"/>
              <w:left w:val="nil"/>
              <w:bottom w:val="nil"/>
              <w:right w:val="single" w:sz="8" w:space="0" w:color="auto"/>
            </w:tcBorders>
            <w:shd w:val="clear" w:color="auto" w:fill="auto"/>
            <w:vAlign w:val="center"/>
          </w:tcPr>
          <w:p w14:paraId="23C04413" w14:textId="16A490BC"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7F4823" w:rsidRPr="001A5986" w14:paraId="36B45B80"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41843750" w14:textId="40270A60" w:rsidR="007F4823" w:rsidRDefault="007F4823"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352" w:type="dxa"/>
            <w:tcBorders>
              <w:top w:val="single" w:sz="4" w:space="0" w:color="auto"/>
              <w:left w:val="nil"/>
              <w:bottom w:val="nil"/>
              <w:right w:val="single" w:sz="8" w:space="0" w:color="auto"/>
            </w:tcBorders>
            <w:shd w:val="clear" w:color="auto" w:fill="auto"/>
            <w:vAlign w:val="center"/>
          </w:tcPr>
          <w:p w14:paraId="084ABFFF" w14:textId="13D2091E" w:rsidR="007F4823" w:rsidRDefault="00AA499E"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L’utilisation est la même offline</w:t>
            </w:r>
          </w:p>
        </w:tc>
      </w:tr>
      <w:tr w:rsidR="001A5986" w:rsidRPr="001A5986" w14:paraId="436226E3" w14:textId="77777777" w:rsidTr="000F6B59">
        <w:trPr>
          <w:trHeight w:val="320"/>
          <w:jc w:val="center"/>
        </w:trPr>
        <w:tc>
          <w:tcPr>
            <w:tcW w:w="7904"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04634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Remarque complémentaire</w:t>
            </w:r>
          </w:p>
        </w:tc>
      </w:tr>
      <w:tr w:rsidR="001A5986" w:rsidRPr="001A5986" w14:paraId="27ACD1D2" w14:textId="77777777" w:rsidTr="000F6B59">
        <w:trPr>
          <w:trHeight w:val="960"/>
          <w:jc w:val="center"/>
        </w:trPr>
        <w:tc>
          <w:tcPr>
            <w:tcW w:w="7904"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277AA8DC" w14:textId="3A506EFB"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L'application affiche le temps passé par </w:t>
            </w:r>
            <w:proofErr w:type="spellStart"/>
            <w:r w:rsidRPr="001A5986">
              <w:rPr>
                <w:rFonts w:ascii="Calibri" w:eastAsia="Times New Roman" w:hAnsi="Calibri" w:cs="Times New Roman"/>
                <w:color w:val="000000"/>
                <w:szCs w:val="20"/>
                <w:lang w:val="fr-FR" w:eastAsia="zh-CN"/>
              </w:rPr>
              <w:t>app</w:t>
            </w:r>
            <w:proofErr w:type="spellEnd"/>
            <w:r w:rsidRPr="001A5986">
              <w:rPr>
                <w:rFonts w:ascii="Calibri" w:eastAsia="Times New Roman" w:hAnsi="Calibri" w:cs="Times New Roman"/>
                <w:color w:val="000000"/>
                <w:szCs w:val="20"/>
                <w:lang w:val="fr-FR" w:eastAsia="zh-CN"/>
              </w:rPr>
              <w:t xml:space="preserve">. Et elle donne un fil rouge pour la journée. Cependant elle n'est pas capable de filtrer le contenu web. Par contre, étant donné que les réseaux sociaux ont une </w:t>
            </w:r>
            <w:proofErr w:type="spellStart"/>
            <w:r w:rsidRPr="001A5986">
              <w:rPr>
                <w:rFonts w:ascii="Calibri" w:eastAsia="Times New Roman" w:hAnsi="Calibri" w:cs="Times New Roman"/>
                <w:color w:val="000000"/>
                <w:szCs w:val="20"/>
                <w:lang w:val="fr-FR" w:eastAsia="zh-CN"/>
              </w:rPr>
              <w:t>app</w:t>
            </w:r>
            <w:proofErr w:type="spellEnd"/>
            <w:r w:rsidRPr="001A5986">
              <w:rPr>
                <w:rFonts w:ascii="Calibri" w:eastAsia="Times New Roman" w:hAnsi="Calibri" w:cs="Times New Roman"/>
                <w:color w:val="000000"/>
                <w:szCs w:val="20"/>
                <w:lang w:val="fr-FR" w:eastAsia="zh-CN"/>
              </w:rPr>
              <w:t xml:space="preserve"> en général, c'est tout de même intéressant si les gens l'utilisent.</w:t>
            </w:r>
            <w:r w:rsidR="0098494E">
              <w:rPr>
                <w:rFonts w:ascii="Calibri" w:eastAsia="Times New Roman" w:hAnsi="Calibri" w:cs="Times New Roman"/>
                <w:color w:val="000000"/>
                <w:szCs w:val="20"/>
                <w:lang w:val="fr-FR" w:eastAsia="zh-CN"/>
              </w:rPr>
              <w:t xml:space="preserve"> Le produit est très semblable à </w:t>
            </w:r>
            <w:proofErr w:type="spellStart"/>
            <w:r w:rsidR="0098494E">
              <w:rPr>
                <w:rFonts w:ascii="Calibri" w:eastAsia="Times New Roman" w:hAnsi="Calibri" w:cs="Times New Roman"/>
                <w:color w:val="000000"/>
                <w:szCs w:val="20"/>
                <w:lang w:val="fr-FR" w:eastAsia="zh-CN"/>
              </w:rPr>
              <w:t>Rescue</w:t>
            </w:r>
            <w:proofErr w:type="spellEnd"/>
            <w:r w:rsidR="0098494E">
              <w:rPr>
                <w:rFonts w:ascii="Calibri" w:eastAsia="Times New Roman" w:hAnsi="Calibri" w:cs="Times New Roman"/>
                <w:color w:val="000000"/>
                <w:szCs w:val="20"/>
                <w:lang w:val="fr-FR" w:eastAsia="zh-CN"/>
              </w:rPr>
              <w:t xml:space="preserve"> Time, sauf qu’il est créé pour iOS</w:t>
            </w:r>
            <w:r w:rsidR="00C14C15">
              <w:rPr>
                <w:rFonts w:ascii="Calibri" w:eastAsia="Times New Roman" w:hAnsi="Calibri" w:cs="Times New Roman"/>
                <w:color w:val="000000"/>
                <w:szCs w:val="20"/>
                <w:lang w:val="fr-FR" w:eastAsia="zh-CN"/>
              </w:rPr>
              <w:t>. Une version Android est en cours de développement.</w:t>
            </w:r>
            <w:r w:rsidR="00452C5D">
              <w:rPr>
                <w:rFonts w:ascii="Calibri" w:eastAsia="Times New Roman" w:hAnsi="Calibri" w:cs="Times New Roman"/>
                <w:color w:val="000000"/>
                <w:szCs w:val="20"/>
                <w:lang w:val="fr-FR" w:eastAsia="zh-CN"/>
              </w:rPr>
              <w:t xml:space="preserve"> L’application compte le nombre de fois que l’on </w:t>
            </w:r>
            <w:proofErr w:type="spellStart"/>
            <w:r w:rsidR="00452C5D">
              <w:rPr>
                <w:rFonts w:ascii="Calibri" w:eastAsia="Times New Roman" w:hAnsi="Calibri" w:cs="Times New Roman"/>
                <w:color w:val="000000"/>
                <w:szCs w:val="20"/>
                <w:lang w:val="fr-FR" w:eastAsia="zh-CN"/>
              </w:rPr>
              <w:t>dévérouille</w:t>
            </w:r>
            <w:proofErr w:type="spellEnd"/>
            <w:r w:rsidR="00452C5D">
              <w:rPr>
                <w:rFonts w:ascii="Calibri" w:eastAsia="Times New Roman" w:hAnsi="Calibri" w:cs="Times New Roman"/>
                <w:color w:val="000000"/>
                <w:szCs w:val="20"/>
                <w:lang w:val="fr-FR" w:eastAsia="zh-CN"/>
              </w:rPr>
              <w:t xml:space="preserve"> le smartphone.</w:t>
            </w:r>
          </w:p>
        </w:tc>
      </w:tr>
    </w:tbl>
    <w:p w14:paraId="23F23C90" w14:textId="77777777" w:rsidR="009A501D" w:rsidRDefault="009A501D">
      <w:pPr>
        <w:jc w:val="left"/>
      </w:pPr>
      <w:r>
        <w:br w:type="page"/>
      </w:r>
    </w:p>
    <w:p w14:paraId="2D40FF26" w14:textId="41AC4C41" w:rsidR="0036334C" w:rsidRDefault="0036334C" w:rsidP="0036334C">
      <w:pPr>
        <w:pStyle w:val="Titre3"/>
      </w:pPr>
      <w:bookmarkStart w:id="13" w:name="_Toc513969468"/>
      <w:r>
        <w:lastRenderedPageBreak/>
        <w:t>Contrôle parental Swisscom</w:t>
      </w:r>
      <w:bookmarkEnd w:id="13"/>
    </w:p>
    <w:p w14:paraId="09F63388" w14:textId="77777777" w:rsidR="0036334C" w:rsidRPr="0036334C" w:rsidRDefault="0036334C" w:rsidP="0036334C"/>
    <w:tbl>
      <w:tblPr>
        <w:tblW w:w="7900" w:type="dxa"/>
        <w:jc w:val="center"/>
        <w:tblCellMar>
          <w:left w:w="70" w:type="dxa"/>
          <w:right w:w="70" w:type="dxa"/>
        </w:tblCellMar>
        <w:tblLook w:val="04A0" w:firstRow="1" w:lastRow="0" w:firstColumn="1" w:lastColumn="0" w:noHBand="0" w:noVBand="1"/>
      </w:tblPr>
      <w:tblGrid>
        <w:gridCol w:w="3042"/>
        <w:gridCol w:w="4858"/>
      </w:tblGrid>
      <w:tr w:rsidR="00991A6B" w:rsidRPr="00991A6B" w14:paraId="30C02ED9"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4C04FC0" w14:textId="23489D71" w:rsidR="00991A6B" w:rsidRPr="00991A6B" w:rsidRDefault="003023CC"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4BFB11A3" wp14:editId="31B4D21C">
                  <wp:extent cx="990371" cy="683812"/>
                  <wp:effectExtent l="0" t="0" r="635" b="2540"/>
                  <wp:docPr id="9" name="Image 9"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620447" w:rsidRPr="004D019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11</w:t>
            </w:r>
            <w:r w:rsidR="00620447" w:rsidRPr="004D0197">
              <w:rPr>
                <w:rFonts w:ascii="Calibri" w:eastAsia="Times New Roman" w:hAnsi="Calibri" w:cs="Times New Roman"/>
                <w:b/>
                <w:bCs/>
                <w:color w:val="000000"/>
                <w:sz w:val="28"/>
                <w:szCs w:val="28"/>
                <w:lang w:val="fr-FR" w:eastAsia="zh-CN"/>
              </w:rPr>
              <w:t>]</w:t>
            </w:r>
          </w:p>
        </w:tc>
      </w:tr>
      <w:tr w:rsidR="00991A6B" w:rsidRPr="00991A6B" w14:paraId="32449296" w14:textId="77777777" w:rsidTr="00991A6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7D21A37"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Fonctionnement</w:t>
            </w:r>
          </w:p>
        </w:tc>
      </w:tr>
      <w:tr w:rsidR="00991A6B" w:rsidRPr="00991A6B" w14:paraId="3B4131F7" w14:textId="77777777" w:rsidTr="00991A6B">
        <w:trPr>
          <w:trHeight w:val="162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BB85FD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L'utilisateur choisit les appareils sur lesquels il veut activer le contrôle parental. Celui-ci consiste dans cette version standard à limiter les heures de navigation sur internet individuellement. Un créneau horaire peut être défini selon les jours de la semaine et du weekend ainsi que le temps total. Ce contrôle est paramétrable sur la </w:t>
            </w:r>
            <w:proofErr w:type="spellStart"/>
            <w:r w:rsidRPr="00991A6B">
              <w:rPr>
                <w:rFonts w:ascii="Calibri" w:eastAsia="Times New Roman" w:hAnsi="Calibri" w:cs="Times New Roman"/>
                <w:color w:val="000000"/>
                <w:szCs w:val="20"/>
                <w:lang w:val="fr-FR" w:eastAsia="zh-CN"/>
              </w:rPr>
              <w:t>swisscom</w:t>
            </w:r>
            <w:proofErr w:type="spellEnd"/>
            <w:r w:rsidRPr="00991A6B">
              <w:rPr>
                <w:rFonts w:ascii="Calibri" w:eastAsia="Times New Roman" w:hAnsi="Calibri" w:cs="Times New Roman"/>
                <w:color w:val="000000"/>
                <w:szCs w:val="20"/>
                <w:lang w:val="fr-FR" w:eastAsia="zh-CN"/>
              </w:rPr>
              <w:t xml:space="preserve"> TV box. Les émissions contenant des limites d'âge peuvent également être bloquées par un PIN que seules les personnes autorisées connaissent.</w:t>
            </w:r>
          </w:p>
        </w:tc>
      </w:tr>
      <w:tr w:rsidR="001E7CCA" w:rsidRPr="00991A6B" w14:paraId="517E5879"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000000" w:fill="DDEBF7"/>
            <w:noWrap/>
            <w:vAlign w:val="bottom"/>
            <w:hideMark/>
          </w:tcPr>
          <w:p w14:paraId="4F26A46D"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Critère</w:t>
            </w:r>
          </w:p>
        </w:tc>
        <w:tc>
          <w:tcPr>
            <w:tcW w:w="4858" w:type="dxa"/>
            <w:tcBorders>
              <w:top w:val="nil"/>
              <w:left w:val="nil"/>
              <w:bottom w:val="single" w:sz="4" w:space="0" w:color="auto"/>
              <w:right w:val="single" w:sz="8" w:space="0" w:color="auto"/>
            </w:tcBorders>
            <w:shd w:val="clear" w:color="000000" w:fill="DDEBF7"/>
            <w:noWrap/>
            <w:vAlign w:val="bottom"/>
            <w:hideMark/>
          </w:tcPr>
          <w:p w14:paraId="187EBF52"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Observation</w:t>
            </w:r>
          </w:p>
        </w:tc>
      </w:tr>
      <w:tr w:rsidR="001E7CCA" w:rsidRPr="00991A6B" w14:paraId="59E5A7EA"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714EFD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Blocage</w:t>
            </w:r>
          </w:p>
        </w:tc>
        <w:tc>
          <w:tcPr>
            <w:tcW w:w="4858" w:type="dxa"/>
            <w:tcBorders>
              <w:top w:val="nil"/>
              <w:left w:val="nil"/>
              <w:bottom w:val="single" w:sz="4" w:space="0" w:color="auto"/>
              <w:right w:val="single" w:sz="8" w:space="0" w:color="auto"/>
            </w:tcBorders>
            <w:shd w:val="clear" w:color="auto" w:fill="auto"/>
            <w:vAlign w:val="center"/>
            <w:hideMark/>
          </w:tcPr>
          <w:p w14:paraId="794151A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Bloque la navigation sur internet et certains contenus</w:t>
            </w:r>
          </w:p>
        </w:tc>
      </w:tr>
      <w:tr w:rsidR="001E7CCA" w:rsidRPr="00991A6B" w14:paraId="73DA58EA"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5A67A3C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web/natif/mobile</w:t>
            </w:r>
          </w:p>
        </w:tc>
        <w:tc>
          <w:tcPr>
            <w:tcW w:w="4858" w:type="dxa"/>
            <w:tcBorders>
              <w:top w:val="nil"/>
              <w:left w:val="nil"/>
              <w:bottom w:val="single" w:sz="4" w:space="0" w:color="auto"/>
              <w:right w:val="single" w:sz="8" w:space="0" w:color="auto"/>
            </w:tcBorders>
            <w:shd w:val="clear" w:color="auto" w:fill="auto"/>
            <w:vAlign w:val="center"/>
            <w:hideMark/>
          </w:tcPr>
          <w:p w14:paraId="55031F7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w:t>
            </w:r>
          </w:p>
        </w:tc>
      </w:tr>
      <w:tr w:rsidR="001E7CCA" w:rsidRPr="00991A6B" w14:paraId="2E1D673D" w14:textId="77777777" w:rsidTr="001E7CCA">
        <w:trPr>
          <w:trHeight w:val="705"/>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A91F68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Plateforme</w:t>
            </w:r>
          </w:p>
        </w:tc>
        <w:tc>
          <w:tcPr>
            <w:tcW w:w="4858" w:type="dxa"/>
            <w:tcBorders>
              <w:top w:val="nil"/>
              <w:left w:val="nil"/>
              <w:bottom w:val="single" w:sz="4" w:space="0" w:color="auto"/>
              <w:right w:val="single" w:sz="8" w:space="0" w:color="auto"/>
            </w:tcBorders>
            <w:shd w:val="clear" w:color="auto" w:fill="auto"/>
            <w:vAlign w:val="center"/>
            <w:hideMark/>
          </w:tcPr>
          <w:p w14:paraId="6CAC6EA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Fonctionne pour tout ordinateur, tablette et smartphone pouvant se connecter à internet</w:t>
            </w:r>
          </w:p>
        </w:tc>
      </w:tr>
      <w:tr w:rsidR="001E7CCA" w:rsidRPr="00991A6B" w14:paraId="2C5D92D0" w14:textId="77777777" w:rsidTr="001E7CCA">
        <w:trPr>
          <w:trHeight w:val="11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390E6B19"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Base volontaire ou restrictions</w:t>
            </w:r>
          </w:p>
        </w:tc>
        <w:tc>
          <w:tcPr>
            <w:tcW w:w="4858" w:type="dxa"/>
            <w:tcBorders>
              <w:top w:val="nil"/>
              <w:left w:val="nil"/>
              <w:bottom w:val="single" w:sz="4" w:space="0" w:color="auto"/>
              <w:right w:val="single" w:sz="8" w:space="0" w:color="auto"/>
            </w:tcBorders>
            <w:shd w:val="clear" w:color="auto" w:fill="auto"/>
            <w:vAlign w:val="center"/>
            <w:hideMark/>
          </w:tcPr>
          <w:p w14:paraId="792F730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1E7CCA" w:rsidRPr="00991A6B" w14:paraId="7C44E546"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CD60E5B"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Public cible</w:t>
            </w:r>
          </w:p>
        </w:tc>
        <w:tc>
          <w:tcPr>
            <w:tcW w:w="4858" w:type="dxa"/>
            <w:tcBorders>
              <w:top w:val="nil"/>
              <w:left w:val="nil"/>
              <w:bottom w:val="single" w:sz="4" w:space="0" w:color="auto"/>
              <w:right w:val="single" w:sz="8" w:space="0" w:color="auto"/>
            </w:tcBorders>
            <w:shd w:val="clear" w:color="auto" w:fill="auto"/>
            <w:vAlign w:val="center"/>
            <w:hideMark/>
          </w:tcPr>
          <w:p w14:paraId="5AF175E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Les enfants particulièrement</w:t>
            </w:r>
            <w:r w:rsidRPr="00991A6B">
              <w:rPr>
                <w:rFonts w:ascii="Calibri" w:eastAsia="Times New Roman" w:hAnsi="Calibri" w:cs="Times New Roman"/>
                <w:color w:val="000000"/>
                <w:szCs w:val="20"/>
                <w:lang w:val="fr-FR" w:eastAsia="zh-CN"/>
              </w:rPr>
              <w:br/>
              <w:t>et les adolescents</w:t>
            </w:r>
          </w:p>
        </w:tc>
      </w:tr>
      <w:tr w:rsidR="001E7CCA" w:rsidRPr="00991A6B" w14:paraId="6C47F27C" w14:textId="77777777" w:rsidTr="001E7CCA">
        <w:trPr>
          <w:trHeight w:val="1004"/>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A1C9D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Paramétrer en fonction de l'âge</w:t>
            </w:r>
          </w:p>
        </w:tc>
        <w:tc>
          <w:tcPr>
            <w:tcW w:w="4858" w:type="dxa"/>
            <w:tcBorders>
              <w:top w:val="nil"/>
              <w:left w:val="nil"/>
              <w:bottom w:val="single" w:sz="4" w:space="0" w:color="auto"/>
              <w:right w:val="single" w:sz="8" w:space="0" w:color="auto"/>
            </w:tcBorders>
            <w:shd w:val="clear" w:color="auto" w:fill="auto"/>
            <w:vAlign w:val="center"/>
            <w:hideMark/>
          </w:tcPr>
          <w:p w14:paraId="36DD8BC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Navigation internet -&gt; Pas directement. Si l'enfant utilise toujours les mêmes appareils, alors le contrôle est indirectement associé à l'âge.</w:t>
            </w:r>
            <w:r w:rsidRPr="00991A6B">
              <w:rPr>
                <w:rFonts w:ascii="Calibri" w:eastAsia="Times New Roman" w:hAnsi="Calibri" w:cs="Times New Roman"/>
                <w:color w:val="000000"/>
                <w:szCs w:val="20"/>
                <w:lang w:val="fr-FR" w:eastAsia="zh-CN"/>
              </w:rPr>
              <w:br/>
              <w:t>Blocage de contenu lié à l'âge -&gt; Oui</w:t>
            </w:r>
          </w:p>
        </w:tc>
      </w:tr>
      <w:tr w:rsidR="001E7CCA" w:rsidRPr="00991A6B" w14:paraId="3CF789B7"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F2E6AC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Redonne le contrôle</w:t>
            </w:r>
          </w:p>
        </w:tc>
        <w:tc>
          <w:tcPr>
            <w:tcW w:w="4858" w:type="dxa"/>
            <w:tcBorders>
              <w:top w:val="nil"/>
              <w:left w:val="nil"/>
              <w:bottom w:val="single" w:sz="4" w:space="0" w:color="auto"/>
              <w:right w:val="single" w:sz="8" w:space="0" w:color="auto"/>
            </w:tcBorders>
            <w:shd w:val="clear" w:color="auto" w:fill="auto"/>
            <w:vAlign w:val="center"/>
            <w:hideMark/>
          </w:tcPr>
          <w:p w14:paraId="52C3CF60"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Ne donne aucun contrôle. Le service</w:t>
            </w:r>
            <w:r w:rsidRPr="00991A6B">
              <w:rPr>
                <w:rFonts w:ascii="Calibri" w:eastAsia="Times New Roman" w:hAnsi="Calibri" w:cs="Times New Roman"/>
                <w:color w:val="000000"/>
                <w:szCs w:val="20"/>
                <w:lang w:val="fr-FR" w:eastAsia="zh-CN"/>
              </w:rPr>
              <w:br/>
              <w:t xml:space="preserve">interdit mais n'apprend pas à gérer </w:t>
            </w:r>
          </w:p>
        </w:tc>
      </w:tr>
      <w:tr w:rsidR="001E7CCA" w:rsidRPr="00991A6B" w14:paraId="768F1888"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F6B044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Difficulté de prise en main</w:t>
            </w:r>
          </w:p>
        </w:tc>
        <w:tc>
          <w:tcPr>
            <w:tcW w:w="4858" w:type="dxa"/>
            <w:tcBorders>
              <w:top w:val="nil"/>
              <w:left w:val="nil"/>
              <w:bottom w:val="single" w:sz="4" w:space="0" w:color="auto"/>
              <w:right w:val="single" w:sz="8" w:space="0" w:color="auto"/>
            </w:tcBorders>
            <w:shd w:val="clear" w:color="auto" w:fill="auto"/>
            <w:vAlign w:val="center"/>
            <w:hideMark/>
          </w:tcPr>
          <w:p w14:paraId="478FE69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Très facile à utiliser</w:t>
            </w:r>
          </w:p>
        </w:tc>
      </w:tr>
      <w:tr w:rsidR="001E7CCA" w:rsidRPr="00991A6B" w14:paraId="5DFAD674" w14:textId="77777777" w:rsidTr="001E7CCA">
        <w:trPr>
          <w:trHeight w:val="84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6AAD112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Administration depuis la même machine</w:t>
            </w:r>
          </w:p>
        </w:tc>
        <w:tc>
          <w:tcPr>
            <w:tcW w:w="4858" w:type="dxa"/>
            <w:tcBorders>
              <w:top w:val="nil"/>
              <w:left w:val="nil"/>
              <w:bottom w:val="single" w:sz="4" w:space="0" w:color="auto"/>
              <w:right w:val="single" w:sz="8" w:space="0" w:color="auto"/>
            </w:tcBorders>
            <w:shd w:val="clear" w:color="auto" w:fill="auto"/>
            <w:vAlign w:val="center"/>
            <w:hideMark/>
          </w:tcPr>
          <w:p w14:paraId="0C77761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La </w:t>
            </w:r>
            <w:proofErr w:type="spellStart"/>
            <w:r w:rsidRPr="00991A6B">
              <w:rPr>
                <w:rFonts w:ascii="Calibri" w:eastAsia="Times New Roman" w:hAnsi="Calibri" w:cs="Times New Roman"/>
                <w:color w:val="000000"/>
                <w:szCs w:val="20"/>
                <w:lang w:val="fr-FR" w:eastAsia="zh-CN"/>
              </w:rPr>
              <w:t>gateway</w:t>
            </w:r>
            <w:proofErr w:type="spellEnd"/>
            <w:r w:rsidRPr="00991A6B">
              <w:rPr>
                <w:rFonts w:ascii="Calibri" w:eastAsia="Times New Roman" w:hAnsi="Calibri" w:cs="Times New Roman"/>
                <w:color w:val="000000"/>
                <w:szCs w:val="20"/>
                <w:lang w:val="fr-FR" w:eastAsia="zh-CN"/>
              </w:rPr>
              <w:t xml:space="preserve"> est paramétrée via une interface web donc administrable depuis n'importe quelle machine</w:t>
            </w:r>
          </w:p>
        </w:tc>
      </w:tr>
      <w:tr w:rsidR="001E7CCA" w:rsidRPr="00991A6B" w14:paraId="5A9160BC" w14:textId="77777777" w:rsidTr="001E7CCA">
        <w:trPr>
          <w:trHeight w:val="320"/>
          <w:jc w:val="center"/>
        </w:trPr>
        <w:tc>
          <w:tcPr>
            <w:tcW w:w="3042" w:type="dxa"/>
            <w:tcBorders>
              <w:top w:val="nil"/>
              <w:left w:val="single" w:sz="8" w:space="0" w:color="auto"/>
              <w:bottom w:val="nil"/>
              <w:right w:val="single" w:sz="4" w:space="0" w:color="auto"/>
            </w:tcBorders>
            <w:shd w:val="clear" w:color="auto" w:fill="auto"/>
            <w:noWrap/>
            <w:vAlign w:val="center"/>
            <w:hideMark/>
          </w:tcPr>
          <w:p w14:paraId="7B02088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Fournit des statistiques d'utilisation</w:t>
            </w:r>
          </w:p>
        </w:tc>
        <w:tc>
          <w:tcPr>
            <w:tcW w:w="4858" w:type="dxa"/>
            <w:tcBorders>
              <w:top w:val="nil"/>
              <w:left w:val="nil"/>
              <w:bottom w:val="nil"/>
              <w:right w:val="single" w:sz="8" w:space="0" w:color="auto"/>
            </w:tcBorders>
            <w:shd w:val="clear" w:color="auto" w:fill="auto"/>
            <w:vAlign w:val="center"/>
            <w:hideMark/>
          </w:tcPr>
          <w:p w14:paraId="180D8A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Non, il ne fournit pas de statistiques</w:t>
            </w:r>
          </w:p>
        </w:tc>
      </w:tr>
      <w:tr w:rsidR="001E7CCA" w:rsidRPr="00991A6B" w14:paraId="32DD6A3A" w14:textId="77777777" w:rsidTr="001E7CCA">
        <w:trPr>
          <w:trHeight w:val="32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1638FCD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Avis des utilisateurs</w:t>
            </w:r>
          </w:p>
        </w:tc>
        <w:tc>
          <w:tcPr>
            <w:tcW w:w="4858" w:type="dxa"/>
            <w:tcBorders>
              <w:top w:val="single" w:sz="4" w:space="0" w:color="auto"/>
              <w:left w:val="nil"/>
              <w:bottom w:val="nil"/>
              <w:right w:val="single" w:sz="8" w:space="0" w:color="auto"/>
            </w:tcBorders>
            <w:shd w:val="clear" w:color="auto" w:fill="auto"/>
            <w:vAlign w:val="center"/>
            <w:hideMark/>
          </w:tcPr>
          <w:p w14:paraId="2348973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Aucun avis disponible</w:t>
            </w:r>
          </w:p>
        </w:tc>
      </w:tr>
      <w:tr w:rsidR="001E7CCA" w:rsidRPr="00991A6B" w14:paraId="38DDE83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7340FFB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Payant</w:t>
            </w:r>
          </w:p>
        </w:tc>
        <w:tc>
          <w:tcPr>
            <w:tcW w:w="4858" w:type="dxa"/>
            <w:tcBorders>
              <w:top w:val="single" w:sz="4" w:space="0" w:color="auto"/>
              <w:left w:val="nil"/>
              <w:bottom w:val="nil"/>
              <w:right w:val="single" w:sz="8" w:space="0" w:color="auto"/>
            </w:tcBorders>
            <w:shd w:val="clear" w:color="auto" w:fill="auto"/>
            <w:vAlign w:val="center"/>
            <w:hideMark/>
          </w:tcPr>
          <w:p w14:paraId="1F9F2F1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La fonctionnalité est comprise dans l'abonnement </w:t>
            </w:r>
            <w:proofErr w:type="spellStart"/>
            <w:r w:rsidRPr="00991A6B">
              <w:rPr>
                <w:rFonts w:ascii="Calibri" w:eastAsia="Times New Roman" w:hAnsi="Calibri" w:cs="Times New Roman"/>
                <w:color w:val="000000"/>
                <w:szCs w:val="20"/>
                <w:lang w:val="fr-FR" w:eastAsia="zh-CN"/>
              </w:rPr>
              <w:t>swisscom</w:t>
            </w:r>
            <w:proofErr w:type="spellEnd"/>
          </w:p>
        </w:tc>
      </w:tr>
      <w:tr w:rsidR="001E7CCA" w:rsidRPr="00991A6B" w14:paraId="299A22CA"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tcPr>
          <w:p w14:paraId="3ADB2CF4" w14:textId="193577BA"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4858" w:type="dxa"/>
            <w:tcBorders>
              <w:top w:val="single" w:sz="4" w:space="0" w:color="auto"/>
              <w:left w:val="nil"/>
              <w:bottom w:val="nil"/>
              <w:right w:val="single" w:sz="8" w:space="0" w:color="auto"/>
            </w:tcBorders>
            <w:shd w:val="clear" w:color="auto" w:fill="auto"/>
            <w:vAlign w:val="center"/>
          </w:tcPr>
          <w:p w14:paraId="05585AA5" w14:textId="333ED3F7"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1E7CCA" w:rsidRPr="00991A6B" w14:paraId="05B8A59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3422203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Offline</w:t>
            </w:r>
          </w:p>
        </w:tc>
        <w:tc>
          <w:tcPr>
            <w:tcW w:w="4858" w:type="dxa"/>
            <w:tcBorders>
              <w:top w:val="single" w:sz="4" w:space="0" w:color="auto"/>
              <w:left w:val="nil"/>
              <w:bottom w:val="nil"/>
              <w:right w:val="single" w:sz="8" w:space="0" w:color="auto"/>
            </w:tcBorders>
            <w:shd w:val="clear" w:color="auto" w:fill="auto"/>
            <w:vAlign w:val="center"/>
            <w:hideMark/>
          </w:tcPr>
          <w:p w14:paraId="1C3A5AC3" w14:textId="50B70A0A" w:rsidR="00991A6B" w:rsidRPr="00991A6B" w:rsidRDefault="00991A6B" w:rsidP="0051017A">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Est inutile en hors ligne puisqu’il monitore</w:t>
            </w:r>
            <w:r w:rsidR="0051017A">
              <w:rPr>
                <w:rFonts w:ascii="Calibri" w:eastAsia="Times New Roman" w:hAnsi="Calibri" w:cs="Times New Roman"/>
                <w:color w:val="000000"/>
                <w:szCs w:val="20"/>
                <w:lang w:val="fr-FR" w:eastAsia="zh-CN"/>
              </w:rPr>
              <w:t xml:space="preserve"> </w:t>
            </w:r>
            <w:r w:rsidRPr="00991A6B">
              <w:rPr>
                <w:rFonts w:ascii="Calibri" w:eastAsia="Times New Roman" w:hAnsi="Calibri" w:cs="Times New Roman"/>
                <w:color w:val="000000"/>
                <w:szCs w:val="20"/>
                <w:lang w:val="fr-FR" w:eastAsia="zh-CN"/>
              </w:rPr>
              <w:t>uniquement ce qui est en ligne</w:t>
            </w:r>
          </w:p>
        </w:tc>
      </w:tr>
      <w:tr w:rsidR="00991A6B" w:rsidRPr="00991A6B" w14:paraId="1CC7C6DE" w14:textId="77777777" w:rsidTr="00991A6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7B52E8E"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Remarque complémentaire</w:t>
            </w:r>
          </w:p>
        </w:tc>
      </w:tr>
      <w:tr w:rsidR="00991A6B" w:rsidRPr="00991A6B" w14:paraId="2151C09F" w14:textId="77777777" w:rsidTr="00991A6B">
        <w:trPr>
          <w:trHeight w:val="87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3724FEDA" w14:textId="77777777" w:rsidR="00991A6B" w:rsidRPr="00991A6B" w:rsidRDefault="00991A6B" w:rsidP="00991A6B">
            <w:pPr>
              <w:spacing w:after="0" w:line="240" w:lineRule="auto"/>
              <w:jc w:val="center"/>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Ce contrôle parental est facile d'utilisation. Par contre, il ne permet pas de filtrer spécifiquement le contenu (mis à part le blocage du contenu limité par l'âge). Internet </w:t>
            </w:r>
            <w:proofErr w:type="spellStart"/>
            <w:r w:rsidRPr="00991A6B">
              <w:rPr>
                <w:rFonts w:ascii="Calibri" w:eastAsia="Times New Roman" w:hAnsi="Calibri" w:cs="Times New Roman"/>
                <w:color w:val="000000"/>
                <w:szCs w:val="20"/>
                <w:lang w:val="fr-FR" w:eastAsia="zh-CN"/>
              </w:rPr>
              <w:t>security</w:t>
            </w:r>
            <w:proofErr w:type="spellEnd"/>
            <w:r w:rsidRPr="00991A6B">
              <w:rPr>
                <w:rFonts w:ascii="Calibri" w:eastAsia="Times New Roman" w:hAnsi="Calibri" w:cs="Times New Roman"/>
                <w:color w:val="000000"/>
                <w:szCs w:val="20"/>
                <w:lang w:val="fr-FR" w:eastAsia="zh-CN"/>
              </w:rPr>
              <w:t xml:space="preserve"> permet un contrôle beaucoup plus approfondi, c'est le prochain service analysé.</w:t>
            </w:r>
          </w:p>
        </w:tc>
      </w:tr>
    </w:tbl>
    <w:p w14:paraId="6116BFC1" w14:textId="1173F823" w:rsidR="00991A6B" w:rsidRDefault="000B1626" w:rsidP="000B1626">
      <w:pPr>
        <w:pStyle w:val="Titre3"/>
      </w:pPr>
      <w:bookmarkStart w:id="14" w:name="_Toc513969469"/>
      <w:r>
        <w:lastRenderedPageBreak/>
        <w:t>Internet Security Swisscom</w:t>
      </w:r>
      <w:bookmarkEnd w:id="14"/>
    </w:p>
    <w:p w14:paraId="29030AA4" w14:textId="77777777" w:rsidR="000B1626" w:rsidRPr="000B1626" w:rsidRDefault="000B1626" w:rsidP="000B1626"/>
    <w:tbl>
      <w:tblPr>
        <w:tblW w:w="7900" w:type="dxa"/>
        <w:jc w:val="center"/>
        <w:tblCellMar>
          <w:left w:w="70" w:type="dxa"/>
          <w:right w:w="70" w:type="dxa"/>
        </w:tblCellMar>
        <w:tblLook w:val="04A0" w:firstRow="1" w:lastRow="0" w:firstColumn="1" w:lastColumn="0" w:noHBand="0" w:noVBand="1"/>
      </w:tblPr>
      <w:tblGrid>
        <w:gridCol w:w="4423"/>
        <w:gridCol w:w="3477"/>
      </w:tblGrid>
      <w:tr w:rsidR="00475FAB" w:rsidRPr="00475FAB" w14:paraId="43ABAF2A"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3C41CEEA" w14:textId="4F10BDE0" w:rsidR="00475FAB" w:rsidRPr="00475FAB" w:rsidRDefault="00284E14"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A18CCF8" wp14:editId="5A6F882E">
                  <wp:extent cx="990371" cy="683812"/>
                  <wp:effectExtent l="0" t="0" r="635" b="2540"/>
                  <wp:docPr id="10" name="Image 10"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227837" w:rsidRPr="0022783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12</w:t>
            </w:r>
            <w:r w:rsidR="00227837" w:rsidRPr="00227837">
              <w:rPr>
                <w:rFonts w:ascii="Calibri" w:eastAsia="Times New Roman" w:hAnsi="Calibri" w:cs="Times New Roman"/>
                <w:b/>
                <w:bCs/>
                <w:color w:val="000000"/>
                <w:sz w:val="28"/>
                <w:szCs w:val="28"/>
                <w:lang w:val="fr-FR" w:eastAsia="zh-CN"/>
              </w:rPr>
              <w:t>]</w:t>
            </w:r>
          </w:p>
        </w:tc>
      </w:tr>
      <w:tr w:rsidR="00475FAB" w:rsidRPr="00475FAB" w14:paraId="3B0C8E0F" w14:textId="77777777" w:rsidTr="00475FA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2C6BB50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475FAB" w:rsidRPr="00475FAB" w14:paraId="3D7D83C7" w14:textId="77777777" w:rsidTr="00475FAB">
        <w:trPr>
          <w:trHeight w:val="1605"/>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B297F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L'utilisateur installe cette application sur la machine que l'enfant ou l'adolescent utilise depuis le compte administrateur. L'application définit le contenu non-accessible par catégories et par sites spécifiques. Elle permet aussi de définir les horaires de navigation sur internet et d'accès à la machine même.</w:t>
            </w:r>
          </w:p>
        </w:tc>
      </w:tr>
      <w:tr w:rsidR="00475FAB" w:rsidRPr="00475FAB" w14:paraId="50DCF63F"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000000" w:fill="DDEBF7"/>
            <w:noWrap/>
            <w:vAlign w:val="bottom"/>
            <w:hideMark/>
          </w:tcPr>
          <w:p w14:paraId="13352C0F"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3477" w:type="dxa"/>
            <w:tcBorders>
              <w:top w:val="nil"/>
              <w:left w:val="nil"/>
              <w:bottom w:val="single" w:sz="4" w:space="0" w:color="auto"/>
              <w:right w:val="single" w:sz="8" w:space="0" w:color="auto"/>
            </w:tcBorders>
            <w:shd w:val="clear" w:color="000000" w:fill="DDEBF7"/>
            <w:noWrap/>
            <w:vAlign w:val="bottom"/>
            <w:hideMark/>
          </w:tcPr>
          <w:p w14:paraId="79E7E8DA"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475FAB" w:rsidRPr="00475FAB" w14:paraId="5951FE30"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7DF9CE3"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3477" w:type="dxa"/>
            <w:tcBorders>
              <w:top w:val="nil"/>
              <w:left w:val="nil"/>
              <w:bottom w:val="single" w:sz="4" w:space="0" w:color="auto"/>
              <w:right w:val="single" w:sz="8" w:space="0" w:color="auto"/>
            </w:tcBorders>
            <w:shd w:val="clear" w:color="auto" w:fill="auto"/>
            <w:vAlign w:val="center"/>
            <w:hideMark/>
          </w:tcPr>
          <w:p w14:paraId="68928D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Bloque l'accès à l'ordinateur, les heures de navigation sur internet et certains contenus</w:t>
            </w:r>
          </w:p>
        </w:tc>
      </w:tr>
      <w:tr w:rsidR="00475FAB" w:rsidRPr="00475FAB" w14:paraId="60A275F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3991573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3477" w:type="dxa"/>
            <w:tcBorders>
              <w:top w:val="nil"/>
              <w:left w:val="nil"/>
              <w:bottom w:val="single" w:sz="4" w:space="0" w:color="auto"/>
              <w:right w:val="single" w:sz="8" w:space="0" w:color="auto"/>
            </w:tcBorders>
            <w:shd w:val="clear" w:color="auto" w:fill="auto"/>
            <w:vAlign w:val="center"/>
            <w:hideMark/>
          </w:tcPr>
          <w:p w14:paraId="17CAF840"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Application native</w:t>
            </w:r>
          </w:p>
        </w:tc>
      </w:tr>
      <w:tr w:rsidR="00475FAB" w:rsidRPr="00475FAB" w14:paraId="7D64FD57"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53950A0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3477" w:type="dxa"/>
            <w:tcBorders>
              <w:top w:val="nil"/>
              <w:left w:val="nil"/>
              <w:bottom w:val="single" w:sz="4" w:space="0" w:color="auto"/>
              <w:right w:val="single" w:sz="8" w:space="0" w:color="auto"/>
            </w:tcBorders>
            <w:shd w:val="clear" w:color="auto" w:fill="auto"/>
            <w:vAlign w:val="center"/>
            <w:hideMark/>
          </w:tcPr>
          <w:p w14:paraId="17ADB0D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Fonctionne sur ordinateur, tablette et smartphone (fonctionnalités différentes)</w:t>
            </w:r>
          </w:p>
        </w:tc>
      </w:tr>
      <w:tr w:rsidR="00475FAB" w:rsidRPr="00475FAB" w14:paraId="1E5CB41C" w14:textId="77777777" w:rsidTr="00475FAB">
        <w:trPr>
          <w:trHeight w:val="11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2657F46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3477" w:type="dxa"/>
            <w:tcBorders>
              <w:top w:val="nil"/>
              <w:left w:val="nil"/>
              <w:bottom w:val="single" w:sz="4" w:space="0" w:color="auto"/>
              <w:right w:val="single" w:sz="8" w:space="0" w:color="auto"/>
            </w:tcBorders>
            <w:shd w:val="clear" w:color="auto" w:fill="auto"/>
            <w:vAlign w:val="center"/>
            <w:hideMark/>
          </w:tcPr>
          <w:p w14:paraId="17471E2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475FAB" w:rsidRPr="00475FAB" w14:paraId="7B2D3F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57645E6"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3477" w:type="dxa"/>
            <w:tcBorders>
              <w:top w:val="nil"/>
              <w:left w:val="nil"/>
              <w:bottom w:val="single" w:sz="4" w:space="0" w:color="auto"/>
              <w:right w:val="single" w:sz="8" w:space="0" w:color="auto"/>
            </w:tcBorders>
            <w:shd w:val="clear" w:color="auto" w:fill="auto"/>
            <w:vAlign w:val="center"/>
            <w:hideMark/>
          </w:tcPr>
          <w:p w14:paraId="05647D7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enfants particulièrement</w:t>
            </w:r>
            <w:r w:rsidRPr="00475FAB">
              <w:rPr>
                <w:rFonts w:ascii="Calibri" w:eastAsia="Times New Roman" w:hAnsi="Calibri" w:cs="Times New Roman"/>
                <w:color w:val="000000"/>
                <w:szCs w:val="20"/>
                <w:lang w:val="fr-FR" w:eastAsia="zh-CN"/>
              </w:rPr>
              <w:br/>
              <w:t>et les adolescents</w:t>
            </w:r>
          </w:p>
        </w:tc>
      </w:tr>
      <w:tr w:rsidR="00475FAB" w:rsidRPr="00475FAB" w14:paraId="3AD4BA1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11F0B1B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3477" w:type="dxa"/>
            <w:tcBorders>
              <w:top w:val="nil"/>
              <w:left w:val="nil"/>
              <w:bottom w:val="single" w:sz="4" w:space="0" w:color="auto"/>
              <w:right w:val="single" w:sz="8" w:space="0" w:color="auto"/>
            </w:tcBorders>
            <w:shd w:val="clear" w:color="auto" w:fill="auto"/>
            <w:vAlign w:val="center"/>
            <w:hideMark/>
          </w:tcPr>
          <w:p w14:paraId="59DE28E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w:t>
            </w:r>
          </w:p>
        </w:tc>
      </w:tr>
      <w:tr w:rsidR="00475FAB" w:rsidRPr="00475FAB" w14:paraId="0B65F2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0DF4658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3477" w:type="dxa"/>
            <w:tcBorders>
              <w:top w:val="nil"/>
              <w:left w:val="nil"/>
              <w:bottom w:val="single" w:sz="4" w:space="0" w:color="auto"/>
              <w:right w:val="single" w:sz="8" w:space="0" w:color="auto"/>
            </w:tcBorders>
            <w:shd w:val="clear" w:color="auto" w:fill="auto"/>
            <w:vAlign w:val="center"/>
            <w:hideMark/>
          </w:tcPr>
          <w:p w14:paraId="73E74C4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Ne donne aucun contrôle. L'application</w:t>
            </w:r>
            <w:r w:rsidRPr="00475FAB">
              <w:rPr>
                <w:rFonts w:ascii="Calibri" w:eastAsia="Times New Roman" w:hAnsi="Calibri" w:cs="Times New Roman"/>
                <w:color w:val="000000"/>
                <w:szCs w:val="20"/>
                <w:lang w:val="fr-FR" w:eastAsia="zh-CN"/>
              </w:rPr>
              <w:br/>
              <w:t xml:space="preserve">interdit mais n'apprend pas à gérer </w:t>
            </w:r>
          </w:p>
        </w:tc>
      </w:tr>
      <w:tr w:rsidR="00475FAB" w:rsidRPr="00475FAB" w14:paraId="46FBCC37"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11B70D9"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Difficulté de prise en main</w:t>
            </w:r>
          </w:p>
        </w:tc>
        <w:tc>
          <w:tcPr>
            <w:tcW w:w="3477" w:type="dxa"/>
            <w:tcBorders>
              <w:top w:val="nil"/>
              <w:left w:val="nil"/>
              <w:bottom w:val="single" w:sz="4" w:space="0" w:color="auto"/>
              <w:right w:val="single" w:sz="8" w:space="0" w:color="auto"/>
            </w:tcBorders>
            <w:shd w:val="clear" w:color="auto" w:fill="auto"/>
            <w:vAlign w:val="center"/>
            <w:hideMark/>
          </w:tcPr>
          <w:p w14:paraId="74C50FC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Facile à utiliser</w:t>
            </w:r>
          </w:p>
        </w:tc>
      </w:tr>
      <w:tr w:rsidR="00475FAB" w:rsidRPr="00475FAB" w14:paraId="5B4F858B"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4D6425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3477" w:type="dxa"/>
            <w:tcBorders>
              <w:top w:val="nil"/>
              <w:left w:val="nil"/>
              <w:bottom w:val="single" w:sz="4" w:space="0" w:color="auto"/>
              <w:right w:val="single" w:sz="8" w:space="0" w:color="auto"/>
            </w:tcBorders>
            <w:shd w:val="clear" w:color="auto" w:fill="auto"/>
            <w:vAlign w:val="center"/>
            <w:hideMark/>
          </w:tcPr>
          <w:p w14:paraId="6ABC77D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restrictions sont élaborées depuis la session administrateur de la machine</w:t>
            </w:r>
          </w:p>
        </w:tc>
      </w:tr>
      <w:tr w:rsidR="00475FAB" w:rsidRPr="00475FAB" w14:paraId="4DF2DA45" w14:textId="77777777" w:rsidTr="00475FAB">
        <w:trPr>
          <w:trHeight w:val="320"/>
          <w:jc w:val="center"/>
        </w:trPr>
        <w:tc>
          <w:tcPr>
            <w:tcW w:w="4423" w:type="dxa"/>
            <w:tcBorders>
              <w:top w:val="nil"/>
              <w:left w:val="single" w:sz="8" w:space="0" w:color="auto"/>
              <w:bottom w:val="nil"/>
              <w:right w:val="single" w:sz="4" w:space="0" w:color="auto"/>
            </w:tcBorders>
            <w:shd w:val="clear" w:color="auto" w:fill="auto"/>
            <w:noWrap/>
            <w:vAlign w:val="center"/>
            <w:hideMark/>
          </w:tcPr>
          <w:p w14:paraId="14C3160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3477" w:type="dxa"/>
            <w:tcBorders>
              <w:top w:val="nil"/>
              <w:left w:val="nil"/>
              <w:bottom w:val="nil"/>
              <w:right w:val="single" w:sz="8" w:space="0" w:color="auto"/>
            </w:tcBorders>
            <w:shd w:val="clear" w:color="auto" w:fill="auto"/>
            <w:vAlign w:val="center"/>
            <w:hideMark/>
          </w:tcPr>
          <w:p w14:paraId="1B3150B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 il ne fournit pas de statistiques</w:t>
            </w:r>
          </w:p>
        </w:tc>
      </w:tr>
      <w:tr w:rsidR="00475FAB" w:rsidRPr="00475FAB" w14:paraId="5CE2B06C" w14:textId="77777777" w:rsidTr="00475FAB">
        <w:trPr>
          <w:trHeight w:val="32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8AC55B7"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Avis des utilisateurs</w:t>
            </w:r>
          </w:p>
        </w:tc>
        <w:tc>
          <w:tcPr>
            <w:tcW w:w="3477" w:type="dxa"/>
            <w:tcBorders>
              <w:top w:val="single" w:sz="4" w:space="0" w:color="auto"/>
              <w:left w:val="nil"/>
              <w:bottom w:val="nil"/>
              <w:right w:val="single" w:sz="8" w:space="0" w:color="auto"/>
            </w:tcBorders>
            <w:shd w:val="clear" w:color="auto" w:fill="auto"/>
            <w:vAlign w:val="center"/>
            <w:hideMark/>
          </w:tcPr>
          <w:p w14:paraId="066146B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Bonne application (4.4/5 sur </w:t>
            </w:r>
            <w:proofErr w:type="spellStart"/>
            <w:r w:rsidRPr="00475FAB">
              <w:rPr>
                <w:rFonts w:ascii="Calibri" w:eastAsia="Times New Roman" w:hAnsi="Calibri" w:cs="Times New Roman"/>
                <w:color w:val="000000"/>
                <w:szCs w:val="20"/>
                <w:lang w:val="fr-FR" w:eastAsia="zh-CN"/>
              </w:rPr>
              <w:t>google</w:t>
            </w:r>
            <w:proofErr w:type="spellEnd"/>
            <w:r w:rsidRPr="00475FAB">
              <w:rPr>
                <w:rFonts w:ascii="Calibri" w:eastAsia="Times New Roman" w:hAnsi="Calibri" w:cs="Times New Roman"/>
                <w:color w:val="000000"/>
                <w:szCs w:val="20"/>
                <w:lang w:val="fr-FR" w:eastAsia="zh-CN"/>
              </w:rPr>
              <w:t xml:space="preserve"> </w:t>
            </w:r>
            <w:proofErr w:type="spellStart"/>
            <w:r w:rsidRPr="00475FAB">
              <w:rPr>
                <w:rFonts w:ascii="Calibri" w:eastAsia="Times New Roman" w:hAnsi="Calibri" w:cs="Times New Roman"/>
                <w:color w:val="000000"/>
                <w:szCs w:val="20"/>
                <w:lang w:val="fr-FR" w:eastAsia="zh-CN"/>
              </w:rPr>
              <w:t>play</w:t>
            </w:r>
            <w:proofErr w:type="spellEnd"/>
            <w:r w:rsidRPr="00475FAB">
              <w:rPr>
                <w:rFonts w:ascii="Calibri" w:eastAsia="Times New Roman" w:hAnsi="Calibri" w:cs="Times New Roman"/>
                <w:color w:val="000000"/>
                <w:szCs w:val="20"/>
                <w:lang w:val="fr-FR" w:eastAsia="zh-CN"/>
              </w:rPr>
              <w:t>)</w:t>
            </w:r>
          </w:p>
        </w:tc>
      </w:tr>
      <w:tr w:rsidR="00475FAB" w:rsidRPr="00475FAB" w14:paraId="0F9086B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F97062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Payant</w:t>
            </w:r>
          </w:p>
        </w:tc>
        <w:tc>
          <w:tcPr>
            <w:tcW w:w="3477" w:type="dxa"/>
            <w:tcBorders>
              <w:top w:val="single" w:sz="4" w:space="0" w:color="auto"/>
              <w:left w:val="nil"/>
              <w:bottom w:val="nil"/>
              <w:right w:val="single" w:sz="8" w:space="0" w:color="auto"/>
            </w:tcBorders>
            <w:shd w:val="clear" w:color="auto" w:fill="auto"/>
            <w:vAlign w:val="center"/>
            <w:hideMark/>
          </w:tcPr>
          <w:p w14:paraId="5FD528F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La fonctionnalité est gratuite pendant 6 mois et ensuite payante</w:t>
            </w:r>
          </w:p>
        </w:tc>
      </w:tr>
      <w:tr w:rsidR="0080148C" w:rsidRPr="00475FAB" w14:paraId="30AE8F3A"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tcPr>
          <w:p w14:paraId="2F055A52" w14:textId="33B96316"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477" w:type="dxa"/>
            <w:tcBorders>
              <w:top w:val="single" w:sz="4" w:space="0" w:color="auto"/>
              <w:left w:val="nil"/>
              <w:bottom w:val="nil"/>
              <w:right w:val="single" w:sz="8" w:space="0" w:color="auto"/>
            </w:tcBorders>
            <w:shd w:val="clear" w:color="auto" w:fill="auto"/>
            <w:vAlign w:val="center"/>
          </w:tcPr>
          <w:p w14:paraId="7B66C55E" w14:textId="6A1B139D"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475FAB" w:rsidRPr="00475FAB" w14:paraId="7A288C6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368DA454"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3477" w:type="dxa"/>
            <w:tcBorders>
              <w:top w:val="single" w:sz="4" w:space="0" w:color="auto"/>
              <w:left w:val="nil"/>
              <w:bottom w:val="nil"/>
              <w:right w:val="single" w:sz="8" w:space="0" w:color="auto"/>
            </w:tcBorders>
            <w:shd w:val="clear" w:color="auto" w:fill="auto"/>
            <w:vAlign w:val="center"/>
            <w:hideMark/>
          </w:tcPr>
          <w:p w14:paraId="72E5EF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Utile car restreint également l'accès à la machine et pas seulement internet.</w:t>
            </w:r>
          </w:p>
        </w:tc>
      </w:tr>
      <w:tr w:rsidR="00475FAB" w:rsidRPr="00475FAB" w14:paraId="14D2B13C" w14:textId="77777777" w:rsidTr="00475FA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9FFDA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Remarque complémentaire</w:t>
            </w:r>
          </w:p>
        </w:tc>
      </w:tr>
      <w:tr w:rsidR="00475FAB" w:rsidRPr="00475FAB" w14:paraId="1EF9C4E0" w14:textId="77777777" w:rsidTr="00475FAB">
        <w:trPr>
          <w:trHeight w:val="99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1E5FBCC" w14:textId="77777777" w:rsidR="00475FAB" w:rsidRPr="00475FAB" w:rsidRDefault="00475FAB" w:rsidP="00475FAB">
            <w:pPr>
              <w:spacing w:after="0" w:line="240" w:lineRule="auto"/>
              <w:jc w:val="center"/>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Cette application est également très utile pour la protection des données et contre les sites </w:t>
            </w:r>
            <w:proofErr w:type="spellStart"/>
            <w:r w:rsidRPr="00475FAB">
              <w:rPr>
                <w:rFonts w:ascii="Calibri" w:eastAsia="Times New Roman" w:hAnsi="Calibri" w:cs="Times New Roman"/>
                <w:color w:val="000000"/>
                <w:szCs w:val="20"/>
                <w:lang w:val="fr-FR" w:eastAsia="zh-CN"/>
              </w:rPr>
              <w:t>webs</w:t>
            </w:r>
            <w:proofErr w:type="spellEnd"/>
            <w:r w:rsidRPr="00475FAB">
              <w:rPr>
                <w:rFonts w:ascii="Calibri" w:eastAsia="Times New Roman" w:hAnsi="Calibri" w:cs="Times New Roman"/>
                <w:color w:val="000000"/>
                <w:szCs w:val="20"/>
                <w:lang w:val="fr-FR" w:eastAsia="zh-CN"/>
              </w:rPr>
              <w:t xml:space="preserve"> dangereux ainsi que les virus. </w:t>
            </w:r>
          </w:p>
        </w:tc>
      </w:tr>
    </w:tbl>
    <w:p w14:paraId="4C6A5A4C" w14:textId="21D5592E" w:rsidR="00991A6B" w:rsidRDefault="00475FAB" w:rsidP="00475FAB">
      <w:pPr>
        <w:jc w:val="left"/>
        <w:rPr>
          <w:rFonts w:eastAsiaTheme="majorEastAsia" w:cstheme="majorBidi"/>
          <w:b/>
          <w:color w:val="000000" w:themeColor="text1"/>
          <w:sz w:val="24"/>
          <w:szCs w:val="26"/>
        </w:rPr>
      </w:pPr>
      <w:r>
        <w:rPr>
          <w:rFonts w:eastAsiaTheme="majorEastAsia" w:cstheme="majorBidi"/>
          <w:b/>
          <w:color w:val="000000" w:themeColor="text1"/>
          <w:sz w:val="24"/>
          <w:szCs w:val="26"/>
        </w:rPr>
        <w:br w:type="page"/>
      </w:r>
    </w:p>
    <w:p w14:paraId="6EF6A1C6" w14:textId="5D265E08" w:rsidR="00E512AF" w:rsidRDefault="00E512AF" w:rsidP="00366DCF">
      <w:pPr>
        <w:pStyle w:val="Titre3"/>
      </w:pPr>
      <w:bookmarkStart w:id="15" w:name="_Toc513969470"/>
      <w:r>
        <w:lastRenderedPageBreak/>
        <w:t>Synthèse</w:t>
      </w:r>
      <w:bookmarkEnd w:id="15"/>
    </w:p>
    <w:p w14:paraId="1BCB4CC9" w14:textId="1CF91656" w:rsidR="00C4481F" w:rsidRDefault="00990248" w:rsidP="00C4481F">
      <w:r>
        <w:t>Durant ces recherches</w:t>
      </w:r>
      <w:r w:rsidR="00A7779C">
        <w:t xml:space="preserve"> n</w:t>
      </w:r>
      <w:r w:rsidR="005B0249">
        <w:t>ous avons pu constater que les applications existantes permettent de réaliser déjà un bon monitoring ou contrôle par rapport à ce que fait l’</w:t>
      </w:r>
      <w:r w:rsidR="00693F81">
        <w:t>utilisateur.</w:t>
      </w:r>
      <w:r w:rsidR="00801DD5">
        <w:t xml:space="preserve"> Nous trouvons des produits qui interdisent l’accès à des ressources, d’autres qui informent</w:t>
      </w:r>
      <w:r w:rsidR="001903FF">
        <w:t xml:space="preserve"> l’utilisateur de son utilisation</w:t>
      </w:r>
      <w:r w:rsidR="00801DD5">
        <w:t>.</w:t>
      </w:r>
    </w:p>
    <w:p w14:paraId="41E88061" w14:textId="1EF45632" w:rsidR="00801DD5" w:rsidRDefault="00801DD5" w:rsidP="00C4481F">
      <w:r>
        <w:t xml:space="preserve">La plupart de ces produits sont gratuits, voir même </w:t>
      </w:r>
      <w:proofErr w:type="spellStart"/>
      <w:r>
        <w:t>opensource</w:t>
      </w:r>
      <w:proofErr w:type="spellEnd"/>
      <w:r>
        <w:t xml:space="preserve">. </w:t>
      </w:r>
      <w:r w:rsidR="00A964D1">
        <w:t>L’application « </w:t>
      </w:r>
      <w:proofErr w:type="spellStart"/>
      <w:r w:rsidR="007747F9">
        <w:t>Rescue</w:t>
      </w:r>
      <w:proofErr w:type="spellEnd"/>
      <w:r w:rsidR="007747F9">
        <w:t xml:space="preserve"> T</w:t>
      </w:r>
      <w:r w:rsidR="00A964D1">
        <w:t>ime » nous semble être celle qui est la plus complète. Elle permet dans la version gratuite</w:t>
      </w:r>
      <w:r w:rsidR="002A2AB8">
        <w:t xml:space="preserve"> de</w:t>
      </w:r>
      <w:r w:rsidR="00A964D1">
        <w:t> :</w:t>
      </w:r>
    </w:p>
    <w:p w14:paraId="6728558F" w14:textId="70494D81" w:rsidR="00A964D1" w:rsidRDefault="00A964D1" w:rsidP="000B5F13">
      <w:pPr>
        <w:pStyle w:val="Pardeliste"/>
        <w:numPr>
          <w:ilvl w:val="0"/>
          <w:numId w:val="13"/>
        </w:numPr>
      </w:pPr>
      <w:r>
        <w:t xml:space="preserve">Sortir des </w:t>
      </w:r>
      <w:r w:rsidR="00113E5B">
        <w:t>statistiques d’utilisation des applications desktop ou encore des pages web visitées (rappo</w:t>
      </w:r>
      <w:r w:rsidR="00553570">
        <w:t>rts journaliers)</w:t>
      </w:r>
      <w:r w:rsidR="00D527C2">
        <w:t xml:space="preserve"> sur une page web</w:t>
      </w:r>
    </w:p>
    <w:p w14:paraId="6B0E6B52" w14:textId="3B52F7FD" w:rsidR="00113E5B" w:rsidRDefault="00113E5B" w:rsidP="000B5F13">
      <w:pPr>
        <w:pStyle w:val="Pardeliste"/>
        <w:numPr>
          <w:ilvl w:val="0"/>
          <w:numId w:val="13"/>
        </w:numPr>
      </w:pPr>
      <w:r>
        <w:t>Créer des alertes</w:t>
      </w:r>
    </w:p>
    <w:p w14:paraId="21BB0C8E" w14:textId="56CCC556" w:rsidR="00113E5B" w:rsidRDefault="00113E5B" w:rsidP="000B5F13">
      <w:pPr>
        <w:pStyle w:val="Pardeliste"/>
        <w:numPr>
          <w:ilvl w:val="0"/>
          <w:numId w:val="13"/>
        </w:numPr>
      </w:pPr>
      <w:r>
        <w:t xml:space="preserve">Classer les occupations par niveaux de productivité (mail = productif, </w:t>
      </w:r>
      <w:proofErr w:type="spellStart"/>
      <w:r>
        <w:t>Spotify</w:t>
      </w:r>
      <w:proofErr w:type="spellEnd"/>
      <w:proofErr w:type="gramStart"/>
      <w:r>
        <w:t> !=</w:t>
      </w:r>
      <w:proofErr w:type="gramEnd"/>
      <w:r>
        <w:t xml:space="preserve"> distraction)</w:t>
      </w:r>
      <w:r w:rsidR="00CA5797">
        <w:t>, selon l’appréciation de l’utilisateur</w:t>
      </w:r>
    </w:p>
    <w:p w14:paraId="12F608E8" w14:textId="04B62F42" w:rsidR="00113E5B" w:rsidRDefault="008259DB" w:rsidP="00C050D8">
      <w:r>
        <w:t>La version</w:t>
      </w:r>
      <w:r w:rsidR="00C050D8">
        <w:t xml:space="preserve"> payante</w:t>
      </w:r>
      <w:r w:rsidR="007614B7">
        <w:t xml:space="preserve"> [13]</w:t>
      </w:r>
      <w:r w:rsidR="00C050D8">
        <w:t xml:space="preserve"> permet de :</w:t>
      </w:r>
    </w:p>
    <w:p w14:paraId="390775D8" w14:textId="2609F187" w:rsidR="00C050D8" w:rsidRDefault="00C050D8" w:rsidP="000B5F13">
      <w:pPr>
        <w:pStyle w:val="Pardeliste"/>
        <w:numPr>
          <w:ilvl w:val="0"/>
          <w:numId w:val="14"/>
        </w:numPr>
      </w:pPr>
      <w:r>
        <w:t>Monitorer le temps Offline</w:t>
      </w:r>
    </w:p>
    <w:p w14:paraId="0C1F40E9" w14:textId="6FBA4CA3" w:rsidR="00C050D8" w:rsidRDefault="00C050D8" w:rsidP="000B5F13">
      <w:pPr>
        <w:pStyle w:val="Pardeliste"/>
        <w:numPr>
          <w:ilvl w:val="0"/>
          <w:numId w:val="14"/>
        </w:numPr>
      </w:pPr>
      <w:r>
        <w:t>Bloquer des sites web</w:t>
      </w:r>
      <w:r w:rsidR="00711049">
        <w:t xml:space="preserve"> pendant une durée déterminée (comme self control)</w:t>
      </w:r>
    </w:p>
    <w:p w14:paraId="02F159E0" w14:textId="6D44BD54" w:rsidR="00693F81" w:rsidRDefault="00711049" w:rsidP="000B5F13">
      <w:pPr>
        <w:pStyle w:val="Pardeliste"/>
        <w:numPr>
          <w:ilvl w:val="0"/>
          <w:numId w:val="14"/>
        </w:numPr>
      </w:pPr>
      <w:r>
        <w:t>Avoir des rapports d’utilisations plus détaillés</w:t>
      </w:r>
    </w:p>
    <w:p w14:paraId="012036F5" w14:textId="4350C6E1" w:rsidR="008B0A8D" w:rsidRDefault="008B0A8D" w:rsidP="000B5F13">
      <w:pPr>
        <w:pStyle w:val="Pardeliste"/>
        <w:numPr>
          <w:ilvl w:val="0"/>
          <w:numId w:val="14"/>
        </w:numPr>
      </w:pPr>
      <w:r>
        <w:t>Créer des alertes personnalisées</w:t>
      </w:r>
    </w:p>
    <w:p w14:paraId="18A1C869" w14:textId="0ED1B477" w:rsidR="001F4A1B" w:rsidRDefault="007A4705" w:rsidP="007614B7">
      <w:pPr>
        <w:jc w:val="left"/>
        <w:rPr>
          <w:rFonts w:ascii="Calibri" w:eastAsia="Times New Roman" w:hAnsi="Calibri" w:cs="Times New Roman"/>
          <w:color w:val="000000"/>
          <w:szCs w:val="20"/>
          <w:lang w:val="fr-FR" w:eastAsia="zh-CN"/>
        </w:rPr>
      </w:pPr>
      <w:r>
        <w:t xml:space="preserve">Le tout pour 9$ par mois ou 72$ par </w:t>
      </w:r>
      <w:r w:rsidR="007614B7">
        <w:t>année.</w:t>
      </w:r>
    </w:p>
    <w:p w14:paraId="270D0035" w14:textId="5CE1B535" w:rsidR="00787635" w:rsidRDefault="00787635" w:rsidP="00161854">
      <w:r>
        <w:t>Nous trouvons que cette applica</w:t>
      </w:r>
      <w:r w:rsidR="00161854">
        <w:t>tion est puissante complète et efficace. Nous allons nous inspirer des fonctions suivantes pour notre projet :</w:t>
      </w:r>
    </w:p>
    <w:p w14:paraId="59F193A9" w14:textId="7AD75F57" w:rsidR="00161854" w:rsidRDefault="00161854" w:rsidP="003D251E">
      <w:pPr>
        <w:pStyle w:val="Pardeliste"/>
        <w:numPr>
          <w:ilvl w:val="0"/>
          <w:numId w:val="40"/>
        </w:numPr>
      </w:pPr>
      <w:r>
        <w:t>Récupération du temps que l’utilisateur pas</w:t>
      </w:r>
      <w:r w:rsidR="00260F9A">
        <w:t>se sur chacune de ses activités</w:t>
      </w:r>
    </w:p>
    <w:p w14:paraId="33717F79" w14:textId="20861D4B" w:rsidR="00260F9A" w:rsidRDefault="00260F9A" w:rsidP="003D251E">
      <w:pPr>
        <w:pStyle w:val="Pardeliste"/>
        <w:numPr>
          <w:ilvl w:val="0"/>
          <w:numId w:val="40"/>
        </w:numPr>
      </w:pPr>
      <w:r>
        <w:t>Création de graphiques d’utilisation</w:t>
      </w:r>
    </w:p>
    <w:p w14:paraId="0ED73485" w14:textId="60B56864" w:rsidR="001B35FB" w:rsidRDefault="00912447" w:rsidP="003D251E">
      <w:pPr>
        <w:pStyle w:val="Pardeliste"/>
        <w:numPr>
          <w:ilvl w:val="0"/>
          <w:numId w:val="40"/>
        </w:numPr>
      </w:pPr>
      <w:r>
        <w:t>Création d’objectifs et d’alertes personnalisées</w:t>
      </w:r>
    </w:p>
    <w:p w14:paraId="78EFF2D3" w14:textId="0073F260" w:rsidR="00F92D8A" w:rsidRDefault="00F92D8A" w:rsidP="005E1F19">
      <w:pPr>
        <w:jc w:val="left"/>
      </w:pPr>
      <w:r>
        <w:t xml:space="preserve">Voici un tableau semblable à ceux créés pour les technologiques mais il est rempli ce qui se </w:t>
      </w:r>
      <w:r w:rsidR="005E1F19">
        <w:t>caractérise</w:t>
      </w:r>
      <w:r>
        <w:t xml:space="preserve"> l’</w:t>
      </w:r>
      <w:r w:rsidR="00814ACF">
        <w:t>application SAS :</w:t>
      </w:r>
    </w:p>
    <w:tbl>
      <w:tblPr>
        <w:tblW w:w="7900" w:type="dxa"/>
        <w:jc w:val="center"/>
        <w:tblCellMar>
          <w:left w:w="70" w:type="dxa"/>
          <w:right w:w="70" w:type="dxa"/>
        </w:tblCellMar>
        <w:tblLook w:val="04A0" w:firstRow="1" w:lastRow="0" w:firstColumn="1" w:lastColumn="0" w:noHBand="0" w:noVBand="1"/>
      </w:tblPr>
      <w:tblGrid>
        <w:gridCol w:w="3536"/>
        <w:gridCol w:w="4364"/>
      </w:tblGrid>
      <w:tr w:rsidR="003C5E88" w:rsidRPr="00475FAB" w14:paraId="414384F4" w14:textId="77777777" w:rsidTr="00DE284C">
        <w:trPr>
          <w:trHeight w:val="282"/>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FF2CC"/>
            <w:noWrap/>
            <w:vAlign w:val="bottom"/>
            <w:hideMark/>
          </w:tcPr>
          <w:p w14:paraId="5E5A177A" w14:textId="52158D49" w:rsidR="003C5E88" w:rsidRPr="00475FAB" w:rsidRDefault="003C5E88" w:rsidP="00F82202">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color w:val="000000"/>
                <w:sz w:val="24"/>
                <w:szCs w:val="24"/>
                <w:lang w:val="fr-FR" w:eastAsia="zh-CN"/>
              </w:rPr>
              <w:t>SAS</w:t>
            </w:r>
          </w:p>
        </w:tc>
      </w:tr>
      <w:tr w:rsidR="003C5E88" w:rsidRPr="00475FAB" w14:paraId="626B1BB1" w14:textId="77777777" w:rsidTr="00DE284C">
        <w:trPr>
          <w:trHeight w:val="237"/>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650521E" w14:textId="77777777" w:rsidR="003C5E88" w:rsidRPr="00475FAB" w:rsidRDefault="003C5E88" w:rsidP="00F82202">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3C5E88" w:rsidRPr="00475FAB" w14:paraId="52C07A8C" w14:textId="77777777" w:rsidTr="003C5E88">
        <w:trPr>
          <w:trHeight w:val="492"/>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2124A7D" w14:textId="2E1ADD0D" w:rsidR="003C5E88" w:rsidRPr="00475FAB" w:rsidRDefault="003802DA"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superviseur envoie une invitation de monitoring à l’utilisateur. Ce dernier accepte l’invitation. Le logiciel récupère les informations des activités de l’utilisateur. Le superviseur et l’utilisateur peuvent consulter ces informations. Le superviseur peut mettre un temps limite d’utilisation, et l’utilisateur verra une barre passant du vert au rouge évoluer en fonction du temps.</w:t>
            </w:r>
          </w:p>
        </w:tc>
      </w:tr>
      <w:tr w:rsidR="00DE284C" w:rsidRPr="00475FAB" w14:paraId="2BF758C6"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D2A1E3B"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13D6A151"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DE284C" w:rsidRPr="00475FAB" w14:paraId="3D53B44B" w14:textId="77777777" w:rsidTr="00DE284C">
        <w:trPr>
          <w:trHeight w:val="36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B156E2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1030DB24" w14:textId="0CC201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Ne bloque pas</w:t>
            </w:r>
          </w:p>
        </w:tc>
      </w:tr>
      <w:tr w:rsidR="00DE284C" w:rsidRPr="00475FAB" w14:paraId="566DB3D8"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F386E46"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2EB42C7" w14:textId="09B92119"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Fonctionne comme application desktop</w:t>
            </w:r>
          </w:p>
        </w:tc>
      </w:tr>
      <w:tr w:rsidR="00DE284C" w:rsidRPr="00475FAB" w14:paraId="11AF5F60" w14:textId="77777777" w:rsidTr="00DE284C">
        <w:trPr>
          <w:trHeight w:val="33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999405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746C990" w14:textId="51AD0C5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Windows, Mac OS</w:t>
            </w:r>
          </w:p>
        </w:tc>
      </w:tr>
      <w:tr w:rsidR="00DE284C" w:rsidRPr="00475FAB" w14:paraId="17033DD6" w14:textId="77777777" w:rsidTr="00DE284C">
        <w:trPr>
          <w:trHeight w:val="39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EA92FC"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35158E5C" w14:textId="76BF630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Base volontaire</w:t>
            </w:r>
          </w:p>
        </w:tc>
      </w:tr>
      <w:tr w:rsidR="00DE284C" w:rsidRPr="00475FAB" w14:paraId="6D61CE6D" w14:textId="77777777" w:rsidTr="00DE284C">
        <w:trPr>
          <w:trHeight w:val="29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267E91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76734D0" w14:textId="27472CA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Enfant et adolescents</w:t>
            </w:r>
          </w:p>
        </w:tc>
      </w:tr>
      <w:tr w:rsidR="00DE284C" w:rsidRPr="00475FAB" w14:paraId="0809395C"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C3914A5"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14D9F142" w14:textId="61CC17CF"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 possibilité de créer des objectifs adaptés à l’âge</w:t>
            </w:r>
            <w:r w:rsidR="00E37453">
              <w:rPr>
                <w:rFonts w:ascii="Calibri" w:eastAsia="Times New Roman" w:hAnsi="Calibri" w:cs="Times New Roman"/>
                <w:color w:val="000000"/>
                <w:szCs w:val="20"/>
                <w:lang w:val="fr-FR" w:eastAsia="zh-CN"/>
              </w:rPr>
              <w:t xml:space="preserve"> (barre d’utilisation)</w:t>
            </w:r>
          </w:p>
        </w:tc>
      </w:tr>
      <w:tr w:rsidR="00DE284C" w:rsidRPr="00475FAB" w14:paraId="369CFA70" w14:textId="77777777" w:rsidTr="00DE284C">
        <w:trPr>
          <w:trHeight w:val="26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64EA43B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0A353773" w14:textId="18A092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58C1DA1B" w14:textId="77777777" w:rsidTr="00DE284C">
        <w:trPr>
          <w:trHeight w:val="418"/>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1056C77"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781F02F8" w14:textId="6F7011D5"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 c’est possible depuis une autre machine</w:t>
            </w:r>
          </w:p>
        </w:tc>
      </w:tr>
      <w:tr w:rsidR="00DE284C" w:rsidRPr="00475FAB" w14:paraId="74B1DF65" w14:textId="77777777" w:rsidTr="00DE284C">
        <w:trPr>
          <w:trHeight w:val="320"/>
          <w:jc w:val="center"/>
        </w:trPr>
        <w:tc>
          <w:tcPr>
            <w:tcW w:w="3536" w:type="dxa"/>
            <w:tcBorders>
              <w:top w:val="nil"/>
              <w:left w:val="single" w:sz="8" w:space="0" w:color="auto"/>
              <w:bottom w:val="nil"/>
              <w:right w:val="single" w:sz="4" w:space="0" w:color="auto"/>
            </w:tcBorders>
            <w:shd w:val="clear" w:color="auto" w:fill="auto"/>
            <w:noWrap/>
            <w:vAlign w:val="center"/>
            <w:hideMark/>
          </w:tcPr>
          <w:p w14:paraId="1FD91AF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66EB8749" w14:textId="20085C94" w:rsidR="003C5E88" w:rsidRPr="00475FAB" w:rsidRDefault="001B35F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7DCEC246" w14:textId="77777777" w:rsidTr="00DE284C">
        <w:trPr>
          <w:trHeight w:val="298"/>
          <w:jc w:val="center"/>
        </w:trPr>
        <w:tc>
          <w:tcPr>
            <w:tcW w:w="35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E527B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single" w:sz="4" w:space="0" w:color="auto"/>
              <w:right w:val="single" w:sz="8" w:space="0" w:color="auto"/>
            </w:tcBorders>
            <w:shd w:val="clear" w:color="auto" w:fill="auto"/>
            <w:vAlign w:val="center"/>
            <w:hideMark/>
          </w:tcPr>
          <w:p w14:paraId="7830A8F5" w14:textId="5AB14C17" w:rsidR="003C5E88" w:rsidRPr="00475FAB" w:rsidRDefault="00151F7E" w:rsidP="00F82202">
            <w:pPr>
              <w:spacing w:after="0" w:line="240" w:lineRule="auto"/>
              <w:jc w:val="left"/>
              <w:rPr>
                <w:rFonts w:ascii="Calibri" w:eastAsia="Times New Roman" w:hAnsi="Calibri" w:cs="Times New Roman"/>
                <w:color w:val="000000"/>
                <w:szCs w:val="20"/>
                <w:lang w:val="fr-FR" w:eastAsia="zh-CN"/>
              </w:rPr>
            </w:pPr>
            <w:r w:rsidRPr="00281533">
              <w:rPr>
                <w:rFonts w:ascii="Calibri" w:eastAsia="Times New Roman" w:hAnsi="Calibri" w:cs="Times New Roman"/>
                <w:color w:val="FF0000"/>
                <w:szCs w:val="20"/>
                <w:lang w:val="fr-FR" w:eastAsia="zh-CN"/>
              </w:rPr>
              <w:t>Non</w:t>
            </w:r>
          </w:p>
        </w:tc>
      </w:tr>
    </w:tbl>
    <w:p w14:paraId="64472394" w14:textId="77777777" w:rsidR="00EA07A4" w:rsidRDefault="00EA07A4" w:rsidP="00DC1F84">
      <w:pPr>
        <w:pStyle w:val="Titre2"/>
      </w:pPr>
      <w:bookmarkStart w:id="16" w:name="_Toc513969471"/>
      <w:r>
        <w:lastRenderedPageBreak/>
        <w:t>Tests technologiques</w:t>
      </w:r>
      <w:bookmarkEnd w:id="16"/>
    </w:p>
    <w:p w14:paraId="2CC54519" w14:textId="77777777" w:rsidR="00D81283" w:rsidRDefault="00D81283" w:rsidP="00D81283">
      <w:pPr>
        <w:rPr>
          <w:szCs w:val="20"/>
        </w:rPr>
      </w:pPr>
      <w:r w:rsidRPr="00B554A4">
        <w:rPr>
          <w:szCs w:val="20"/>
        </w:rPr>
        <w:t xml:space="preserve">Cette section présente les différents tests technologiques menés lors de la phase d'analyse afin de déterminer les fonctionnalités </w:t>
      </w:r>
      <w:r>
        <w:rPr>
          <w:szCs w:val="20"/>
        </w:rPr>
        <w:t>techniquement faisables</w:t>
      </w:r>
      <w:r w:rsidRPr="00B554A4">
        <w:rPr>
          <w:szCs w:val="20"/>
        </w:rPr>
        <w:t>.</w:t>
      </w:r>
      <w:r>
        <w:rPr>
          <w:szCs w:val="20"/>
        </w:rPr>
        <w:t xml:space="preserve"> La première partie concerne les processus tournant sur la machine de l'utilisateur du système. La seconde partie se penche sur la récupération du trafic internet. Deux petits programmes écrits en langage java ont été développés afin d'effectuer ces tests technologiques. Trois aspects différents des programmes sont mentionnés dans ce contexte : la compatibilité des </w:t>
      </w:r>
      <w:proofErr w:type="spellStart"/>
      <w:r>
        <w:rPr>
          <w:szCs w:val="20"/>
        </w:rPr>
        <w:t>devices</w:t>
      </w:r>
      <w:proofErr w:type="spellEnd"/>
      <w:r>
        <w:rPr>
          <w:szCs w:val="20"/>
        </w:rPr>
        <w:t xml:space="preserve"> et systèmes d'exploitation, les informations récupérées par le programme et l'utilisation d'éventuelles librairies.</w:t>
      </w:r>
    </w:p>
    <w:p w14:paraId="4866E211" w14:textId="2DFB7214" w:rsidR="009E15A0" w:rsidRDefault="009E15A0" w:rsidP="009E15A0">
      <w:pPr>
        <w:pStyle w:val="Titre3"/>
      </w:pPr>
      <w:bookmarkStart w:id="17" w:name="_Toc513969472"/>
      <w:r>
        <w:t>Analyse des processus</w:t>
      </w:r>
      <w:bookmarkEnd w:id="17"/>
    </w:p>
    <w:p w14:paraId="2AE0639B" w14:textId="77777777" w:rsidR="00D81283" w:rsidRDefault="00D81283" w:rsidP="00D81283">
      <w:pPr>
        <w:rPr>
          <w:szCs w:val="20"/>
        </w:rPr>
      </w:pPr>
      <w:r>
        <w:rPr>
          <w:szCs w:val="20"/>
        </w:rPr>
        <w:t>Le premier test implémente la récupération d'une liste des processus tournant sur un ordinateur portable. Concrètement pour le projet, les noms d'exécutables ainsi que leur chemin sur la machine sont analysés pour connaître la nature des applications qui tournent sur la machine (</w:t>
      </w:r>
      <w:proofErr w:type="spellStart"/>
      <w:proofErr w:type="gramStart"/>
      <w:r>
        <w:rPr>
          <w:szCs w:val="20"/>
        </w:rPr>
        <w:t>jeux,réseaux</w:t>
      </w:r>
      <w:proofErr w:type="spellEnd"/>
      <w:proofErr w:type="gramEnd"/>
      <w:r>
        <w:rPr>
          <w:szCs w:val="20"/>
        </w:rPr>
        <w:t xml:space="preserve"> sociaux,...).</w:t>
      </w:r>
    </w:p>
    <w:p w14:paraId="04CAEFE3" w14:textId="59EBB2BD" w:rsidR="00D81283" w:rsidRPr="00FA7DFE" w:rsidRDefault="00D81283" w:rsidP="00FA7DFE">
      <w:pPr>
        <w:pStyle w:val="Titre4"/>
      </w:pPr>
      <w:r w:rsidRPr="00FA7DFE">
        <w:t xml:space="preserve">Compatibilité des </w:t>
      </w:r>
      <w:proofErr w:type="spellStart"/>
      <w:r w:rsidRPr="00FA7DFE">
        <w:t>devices</w:t>
      </w:r>
      <w:proofErr w:type="spellEnd"/>
      <w:r w:rsidRPr="00FA7DFE">
        <w:t xml:space="preserve"> et systèmes d'exploitation</w:t>
      </w:r>
    </w:p>
    <w:p w14:paraId="786194FA" w14:textId="77777777" w:rsidR="00D81283" w:rsidRDefault="00D81283" w:rsidP="00D81283">
      <w:pPr>
        <w:rPr>
          <w:szCs w:val="20"/>
        </w:rPr>
      </w:pPr>
      <w:r>
        <w:rPr>
          <w:szCs w:val="20"/>
        </w:rPr>
        <w:t>Le programme a été testé et fonctionne sur les systèmes d'exploitation suivants :</w:t>
      </w:r>
    </w:p>
    <w:p w14:paraId="529D3FE4" w14:textId="77777777" w:rsidR="00D81283" w:rsidRDefault="00D81283" w:rsidP="003D251E">
      <w:pPr>
        <w:pStyle w:val="Pardeliste"/>
        <w:numPr>
          <w:ilvl w:val="0"/>
          <w:numId w:val="46"/>
        </w:numPr>
        <w:jc w:val="left"/>
        <w:rPr>
          <w:szCs w:val="20"/>
        </w:rPr>
      </w:pPr>
      <w:r>
        <w:rPr>
          <w:szCs w:val="20"/>
        </w:rPr>
        <w:t>Windows 10</w:t>
      </w:r>
    </w:p>
    <w:p w14:paraId="75A8FE71" w14:textId="77777777" w:rsidR="00D81283" w:rsidRDefault="00D81283" w:rsidP="003D251E">
      <w:pPr>
        <w:pStyle w:val="Pardeliste"/>
        <w:numPr>
          <w:ilvl w:val="0"/>
          <w:numId w:val="46"/>
        </w:numPr>
        <w:jc w:val="left"/>
        <w:rPr>
          <w:szCs w:val="20"/>
        </w:rPr>
      </w:pPr>
      <w:r>
        <w:rPr>
          <w:szCs w:val="20"/>
        </w:rPr>
        <w:t>Mac OSX</w:t>
      </w:r>
    </w:p>
    <w:p w14:paraId="6F36357A" w14:textId="77777777" w:rsidR="00D81283" w:rsidRDefault="00D81283" w:rsidP="003D251E">
      <w:pPr>
        <w:pStyle w:val="Pardeliste"/>
        <w:numPr>
          <w:ilvl w:val="0"/>
          <w:numId w:val="46"/>
        </w:numPr>
        <w:jc w:val="left"/>
        <w:rPr>
          <w:szCs w:val="20"/>
        </w:rPr>
      </w:pPr>
      <w:r>
        <w:rPr>
          <w:szCs w:val="20"/>
        </w:rPr>
        <w:t>Kali Linux Rolling</w:t>
      </w:r>
    </w:p>
    <w:p w14:paraId="0DAE700D" w14:textId="77777777" w:rsidR="00D81283" w:rsidRDefault="00D81283" w:rsidP="00D81283">
      <w:pPr>
        <w:rPr>
          <w:szCs w:val="20"/>
        </w:rPr>
      </w:pPr>
      <w:r w:rsidRPr="009E1CD3">
        <w:rPr>
          <w:szCs w:val="20"/>
        </w:rPr>
        <w:t>Une liste des pro</w:t>
      </w:r>
      <w:r>
        <w:rPr>
          <w:szCs w:val="20"/>
        </w:rPr>
        <w:t>cessus peut également</w:t>
      </w:r>
      <w:r w:rsidRPr="009E1CD3">
        <w:rPr>
          <w:szCs w:val="20"/>
        </w:rPr>
        <w:t xml:space="preserve"> être récupérée sur des appareils mobiles, notamment avec le langage C#. Ce langage est utilisé par </w:t>
      </w:r>
      <w:proofErr w:type="spellStart"/>
      <w:r w:rsidRPr="009E1CD3">
        <w:rPr>
          <w:szCs w:val="20"/>
        </w:rPr>
        <w:t>Xamarin</w:t>
      </w:r>
      <w:proofErr w:type="spellEnd"/>
      <w:r w:rsidRPr="009E1CD3">
        <w:rPr>
          <w:szCs w:val="20"/>
        </w:rPr>
        <w:t xml:space="preserve"> pour le développement d'application cross-</w:t>
      </w:r>
      <w:proofErr w:type="spellStart"/>
      <w:r w:rsidRPr="009E1CD3">
        <w:rPr>
          <w:szCs w:val="20"/>
        </w:rPr>
        <w:t>plateform</w:t>
      </w:r>
      <w:proofErr w:type="spellEnd"/>
      <w:r w:rsidRPr="009E1CD3">
        <w:rPr>
          <w:szCs w:val="20"/>
        </w:rPr>
        <w:t>. Sur Android, on peut aussi utiliser le langage java. En ce qui concerne IOS, l'accès aux informations système semble plus complexe car à partir de la version I</w:t>
      </w:r>
      <w:r>
        <w:rPr>
          <w:szCs w:val="20"/>
        </w:rPr>
        <w:t>OS 9, l'accès aux données des</w:t>
      </w:r>
      <w:r w:rsidRPr="009E1CD3">
        <w:rPr>
          <w:szCs w:val="20"/>
        </w:rPr>
        <w:t xml:space="preserve"> applications est très restreint.</w:t>
      </w:r>
    </w:p>
    <w:p w14:paraId="780D5765" w14:textId="77777777" w:rsidR="00D81283" w:rsidRPr="009E1CD3" w:rsidRDefault="00D81283" w:rsidP="00D81283">
      <w:pPr>
        <w:rPr>
          <w:szCs w:val="20"/>
        </w:rPr>
      </w:pPr>
      <w:r>
        <w:rPr>
          <w:szCs w:val="20"/>
        </w:rPr>
        <w:t xml:space="preserve">En estimant que la récupération de la liste des processus sur IOS prendrait trop de ressources par rapport à la durée du projet et qu'un appareil </w:t>
      </w:r>
      <w:proofErr w:type="spellStart"/>
      <w:r>
        <w:rPr>
          <w:szCs w:val="20"/>
        </w:rPr>
        <w:t>android</w:t>
      </w:r>
      <w:proofErr w:type="spellEnd"/>
      <w:r>
        <w:rPr>
          <w:szCs w:val="20"/>
        </w:rPr>
        <w:t xml:space="preserve"> peut aussi obtenir la liste des processus avec du java ou du </w:t>
      </w:r>
      <w:proofErr w:type="spellStart"/>
      <w:r>
        <w:rPr>
          <w:szCs w:val="20"/>
        </w:rPr>
        <w:t>c#</w:t>
      </w:r>
      <w:proofErr w:type="spellEnd"/>
      <w:r>
        <w:rPr>
          <w:szCs w:val="20"/>
        </w:rPr>
        <w:t xml:space="preserve"> (très similaire à java), il n'a pas été jugé nécessaire d'implémenter des tests technologiques sur un téléphone mobile.</w:t>
      </w:r>
    </w:p>
    <w:p w14:paraId="32DEB222" w14:textId="4F3EE3AA" w:rsidR="00D81283" w:rsidRPr="00FA7DFE" w:rsidRDefault="00D81283" w:rsidP="00FA7DFE">
      <w:pPr>
        <w:pStyle w:val="Titre4"/>
      </w:pPr>
      <w:r w:rsidRPr="00FA7DFE">
        <w:t>Versions/Utilisation de librairie</w:t>
      </w:r>
    </w:p>
    <w:p w14:paraId="24648052" w14:textId="77777777" w:rsidR="00D81283" w:rsidRDefault="00D81283" w:rsidP="00D81283">
      <w:pPr>
        <w:rPr>
          <w:szCs w:val="20"/>
        </w:rPr>
      </w:pPr>
      <w:r w:rsidRPr="00241CE2">
        <w:rPr>
          <w:szCs w:val="20"/>
        </w:rPr>
        <w:t>Deux façons de récupérer les processus ont été implémentées</w:t>
      </w:r>
      <w:r>
        <w:rPr>
          <w:szCs w:val="20"/>
        </w:rPr>
        <w:t>.</w:t>
      </w:r>
    </w:p>
    <w:p w14:paraId="3E9B8595" w14:textId="77777777" w:rsidR="00D81283" w:rsidRDefault="00D81283" w:rsidP="00D81283">
      <w:pPr>
        <w:rPr>
          <w:szCs w:val="20"/>
        </w:rPr>
      </w:pPr>
      <w:r w:rsidRPr="00241CE2">
        <w:rPr>
          <w:szCs w:val="20"/>
        </w:rPr>
        <w:t xml:space="preserve">La première solution consiste à lancer une commande système depuis le programme java. Cependant, cette solution n'est pas générique. Il faut donc créer deux versions différentes : Une version pour </w:t>
      </w:r>
      <w:proofErr w:type="spellStart"/>
      <w:r w:rsidRPr="00241CE2">
        <w:rPr>
          <w:szCs w:val="20"/>
        </w:rPr>
        <w:t>windows</w:t>
      </w:r>
      <w:proofErr w:type="spellEnd"/>
      <w:r w:rsidRPr="00241CE2">
        <w:rPr>
          <w:szCs w:val="20"/>
        </w:rPr>
        <w:t xml:space="preserve"> et une</w:t>
      </w:r>
      <w:r>
        <w:rPr>
          <w:szCs w:val="20"/>
        </w:rPr>
        <w:t xml:space="preserve"> autre </w:t>
      </w:r>
      <w:r w:rsidRPr="00241CE2">
        <w:rPr>
          <w:szCs w:val="20"/>
        </w:rPr>
        <w:t>pour les systèmes UNIX (Mac OSX et Linux).</w:t>
      </w:r>
      <w:r>
        <w:rPr>
          <w:szCs w:val="20"/>
        </w:rPr>
        <w:t xml:space="preserve"> Le programme de test étant petit, la gestion des OS (Operating System) est gérée au travers de conditions dans le code. Dans le cas où cette option est choisie dans le cadre de ce projet, le code doit être séparé en plusieurs fichiers, un fichier relatif à un système </w:t>
      </w:r>
      <w:proofErr w:type="gramStart"/>
      <w:r>
        <w:rPr>
          <w:szCs w:val="20"/>
        </w:rPr>
        <w:t>d'exploitation.</w:t>
      </w:r>
      <w:r>
        <w:rPr>
          <w:szCs w:val="20"/>
        </w:rPr>
        <w:softHyphen/>
      </w:r>
      <w:proofErr w:type="gramEnd"/>
    </w:p>
    <w:p w14:paraId="6F607D04" w14:textId="2987C94A" w:rsidR="00D81283" w:rsidRDefault="00D81283" w:rsidP="00D81283">
      <w:pPr>
        <w:rPr>
          <w:szCs w:val="20"/>
        </w:rPr>
      </w:pPr>
      <w:r>
        <w:rPr>
          <w:noProof/>
          <w:szCs w:val="20"/>
          <w:lang w:val="fr-FR" w:eastAsia="zh-CN"/>
        </w:rPr>
        <mc:AlternateContent>
          <mc:Choice Requires="wpg">
            <w:drawing>
              <wp:anchor distT="0" distB="0" distL="114300" distR="114300" simplePos="0" relativeHeight="251680768" behindDoc="0" locked="0" layoutInCell="1" allowOverlap="1" wp14:anchorId="63A90520" wp14:editId="6BD546D1">
                <wp:simplePos x="0" y="0"/>
                <wp:positionH relativeFrom="column">
                  <wp:posOffset>-8745</wp:posOffset>
                </wp:positionH>
                <wp:positionV relativeFrom="paragraph">
                  <wp:posOffset>690880</wp:posOffset>
                </wp:positionV>
                <wp:extent cx="5762625" cy="2178050"/>
                <wp:effectExtent l="0" t="0" r="28575" b="0"/>
                <wp:wrapTopAndBottom/>
                <wp:docPr id="5" name="Groupe 5"/>
                <wp:cNvGraphicFramePr/>
                <a:graphic xmlns:a="http://schemas.openxmlformats.org/drawingml/2006/main">
                  <a:graphicData uri="http://schemas.microsoft.com/office/word/2010/wordprocessingGroup">
                    <wpg:wgp>
                      <wpg:cNvGrpSpPr/>
                      <wpg:grpSpPr>
                        <a:xfrm>
                          <a:off x="0" y="0"/>
                          <a:ext cx="5762625" cy="2178050"/>
                          <a:chOff x="0" y="0"/>
                          <a:chExt cx="5762625" cy="2178658"/>
                        </a:xfrm>
                      </wpg:grpSpPr>
                      <wpg:grpSp>
                        <wpg:cNvPr id="11" name="Groupe 11"/>
                        <wpg:cNvGrpSpPr/>
                        <wpg:grpSpPr>
                          <a:xfrm>
                            <a:off x="0" y="0"/>
                            <a:ext cx="5762625" cy="1959610"/>
                            <a:chOff x="0" y="408207"/>
                            <a:chExt cx="5762625" cy="1959610"/>
                          </a:xfrm>
                        </wpg:grpSpPr>
                        <wps:wsp>
                          <wps:cNvPr id="12" name="Zone de texte 2"/>
                          <wps:cNvSpPr txBox="1">
                            <a:spLocks noChangeArrowheads="1"/>
                          </wps:cNvSpPr>
                          <wps:spPr bwMode="auto">
                            <a:xfrm>
                              <a:off x="9054" y="455789"/>
                              <a:ext cx="2724150" cy="1905635"/>
                            </a:xfrm>
                            <a:prstGeom prst="rect">
                              <a:avLst/>
                            </a:prstGeom>
                            <a:solidFill>
                              <a:srgbClr val="FFFFFF"/>
                            </a:solidFill>
                            <a:ln w="9525">
                              <a:noFill/>
                              <a:miter lim="800000"/>
                              <a:headEnd/>
                              <a:tailEnd/>
                            </a:ln>
                          </wps:spPr>
                          <wps:txbx>
                            <w:txbxContent>
                              <w:p w14:paraId="3F63C557"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8A4748" w:rsidRPr="006C4CE3" w:rsidRDefault="008A4748"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w:t>
                                </w:r>
                                <w:proofErr w:type="gramStart"/>
                                <w:r w:rsidRPr="006C4CE3">
                                  <w:rPr>
                                    <w:rFonts w:ascii="Courier New" w:hAnsi="Courier New" w:cs="Courier New"/>
                                    <w:color w:val="000000"/>
                                    <w:sz w:val="12"/>
                                    <w:szCs w:val="12"/>
                                    <w:lang w:val="en-US"/>
                                  </w:rPr>
                                  <w:t>processes :</w:t>
                                </w:r>
                                <w:proofErr w:type="gramEnd"/>
                                <w:r w:rsidRPr="006C4CE3">
                                  <w:rPr>
                                    <w:rFonts w:ascii="Courier New" w:hAnsi="Courier New" w:cs="Courier New"/>
                                    <w:color w:val="000000"/>
                                    <w:sz w:val="12"/>
                                    <w:szCs w:val="12"/>
                                    <w:lang w:val="en-US"/>
                                  </w:rPr>
                                  <w:t xml:space="preserve"> 192</w:t>
                                </w:r>
                              </w:p>
                            </w:txbxContent>
                          </wps:txbx>
                          <wps:bodyPr rot="0" vert="horz" wrap="square" lIns="91440" tIns="45720" rIns="91440" bIns="45720" anchor="t" anchorCtr="0">
                            <a:noAutofit/>
                          </wps:bodyPr>
                        </wps:wsp>
                        <wpg:grpSp>
                          <wpg:cNvPr id="14" name="Groupe 14"/>
                          <wpg:cNvGrpSpPr/>
                          <wpg:grpSpPr>
                            <a:xfrm>
                              <a:off x="0" y="408207"/>
                              <a:ext cx="5762625" cy="1959610"/>
                              <a:chOff x="9053" y="499239"/>
                              <a:chExt cx="5762625" cy="1959610"/>
                            </a:xfrm>
                          </wpg:grpSpPr>
                          <wps:wsp>
                            <wps:cNvPr id="16" name="Zone de texte 2"/>
                            <wps:cNvSpPr txBox="1">
                              <a:spLocks noChangeArrowheads="1"/>
                            </wps:cNvSpPr>
                            <wps:spPr bwMode="auto">
                              <a:xfrm>
                                <a:off x="9053" y="499239"/>
                                <a:ext cx="5762625" cy="1959610"/>
                              </a:xfrm>
                              <a:prstGeom prst="rect">
                                <a:avLst/>
                              </a:prstGeom>
                              <a:noFill/>
                              <a:ln w="9525">
                                <a:solidFill>
                                  <a:srgbClr val="000000"/>
                                </a:solidFill>
                                <a:miter lim="800000"/>
                                <a:headEnd/>
                                <a:tailEnd/>
                              </a:ln>
                            </wps:spPr>
                            <wps:txbx>
                              <w:txbxContent>
                                <w:p w14:paraId="14EC24A7" w14:textId="77777777" w:rsidR="008A4748" w:rsidRPr="00085D36" w:rsidRDefault="008A4748" w:rsidP="00D81283">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17" name="Zone de texte 17"/>
                            <wps:cNvSpPr txBox="1">
                              <a:spLocks noChangeArrowheads="1"/>
                            </wps:cNvSpPr>
                            <wps:spPr bwMode="auto">
                              <a:xfrm>
                                <a:off x="4483775" y="656756"/>
                                <a:ext cx="1281063" cy="297521"/>
                              </a:xfrm>
                              <a:prstGeom prst="rect">
                                <a:avLst/>
                              </a:prstGeom>
                              <a:noFill/>
                              <a:ln w="9525">
                                <a:noFill/>
                                <a:miter lim="800000"/>
                                <a:headEnd/>
                                <a:tailEnd/>
                              </a:ln>
                            </wps:spPr>
                            <wps:txbx>
                              <w:txbxContent>
                                <w:p w14:paraId="34A0CD9C" w14:textId="77777777" w:rsidR="008A4748" w:rsidRPr="00D21363" w:rsidRDefault="008A4748" w:rsidP="00D81283">
                                  <w:pPr>
                                    <w:spacing w:after="0" w:line="240" w:lineRule="auto"/>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noAutofit/>
                            </wps:bodyPr>
                          </wps:wsp>
                          <wps:wsp>
                            <wps:cNvPr id="27" name="Zone de texte 27"/>
                            <wps:cNvSpPr txBox="1">
                              <a:spLocks noChangeArrowheads="1"/>
                            </wps:cNvSpPr>
                            <wps:spPr bwMode="auto">
                              <a:xfrm>
                                <a:off x="1051951" y="650945"/>
                                <a:ext cx="1333697" cy="280160"/>
                              </a:xfrm>
                              <a:prstGeom prst="rect">
                                <a:avLst/>
                              </a:prstGeom>
                              <a:noFill/>
                              <a:ln w="9525">
                                <a:noFill/>
                                <a:miter lim="800000"/>
                                <a:headEnd/>
                                <a:tailEnd/>
                              </a:ln>
                            </wps:spPr>
                            <wps:txbx>
                              <w:txbxContent>
                                <w:p w14:paraId="538E0520" w14:textId="77777777" w:rsidR="008A4748" w:rsidRPr="00D21363" w:rsidRDefault="008A4748" w:rsidP="00D81283">
                                  <w:pPr>
                                    <w:spacing w:after="0" w:line="240" w:lineRule="auto"/>
                                    <w:jc w:val="center"/>
                                    <w:rPr>
                                      <w:color w:val="FF0000"/>
                                    </w:rPr>
                                  </w:pPr>
                                  <w:r w:rsidRPr="00D21363">
                                    <w:rPr>
                                      <w:color w:val="FF0000"/>
                                    </w:rPr>
                                    <w:t>Première solution</w:t>
                                  </w:r>
                                </w:p>
                              </w:txbxContent>
                            </wps:txbx>
                            <wps:bodyPr rot="0" vert="horz" wrap="square" lIns="91440" tIns="45720" rIns="91440" bIns="45720" anchor="ctr" anchorCtr="0">
                              <a:noAutofit/>
                            </wps:bodyPr>
                          </wps:wsp>
                        </wpg:grpSp>
                        <wps:wsp>
                          <wps:cNvPr id="28" name="Zone de texte 2"/>
                          <wps:cNvSpPr txBox="1">
                            <a:spLocks noChangeArrowheads="1"/>
                          </wps:cNvSpPr>
                          <wps:spPr bwMode="auto">
                            <a:xfrm>
                              <a:off x="2716040" y="461727"/>
                              <a:ext cx="3039745" cy="1905635"/>
                            </a:xfrm>
                            <a:prstGeom prst="rect">
                              <a:avLst/>
                            </a:prstGeom>
                            <a:noFill/>
                            <a:ln w="9525">
                              <a:noFill/>
                              <a:miter lim="800000"/>
                              <a:headEnd/>
                              <a:tailEnd/>
                            </a:ln>
                          </wps:spPr>
                          <wps:txbx>
                            <w:txbxContent>
                              <w:p w14:paraId="3E49C420" w14:textId="77777777" w:rsidR="008A4748" w:rsidRPr="00085D36"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System Idle Process</w:t>
                                </w:r>
                              </w:p>
                              <w:p w14:paraId="686B969C"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unknown</w:t>
                                </w:r>
                              </w:p>
                              <w:p w14:paraId="027DCACC"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0</w:t>
                                </w:r>
                              </w:p>
                              <w:p w14:paraId="2ED9ABB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0</w:t>
                                </w:r>
                              </w:p>
                              <w:p w14:paraId="6F9D100D"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javaw.exe</w:t>
                                </w:r>
                              </w:p>
                              <w:p w14:paraId="2CD4650E"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C:\Program Files\Java\jre1.8.0_91\bin\javaw.exe</w:t>
                                </w:r>
                              </w:p>
                              <w:p w14:paraId="6B359BD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1152</w:t>
                                </w:r>
                              </w:p>
                              <w:p w14:paraId="02A81ABE"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10912</w:t>
                                </w:r>
                              </w:p>
                              <w:p w14:paraId="06168EEB"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eclipse.exe</w:t>
                                </w:r>
                              </w:p>
                              <w:p w14:paraId="108AC3AB"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C:\Users\Nicolas\eclipse\java-mars\eclipse\eclipse.exe</w:t>
                                </w:r>
                              </w:p>
                              <w:p w14:paraId="3681365D"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10912</w:t>
                                </w:r>
                              </w:p>
                              <w:p w14:paraId="160F4CF4"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1884</w:t>
                                </w:r>
                              </w:p>
                              <w:p w14:paraId="6407E4D6" w14:textId="77777777" w:rsidR="008A4748" w:rsidRPr="00085D36" w:rsidRDefault="008A4748"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8A4748" w:rsidRPr="00085D36" w:rsidRDefault="008A4748"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w:t>
                                </w:r>
                                <w:proofErr w:type="gramStart"/>
                                <w:r w:rsidRPr="00085D36">
                                  <w:rPr>
                                    <w:rFonts w:ascii="Courier New" w:hAnsi="Courier New" w:cs="Courier New"/>
                                    <w:color w:val="000000"/>
                                    <w:sz w:val="12"/>
                                    <w:szCs w:val="12"/>
                                    <w:lang w:val="en-US"/>
                                  </w:rPr>
                                  <w:t>processes :</w:t>
                                </w:r>
                                <w:proofErr w:type="gramEnd"/>
                                <w:r w:rsidRPr="00085D36">
                                  <w:rPr>
                                    <w:rFonts w:ascii="Courier New" w:hAnsi="Courier New" w:cs="Courier New"/>
                                    <w:color w:val="000000"/>
                                    <w:sz w:val="12"/>
                                    <w:szCs w:val="12"/>
                                    <w:lang w:val="en-US"/>
                                  </w:rPr>
                                  <w:t xml:space="preserve"> 187</w:t>
                                </w:r>
                              </w:p>
                            </w:txbxContent>
                          </wps:txbx>
                          <wps:bodyPr rot="0" vert="horz" wrap="square" lIns="91440" tIns="45720" rIns="91440" bIns="45720" anchor="t" anchorCtr="0">
                            <a:noAutofit/>
                          </wps:bodyPr>
                        </wps:wsp>
                      </wpg:grpSp>
                      <wps:wsp>
                        <wps:cNvPr id="29" name="Zone de texte 29"/>
                        <wps:cNvSpPr txBox="1"/>
                        <wps:spPr>
                          <a:xfrm>
                            <a:off x="0" y="2009775"/>
                            <a:ext cx="5762625" cy="168883"/>
                          </a:xfrm>
                          <a:prstGeom prst="rect">
                            <a:avLst/>
                          </a:prstGeom>
                          <a:solidFill>
                            <a:prstClr val="white"/>
                          </a:solidFill>
                          <a:ln>
                            <a:noFill/>
                          </a:ln>
                          <a:effectLst/>
                        </wps:spPr>
                        <wps:txbx>
                          <w:txbxContent>
                            <w:p w14:paraId="61EDC8F5" w14:textId="7D33D86B" w:rsidR="008A4748" w:rsidRPr="00AD198C" w:rsidRDefault="008A4748" w:rsidP="00D81283">
                              <w:pPr>
                                <w:pStyle w:val="Lgende"/>
                                <w:rPr>
                                  <w:noProof/>
                                  <w:sz w:val="20"/>
                                  <w:szCs w:val="20"/>
                                </w:rPr>
                              </w:pPr>
                              <w:r>
                                <w:t>Résultats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A90520" id="Groupe 5" o:spid="_x0000_s1027" style="position:absolute;left:0;text-align:left;margin-left:-.7pt;margin-top:54.4pt;width:453.75pt;height:171.5pt;z-index:251680768;mso-height-relative:margin" coordsize="5762625,21786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">
                <v:group id="Groupe 11" o:spid="_x0000_s1028" style="position:absolute;width:5762625;height:1959610" coordorigin=",408207" coordsize="5762625,1959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_x0000_s1029" type="#_x0000_t202" style="position:absolute;left:9054;top:455789;width:2724150;height:1905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CRvwAA&#10;ANsAAAAPAAAAZHJzL2Rvd25yZXYueG1sRE/LqsIwEN0L/kMYwY1oqlxf1SheQXFb9QPGZmyLzaQ0&#10;ubb+vbkguJvDec5625pSPKl2hWUF41EEgji1uuBMwfVyGC5AOI+ssbRMCl7kYLvpdtYYa9twQs+z&#10;z0QIYRejgtz7KpbSpTkZdCNbEQfubmuDPsA6k7rGJoSbUk6iaCYNFhwacqxon1P6OP8ZBfdTM5gu&#10;m9vRX+fJz+wXi/nNvpTq99rdCoSn1n/FH/dJh/kT+P8lHCA3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wJG/AAAA2wAAAA8AAAAAAAAAAAAAAAAAlwIAAGRycy9kb3ducmV2&#10;LnhtbFBLBQYAAAAABAAEAPUAAACDAwAAAAA=&#10;" stroked="f">
                    <v:textbox>
                      <w:txbxContent>
                        <w:p w14:paraId="3F63C557"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8A4748" w:rsidRPr="006C4CE3" w:rsidRDefault="008A4748"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processes : 192</w:t>
                          </w:r>
                        </w:p>
                      </w:txbxContent>
                    </v:textbox>
                  </v:shape>
                  <v:group id="Groupe 14" o:spid="_x0000_s1030" style="position:absolute;top:408207;width:5762625;height:1959610" coordorigin="9053,499239" coordsize="5762625,1959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_x0000_s1031" type="#_x0000_t202" style="position:absolute;left:9053;top:499239;width:5762625;height:1959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cPVxQAA&#10;ANsAAAAPAAAAZHJzL2Rvd25yZXYueG1sRI9Ba8JAEIXvBf/DMkJvdaMBtdFNEG2hRxttex2zYxLM&#10;zobsNqb++m5B6G2G9743b9bZYBrRU+dqywqmkwgEcWF1zaWC4+H1aQnCeWSNjWVS8EMOsnT0sMZE&#10;2yu/U5/7UoQQdgkqqLxvEyldUZFBN7EtcdDOtjPow9qVUnd4DeGmkbMomkuDNYcLFba0rai45N8m&#10;1Jh9HePdPqfFAk/x7uX28Xz+bJR6HA+bFQhPg/833+k3Hbg5/P0SBpDp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Vw9XFAAAA2wAAAA8AAAAAAAAAAAAAAAAAlwIAAGRycy9k&#10;b3ducmV2LnhtbFBLBQYAAAAABAAEAPUAAACJAwAAAAA=&#10;" filled="f">
                      <v:textbox>
                        <w:txbxContent>
                          <w:p w14:paraId="14EC24A7" w14:textId="77777777" w:rsidR="008A4748" w:rsidRPr="00085D36" w:rsidRDefault="008A4748" w:rsidP="00D81283">
                            <w:pPr>
                              <w:spacing w:line="240" w:lineRule="auto"/>
                              <w:rPr>
                                <w:rFonts w:ascii="Courier New" w:hAnsi="Courier New" w:cs="Courier New"/>
                                <w:sz w:val="12"/>
                                <w:szCs w:val="12"/>
                                <w:lang w:val="en-US"/>
                              </w:rPr>
                            </w:pPr>
                          </w:p>
                        </w:txbxContent>
                      </v:textbox>
                    </v:shape>
                    <v:shape id="Zone de texte 17" o:spid="_x0000_s1032" type="#_x0000_t202" style="position:absolute;left:4483775;top:656756;width:1281063;height:29752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3TVQwAAA&#10;ANsAAAAPAAAAZHJzL2Rvd25yZXYueG1sRE/NisIwEL4L+w5hFrzINtWDLl1jWRYKInrw5wFmm7Ep&#10;NpPSxFrf3giCt/n4fmeZD7YRPXW+dqxgmqQgiEuna64UnI7F1zcIH5A1No5JwZ085KuP0RIz7W68&#10;p/4QKhFD2GeowITQZlL60pBFn7iWOHJn11kMEXaV1B3eYrht5CxN59JizbHBYEt/hsrL4WoVTEyb&#10;7rbn9X+h56W5bDwubL9Ravw5/P6ACDSEt/jlXus4fwHPX+IBcvU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3TVQwAAAANsAAAAPAAAAAAAAAAAAAAAAAJcCAABkcnMvZG93bnJl&#10;di54bWxQSwUGAAAAAAQABAD1AAAAhAMAAAAA&#10;" filled="f" stroked="f">
                      <v:textbox>
                        <w:txbxContent>
                          <w:p w14:paraId="34A0CD9C" w14:textId="77777777" w:rsidR="008A4748" w:rsidRPr="00D21363" w:rsidRDefault="008A4748" w:rsidP="00D81283">
                            <w:pPr>
                              <w:spacing w:after="0" w:line="240" w:lineRule="auto"/>
                              <w:jc w:val="center"/>
                              <w:rPr>
                                <w:color w:val="FF0000"/>
                              </w:rPr>
                            </w:pPr>
                            <w:r>
                              <w:rPr>
                                <w:color w:val="FF0000"/>
                              </w:rPr>
                              <w:t>Deuxième</w:t>
                            </w:r>
                            <w:r w:rsidRPr="00D21363">
                              <w:rPr>
                                <w:color w:val="FF0000"/>
                              </w:rPr>
                              <w:t xml:space="preserve"> solution</w:t>
                            </w:r>
                          </w:p>
                        </w:txbxContent>
                      </v:textbox>
                    </v:shape>
                    <v:shape id="Zone de texte 27" o:spid="_x0000_s1033" type="#_x0000_t202" style="position:absolute;left:1051951;top:650945;width:1333697;height:280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f/twQAA&#10;ANsAAAAPAAAAZHJzL2Rvd25yZXYueG1sRI/NqsIwFIT3gu8QjuBGrqkuVHqNchGEIrrw5wHObY5N&#10;sTkpTaz17Y0guBxm5htmue5sJVpqfOlYwWScgCDOnS65UHA5b38WIHxA1lg5JgVP8rBe9XtLTLV7&#10;8JHaUyhEhLBPUYEJoU6l9Lkhi37sauLoXV1jMUTZFFI3+IhwW8lpksykxZLjgsGaNoby2+luFYxM&#10;nRz21+x/q2e5ue08zm27U2o46P5+QQTqwjf8aWdawXQO7y/xB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6bH/7cEAAADbAAAADwAAAAAAAAAAAAAAAACXAgAAZHJzL2Rvd25y&#10;ZXYueG1sUEsFBgAAAAAEAAQA9QAAAIUDAAAAAA==&#10;" filled="f" stroked="f">
                      <v:textbox>
                        <w:txbxContent>
                          <w:p w14:paraId="538E0520" w14:textId="77777777" w:rsidR="008A4748" w:rsidRPr="00D21363" w:rsidRDefault="008A4748" w:rsidP="00D81283">
                            <w:pPr>
                              <w:spacing w:after="0" w:line="240" w:lineRule="auto"/>
                              <w:jc w:val="center"/>
                              <w:rPr>
                                <w:color w:val="FF0000"/>
                              </w:rPr>
                            </w:pPr>
                            <w:r w:rsidRPr="00D21363">
                              <w:rPr>
                                <w:color w:val="FF0000"/>
                              </w:rPr>
                              <w:t>Première solution</w:t>
                            </w:r>
                          </w:p>
                        </w:txbxContent>
                      </v:textbox>
                    </v:shape>
                  </v:group>
                  <v:shape id="_x0000_s1034" type="#_x0000_t202" style="position:absolute;left:2716040;top:461727;width:3039745;height:1905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3E49C420" w14:textId="77777777" w:rsidR="008A4748" w:rsidRPr="00085D36"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System Idle Process</w:t>
                          </w:r>
                        </w:p>
                        <w:p w14:paraId="686B969C"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unknown</w:t>
                          </w:r>
                        </w:p>
                        <w:p w14:paraId="027DCACC"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0</w:t>
                          </w:r>
                        </w:p>
                        <w:p w14:paraId="2ED9ABB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ParentProcessID : 0</w:t>
                          </w:r>
                        </w:p>
                        <w:p w14:paraId="6F9D100D"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javaw.exe</w:t>
                          </w:r>
                        </w:p>
                        <w:p w14:paraId="2CD4650E"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C:\Program Files\Java\jre1.8.0_91\bin\javaw.exe</w:t>
                          </w:r>
                        </w:p>
                        <w:p w14:paraId="6B359BD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1152</w:t>
                          </w:r>
                        </w:p>
                        <w:p w14:paraId="02A81ABE"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10912</w:t>
                          </w:r>
                        </w:p>
                        <w:p w14:paraId="06168EEB"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eclipse.exe</w:t>
                          </w:r>
                        </w:p>
                        <w:p w14:paraId="108AC3AB"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C:\Users\Nicolas\eclipse\java-mars\eclipse\eclipse.exe</w:t>
                          </w:r>
                        </w:p>
                        <w:p w14:paraId="3681365D"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10912</w:t>
                          </w:r>
                        </w:p>
                        <w:p w14:paraId="160F4CF4"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1884</w:t>
                          </w:r>
                        </w:p>
                        <w:p w14:paraId="6407E4D6" w14:textId="77777777" w:rsidR="008A4748" w:rsidRPr="00085D36" w:rsidRDefault="008A4748"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8A4748" w:rsidRPr="00085D36" w:rsidRDefault="008A4748"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processes : 187</w:t>
                          </w:r>
                        </w:p>
                      </w:txbxContent>
                    </v:textbox>
                  </v:shape>
                </v:group>
                <v:shape id="Zone de texte 29" o:spid="_x0000_s1035" type="#_x0000_t202" style="position:absolute;top:2009775;width:5762625;height:1688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61EDC8F5" w14:textId="7D33D86B" w:rsidR="008A4748" w:rsidRPr="00AD198C" w:rsidRDefault="008A4748" w:rsidP="00D81283">
                        <w:pPr>
                          <w:pStyle w:val="Lgende"/>
                          <w:rPr>
                            <w:noProof/>
                            <w:sz w:val="20"/>
                            <w:szCs w:val="20"/>
                          </w:rPr>
                        </w:pPr>
                        <w:r>
                          <w:t>Résultats de la récupération des processus []</w:t>
                        </w:r>
                      </w:p>
                    </w:txbxContent>
                  </v:textbox>
                </v:shape>
                <w10:wrap type="topAndBottom"/>
              </v:group>
            </w:pict>
          </mc:Fallback>
        </mc:AlternateContent>
      </w:r>
      <w:r w:rsidRPr="00995F9C">
        <w:rPr>
          <w:szCs w:val="20"/>
        </w:rPr>
        <w:t xml:space="preserve">La deuxième solution utilise une librairie java nommé </w:t>
      </w:r>
      <w:proofErr w:type="spellStart"/>
      <w:r w:rsidRPr="00995F9C">
        <w:rPr>
          <w:i/>
          <w:szCs w:val="20"/>
        </w:rPr>
        <w:t>oshi</w:t>
      </w:r>
      <w:proofErr w:type="spellEnd"/>
      <w:r w:rsidRPr="00995F9C">
        <w:rPr>
          <w:szCs w:val="20"/>
        </w:rPr>
        <w:t xml:space="preserve"> qui fournit aux développeurs des informations sur le système d'exploitation. Cette solution est moins rapid</w:t>
      </w:r>
      <w:r>
        <w:rPr>
          <w:szCs w:val="20"/>
        </w:rPr>
        <w:t>e mais offre des options de tri</w:t>
      </w:r>
      <w:r w:rsidRPr="00995F9C">
        <w:rPr>
          <w:szCs w:val="20"/>
        </w:rPr>
        <w:t xml:space="preserve"> intéressantes de même que d'autres données importantes liées aux processus détectés, telles que le </w:t>
      </w:r>
      <w:proofErr w:type="spellStart"/>
      <w:r w:rsidRPr="00995F9C">
        <w:rPr>
          <w:szCs w:val="20"/>
        </w:rPr>
        <w:t>processID</w:t>
      </w:r>
      <w:proofErr w:type="spellEnd"/>
      <w:r w:rsidRPr="00995F9C">
        <w:rPr>
          <w:szCs w:val="20"/>
        </w:rPr>
        <w:t xml:space="preserve"> ou le chemin de l'exécutable par exemple.</w:t>
      </w:r>
      <w:r w:rsidR="009B0426">
        <w:rPr>
          <w:szCs w:val="20"/>
        </w:rPr>
        <w:t xml:space="preserve"> La figure ci-dessous affiche les deux résultats obtenus.</w:t>
      </w:r>
    </w:p>
    <w:p w14:paraId="4080A5DF" w14:textId="77777777" w:rsidR="00FA7DFE" w:rsidRDefault="00A8187A">
      <w:pPr>
        <w:jc w:val="left"/>
      </w:pPr>
      <w:r>
        <w:rPr>
          <w:noProof/>
          <w:szCs w:val="20"/>
          <w:lang w:val="fr-FR" w:eastAsia="zh-CN"/>
        </w:rPr>
        <w:lastRenderedPageBreak/>
        <mc:AlternateContent>
          <mc:Choice Requires="wpg">
            <w:drawing>
              <wp:anchor distT="0" distB="0" distL="114300" distR="114300" simplePos="0" relativeHeight="251682816" behindDoc="0" locked="0" layoutInCell="1" allowOverlap="1" wp14:anchorId="09BC71E1" wp14:editId="66728F78">
                <wp:simplePos x="0" y="0"/>
                <wp:positionH relativeFrom="column">
                  <wp:posOffset>-3810</wp:posOffset>
                </wp:positionH>
                <wp:positionV relativeFrom="paragraph">
                  <wp:posOffset>222443</wp:posOffset>
                </wp:positionV>
                <wp:extent cx="5762625" cy="7239000"/>
                <wp:effectExtent l="0" t="0" r="28575" b="0"/>
                <wp:wrapTopAndBottom/>
                <wp:docPr id="30" name="Groupe 30"/>
                <wp:cNvGraphicFramePr/>
                <a:graphic xmlns:a="http://schemas.openxmlformats.org/drawingml/2006/main">
                  <a:graphicData uri="http://schemas.microsoft.com/office/word/2010/wordprocessingGroup">
                    <wpg:wgp>
                      <wpg:cNvGrpSpPr/>
                      <wpg:grpSpPr>
                        <a:xfrm>
                          <a:off x="0" y="0"/>
                          <a:ext cx="5762625" cy="7239000"/>
                          <a:chOff x="0" y="0"/>
                          <a:chExt cx="5762625" cy="7239000"/>
                        </a:xfrm>
                      </wpg:grpSpPr>
                      <wpg:grpSp>
                        <wpg:cNvPr id="31" name="Groupe 31"/>
                        <wpg:cNvGrpSpPr/>
                        <wpg:grpSpPr>
                          <a:xfrm>
                            <a:off x="0" y="0"/>
                            <a:ext cx="5762625" cy="6912610"/>
                            <a:chOff x="0" y="0"/>
                            <a:chExt cx="5762625" cy="6912610"/>
                          </a:xfrm>
                        </wpg:grpSpPr>
                        <wps:wsp>
                          <wps:cNvPr id="32" name="Zone de texte 2"/>
                          <wps:cNvSpPr txBox="1">
                            <a:spLocks noChangeArrowheads="1"/>
                          </wps:cNvSpPr>
                          <wps:spPr bwMode="auto">
                            <a:xfrm>
                              <a:off x="0" y="0"/>
                              <a:ext cx="5762625" cy="6912610"/>
                            </a:xfrm>
                            <a:prstGeom prst="rect">
                              <a:avLst/>
                            </a:prstGeom>
                            <a:solidFill>
                              <a:srgbClr val="FFFFFF"/>
                            </a:solidFill>
                            <a:ln w="9525">
                              <a:solidFill>
                                <a:srgbClr val="000000"/>
                              </a:solidFill>
                              <a:miter lim="800000"/>
                              <a:headEnd/>
                              <a:tailEnd/>
                            </a:ln>
                          </wps:spPr>
                          <wps:txbx>
                            <w:txbxContent>
                              <w:p w14:paraId="2BB55E60"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57F8A13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oshi.SystemInfo</w:t>
                                </w:r>
                                <w:proofErr w:type="spellEnd"/>
                                <w:proofErr w:type="gramEnd"/>
                                <w:r w:rsidRPr="007F5FC5">
                                  <w:rPr>
                                    <w:rFonts w:ascii="Consolas" w:hAnsi="Consolas" w:cs="Consolas"/>
                                    <w:color w:val="000000"/>
                                    <w:sz w:val="12"/>
                                    <w:szCs w:val="12"/>
                                    <w:lang w:val="en-US"/>
                                  </w:rPr>
                                  <w:t>;</w:t>
                                </w:r>
                              </w:p>
                              <w:p w14:paraId="784D3535"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oshi.software</w:t>
                                </w:r>
                                <w:proofErr w:type="gramEnd"/>
                                <w:r w:rsidRPr="007F5FC5">
                                  <w:rPr>
                                    <w:rFonts w:ascii="Consolas" w:hAnsi="Consolas" w:cs="Consolas"/>
                                    <w:color w:val="000000"/>
                                    <w:sz w:val="12"/>
                                    <w:szCs w:val="12"/>
                                    <w:lang w:val="en-US"/>
                                  </w:rPr>
                                  <w:t>.os.OSProcess</w:t>
                                </w:r>
                                <w:proofErr w:type="spellEnd"/>
                                <w:r w:rsidRPr="007F5FC5">
                                  <w:rPr>
                                    <w:rFonts w:ascii="Consolas" w:hAnsi="Consolas" w:cs="Consolas"/>
                                    <w:color w:val="000000"/>
                                    <w:sz w:val="12"/>
                                    <w:szCs w:val="12"/>
                                    <w:lang w:val="en-US"/>
                                  </w:rPr>
                                  <w:t>;</w:t>
                                </w:r>
                              </w:p>
                              <w:p w14:paraId="44FF32F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oshi.software</w:t>
                                </w:r>
                                <w:proofErr w:type="gramEnd"/>
                                <w:r w:rsidRPr="007F5FC5">
                                  <w:rPr>
                                    <w:rFonts w:ascii="Consolas" w:hAnsi="Consolas" w:cs="Consolas"/>
                                    <w:color w:val="000000"/>
                                    <w:sz w:val="12"/>
                                    <w:szCs w:val="12"/>
                                    <w:lang w:val="en-US"/>
                                  </w:rPr>
                                  <w:t>.os.OperatingSystem</w:t>
                                </w:r>
                                <w:proofErr w:type="spellEnd"/>
                                <w:r w:rsidRPr="007F5FC5">
                                  <w:rPr>
                                    <w:rFonts w:ascii="Consolas" w:hAnsi="Consolas" w:cs="Consolas"/>
                                    <w:color w:val="000000"/>
                                    <w:sz w:val="12"/>
                                    <w:szCs w:val="12"/>
                                    <w:lang w:val="en-US"/>
                                  </w:rPr>
                                  <w:t>;</w:t>
                                </w:r>
                              </w:p>
                              <w:p w14:paraId="0D53A36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5CB130B6"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proofErr w:type="gramStart"/>
                                <w:r w:rsidRPr="007F5FC5">
                                  <w:rPr>
                                    <w:rFonts w:ascii="Consolas" w:hAnsi="Consolas" w:cs="Consolas"/>
                                    <w:b/>
                                    <w:bCs/>
                                    <w:color w:val="7F0055"/>
                                    <w:sz w:val="12"/>
                                    <w:szCs w:val="12"/>
                                  </w:rPr>
                                  <w:t>import</w:t>
                                </w:r>
                                <w:proofErr w:type="gramEnd"/>
                                <w:r w:rsidRPr="007F5FC5">
                                  <w:rPr>
                                    <w:rFonts w:ascii="Consolas" w:hAnsi="Consolas" w:cs="Consolas"/>
                                    <w:color w:val="000000"/>
                                    <w:sz w:val="12"/>
                                    <w:szCs w:val="12"/>
                                  </w:rPr>
                                  <w:t xml:space="preserve"> java.io.*;</w:t>
                                </w:r>
                              </w:p>
                              <w:p w14:paraId="14A6A517"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proofErr w:type="gramStart"/>
                                <w:r w:rsidRPr="007F5FC5">
                                  <w:rPr>
                                    <w:rFonts w:ascii="Consolas" w:hAnsi="Consolas" w:cs="Consolas"/>
                                    <w:b/>
                                    <w:bCs/>
                                    <w:color w:val="7F0055"/>
                                    <w:sz w:val="12"/>
                                    <w:szCs w:val="12"/>
                                  </w:rPr>
                                  <w:t>import</w:t>
                                </w:r>
                                <w:proofErr w:type="gramEnd"/>
                                <w:r w:rsidRPr="007F5FC5">
                                  <w:rPr>
                                    <w:rFonts w:ascii="Consolas" w:hAnsi="Consolas" w:cs="Consolas"/>
                                    <w:color w:val="000000"/>
                                    <w:sz w:val="12"/>
                                    <w:szCs w:val="12"/>
                                  </w:rPr>
                                  <w:t xml:space="preserve"> </w:t>
                                </w:r>
                                <w:proofErr w:type="spellStart"/>
                                <w:r w:rsidRPr="007F5FC5">
                                  <w:rPr>
                                    <w:rFonts w:ascii="Consolas" w:hAnsi="Consolas" w:cs="Consolas"/>
                                    <w:color w:val="000000"/>
                                    <w:sz w:val="12"/>
                                    <w:szCs w:val="12"/>
                                  </w:rPr>
                                  <w:t>java.util.regex</w:t>
                                </w:r>
                                <w:proofErr w:type="spellEnd"/>
                                <w:r w:rsidRPr="007F5FC5">
                                  <w:rPr>
                                    <w:rFonts w:ascii="Consolas" w:hAnsi="Consolas" w:cs="Consolas"/>
                                    <w:color w:val="000000"/>
                                    <w:sz w:val="12"/>
                                    <w:szCs w:val="12"/>
                                  </w:rPr>
                                  <w:t>.*;</w:t>
                                </w:r>
                              </w:p>
                              <w:p w14:paraId="58181734"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p>
                              <w:p w14:paraId="2F3F1A6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ListProcesses</w:t>
                                </w:r>
                                <w:proofErr w:type="spellEnd"/>
                                <w:r w:rsidRPr="007F5FC5">
                                  <w:rPr>
                                    <w:rFonts w:ascii="Consolas" w:hAnsi="Consolas" w:cs="Consolas"/>
                                    <w:color w:val="000000"/>
                                    <w:sz w:val="12"/>
                                    <w:szCs w:val="12"/>
                                    <w:lang w:val="en-US"/>
                                  </w:rPr>
                                  <w:t xml:space="preserve"> {</w:t>
                                </w:r>
                              </w:p>
                              <w:p w14:paraId="22E4CC9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3E88A6C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w:t>
                                </w:r>
                                <w:proofErr w:type="gramStart"/>
                                <w:r w:rsidRPr="007F5FC5">
                                  <w:rPr>
                                    <w:rFonts w:ascii="Consolas" w:hAnsi="Consolas" w:cs="Consolas"/>
                                    <w:color w:val="000000"/>
                                    <w:sz w:val="12"/>
                                    <w:szCs w:val="12"/>
                                    <w:lang w:val="en-US"/>
                                  </w:rPr>
                                  <w:t>String[</w:t>
                                </w:r>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args</w:t>
                                </w:r>
                                <w:proofErr w:type="spellEnd"/>
                                <w:r w:rsidRPr="007F5FC5">
                                  <w:rPr>
                                    <w:rFonts w:ascii="Consolas" w:hAnsi="Consolas" w:cs="Consolas"/>
                                    <w:color w:val="000000"/>
                                    <w:sz w:val="12"/>
                                    <w:szCs w:val="12"/>
                                    <w:lang w:val="en-US"/>
                                  </w:rPr>
                                  <w:t>) {</w:t>
                                </w:r>
                              </w:p>
                              <w:p w14:paraId="1B72DA7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System.</w:t>
                                </w:r>
                                <w:r w:rsidRPr="007F5FC5">
                                  <w:rPr>
                                    <w:rFonts w:ascii="Consolas" w:hAnsi="Consolas" w:cs="Consolas"/>
                                    <w:i/>
                                    <w:iCs/>
                                    <w:color w:val="000000"/>
                                    <w:sz w:val="12"/>
                                    <w:szCs w:val="12"/>
                                    <w:lang w:val="en-US"/>
                                  </w:rPr>
                                  <w:t>getProperty</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"Username </w:t>
                                </w:r>
                                <w:proofErr w:type="gramStart"/>
                                <w:r w:rsidRPr="007F5FC5">
                                  <w:rPr>
                                    <w:rFonts w:ascii="Consolas" w:hAnsi="Consolas" w:cs="Consolas"/>
                                    <w:color w:val="2A00FF"/>
                                    <w:sz w:val="12"/>
                                    <w:szCs w:val="12"/>
                                    <w:lang w:val="en-US"/>
                                  </w:rPr>
                                  <w:t>detected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SystemInfo</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si</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SystemInfo</w:t>
                                </w:r>
                                <w:proofErr w:type="spellEnd"/>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p>
                              <w:p w14:paraId="71A9AB3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OperatingSystem</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os</w:t>
                                </w:r>
                                <w:proofErr w:type="spellEnd"/>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OperatingSystem</w:t>
                                </w:r>
                                <w:proofErr w:type="spellEnd"/>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roofErr w:type="spellEnd"/>
                                <w:proofErr w:type="gramEnd"/>
                                <w:r w:rsidRPr="007F5FC5">
                                  <w:rPr>
                                    <w:rFonts w:ascii="Consolas" w:hAnsi="Consolas" w:cs="Consolas"/>
                                    <w:color w:val="000000"/>
                                    <w:sz w:val="12"/>
                                    <w:szCs w:val="12"/>
                                    <w:lang w:val="en-US"/>
                                  </w:rPr>
                                  <w:t>();</w:t>
                                </w:r>
                              </w:p>
                              <w:p w14:paraId="151AEE0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52A0BC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proofErr w:type="spellStart"/>
                                <w:r w:rsidRPr="007F5FC5">
                                  <w:rPr>
                                    <w:rFonts w:ascii="Consolas" w:hAnsi="Consolas" w:cs="Consolas"/>
                                    <w:color w:val="6A3E3E"/>
                                    <w:sz w:val="12"/>
                                    <w:szCs w:val="12"/>
                                    <w:lang w:val="en-US"/>
                                  </w:rPr>
                                  <w:t>operatingSystem</w:t>
                                </w:r>
                                <w:proofErr w:type="spellEnd"/>
                                <w:r w:rsidRPr="007F5FC5">
                                  <w:rPr>
                                    <w:rFonts w:ascii="Consolas" w:hAnsi="Consolas" w:cs="Consolas"/>
                                    <w:color w:val="000000"/>
                                    <w:sz w:val="12"/>
                                    <w:szCs w:val="12"/>
                                    <w:lang w:val="en-US"/>
                                  </w:rPr>
                                  <w:t xml:space="preserve"> = </w:t>
                                </w:r>
                                <w:proofErr w:type="spellStart"/>
                                <w:proofErr w:type="gramStart"/>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roofErr w:type="spellEnd"/>
                                <w:proofErr w:type="gramEnd"/>
                                <w:r w:rsidRPr="007F5FC5">
                                  <w:rPr>
                                    <w:rFonts w:ascii="Consolas" w:hAnsi="Consolas" w:cs="Consolas"/>
                                    <w:color w:val="000000"/>
                                    <w:sz w:val="12"/>
                                    <w:szCs w:val="12"/>
                                    <w:lang w:val="en-US"/>
                                  </w:rPr>
                                  <w:t>();</w:t>
                                </w:r>
                              </w:p>
                              <w:p w14:paraId="41745D77"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operatingSystem</w:t>
                                </w:r>
                                <w:proofErr w:type="spellEnd"/>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xml:space="preserve">" OS </w:t>
                                </w:r>
                                <w:proofErr w:type="gramStart"/>
                                <w:r w:rsidRPr="007F5FC5">
                                  <w:rPr>
                                    <w:rFonts w:ascii="Consolas" w:hAnsi="Consolas" w:cs="Consolas"/>
                                    <w:color w:val="2A00FF"/>
                                    <w:sz w:val="12"/>
                                    <w:szCs w:val="12"/>
                                    <w:lang w:val="en-US"/>
                                  </w:rPr>
                                  <w:t>detected !</w:t>
                                </w:r>
                                <w:proofErr w:type="gramEnd"/>
                                <w:r w:rsidRPr="007F5FC5">
                                  <w:rPr>
                                    <w:rFonts w:ascii="Consolas" w:hAnsi="Consolas" w:cs="Consolas"/>
                                    <w:color w:val="2A00FF"/>
                                    <w:sz w:val="12"/>
                                    <w:szCs w:val="12"/>
                                    <w:lang w:val="en-US"/>
                                  </w:rPr>
                                  <w:t>\n"</w:t>
                                </w:r>
                                <w:r w:rsidRPr="007F5FC5">
                                  <w:rPr>
                                    <w:rFonts w:ascii="Consolas" w:hAnsi="Consolas" w:cs="Consolas"/>
                                    <w:color w:val="000000"/>
                                    <w:sz w:val="12"/>
                                    <w:szCs w:val="12"/>
                                    <w:lang w:val="en-US"/>
                                  </w:rPr>
                                  <w:t>);</w:t>
                                </w:r>
                              </w:p>
                              <w:p w14:paraId="28327F6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1F0457D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Runtime.</w:t>
                                </w:r>
                                <w:r w:rsidRPr="007F5FC5">
                                  <w:rPr>
                                    <w:rFonts w:ascii="Consolas" w:hAnsi="Consolas" w:cs="Consolas"/>
                                    <w:i/>
                                    <w:iCs/>
                                    <w:color w:val="000000"/>
                                    <w:sz w:val="12"/>
                                    <w:szCs w:val="12"/>
                                    <w:lang w:val="en-US"/>
                                  </w:rPr>
                                  <w:t>getRuntime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000000"/>
                                    <w:sz w:val="12"/>
                                    <w:szCs w:val="12"/>
                                    <w:lang w:val="en-US"/>
                                  </w:rPr>
                                  <w:t>).exec</w:t>
                                </w:r>
                                <w:proofErr w:type="gram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MacOS</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Runtime.</w:t>
                                </w:r>
                                <w:r w:rsidRPr="007F5FC5">
                                  <w:rPr>
                                    <w:rFonts w:ascii="Consolas" w:hAnsi="Consolas" w:cs="Consolas"/>
                                    <w:i/>
                                    <w:iCs/>
                                    <w:color w:val="000000"/>
                                    <w:sz w:val="12"/>
                                    <w:szCs w:val="12"/>
                                    <w:lang w:val="en-US"/>
                                  </w:rPr>
                                  <w:t>getRuntime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000000"/>
                                    <w:sz w:val="12"/>
                                    <w:szCs w:val="12"/>
                                    <w:lang w:val="en-US"/>
                                  </w:rPr>
                                  <w:t>).exec</w:t>
                                </w:r>
                                <w:proofErr w:type="gram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ps</w:t>
                                </w:r>
                                <w:proofErr w:type="spellEnd"/>
                                <w:r w:rsidRPr="007F5FC5">
                                  <w:rPr>
                                    <w:rFonts w:ascii="Consolas" w:hAnsi="Consolas" w:cs="Consolas"/>
                                    <w:color w:val="2A00FF"/>
                                    <w:sz w:val="12"/>
                                    <w:szCs w:val="12"/>
                                    <w:lang w:val="en-US"/>
                                  </w:rPr>
                                  <w:t xml:space="preserve"> -</w:t>
                                </w:r>
                                <w:proofErr w:type="spellStart"/>
                                <w:r w:rsidRPr="007F5FC5">
                                  <w:rPr>
                                    <w:rFonts w:ascii="Consolas" w:hAnsi="Consolas" w:cs="Consolas"/>
                                    <w:color w:val="2A00FF"/>
                                    <w:sz w:val="12"/>
                                    <w:szCs w:val="12"/>
                                    <w:lang w:val="en-US"/>
                                  </w:rPr>
                                  <w:t>eo</w:t>
                                </w:r>
                                <w:proofErr w:type="spellEnd"/>
                                <w:r w:rsidRPr="007F5FC5">
                                  <w:rPr>
                                    <w:rFonts w:ascii="Consolas" w:hAnsi="Consolas" w:cs="Consolas"/>
                                    <w:color w:val="2A00FF"/>
                                    <w:sz w:val="12"/>
                                    <w:szCs w:val="12"/>
                                    <w:lang w:val="en-US"/>
                                  </w:rPr>
                                  <w:t xml:space="preserve"> </w:t>
                                </w:r>
                                <w:proofErr w:type="spellStart"/>
                                <w:r w:rsidRPr="007F5FC5">
                                  <w:rPr>
                                    <w:rFonts w:ascii="Consolas" w:hAnsi="Consolas" w:cs="Consolas"/>
                                    <w:color w:val="2A00FF"/>
                                    <w:sz w:val="12"/>
                                    <w:szCs w:val="12"/>
                                    <w:lang w:val="en-US"/>
                                  </w:rPr>
                                  <w:t>comm</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387DABC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BufferedReader</w:t>
                                </w:r>
                                <w:proofErr w:type="spellEnd"/>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BufferedReader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InputStreamReader</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roofErr w:type="spellEnd"/>
                                <w:r w:rsidRPr="007F5FC5">
                                  <w:rPr>
                                    <w:rFonts w:ascii="Consolas" w:hAnsi="Consolas" w:cs="Consolas"/>
                                    <w:color w:val="000000"/>
                                    <w:sz w:val="12"/>
                                    <w:szCs w:val="12"/>
                                    <w:lang w:val="en-US"/>
                                  </w:rPr>
                                  <w:t>()));</w:t>
                                </w:r>
                              </w:p>
                              <w:p w14:paraId="4834869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 xml:space="preserve"> = 0;</w:t>
                                </w:r>
                              </w:p>
                              <w:p w14:paraId="221CA57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0040F0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proofErr w:type="spellStart"/>
                                <w:r w:rsidRPr="007F5FC5">
                                  <w:rPr>
                                    <w:rFonts w:ascii="Consolas" w:hAnsi="Consolas" w:cs="Consolas"/>
                                    <w:color w:val="6A3E3E"/>
                                    <w:sz w:val="12"/>
                                    <w:szCs w:val="12"/>
                                    <w:lang w:val="en-US"/>
                                  </w:rPr>
                                  <w:t>pattern</w:t>
                                </w:r>
                                <w:proofErr w:type="spellEnd"/>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Pattern.</w:t>
                                </w:r>
                                <w:r w:rsidRPr="007F5FC5">
                                  <w:rPr>
                                    <w:rFonts w:ascii="Consolas" w:hAnsi="Consolas" w:cs="Consolas"/>
                                    <w:i/>
                                    <w:iCs/>
                                    <w:color w:val="000000"/>
                                    <w:sz w:val="12"/>
                                    <w:szCs w:val="12"/>
                                    <w:lang w:val="en-US"/>
                                  </w:rPr>
                                  <w:t>compile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2A00FF"/>
                                    <w:sz w:val="12"/>
                                    <w:szCs w:val="12"/>
                                    <w:lang w:val="en-US"/>
                                  </w:rPr>
                                  <w:t>".*.exe</w:t>
                                </w:r>
                                <w:proofErr w:type="gram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5690B8A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gramStart"/>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.readLine</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proofErr w:type="spellStart"/>
                                <w:r w:rsidRPr="007F5FC5">
                                  <w:rPr>
                                    <w:rFonts w:ascii="Consolas" w:hAnsi="Consolas" w:cs="Consolas"/>
                                    <w:color w:val="6A3E3E"/>
                                    <w:sz w:val="12"/>
                                    <w:szCs w:val="12"/>
                                    <w:lang w:val="en-US"/>
                                  </w:rPr>
                                  <w:t>matcher</w:t>
                                </w:r>
                                <w:proofErr w:type="spellEnd"/>
                                <w:r w:rsidRPr="007F5FC5">
                                  <w:rPr>
                                    <w:rFonts w:ascii="Consolas" w:hAnsi="Consolas" w:cs="Consolas"/>
                                    <w:color w:val="000000"/>
                                    <w:sz w:val="12"/>
                                    <w:szCs w:val="12"/>
                                    <w:lang w:val="en-US"/>
                                  </w:rPr>
                                  <w:t xml:space="preserve"> = </w:t>
                                </w:r>
                                <w:proofErr w:type="spellStart"/>
                                <w:proofErr w:type="gramStart"/>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w:t>
                                </w:r>
                                <w:proofErr w:type="spellEnd"/>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w:t>
                                </w:r>
                                <w:proofErr w:type="spellEnd"/>
                                <w:r w:rsidRPr="007F5FC5">
                                  <w:rPr>
                                    <w:rFonts w:ascii="Consolas" w:hAnsi="Consolas" w:cs="Consolas"/>
                                    <w:color w:val="000000"/>
                                    <w:sz w:val="12"/>
                                    <w:szCs w:val="12"/>
                                    <w:lang w:val="en-US"/>
                                  </w:rPr>
                                  <w:t>(0));</w:t>
                                </w:r>
                                <w:r>
                                  <w:rPr>
                                    <w:rFonts w:ascii="Consolas" w:hAnsi="Consolas" w:cs="Consolas"/>
                                    <w:color w:val="000000"/>
                                    <w:sz w:val="12"/>
                                    <w:szCs w:val="12"/>
                                    <w:lang w:val="en-US"/>
                                  </w:rPr>
                                  <w:softHyphen/>
                                </w:r>
                              </w:p>
                              <w:p w14:paraId="4E59CCB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660E6F2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MacOS</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gramStart"/>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.readLine</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134EFB7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6D8F139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"\n Total number of </w:t>
                                </w:r>
                                <w:proofErr w:type="gramStart"/>
                                <w:r w:rsidRPr="007F5FC5">
                                  <w:rPr>
                                    <w:rFonts w:ascii="Consolas" w:hAnsi="Consolas" w:cs="Consolas"/>
                                    <w:color w:val="2A00FF"/>
                                    <w:sz w:val="12"/>
                                    <w:szCs w:val="12"/>
                                    <w:lang w:val="en-US"/>
                                  </w:rPr>
                                  <w:t>processes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24F03E4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CC3F2E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OSProcess</w:t>
                                </w:r>
                                <w:proofErr w:type="spellEnd"/>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w:t>
                                </w:r>
                                <w:proofErr w:type="spellEnd"/>
                                <w:r w:rsidRPr="007F5FC5">
                                  <w:rPr>
                                    <w:rFonts w:ascii="Consolas" w:hAnsi="Consolas" w:cs="Consolas"/>
                                    <w:color w:val="000000"/>
                                    <w:sz w:val="12"/>
                                    <w:szCs w:val="12"/>
                                    <w:lang w:val="en-US"/>
                                  </w:rPr>
                                  <w:t>(0,OperatingSystem.ProcessSort.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 xml:space="preserve"> = 0;</w:t>
                                </w:r>
                              </w:p>
                              <w:p w14:paraId="125662B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pwn</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FileWriter</w:t>
                                </w:r>
                                <w:proofErr w:type="spellEnd"/>
                                <w:r w:rsidRPr="007F5FC5">
                                  <w:rPr>
                                    <w:rFonts w:ascii="Consolas" w:hAnsi="Consolas" w:cs="Consolas"/>
                                    <w:color w:val="000000"/>
                                    <w:sz w:val="12"/>
                                    <w:szCs w:val="12"/>
                                    <w:lang w:val="en-US"/>
                                  </w:rPr>
                                  <w:t>(</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pwp</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FileWriter</w:t>
                                </w:r>
                                <w:proofErr w:type="spellEnd"/>
                                <w:r w:rsidRPr="007F5FC5">
                                  <w:rPr>
                                    <w:rFonts w:ascii="Consolas" w:hAnsi="Consolas" w:cs="Consolas"/>
                                    <w:color w:val="000000"/>
                                    <w:sz w:val="12"/>
                                    <w:szCs w:val="12"/>
                                    <w:lang w:val="en-US"/>
                                  </w:rPr>
                                  <w:t>(</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xml:space="preserve"> = 0;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xml:space="preserve"> &lt; </w:t>
                                </w:r>
                                <w:proofErr w:type="spellStart"/>
                                <w:proofErr w:type="gramStart"/>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proofErr w:type="spellEnd"/>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w:t>
                                </w:r>
                              </w:p>
                              <w:p w14:paraId="1F49BF1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"Process </w:t>
                                </w:r>
                                <w:proofErr w:type="gramStart"/>
                                <w:r w:rsidRPr="007F5FC5">
                                  <w:rPr>
                                    <w:rFonts w:ascii="Consolas" w:hAnsi="Consolas" w:cs="Consolas"/>
                                    <w:color w:val="2A00FF"/>
                                    <w:sz w:val="12"/>
                                    <w:szCs w:val="12"/>
                                    <w:lang w:val="en-US"/>
                                  </w:rPr>
                                  <w:t>name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getName</w:t>
                                </w:r>
                                <w:proofErr w:type="spellEnd"/>
                                <w:r w:rsidRPr="007F5FC5">
                                  <w:rPr>
                                    <w:rFonts w:ascii="Consolas" w:hAnsi="Consolas" w:cs="Consolas"/>
                                    <w:color w:val="000000"/>
                                    <w:sz w:val="12"/>
                                    <w:szCs w:val="12"/>
                                    <w:lang w:val="en-US"/>
                                  </w:rPr>
                                  <w:t>());</w:t>
                                </w:r>
                              </w:p>
                              <w:p w14:paraId="6B3515F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gramStart"/>
                                <w:r w:rsidRPr="007F5FC5">
                                  <w:rPr>
                                    <w:rFonts w:ascii="Consolas" w:hAnsi="Consolas" w:cs="Consolas"/>
                                    <w:color w:val="2A00FF"/>
                                    <w:sz w:val="12"/>
                                    <w:szCs w:val="12"/>
                                    <w:lang w:val="en-US"/>
                                  </w:rPr>
                                  <w:t>Path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getPath</w:t>
                                </w:r>
                                <w:proofErr w:type="spellEnd"/>
                                <w:r w:rsidRPr="007F5FC5">
                                  <w:rPr>
                                    <w:rFonts w:ascii="Consolas" w:hAnsi="Consolas" w:cs="Consolas"/>
                                    <w:color w:val="000000"/>
                                    <w:sz w:val="12"/>
                                    <w:szCs w:val="12"/>
                                    <w:lang w:val="en-US"/>
                                  </w:rPr>
                                  <w:t>());</w:t>
                                </w:r>
                              </w:p>
                              <w:p w14:paraId="6E99B16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proofErr w:type="gramStart"/>
                                <w:r w:rsidRPr="007F5FC5">
                                  <w:rPr>
                                    <w:rFonts w:ascii="Consolas" w:hAnsi="Consolas" w:cs="Consolas"/>
                                    <w:color w:val="2A00FF"/>
                                    <w:sz w:val="12"/>
                                    <w:szCs w:val="12"/>
                                    <w:lang w:val="en-US"/>
                                  </w:rPr>
                                  <w:t>ProcessID</w:t>
                                </w:r>
                                <w:proofErr w:type="spellEnd"/>
                                <w:r w:rsidRPr="007F5FC5">
                                  <w:rPr>
                                    <w:rFonts w:ascii="Consolas" w:hAnsi="Consolas" w:cs="Consolas"/>
                                    <w:color w:val="2A00FF"/>
                                    <w:sz w:val="12"/>
                                    <w:szCs w:val="12"/>
                                    <w:lang w:val="en-US"/>
                                  </w:rPr>
                                  <w:t xml:space="preserv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getProcessID</w:t>
                                </w:r>
                                <w:proofErr w:type="spellEnd"/>
                                <w:r w:rsidRPr="007F5FC5">
                                  <w:rPr>
                                    <w:rFonts w:ascii="Consolas" w:hAnsi="Consolas" w:cs="Consolas"/>
                                    <w:color w:val="000000"/>
                                    <w:sz w:val="12"/>
                                    <w:szCs w:val="12"/>
                                    <w:lang w:val="en-US"/>
                                  </w:rPr>
                                  <w:t>());</w:t>
                                </w:r>
                              </w:p>
                              <w:p w14:paraId="1937874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proofErr w:type="gramStart"/>
                                <w:r w:rsidRPr="007F5FC5">
                                  <w:rPr>
                                    <w:rFonts w:ascii="Consolas" w:hAnsi="Consolas" w:cs="Consolas"/>
                                    <w:color w:val="2A00FF"/>
                                    <w:sz w:val="12"/>
                                    <w:szCs w:val="12"/>
                                    <w:lang w:val="en-US"/>
                                  </w:rPr>
                                  <w:t>ParentProcessID</w:t>
                                </w:r>
                                <w:proofErr w:type="spellEnd"/>
                                <w:r w:rsidRPr="007F5FC5">
                                  <w:rPr>
                                    <w:rFonts w:ascii="Consolas" w:hAnsi="Consolas" w:cs="Consolas"/>
                                    <w:color w:val="2A00FF"/>
                                    <w:sz w:val="12"/>
                                    <w:szCs w:val="12"/>
                                    <w:lang w:val="en-US"/>
                                  </w:rPr>
                                  <w:t xml:space="preserv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getParentProcessID</w:t>
                                </w:r>
                                <w:proofErr w:type="spellEnd"/>
                                <w:r w:rsidRPr="007F5FC5">
                                  <w:rPr>
                                    <w:rFonts w:ascii="Consolas" w:hAnsi="Consolas" w:cs="Consolas"/>
                                    <w:color w:val="000000"/>
                                    <w:sz w:val="12"/>
                                    <w:szCs w:val="12"/>
                                    <w:lang w:val="en-US"/>
                                  </w:rPr>
                                  <w:t>());</w:t>
                                </w:r>
                              </w:p>
                              <w:p w14:paraId="024D4D9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 xml:space="preserve">(); </w:t>
                                </w:r>
                              </w:p>
                              <w:p w14:paraId="6AA6666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getName</w:t>
                                </w:r>
                                <w:proofErr w:type="spellEnd"/>
                                <w:r w:rsidRPr="007F5FC5">
                                  <w:rPr>
                                    <w:rFonts w:ascii="Consolas" w:hAnsi="Consolas" w:cs="Consolas"/>
                                    <w:color w:val="000000"/>
                                    <w:sz w:val="12"/>
                                    <w:szCs w:val="12"/>
                                    <w:lang w:val="en-US"/>
                                  </w:rPr>
                                  <w:t>());</w:t>
                                </w:r>
                              </w:p>
                              <w:p w14:paraId="0CB47C3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getPath</w:t>
                                </w:r>
                                <w:proofErr w:type="spellEnd"/>
                                <w:r w:rsidRPr="007F5FC5">
                                  <w:rPr>
                                    <w:rFonts w:ascii="Consolas" w:hAnsi="Consolas" w:cs="Consolas"/>
                                    <w:color w:val="000000"/>
                                    <w:sz w:val="12"/>
                                    <w:szCs w:val="12"/>
                                    <w:lang w:val="en-US"/>
                                  </w:rPr>
                                  <w:t>());</w:t>
                                </w:r>
                              </w:p>
                              <w:p w14:paraId="030EADF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w:t>
                                </w:r>
                              </w:p>
                              <w:p w14:paraId="6535927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roofErr w:type="spellEnd"/>
                                <w:proofErr w:type="gramEnd"/>
                                <w:r w:rsidRPr="007F5FC5">
                                  <w:rPr>
                                    <w:rFonts w:ascii="Consolas" w:hAnsi="Consolas" w:cs="Consolas"/>
                                    <w:color w:val="000000"/>
                                    <w:sz w:val="12"/>
                                    <w:szCs w:val="12"/>
                                    <w:lang w:val="en-US"/>
                                  </w:rPr>
                                  <w:t>();</w:t>
                                </w:r>
                              </w:p>
                              <w:p w14:paraId="1137CB9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roofErr w:type="spellEnd"/>
                                <w:proofErr w:type="gramEnd"/>
                                <w:r w:rsidRPr="007F5FC5">
                                  <w:rPr>
                                    <w:rFonts w:ascii="Consolas" w:hAnsi="Consolas" w:cs="Consolas"/>
                                    <w:color w:val="000000"/>
                                    <w:sz w:val="12"/>
                                    <w:szCs w:val="12"/>
                                    <w:lang w:val="en-US"/>
                                  </w:rPr>
                                  <w:t>();</w:t>
                                </w:r>
                              </w:p>
                              <w:p w14:paraId="248AD7D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"\n Total number of </w:t>
                                </w:r>
                                <w:proofErr w:type="gramStart"/>
                                <w:r w:rsidRPr="007F5FC5">
                                  <w:rPr>
                                    <w:rFonts w:ascii="Consolas" w:hAnsi="Consolas" w:cs="Consolas"/>
                                    <w:color w:val="2A00FF"/>
                                    <w:sz w:val="12"/>
                                    <w:szCs w:val="12"/>
                                    <w:lang w:val="en-US"/>
                                  </w:rPr>
                                  <w:t>processes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w:t>
                                </w:r>
                              </w:p>
                              <w:p w14:paraId="7D88425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rPr>
                                  <w:t>e</w:t>
                                </w:r>
                                <w:r w:rsidRPr="007F5FC5">
                                  <w:rPr>
                                    <w:rFonts w:ascii="Consolas" w:hAnsi="Consolas" w:cs="Consolas"/>
                                    <w:color w:val="000000"/>
                                    <w:sz w:val="12"/>
                                    <w:szCs w:val="12"/>
                                  </w:rPr>
                                  <w:t>.printStackTrace</w:t>
                                </w:r>
                                <w:proofErr w:type="spellEnd"/>
                                <w:proofErr w:type="gramEnd"/>
                                <w:r w:rsidRPr="007F5FC5">
                                  <w:rPr>
                                    <w:rFonts w:ascii="Consolas" w:hAnsi="Consolas" w:cs="Consolas"/>
                                    <w:color w:val="000000"/>
                                    <w:sz w:val="12"/>
                                    <w:szCs w:val="12"/>
                                  </w:rPr>
                                  <w:t>();</w:t>
                                </w:r>
                              </w:p>
                              <w:p w14:paraId="79F3FB0A"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8A4748" w:rsidRPr="007F5FC5" w:rsidRDefault="008A4748" w:rsidP="00A8187A">
                                <w:pPr>
                                  <w:rPr>
                                    <w:sz w:val="12"/>
                                    <w:szCs w:val="12"/>
                                  </w:rPr>
                                </w:pPr>
                                <w:r w:rsidRPr="007F5FC5">
                                  <w:rPr>
                                    <w:rFonts w:ascii="Consolas" w:hAnsi="Consolas" w:cs="Consolas"/>
                                    <w:color w:val="000000"/>
                                    <w:sz w:val="12"/>
                                    <w:szCs w:val="12"/>
                                  </w:rPr>
                                  <w:t>}</w:t>
                                </w:r>
                              </w:p>
                            </w:txbxContent>
                          </wps:txbx>
                          <wps:bodyPr rot="0" vert="horz" wrap="square" lIns="91440" tIns="45720" rIns="91440" bIns="45720" anchor="t" anchorCtr="0">
                            <a:noAutofit/>
                          </wps:bodyPr>
                        </wps:wsp>
                        <wpg:grpSp>
                          <wpg:cNvPr id="33" name="Groupe 33"/>
                          <wpg:cNvGrpSpPr/>
                          <wpg:grpSpPr>
                            <a:xfrm>
                              <a:off x="0" y="2187245"/>
                              <a:ext cx="5762625" cy="2326233"/>
                              <a:chOff x="0" y="0"/>
                              <a:chExt cx="5762625" cy="2326233"/>
                            </a:xfrm>
                          </wpg:grpSpPr>
                          <wps:wsp>
                            <wps:cNvPr id="34" name="Rectangle 34"/>
                            <wps:cNvSpPr/>
                            <wps:spPr>
                              <a:xfrm>
                                <a:off x="0" y="0"/>
                                <a:ext cx="5762625" cy="23262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a:spLocks noChangeArrowheads="1"/>
                            </wps:cNvSpPr>
                            <wps:spPr bwMode="auto">
                              <a:xfrm>
                                <a:off x="4454957" y="65837"/>
                                <a:ext cx="1245869" cy="267969"/>
                              </a:xfrm>
                              <a:prstGeom prst="rect">
                                <a:avLst/>
                              </a:prstGeom>
                              <a:noFill/>
                              <a:ln w="9525">
                                <a:noFill/>
                                <a:miter lim="800000"/>
                                <a:headEnd/>
                                <a:tailEnd/>
                              </a:ln>
                            </wps:spPr>
                            <wps:txbx>
                              <w:txbxContent>
                                <w:p w14:paraId="6FC1D7BC" w14:textId="77777777" w:rsidR="008A4748" w:rsidRPr="00D21363" w:rsidRDefault="008A4748" w:rsidP="00A8187A">
                                  <w:pPr>
                                    <w:spacing w:after="0"/>
                                    <w:jc w:val="center"/>
                                    <w:rPr>
                                      <w:color w:val="FF0000"/>
                                    </w:rPr>
                                  </w:pPr>
                                  <w:r w:rsidRPr="00D21363">
                                    <w:rPr>
                                      <w:color w:val="FF0000"/>
                                    </w:rPr>
                                    <w:t>Première solution</w:t>
                                  </w:r>
                                </w:p>
                              </w:txbxContent>
                            </wps:txbx>
                            <wps:bodyPr rot="0" vert="horz" wrap="square" lIns="91440" tIns="45720" rIns="91440" bIns="45720" anchor="ctr" anchorCtr="0">
                              <a:spAutoFit/>
                            </wps:bodyPr>
                          </wps:wsp>
                        </wpg:grpSp>
                        <wpg:grpSp>
                          <wpg:cNvPr id="36" name="Groupe 36"/>
                          <wpg:cNvGrpSpPr/>
                          <wpg:grpSpPr>
                            <a:xfrm>
                              <a:off x="0" y="4593946"/>
                              <a:ext cx="5762625" cy="1711756"/>
                              <a:chOff x="0" y="0"/>
                              <a:chExt cx="5762625" cy="1711756"/>
                            </a:xfrm>
                          </wpg:grpSpPr>
                          <wps:wsp>
                            <wps:cNvPr id="37" name="Rectangle 37"/>
                            <wps:cNvSpPr/>
                            <wps:spPr>
                              <a:xfrm>
                                <a:off x="0" y="0"/>
                                <a:ext cx="5762625" cy="171175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a:spLocks noChangeArrowheads="1"/>
                            </wps:cNvSpPr>
                            <wps:spPr bwMode="auto">
                              <a:xfrm>
                                <a:off x="4330599" y="65836"/>
                                <a:ext cx="1370329" cy="267969"/>
                              </a:xfrm>
                              <a:prstGeom prst="rect">
                                <a:avLst/>
                              </a:prstGeom>
                              <a:noFill/>
                              <a:ln w="9525">
                                <a:noFill/>
                                <a:miter lim="800000"/>
                                <a:headEnd/>
                                <a:tailEnd/>
                              </a:ln>
                            </wps:spPr>
                            <wps:txbx>
                              <w:txbxContent>
                                <w:p w14:paraId="568A4DB3" w14:textId="77777777" w:rsidR="008A4748" w:rsidRPr="00D21363" w:rsidRDefault="008A4748" w:rsidP="00A8187A">
                                  <w:pPr>
                                    <w:spacing w:after="0"/>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spAutoFit/>
                            </wps:bodyPr>
                          </wps:wsp>
                        </wpg:grpSp>
                      </wpg:grpSp>
                      <wps:wsp>
                        <wps:cNvPr id="39" name="Zone de texte 39"/>
                        <wps:cNvSpPr txBox="1"/>
                        <wps:spPr>
                          <a:xfrm>
                            <a:off x="0" y="6972300"/>
                            <a:ext cx="5762625" cy="266700"/>
                          </a:xfrm>
                          <a:prstGeom prst="rect">
                            <a:avLst/>
                          </a:prstGeom>
                          <a:solidFill>
                            <a:prstClr val="white"/>
                          </a:solidFill>
                          <a:ln>
                            <a:noFill/>
                          </a:ln>
                          <a:effectLst/>
                        </wps:spPr>
                        <wps:txbx>
                          <w:txbxContent>
                            <w:p w14:paraId="606BDAD5" w14:textId="7DB48360" w:rsidR="008A4748" w:rsidRPr="001306CB" w:rsidRDefault="008A4748" w:rsidP="00A8187A">
                              <w:pPr>
                                <w:pStyle w:val="Lgende"/>
                                <w:rPr>
                                  <w:noProof/>
                                  <w:sz w:val="20"/>
                                  <w:szCs w:val="20"/>
                                </w:rPr>
                              </w:pPr>
                              <w:r>
                                <w:t>Code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BC71E1" id="Groupe 30" o:spid="_x0000_s1036" style="position:absolute;margin-left:-.3pt;margin-top:17.5pt;width:453.75pt;height:570pt;z-index:251682816" coordsize="5762625,723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">
                <v:group id="Groupe 31" o:spid="_x0000_s1037" style="position:absolute;width:5762625;height:6912610" coordsize="5762625,691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_x0000_s1038" type="#_x0000_t202" style="position:absolute;width:5762625;height:6912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XOtaxQAA&#10;ANsAAAAPAAAAZHJzL2Rvd25yZXYueG1sRI9La8MwEITvhfwHsYFeSiPnQZo6lkMptKS35kF6XayN&#10;bWKtHEl1nH8fFQI9DjPzDZOtetOIjpyvLSsYjxIQxIXVNZcK9ruP5wUIH5A1NpZJwZU8rPLBQ4ap&#10;thfeULcNpYgQ9ikqqEJoUyl9UZFBP7ItcfSO1hkMUbpSaoeXCDeNnCTJXBqsOS5U2NJ7RcVp+2sU&#10;LGbr7sd/Tb8PxfzYvIanl+7z7JR6HPZvSxCB+vAfvrfXWsF0An9f4g+Q+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c61rFAAAA2wAAAA8AAAAAAAAAAAAAAAAAlwIAAGRycy9k&#10;b3ducmV2LnhtbFBLBQYAAAAABAAEAPUAAACJAwAAAAA=&#10;">
                    <v:textbox>
                      <w:txbxContent>
                        <w:p w14:paraId="2BB55E60"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57F8A13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oshi.SystemInfo;</w:t>
                          </w:r>
                        </w:p>
                        <w:p w14:paraId="784D3535"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oshi.software.os.OSProcess;</w:t>
                          </w:r>
                        </w:p>
                        <w:p w14:paraId="44FF32F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oshi.software.os.OperatingSystem;</w:t>
                          </w:r>
                        </w:p>
                        <w:p w14:paraId="0D53A36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5CB130B6"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java.io.*;</w:t>
                          </w:r>
                        </w:p>
                        <w:p w14:paraId="14A6A517"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java.util.regex.*;</w:t>
                          </w:r>
                        </w:p>
                        <w:p w14:paraId="58181734"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p>
                        <w:p w14:paraId="2F3F1A6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ListProcesses {</w:t>
                          </w:r>
                        </w:p>
                        <w:p w14:paraId="22E4CC9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3E88A6C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main(String[] </w:t>
                          </w:r>
                          <w:r w:rsidRPr="007F5FC5">
                            <w:rPr>
                              <w:rFonts w:ascii="Consolas" w:hAnsi="Consolas" w:cs="Consolas"/>
                              <w:color w:val="6A3E3E"/>
                              <w:sz w:val="12"/>
                              <w:szCs w:val="12"/>
                              <w:lang w:val="en-US"/>
                            </w:rPr>
                            <w:t>args</w:t>
                          </w:r>
                          <w:r w:rsidRPr="007F5FC5">
                            <w:rPr>
                              <w:rFonts w:ascii="Consolas" w:hAnsi="Consolas" w:cs="Consolas"/>
                              <w:color w:val="000000"/>
                              <w:sz w:val="12"/>
                              <w:szCs w:val="12"/>
                              <w:lang w:val="en-US"/>
                            </w:rPr>
                            <w:t>) {</w:t>
                          </w:r>
                        </w:p>
                        <w:p w14:paraId="1B72DA7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System.</w:t>
                          </w:r>
                          <w:r w:rsidRPr="007F5FC5">
                            <w:rPr>
                              <w:rFonts w:ascii="Consolas" w:hAnsi="Consolas" w:cs="Consolas"/>
                              <w:i/>
                              <w:iCs/>
                              <w:color w:val="000000"/>
                              <w:sz w:val="12"/>
                              <w:szCs w:val="12"/>
                              <w:lang w:val="en-US"/>
                            </w:rPr>
                            <w:t>getProperty</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"Username detected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SystemInfo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SystemInfo();</w:t>
                          </w:r>
                        </w:p>
                        <w:p w14:paraId="71A9AB3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OperatingSystem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 xml:space="preserve"> = (OperatingSystem)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
                        <w:p w14:paraId="151AEE0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52A0BC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
                        <w:p w14:paraId="41745D77"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OS detected !\n"</w:t>
                          </w:r>
                          <w:r w:rsidRPr="007F5FC5">
                            <w:rPr>
                              <w:rFonts w:ascii="Consolas" w:hAnsi="Consolas" w:cs="Consolas"/>
                              <w:color w:val="000000"/>
                              <w:sz w:val="12"/>
                              <w:szCs w:val="12"/>
                              <w:lang w:val="en-US"/>
                            </w:rPr>
                            <w:t>);</w:t>
                          </w:r>
                        </w:p>
                        <w:p w14:paraId="28327F6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1F0457D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"ps -eo comm"</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387DABC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BufferedReader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BufferedReader(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InputStreamReader(</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
                        <w:p w14:paraId="4834869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 xml:space="preserve"> = 0;</w:t>
                          </w:r>
                        </w:p>
                        <w:p w14:paraId="221CA57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0040F0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 xml:space="preserve"> = Pattern.</w:t>
                          </w:r>
                          <w:r w:rsidRPr="007F5FC5">
                            <w:rPr>
                              <w:rFonts w:ascii="Consolas" w:hAnsi="Consolas" w:cs="Consolas"/>
                              <w:i/>
                              <w:iCs/>
                              <w:color w:val="000000"/>
                              <w:sz w:val="12"/>
                              <w:szCs w:val="12"/>
                              <w:lang w:val="en-US"/>
                            </w:rPr>
                            <w:t>compile</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".*.exe"</w:t>
                          </w:r>
                          <w:r w:rsidRPr="007F5FC5">
                            <w:rPr>
                              <w:rFonts w:ascii="Consolas" w:hAnsi="Consolas" w:cs="Consolas"/>
                              <w:color w:val="000000"/>
                              <w:sz w:val="12"/>
                              <w:szCs w:val="12"/>
                              <w:lang w:val="en-US"/>
                            </w:rPr>
                            <w:t>);</w:t>
                          </w:r>
                        </w:p>
                        <w:p w14:paraId="5690B8A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.group(0));</w:t>
                          </w:r>
                          <w:r>
                            <w:rPr>
                              <w:rFonts w:ascii="Consolas" w:hAnsi="Consolas" w:cs="Consolas"/>
                              <w:color w:val="000000"/>
                              <w:sz w:val="12"/>
                              <w:szCs w:val="12"/>
                              <w:lang w:val="en-US"/>
                            </w:rPr>
                            <w:softHyphen/>
                          </w:r>
                        </w:p>
                        <w:p w14:paraId="4E59CCB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660E6F2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134EFB7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6D8F139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24F03E4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CC3F2E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OSProcess[]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 xml:space="preserve"> = 0;</w:t>
                          </w:r>
                        </w:p>
                        <w:p w14:paraId="125662B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 0;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&lt;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w:t>
                          </w:r>
                        </w:p>
                        <w:p w14:paraId="1F49BF1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 name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6B3515F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"Path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6E99B16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].getProcessID());</w:t>
                          </w:r>
                        </w:p>
                        <w:p w14:paraId="1937874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"ParentProcessID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].getParentProcessID());</w:t>
                          </w:r>
                        </w:p>
                        <w:p w14:paraId="024D4D9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 xml:space="preserve">.println(); </w:t>
                          </w:r>
                        </w:p>
                        <w:p w14:paraId="6AA6666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0CB47C3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030EADF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6535927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
                        <w:p w14:paraId="1137CB9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
                        <w:p w14:paraId="248AD7D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7D88425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rPr>
                            <w:t>e</w:t>
                          </w:r>
                          <w:r w:rsidRPr="007F5FC5">
                            <w:rPr>
                              <w:rFonts w:ascii="Consolas" w:hAnsi="Consolas" w:cs="Consolas"/>
                              <w:color w:val="000000"/>
                              <w:sz w:val="12"/>
                              <w:szCs w:val="12"/>
                            </w:rPr>
                            <w:t>.printStackTrace();</w:t>
                          </w:r>
                        </w:p>
                        <w:p w14:paraId="79F3FB0A"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8A4748" w:rsidRPr="007F5FC5" w:rsidRDefault="008A4748" w:rsidP="00A8187A">
                          <w:pPr>
                            <w:rPr>
                              <w:sz w:val="12"/>
                              <w:szCs w:val="12"/>
                            </w:rPr>
                          </w:pPr>
                          <w:r w:rsidRPr="007F5FC5">
                            <w:rPr>
                              <w:rFonts w:ascii="Consolas" w:hAnsi="Consolas" w:cs="Consolas"/>
                              <w:color w:val="000000"/>
                              <w:sz w:val="12"/>
                              <w:szCs w:val="12"/>
                            </w:rPr>
                            <w:t>}</w:t>
                          </w:r>
                        </w:p>
                      </w:txbxContent>
                    </v:textbox>
                  </v:shape>
                  <v:group id="Groupe 33" o:spid="_x0000_s1039" style="position:absolute;top:2187245;width:5762625;height:2326233" coordsize="5762625,23262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Rectangle 34" o:spid="_x0000_s1040" style="position:absolute;width:5762625;height:23262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SKRwwAA&#10;ANsAAAAPAAAAZHJzL2Rvd25yZXYueG1sRI9Bi8IwFITvC/6H8IS9LJq6ikg1igqK7EFY14u3Z/Ns&#10;i81LSaKt/34jCB6HmfmGmS1aU4k7OV9aVjDoJyCIM6tLzhUc/za9CQgfkDVWlknBgzws5p2PGaba&#10;NvxL90PIRYSwT1FBEUKdSumzggz6vq2Jo3exzmCI0uVSO2wi3FTyO0nG0mDJcaHAmtYFZdfDzSg4&#10;b09uPVkNt+H2NY7oa/5D+0apz267nIII1IZ3+NXeaQXDE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SKRwwAAANsAAAAPAAAAAAAAAAAAAAAAAJcCAABkcnMvZG93&#10;bnJldi54bWxQSwUGAAAAAAQABAD1AAAAhwMAAAAA&#10;" filled="f" strokecolor="red" strokeweight="2pt"/>
                    <v:shape id="Zone de texte 35" o:spid="_x0000_s1041" type="#_x0000_t202" style="position:absolute;left:4454957;top:65837;width:1245869;height:2679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EvSPxgAA&#10;ANsAAAAPAAAAZHJzL2Rvd25yZXYueG1sRI9La8MwEITvhf4HsYXcGrkNCcGJHNpCaV6Xxu0ht8Va&#10;P1JrZSzFdv59FAj0OMzMN8xyNZhadNS6yrKCl3EEgjizuuJCwU/6+TwH4TyyxtoyKbiQg1Xy+LDE&#10;WNuev6k7+EIECLsYFZTeN7GULivJoBvbhjh4uW0N+iDbQuoW+wA3tXyNopk0WHFYKLGhj5Kyv8PZ&#10;KLBpns6/otOxP/9m75vdvjtua6nU6Gl4W4DwNPj/8L291gomU7h9CT9AJl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EvSPxgAAANsAAAAPAAAAAAAAAAAAAAAAAJcCAABkcnMv&#10;ZG93bnJldi54bWxQSwUGAAAAAAQABAD1AAAAigMAAAAA&#10;" filled="f" stroked="f">
                      <v:textbox style="mso-fit-shape-to-text:t">
                        <w:txbxContent>
                          <w:p w14:paraId="6FC1D7BC" w14:textId="77777777" w:rsidR="008A4748" w:rsidRPr="00D21363" w:rsidRDefault="008A4748" w:rsidP="00A8187A">
                            <w:pPr>
                              <w:spacing w:after="0"/>
                              <w:jc w:val="center"/>
                              <w:rPr>
                                <w:color w:val="FF0000"/>
                              </w:rPr>
                            </w:pPr>
                            <w:r w:rsidRPr="00D21363">
                              <w:rPr>
                                <w:color w:val="FF0000"/>
                              </w:rPr>
                              <w:t>Première solution</w:t>
                            </w:r>
                          </w:p>
                        </w:txbxContent>
                      </v:textbox>
                    </v:shape>
                  </v:group>
                  <v:group id="Groupe 36" o:spid="_x0000_s1042" style="position:absolute;top:4593946;width:5762625;height:1711756" coordsize="5762625,171175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rect id="Rectangle 37" o:spid="_x0000_s1043" style="position:absolute;width:5762625;height:1711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7zmxQAA&#10;ANsAAAAPAAAAZHJzL2Rvd25yZXYueG1sRI9Ba8JAFITvgv9heUIvRTdtwEp0DW2gofRQ0Hrx9sw+&#10;k2D2bdhdTfrvu4WCx2FmvmE2+Wg6cSPnW8sKnhYJCOLK6pZrBYfv9/kKhA/IGjvLpOCHPOTb6WSD&#10;mbYD7+i2D7WIEPYZKmhC6DMpfdWQQb+wPXH0ztYZDFG6WmqHQ4SbTj4nyVIabDkuNNhT0VB12V+N&#10;glN5dMXqLS3D9XEZ0Zf6k74GpR5m4+saRKAx3MP/7Q+tIH2B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3vObFAAAA2wAAAA8AAAAAAAAAAAAAAAAAlwIAAGRycy9k&#10;b3ducmV2LnhtbFBLBQYAAAAABAAEAPUAAACJAwAAAAA=&#10;" filled="f" strokecolor="red" strokeweight="2pt"/>
                    <v:shape id="Zone de texte 38" o:spid="_x0000_s1044" type="#_x0000_t202" style="position:absolute;left:4330599;top:65836;width:1370329;height:2679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1sRwQAA&#10;ANsAAAAPAAAAZHJzL2Rvd25yZXYueG1sRE/LisIwFN0L/kO4gjtNVRikY5RREF+z0ToLd5fm2nZs&#10;bkoT287fm8WAy8N5L1adKUVDtSssK5iMIxDEqdUFZwquyXY0B+E8ssbSMin4IwerZb+3wFjbls/U&#10;XHwmQgi7GBXk3lexlC7NyaAb24o4cHdbG/QB1pnUNbYh3JRyGkUf0mDBoSHHijY5pY/L0yiwyT2Z&#10;76LfW/v8SdeH03dzO5ZSqeGg+/oE4anzb/G/e68VzMLY8CX8AL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RNbEcEAAADbAAAADwAAAAAAAAAAAAAAAACXAgAAZHJzL2Rvd25y&#10;ZXYueG1sUEsFBgAAAAAEAAQA9QAAAIUDAAAAAA==&#10;" filled="f" stroked="f">
                      <v:textbox style="mso-fit-shape-to-text:t">
                        <w:txbxContent>
                          <w:p w14:paraId="568A4DB3" w14:textId="77777777" w:rsidR="008A4748" w:rsidRPr="00D21363" w:rsidRDefault="008A4748" w:rsidP="00A8187A">
                            <w:pPr>
                              <w:spacing w:after="0"/>
                              <w:jc w:val="center"/>
                              <w:rPr>
                                <w:color w:val="FF0000"/>
                              </w:rPr>
                            </w:pPr>
                            <w:r>
                              <w:rPr>
                                <w:color w:val="FF0000"/>
                              </w:rPr>
                              <w:t>Deuxième</w:t>
                            </w:r>
                            <w:r w:rsidRPr="00D21363">
                              <w:rPr>
                                <w:color w:val="FF0000"/>
                              </w:rPr>
                              <w:t xml:space="preserve"> solution</w:t>
                            </w:r>
                          </w:p>
                        </w:txbxContent>
                      </v:textbox>
                    </v:shape>
                  </v:group>
                </v:group>
                <v:shape id="Zone de texte 39" o:spid="_x0000_s1045" type="#_x0000_t202" style="position:absolute;top:6972300;width:576262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m47xgAA&#10;ANsAAAAPAAAAZHJzL2Rvd25yZXYueG1sRI9BawIxFITvQv9DeIVeRLOtInU1ikgF24t068XbY/Pc&#10;rG5eliSr23/fFAo9DjPzDbNc97YRN/KhdqzgeZyBIC6drrlScPzajV5BhIissXFMCr4pwHr1MFhi&#10;rt2dP+lWxEokCIccFZgY21zKUBqyGMauJU7e2XmLMUlfSe3xnuC2kS9ZNpMWa04LBlvaGiqvRWcV&#10;HKangxl257ePzXTi34/ddnapCqWeHvvNAkSkPv6H/9p7rWAyh9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M/m47xgAAANsAAAAPAAAAAAAAAAAAAAAAAJcCAABkcnMv&#10;ZG93bnJldi54bWxQSwUGAAAAAAQABAD1AAAAigMAAAAA&#10;" stroked="f">
                  <v:textbox style="mso-fit-shape-to-text:t" inset="0,0,0,0">
                    <w:txbxContent>
                      <w:p w14:paraId="606BDAD5" w14:textId="7DB48360" w:rsidR="008A4748" w:rsidRPr="001306CB" w:rsidRDefault="008A4748" w:rsidP="00A8187A">
                        <w:pPr>
                          <w:pStyle w:val="Lgende"/>
                          <w:rPr>
                            <w:noProof/>
                            <w:sz w:val="20"/>
                            <w:szCs w:val="20"/>
                          </w:rPr>
                        </w:pPr>
                        <w:r>
                          <w:t>Code de la récupération des processus []</w:t>
                        </w:r>
                      </w:p>
                    </w:txbxContent>
                  </v:textbox>
                </v:shape>
                <w10:wrap type="topAndBottom"/>
              </v:group>
            </w:pict>
          </mc:Fallback>
        </mc:AlternateContent>
      </w:r>
      <w:r>
        <w:t>La figure ci-dessous montre le contenu du fichier ListProcesses.java contenant les deux solutions du test.</w:t>
      </w:r>
    </w:p>
    <w:p w14:paraId="56A7EBF7" w14:textId="6D9DC29A" w:rsidR="00FA7DFE" w:rsidRPr="00FA7DFE" w:rsidRDefault="00FA7DFE" w:rsidP="00FA7DFE">
      <w:pPr>
        <w:pStyle w:val="Titre4"/>
      </w:pPr>
      <w:r w:rsidRPr="00FA7DFE">
        <w:t>Informations récupérées</w:t>
      </w:r>
    </w:p>
    <w:p w14:paraId="2E7DD086" w14:textId="0BDC08A4" w:rsidR="00D81283" w:rsidRPr="00FA7DFE" w:rsidRDefault="00FA7DFE" w:rsidP="00FA7DFE">
      <w:pPr>
        <w:rPr>
          <w:szCs w:val="20"/>
        </w:rPr>
      </w:pPr>
      <w:r>
        <w:rPr>
          <w:szCs w:val="20"/>
        </w:rPr>
        <w:t xml:space="preserve">Comme cité plus haut dans le sous-chapitre précédent, la quantité et la forme des informations récupérées sont </w:t>
      </w:r>
      <w:r>
        <w:rPr>
          <w:szCs w:val="20"/>
        </w:rPr>
        <w:softHyphen/>
      </w:r>
      <w:r>
        <w:rPr>
          <w:szCs w:val="20"/>
        </w:rPr>
        <w:softHyphen/>
        <w:t xml:space="preserve">dépendantes de l'utilisation d'une librairie et du système d'exploitation. Les informations récupérables sont les suivantes : Name, Path, </w:t>
      </w:r>
      <w:proofErr w:type="spellStart"/>
      <w:r>
        <w:rPr>
          <w:szCs w:val="20"/>
        </w:rPr>
        <w:t>ProcessID</w:t>
      </w:r>
      <w:proofErr w:type="spellEnd"/>
      <w:r>
        <w:rPr>
          <w:szCs w:val="20"/>
        </w:rPr>
        <w:t xml:space="preserve"> </w:t>
      </w:r>
      <w:proofErr w:type="gramStart"/>
      <w:r>
        <w:rPr>
          <w:szCs w:val="20"/>
        </w:rPr>
        <w:t xml:space="preserve">et  </w:t>
      </w:r>
      <w:proofErr w:type="spellStart"/>
      <w:r>
        <w:rPr>
          <w:szCs w:val="20"/>
        </w:rPr>
        <w:t>parentProcessID</w:t>
      </w:r>
      <w:proofErr w:type="spellEnd"/>
      <w:proofErr w:type="gramEnd"/>
      <w:r>
        <w:rPr>
          <w:szCs w:val="20"/>
        </w:rPr>
        <w:t xml:space="preserve">. Comme on peut le voir dans le code de la première solution de la figure 2, Windows 10 requiert un </w:t>
      </w:r>
      <w:proofErr w:type="spellStart"/>
      <w:r>
        <w:rPr>
          <w:szCs w:val="20"/>
        </w:rPr>
        <w:t>parsing</w:t>
      </w:r>
      <w:proofErr w:type="spellEnd"/>
      <w:r>
        <w:rPr>
          <w:szCs w:val="20"/>
        </w:rPr>
        <w:t xml:space="preserve"> pour ne récupérer que le nom de l'exécutable et non le chemin complet.</w:t>
      </w:r>
    </w:p>
    <w:p w14:paraId="1D1D1E08" w14:textId="1F92D763" w:rsidR="00742B05" w:rsidRDefault="00FA7DFE" w:rsidP="009E15A0">
      <w:pPr>
        <w:pStyle w:val="Titre3"/>
      </w:pPr>
      <w:bookmarkStart w:id="18" w:name="_Toc513969473"/>
      <w:r>
        <w:lastRenderedPageBreak/>
        <w:t>Analyse</w:t>
      </w:r>
      <w:r w:rsidR="009E15A0">
        <w:t xml:space="preserve"> des sites web visités</w:t>
      </w:r>
      <w:bookmarkEnd w:id="18"/>
    </w:p>
    <w:p w14:paraId="69B42C96" w14:textId="77777777" w:rsidR="00FA7DFE" w:rsidRDefault="00FA7DFE" w:rsidP="00FA7DFE">
      <w:pPr>
        <w:rPr>
          <w:szCs w:val="20"/>
        </w:rPr>
      </w:pPr>
      <w:r>
        <w:rPr>
          <w:szCs w:val="20"/>
        </w:rPr>
        <w:t xml:space="preserve">Le deuxième test implémente la récupération d'une liste des sites web sur un ordinateur portable. Concrètement pour le projet, les sites web avec leurs métadonnées et leur temps de visite sont analysés pour distinguer les catégories des sites visités (jeux en </w:t>
      </w:r>
      <w:proofErr w:type="spellStart"/>
      <w:proofErr w:type="gramStart"/>
      <w:r>
        <w:rPr>
          <w:szCs w:val="20"/>
        </w:rPr>
        <w:t>ligne,réseaux</w:t>
      </w:r>
      <w:proofErr w:type="spellEnd"/>
      <w:proofErr w:type="gramEnd"/>
      <w:r>
        <w:rPr>
          <w:szCs w:val="20"/>
        </w:rPr>
        <w:t xml:space="preserve"> sociaux,...).</w:t>
      </w:r>
    </w:p>
    <w:p w14:paraId="401F56B3" w14:textId="25A5B9F7" w:rsidR="00FA7DFE" w:rsidRDefault="00FA7DFE" w:rsidP="00FA7DFE">
      <w:pPr>
        <w:pStyle w:val="Titre4"/>
      </w:pPr>
      <w:r w:rsidRPr="00FA7DFE">
        <w:t>Compatibilité</w:t>
      </w:r>
      <w:r>
        <w:t xml:space="preserve"> des </w:t>
      </w:r>
      <w:proofErr w:type="spellStart"/>
      <w:r>
        <w:t>devices</w:t>
      </w:r>
      <w:proofErr w:type="spellEnd"/>
      <w:r>
        <w:t xml:space="preserve"> et systèmes d'exploitation</w:t>
      </w:r>
    </w:p>
    <w:p w14:paraId="0D4DF390" w14:textId="77777777" w:rsidR="00FA7DFE" w:rsidRDefault="00FA7DFE" w:rsidP="00FA7DFE">
      <w:pPr>
        <w:rPr>
          <w:szCs w:val="20"/>
        </w:rPr>
      </w:pPr>
      <w:r>
        <w:rPr>
          <w:szCs w:val="20"/>
        </w:rPr>
        <w:t xml:space="preserve">Le programme (première solution) a été testé et fonctionne sur le système d'exploitation Windows 10. Les autres systèmes d'exploitation (Linux et Mac) et </w:t>
      </w:r>
      <w:proofErr w:type="spellStart"/>
      <w:r>
        <w:rPr>
          <w:szCs w:val="20"/>
        </w:rPr>
        <w:t>devices</w:t>
      </w:r>
      <w:proofErr w:type="spellEnd"/>
      <w:r>
        <w:rPr>
          <w:szCs w:val="20"/>
        </w:rPr>
        <w:t xml:space="preserve"> n'ont pas été testés car cette solution a vite été considérée comme inadaptée pour ce projet. La deuxième solution utilise un navigateur internet donc elle est générique au niveau des systèmes d'exploitation des ordinateurs portables. Elle a également été testée sur </w:t>
      </w:r>
      <w:proofErr w:type="spellStart"/>
      <w:r>
        <w:rPr>
          <w:szCs w:val="20"/>
        </w:rPr>
        <w:t>windows</w:t>
      </w:r>
      <w:proofErr w:type="spellEnd"/>
      <w:r>
        <w:rPr>
          <w:szCs w:val="20"/>
        </w:rPr>
        <w:t xml:space="preserve"> 10. Pour ce qui est des téléphones mobiles, cette solution ne fonctionne que sur le navigateur Firefox sur un appareil Android. Estimant que le trafic web ne valant pas la peine d'être analyser sur des smartphones, aucun test technologique n'a été fait dans ce sens.</w:t>
      </w:r>
    </w:p>
    <w:p w14:paraId="02858953" w14:textId="27CB9EF0" w:rsidR="00FA7DFE" w:rsidRDefault="00FA7DFE" w:rsidP="00FA7DFE">
      <w:pPr>
        <w:pStyle w:val="Titre4"/>
      </w:pPr>
      <w:r>
        <w:t>Versions/Utilisation de librairie</w:t>
      </w:r>
    </w:p>
    <w:p w14:paraId="57F1D67F" w14:textId="77777777" w:rsidR="00FA7DFE" w:rsidRDefault="00FA7DFE" w:rsidP="00FA7DFE">
      <w:pPr>
        <w:rPr>
          <w:szCs w:val="20"/>
        </w:rPr>
      </w:pPr>
      <w:r w:rsidRPr="00241CE2">
        <w:rPr>
          <w:szCs w:val="20"/>
        </w:rPr>
        <w:t>Deux façons de r</w:t>
      </w:r>
      <w:r>
        <w:rPr>
          <w:szCs w:val="20"/>
        </w:rPr>
        <w:t>écupérer les sites web</w:t>
      </w:r>
      <w:r w:rsidRPr="00241CE2">
        <w:rPr>
          <w:szCs w:val="20"/>
        </w:rPr>
        <w:t xml:space="preserve"> ont été implémentées</w:t>
      </w:r>
      <w:r>
        <w:rPr>
          <w:szCs w:val="20"/>
        </w:rPr>
        <w:t>.</w:t>
      </w:r>
    </w:p>
    <w:p w14:paraId="73BE9975" w14:textId="77777777" w:rsidR="00FA7DFE" w:rsidRDefault="00FA7DFE" w:rsidP="00FA7DFE">
      <w:pPr>
        <w:rPr>
          <w:szCs w:val="20"/>
        </w:rPr>
      </w:pPr>
      <w:r w:rsidRPr="00E2366C">
        <w:rPr>
          <w:szCs w:val="20"/>
        </w:rPr>
        <w:t xml:space="preserve">La première solution utilise la librairie </w:t>
      </w:r>
      <w:proofErr w:type="spellStart"/>
      <w:r w:rsidRPr="00E2366C">
        <w:rPr>
          <w:szCs w:val="20"/>
        </w:rPr>
        <w:t>libpcap</w:t>
      </w:r>
      <w:proofErr w:type="spellEnd"/>
      <w:r w:rsidRPr="00E2366C">
        <w:rPr>
          <w:szCs w:val="20"/>
        </w:rPr>
        <w:t xml:space="preserve"> (utilisée par l'outil </w:t>
      </w:r>
      <w:proofErr w:type="spellStart"/>
      <w:r w:rsidRPr="00E2366C">
        <w:rPr>
          <w:szCs w:val="20"/>
        </w:rPr>
        <w:t>wireshark</w:t>
      </w:r>
      <w:proofErr w:type="spellEnd"/>
      <w:r w:rsidRPr="00E2366C">
        <w:rPr>
          <w:szCs w:val="20"/>
        </w:rPr>
        <w:t xml:space="preserve">) enrobée dans un </w:t>
      </w:r>
      <w:proofErr w:type="spellStart"/>
      <w:r w:rsidRPr="00E2366C">
        <w:rPr>
          <w:szCs w:val="20"/>
        </w:rPr>
        <w:t>wrapper</w:t>
      </w:r>
      <w:proofErr w:type="spellEnd"/>
      <w:r w:rsidRPr="00E2366C">
        <w:rPr>
          <w:szCs w:val="20"/>
        </w:rPr>
        <w:t xml:space="preserve"> java. Il en existe plusieurs sortes plus ou moins efficaces et faciles d'intégration dans un projet. La première librairie testée se nomme pcap4j. Elle </w:t>
      </w:r>
      <w:r>
        <w:rPr>
          <w:szCs w:val="20"/>
        </w:rPr>
        <w:t>n'</w:t>
      </w:r>
      <w:r w:rsidRPr="00E2366C">
        <w:rPr>
          <w:szCs w:val="20"/>
        </w:rPr>
        <w:t>est malheureusement pas utile pour ce projet car les protocoles que l'on désire capturer sont HTTP et HTTPS de la couche 7 du modèle OSI. Ces protocoles ne sont pas supportés</w:t>
      </w:r>
      <w:r>
        <w:rPr>
          <w:szCs w:val="20"/>
        </w:rPr>
        <w:t xml:space="preserve"> par cette librairie</w:t>
      </w:r>
      <w:r w:rsidRPr="00E2366C">
        <w:rPr>
          <w:szCs w:val="20"/>
        </w:rPr>
        <w:t>. La seconde librairie testé</w:t>
      </w:r>
      <w:r>
        <w:rPr>
          <w:szCs w:val="20"/>
        </w:rPr>
        <w:t xml:space="preserve">e se nomme </w:t>
      </w:r>
      <w:proofErr w:type="spellStart"/>
      <w:r>
        <w:rPr>
          <w:szCs w:val="20"/>
        </w:rPr>
        <w:t>jnetpcap</w:t>
      </w:r>
      <w:proofErr w:type="spellEnd"/>
      <w:r>
        <w:rPr>
          <w:szCs w:val="20"/>
        </w:rPr>
        <w:t xml:space="preserve">. </w:t>
      </w:r>
      <w:proofErr w:type="gramStart"/>
      <w:r>
        <w:rPr>
          <w:szCs w:val="20"/>
        </w:rPr>
        <w:t xml:space="preserve">L' </w:t>
      </w:r>
      <w:r w:rsidRPr="00E2366C">
        <w:rPr>
          <w:szCs w:val="20"/>
        </w:rPr>
        <w:t>inconvénient</w:t>
      </w:r>
      <w:proofErr w:type="gramEnd"/>
      <w:r w:rsidRPr="00E2366C">
        <w:rPr>
          <w:szCs w:val="20"/>
        </w:rPr>
        <w:t xml:space="preserve"> est qu'elle est capable de capturer le</w:t>
      </w:r>
      <w:r>
        <w:rPr>
          <w:szCs w:val="20"/>
        </w:rPr>
        <w:t xml:space="preserve">s protocoles HTTP et HTTPS, un protocole sécurisé et </w:t>
      </w:r>
      <w:r w:rsidRPr="00E2366C">
        <w:rPr>
          <w:szCs w:val="20"/>
        </w:rPr>
        <w:t>chiffré.</w:t>
      </w:r>
      <w:r>
        <w:rPr>
          <w:szCs w:val="20"/>
        </w:rPr>
        <w:t xml:space="preserve"> Cela signifie que le protocole HTTPS est capturable mais non-exploitable. C'est pour cette raison principalement que cette solution n'a pas été envisagée pour la suite du projet. De plus</w:t>
      </w:r>
      <w:r w:rsidRPr="002F736F">
        <w:rPr>
          <w:szCs w:val="20"/>
        </w:rPr>
        <w:t xml:space="preserve">, la manière de capturer le </w:t>
      </w:r>
      <w:proofErr w:type="spellStart"/>
      <w:r w:rsidRPr="002F736F">
        <w:rPr>
          <w:szCs w:val="20"/>
        </w:rPr>
        <w:t>traffic</w:t>
      </w:r>
      <w:proofErr w:type="spellEnd"/>
      <w:r w:rsidRPr="002F736F">
        <w:rPr>
          <w:szCs w:val="20"/>
        </w:rPr>
        <w:t xml:space="preserve"> web a été remise en cause. Lors de la capture de paquets sur le réseau, on obtient uniquement les entêtes HTTP mais </w:t>
      </w:r>
      <w:proofErr w:type="gramStart"/>
      <w:r w:rsidRPr="002F736F">
        <w:rPr>
          <w:szCs w:val="20"/>
        </w:rPr>
        <w:t>aucune informations</w:t>
      </w:r>
      <w:proofErr w:type="gramEnd"/>
      <w:r w:rsidRPr="002F736F">
        <w:rPr>
          <w:szCs w:val="20"/>
        </w:rPr>
        <w:t xml:space="preserve"> concernant les onglets sur lesquels l'utilisateur est actif ainsi que le temps passé sur ceux-ci individuellement. Grâce aux applications </w:t>
      </w:r>
      <w:proofErr w:type="spellStart"/>
      <w:r w:rsidRPr="002F736F">
        <w:rPr>
          <w:szCs w:val="20"/>
        </w:rPr>
        <w:t>Rescue</w:t>
      </w:r>
      <w:proofErr w:type="spellEnd"/>
      <w:r w:rsidRPr="002F736F">
        <w:rPr>
          <w:szCs w:val="20"/>
        </w:rPr>
        <w:t xml:space="preserve"> Time et le contrôle parental de Swisscom, on a pu découvrir une autre façon énormément plus efficace pour con</w:t>
      </w:r>
      <w:r>
        <w:rPr>
          <w:szCs w:val="20"/>
        </w:rPr>
        <w:t>trôler les sites sur lesquels navigue</w:t>
      </w:r>
      <w:r w:rsidRPr="002F736F">
        <w:rPr>
          <w:szCs w:val="20"/>
        </w:rPr>
        <w:t xml:space="preserve"> l'utilisateur.</w:t>
      </w:r>
      <w:r>
        <w:rPr>
          <w:szCs w:val="20"/>
        </w:rPr>
        <w:t xml:space="preserve"> Cette alternative est la deuxième solution décrite en dessous.</w:t>
      </w:r>
    </w:p>
    <w:p w14:paraId="7AE2F759" w14:textId="77777777" w:rsidR="00FA7DFE" w:rsidRDefault="00FA7DFE" w:rsidP="00FA7DFE">
      <w:pPr>
        <w:jc w:val="left"/>
        <w:rPr>
          <w:szCs w:val="20"/>
        </w:rPr>
      </w:pPr>
      <w:r w:rsidRPr="002F736F">
        <w:rPr>
          <w:szCs w:val="20"/>
        </w:rPr>
        <w:t xml:space="preserve">Cette deuxième méthode fonctionne grâce à une extension </w:t>
      </w:r>
      <w:proofErr w:type="spellStart"/>
      <w:r w:rsidRPr="002F736F">
        <w:rPr>
          <w:szCs w:val="20"/>
        </w:rPr>
        <w:t>google</w:t>
      </w:r>
      <w:proofErr w:type="spellEnd"/>
      <w:r w:rsidRPr="002F736F">
        <w:rPr>
          <w:szCs w:val="20"/>
        </w:rPr>
        <w:t xml:space="preserve"> chrome</w:t>
      </w:r>
      <w:r>
        <w:rPr>
          <w:szCs w:val="20"/>
        </w:rPr>
        <w:t xml:space="preserve">, composée de fichiers html, </w:t>
      </w:r>
      <w:proofErr w:type="spellStart"/>
      <w:r>
        <w:rPr>
          <w:szCs w:val="20"/>
        </w:rPr>
        <w:t>css</w:t>
      </w:r>
      <w:proofErr w:type="spellEnd"/>
      <w:r>
        <w:rPr>
          <w:szCs w:val="20"/>
        </w:rPr>
        <w:t xml:space="preserve"> et </w:t>
      </w:r>
      <w:proofErr w:type="spellStart"/>
      <w:r>
        <w:rPr>
          <w:szCs w:val="20"/>
        </w:rPr>
        <w:t>js</w:t>
      </w:r>
      <w:proofErr w:type="spellEnd"/>
      <w:r w:rsidRPr="002F736F">
        <w:rPr>
          <w:szCs w:val="20"/>
        </w:rPr>
        <w:t xml:space="preserve">. Cette extension est également développable sur d'autres navigateurs comme </w:t>
      </w:r>
      <w:proofErr w:type="spellStart"/>
      <w:r w:rsidRPr="002F736F">
        <w:rPr>
          <w:szCs w:val="20"/>
        </w:rPr>
        <w:t>firefox</w:t>
      </w:r>
      <w:proofErr w:type="spellEnd"/>
      <w:r w:rsidRPr="002F736F">
        <w:rPr>
          <w:szCs w:val="20"/>
        </w:rPr>
        <w:t xml:space="preserve"> par exemple. L'extension a accès directement aux onglet</w:t>
      </w:r>
      <w:r>
        <w:rPr>
          <w:szCs w:val="20"/>
        </w:rPr>
        <w:t xml:space="preserve">s du navigateur ainsi qu'aux </w:t>
      </w:r>
      <w:proofErr w:type="spellStart"/>
      <w:r>
        <w:rPr>
          <w:szCs w:val="20"/>
        </w:rPr>
        <w:t>URLs</w:t>
      </w:r>
      <w:proofErr w:type="spellEnd"/>
      <w:r>
        <w:rPr>
          <w:szCs w:val="20"/>
        </w:rPr>
        <w:t xml:space="preserve"> entrées</w:t>
      </w:r>
      <w:r w:rsidRPr="002F736F">
        <w:rPr>
          <w:szCs w:val="20"/>
        </w:rPr>
        <w:t>. Le temps aussi peut être analysé. A chaque changement/ouverture</w:t>
      </w:r>
      <w:r>
        <w:rPr>
          <w:szCs w:val="20"/>
        </w:rPr>
        <w:t>/fermeture</w:t>
      </w:r>
      <w:r w:rsidRPr="002F736F">
        <w:rPr>
          <w:szCs w:val="20"/>
        </w:rPr>
        <w:t xml:space="preserve"> d'onglet, l'extension récupère le temps passé sur l'onglet précédent et envoie ces information</w:t>
      </w:r>
      <w:r>
        <w:rPr>
          <w:szCs w:val="20"/>
        </w:rPr>
        <w:t>s à un serveur http local (dans ce test, codé en java)</w:t>
      </w:r>
      <w:r w:rsidRPr="002F736F">
        <w:rPr>
          <w:szCs w:val="20"/>
        </w:rPr>
        <w:t>.</w:t>
      </w:r>
    </w:p>
    <w:p w14:paraId="386F4D89" w14:textId="2CFFE944" w:rsidR="00912B8B" w:rsidRDefault="00FA7DFE">
      <w:pPr>
        <w:jc w:val="left"/>
      </w:pPr>
      <w:r>
        <w:rPr>
          <w:noProof/>
          <w:szCs w:val="20"/>
          <w:lang w:val="fr-FR" w:eastAsia="zh-CN"/>
        </w:rPr>
        <w:lastRenderedPageBreak/>
        <mc:AlternateContent>
          <mc:Choice Requires="wpg">
            <w:drawing>
              <wp:anchor distT="0" distB="0" distL="114300" distR="114300" simplePos="0" relativeHeight="251686912" behindDoc="0" locked="0" layoutInCell="1" allowOverlap="1" wp14:anchorId="6C3EC254" wp14:editId="428E408F">
                <wp:simplePos x="0" y="0"/>
                <wp:positionH relativeFrom="column">
                  <wp:posOffset>5412</wp:posOffset>
                </wp:positionH>
                <wp:positionV relativeFrom="paragraph">
                  <wp:posOffset>5629910</wp:posOffset>
                </wp:positionV>
                <wp:extent cx="5753735" cy="2526665"/>
                <wp:effectExtent l="0" t="0" r="18415" b="6985"/>
                <wp:wrapTopAndBottom/>
                <wp:docPr id="228" name="Groupe 228"/>
                <wp:cNvGraphicFramePr/>
                <a:graphic xmlns:a="http://schemas.openxmlformats.org/drawingml/2006/main">
                  <a:graphicData uri="http://schemas.microsoft.com/office/word/2010/wordprocessingGroup">
                    <wpg:wgp>
                      <wpg:cNvGrpSpPr/>
                      <wpg:grpSpPr>
                        <a:xfrm>
                          <a:off x="0" y="0"/>
                          <a:ext cx="5753735" cy="2526665"/>
                          <a:chOff x="0" y="0"/>
                          <a:chExt cx="5753735" cy="2526665"/>
                        </a:xfrm>
                      </wpg:grpSpPr>
                      <wps:wsp>
                        <wps:cNvPr id="225"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5078A055"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5B628FF7"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w:t>
                              </w:r>
                              <w:proofErr w:type="gramStart"/>
                              <w:r w:rsidRPr="0037216B">
                                <w:rPr>
                                  <w:rFonts w:ascii="Consolas" w:hAnsi="Consolas" w:cs="Consolas"/>
                                  <w:color w:val="000000"/>
                                  <w:sz w:val="12"/>
                                  <w:szCs w:val="12"/>
                                  <w:lang w:val="en-US"/>
                                </w:rPr>
                                <w:t>java.io.*</w:t>
                              </w:r>
                              <w:proofErr w:type="gramEnd"/>
                              <w:r w:rsidRPr="0037216B">
                                <w:rPr>
                                  <w:rFonts w:ascii="Consolas" w:hAnsi="Consolas" w:cs="Consolas"/>
                                  <w:color w:val="000000"/>
                                  <w:sz w:val="12"/>
                                  <w:szCs w:val="12"/>
                                  <w:lang w:val="en-US"/>
                                </w:rPr>
                                <w:t>;</w:t>
                              </w:r>
                            </w:p>
                            <w:p w14:paraId="6F39D6B6"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proofErr w:type="gramStart"/>
                              <w:r w:rsidRPr="0037216B">
                                <w:rPr>
                                  <w:rFonts w:ascii="Consolas" w:hAnsi="Consolas" w:cs="Consolas"/>
                                  <w:b/>
                                  <w:bCs/>
                                  <w:color w:val="7F0055"/>
                                  <w:sz w:val="12"/>
                                  <w:szCs w:val="12"/>
                                </w:rPr>
                                <w:t>import</w:t>
                              </w:r>
                              <w:proofErr w:type="gramEnd"/>
                              <w:r w:rsidRPr="0037216B">
                                <w:rPr>
                                  <w:rFonts w:ascii="Consolas" w:hAnsi="Consolas" w:cs="Consolas"/>
                                  <w:color w:val="000000"/>
                                  <w:sz w:val="12"/>
                                  <w:szCs w:val="12"/>
                                </w:rPr>
                                <w:t xml:space="preserve"> </w:t>
                              </w:r>
                              <w:proofErr w:type="spellStart"/>
                              <w:r w:rsidRPr="0037216B">
                                <w:rPr>
                                  <w:rFonts w:ascii="Consolas" w:hAnsi="Consolas" w:cs="Consolas"/>
                                  <w:color w:val="000000"/>
                                  <w:sz w:val="12"/>
                                  <w:szCs w:val="12"/>
                                </w:rPr>
                                <w:t>com.sun.net.httpserver.HttpExchange</w:t>
                              </w:r>
                              <w:proofErr w:type="spellEnd"/>
                              <w:r w:rsidRPr="0037216B">
                                <w:rPr>
                                  <w:rFonts w:ascii="Consolas" w:hAnsi="Consolas" w:cs="Consolas"/>
                                  <w:color w:val="000000"/>
                                  <w:sz w:val="12"/>
                                  <w:szCs w:val="12"/>
                                </w:rPr>
                                <w:t>;</w:t>
                              </w:r>
                            </w:p>
                            <w:p w14:paraId="18EEF81C"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proofErr w:type="gramStart"/>
                              <w:r w:rsidRPr="0037216B">
                                <w:rPr>
                                  <w:rFonts w:ascii="Consolas" w:hAnsi="Consolas" w:cs="Consolas"/>
                                  <w:b/>
                                  <w:bCs/>
                                  <w:color w:val="7F0055"/>
                                  <w:sz w:val="12"/>
                                  <w:szCs w:val="12"/>
                                </w:rPr>
                                <w:t>import</w:t>
                              </w:r>
                              <w:proofErr w:type="gramEnd"/>
                              <w:r w:rsidRPr="0037216B">
                                <w:rPr>
                                  <w:rFonts w:ascii="Consolas" w:hAnsi="Consolas" w:cs="Consolas"/>
                                  <w:color w:val="000000"/>
                                  <w:sz w:val="12"/>
                                  <w:szCs w:val="12"/>
                                </w:rPr>
                                <w:t xml:space="preserve"> </w:t>
                              </w:r>
                              <w:proofErr w:type="spellStart"/>
                              <w:r w:rsidRPr="0037216B">
                                <w:rPr>
                                  <w:rFonts w:ascii="Consolas" w:hAnsi="Consolas" w:cs="Consolas"/>
                                  <w:color w:val="000000"/>
                                  <w:sz w:val="12"/>
                                  <w:szCs w:val="12"/>
                                </w:rPr>
                                <w:t>com.sun.net.httpserver.HttpHandler</w:t>
                              </w:r>
                              <w:proofErr w:type="spellEnd"/>
                              <w:r w:rsidRPr="0037216B">
                                <w:rPr>
                                  <w:rFonts w:ascii="Consolas" w:hAnsi="Consolas" w:cs="Consolas"/>
                                  <w:color w:val="000000"/>
                                  <w:sz w:val="12"/>
                                  <w:szCs w:val="12"/>
                                </w:rPr>
                                <w:t>;</w:t>
                              </w:r>
                            </w:p>
                            <w:p w14:paraId="22B1048B"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p>
                            <w:p w14:paraId="7C080F13"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SniffHandler</w:t>
                              </w:r>
                              <w:proofErr w:type="spellEnd"/>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HttpHandler</w:t>
                              </w:r>
                              <w:proofErr w:type="spellEnd"/>
                              <w:r w:rsidRPr="0037216B">
                                <w:rPr>
                                  <w:rFonts w:ascii="Consolas" w:hAnsi="Consolas" w:cs="Consolas"/>
                                  <w:color w:val="000000"/>
                                  <w:sz w:val="12"/>
                                  <w:szCs w:val="12"/>
                                  <w:lang w:val="en-US"/>
                                </w:rPr>
                                <w:t xml:space="preserve"> {</w:t>
                              </w:r>
                            </w:p>
                            <w:p w14:paraId="5C375026"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510AB292"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w:t>
                              </w:r>
                              <w:proofErr w:type="gramStart"/>
                              <w:r w:rsidRPr="0037216B">
                                <w:rPr>
                                  <w:rFonts w:ascii="Consolas" w:hAnsi="Consolas" w:cs="Consolas"/>
                                  <w:color w:val="000000"/>
                                  <w:sz w:val="12"/>
                                  <w:szCs w:val="12"/>
                                  <w:lang w:val="en-US"/>
                                </w:rPr>
                                <w:t>handle(</w:t>
                              </w:r>
                              <w:proofErr w:type="spellStart"/>
                              <w:proofErr w:type="gramEnd"/>
                              <w:r w:rsidRPr="0037216B">
                                <w:rPr>
                                  <w:rFonts w:ascii="Consolas" w:hAnsi="Consolas" w:cs="Consolas"/>
                                  <w:color w:val="000000"/>
                                  <w:sz w:val="12"/>
                                  <w:szCs w:val="12"/>
                                  <w:lang w:val="en-US"/>
                                </w:rPr>
                                <w:t>HttpExchange</w:t>
                              </w:r>
                              <w:proofErr w:type="spellEnd"/>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IOException</w:t>
                              </w:r>
                              <w:proofErr w:type="spellEnd"/>
                              <w:r w:rsidRPr="0037216B">
                                <w:rPr>
                                  <w:rFonts w:ascii="Consolas" w:hAnsi="Consolas" w:cs="Consolas"/>
                                  <w:color w:val="000000"/>
                                  <w:sz w:val="12"/>
                                  <w:szCs w:val="12"/>
                                  <w:lang w:val="en-US"/>
                                </w:rPr>
                                <w:t xml:space="preserve"> {</w:t>
                              </w:r>
                            </w:p>
                            <w:p w14:paraId="755724F7"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InputStreamReader</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isr</w:t>
                              </w:r>
                              <w:proofErr w:type="spellEnd"/>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InputStreamReader</w:t>
                              </w:r>
                              <w:proofErr w:type="spellEnd"/>
                              <w:r w:rsidRPr="0037216B">
                                <w:rPr>
                                  <w:rFonts w:ascii="Consolas" w:hAnsi="Consolas" w:cs="Consolas"/>
                                  <w:color w:val="000000"/>
                                  <w:sz w:val="12"/>
                                  <w:szCs w:val="12"/>
                                  <w:lang w:val="en-US"/>
                                </w:rPr>
                                <w:t>(</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.getRequestBody</w:t>
                              </w:r>
                              <w:proofErr w:type="spellEnd"/>
                              <w:proofErr w:type="gramEnd"/>
                              <w:r w:rsidRPr="0037216B">
                                <w:rPr>
                                  <w:rFonts w:ascii="Consolas" w:hAnsi="Consolas" w:cs="Consolas"/>
                                  <w:color w:val="000000"/>
                                  <w:sz w:val="12"/>
                                  <w:szCs w:val="12"/>
                                  <w:lang w:val="en-US"/>
                                </w:rPr>
                                <w:t xml:space="preserve">(),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BufferedReader</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br</w:t>
                              </w:r>
                              <w:proofErr w:type="spellEnd"/>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BufferedReader</w:t>
                              </w:r>
                              <w:proofErr w:type="spellEnd"/>
                              <w:r w:rsidRPr="0037216B">
                                <w:rPr>
                                  <w:rFonts w:ascii="Consolas" w:hAnsi="Consolas" w:cs="Consolas"/>
                                  <w:color w:val="000000"/>
                                  <w:sz w:val="12"/>
                                  <w:szCs w:val="12"/>
                                  <w:lang w:val="en-US"/>
                                </w:rPr>
                                <w:t>(</w:t>
                              </w:r>
                              <w:proofErr w:type="spellStart"/>
                              <w:r w:rsidRPr="0037216B">
                                <w:rPr>
                                  <w:rFonts w:ascii="Consolas" w:hAnsi="Consolas" w:cs="Consolas"/>
                                  <w:color w:val="6A3E3E"/>
                                  <w:sz w:val="12"/>
                                  <w:szCs w:val="12"/>
                                  <w:lang w:val="en-US"/>
                                </w:rPr>
                                <w:t>isr</w:t>
                              </w:r>
                              <w:proofErr w:type="spellEnd"/>
                              <w:r w:rsidRPr="0037216B">
                                <w:rPr>
                                  <w:rFonts w:ascii="Consolas" w:hAnsi="Consolas" w:cs="Consolas"/>
                                  <w:color w:val="000000"/>
                                  <w:sz w:val="12"/>
                                  <w:szCs w:val="12"/>
                                  <w:lang w:val="en-US"/>
                                </w:rPr>
                                <w:t>);</w:t>
                              </w:r>
                            </w:p>
                            <w:p w14:paraId="39FE327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proofErr w:type="spellStart"/>
                              <w:proofErr w:type="gramStart"/>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roofErr w:type="spellEnd"/>
                              <w:proofErr w:type="gramEnd"/>
                              <w:r w:rsidRPr="0037216B">
                                <w:rPr>
                                  <w:rFonts w:ascii="Consolas" w:hAnsi="Consolas" w:cs="Consolas"/>
                                  <w:color w:val="000000"/>
                                  <w:sz w:val="12"/>
                                  <w:szCs w:val="12"/>
                                  <w:lang w:val="en-US"/>
                                </w:rPr>
                                <w:t>();</w:t>
                              </w:r>
                            </w:p>
                            <w:p w14:paraId="67E2F1DE" w14:textId="77777777" w:rsidR="008A4748" w:rsidRDefault="008A4748"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proofErr w:type="spellEnd"/>
                              <w:r w:rsidRPr="0037216B">
                                <w:rPr>
                                  <w:rFonts w:ascii="Consolas" w:hAnsi="Consolas" w:cs="Consolas"/>
                                  <w:color w:val="000000"/>
                                  <w:sz w:val="12"/>
                                  <w:szCs w:val="12"/>
                                  <w:lang w:val="en-US"/>
                                </w:rPr>
                                <w:t>(</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44AC2FD1"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.sendResponseHeaders</w:t>
                              </w:r>
                              <w:proofErr w:type="spellEnd"/>
                              <w:proofErr w:type="gramEnd"/>
                              <w:r w:rsidRPr="0037216B">
                                <w:rPr>
                                  <w:rFonts w:ascii="Consolas" w:hAnsi="Consolas" w:cs="Consolas"/>
                                  <w:color w:val="000000"/>
                                  <w:sz w:val="12"/>
                                  <w:szCs w:val="12"/>
                                  <w:lang w:val="en-US"/>
                                </w:rPr>
                                <w:t xml:space="preserve">(200, </w:t>
                              </w:r>
                              <w:proofErr w:type="spellStart"/>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roofErr w:type="spellEnd"/>
                              <w:r w:rsidRPr="0037216B">
                                <w:rPr>
                                  <w:rFonts w:ascii="Consolas" w:hAnsi="Consolas" w:cs="Consolas"/>
                                  <w:color w:val="000000"/>
                                  <w:sz w:val="12"/>
                                  <w:szCs w:val="12"/>
                                  <w:lang w:val="en-US"/>
                                </w:rPr>
                                <w:t>());</w:t>
                              </w:r>
                            </w:p>
                            <w:p w14:paraId="23143B8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OutputStream</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os</w:t>
                              </w:r>
                              <w:proofErr w:type="spellEnd"/>
                              <w:r w:rsidRPr="0037216B">
                                <w:rPr>
                                  <w:rFonts w:ascii="Consolas" w:hAnsi="Consolas" w:cs="Consolas"/>
                                  <w:color w:val="000000"/>
                                  <w:sz w:val="12"/>
                                  <w:szCs w:val="12"/>
                                  <w:lang w:val="en-US"/>
                                </w:rPr>
                                <w:t xml:space="preserve"> = </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roofErr w:type="spellEnd"/>
                              <w:proofErr w:type="gramEnd"/>
                              <w:r w:rsidRPr="0037216B">
                                <w:rPr>
                                  <w:rFonts w:ascii="Consolas" w:hAnsi="Consolas" w:cs="Consolas"/>
                                  <w:color w:val="000000"/>
                                  <w:sz w:val="12"/>
                                  <w:szCs w:val="12"/>
                                  <w:lang w:val="en-US"/>
                                </w:rPr>
                                <w:t>();</w:t>
                              </w:r>
                            </w:p>
                            <w:p w14:paraId="5A3CA4B3"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proofErr w:type="spellEnd"/>
                              <w:proofErr w:type="gramEnd"/>
                              <w:r w:rsidRPr="0037216B">
                                <w:rPr>
                                  <w:rFonts w:ascii="Consolas" w:hAnsi="Consolas" w:cs="Consolas"/>
                                  <w:color w:val="000000"/>
                                  <w:sz w:val="12"/>
                                  <w:szCs w:val="12"/>
                                  <w:lang w:val="en-US"/>
                                </w:rPr>
                                <w:t>(</w:t>
                              </w:r>
                              <w:proofErr w:type="spellStart"/>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w:t>
                              </w:r>
                              <w:proofErr w:type="spellEnd"/>
                              <w:r w:rsidRPr="0037216B">
                                <w:rPr>
                                  <w:rFonts w:ascii="Consolas" w:hAnsi="Consolas" w:cs="Consolas"/>
                                  <w:color w:val="000000"/>
                                  <w:sz w:val="12"/>
                                  <w:szCs w:val="12"/>
                                  <w:lang w:val="en-US"/>
                                </w:rPr>
                                <w:t>().</w:t>
                              </w:r>
                              <w:proofErr w:type="spellStart"/>
                              <w:r w:rsidRPr="0037216B">
                                <w:rPr>
                                  <w:rFonts w:ascii="Consolas" w:hAnsi="Consolas" w:cs="Consolas"/>
                                  <w:color w:val="000000"/>
                                  <w:sz w:val="12"/>
                                  <w:szCs w:val="12"/>
                                  <w:lang w:val="en-US"/>
                                </w:rPr>
                                <w:t>getBytes</w:t>
                              </w:r>
                              <w:proofErr w:type="spellEnd"/>
                              <w:r w:rsidRPr="0037216B">
                                <w:rPr>
                                  <w:rFonts w:ascii="Consolas" w:hAnsi="Consolas" w:cs="Consolas"/>
                                  <w:color w:val="000000"/>
                                  <w:sz w:val="12"/>
                                  <w:szCs w:val="12"/>
                                  <w:lang w:val="en-US"/>
                                </w:rPr>
                                <w:t>());</w:t>
                              </w:r>
                            </w:p>
                            <w:p w14:paraId="63874E20"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rPr>
                                <w:t>os</w:t>
                              </w:r>
                              <w:r w:rsidRPr="0037216B">
                                <w:rPr>
                                  <w:rFonts w:ascii="Consolas" w:hAnsi="Consolas" w:cs="Consolas"/>
                                  <w:color w:val="000000"/>
                                  <w:sz w:val="12"/>
                                  <w:szCs w:val="12"/>
                                </w:rPr>
                                <w:t>.close</w:t>
                              </w:r>
                              <w:proofErr w:type="spellEnd"/>
                              <w:proofErr w:type="gramEnd"/>
                              <w:r w:rsidRPr="0037216B">
                                <w:rPr>
                                  <w:rFonts w:ascii="Consolas" w:hAnsi="Consolas" w:cs="Consolas"/>
                                  <w:color w:val="000000"/>
                                  <w:sz w:val="12"/>
                                  <w:szCs w:val="12"/>
                                </w:rPr>
                                <w:t>();</w:t>
                              </w:r>
                            </w:p>
                            <w:p w14:paraId="58CD1F6E"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p>
                            <w:p w14:paraId="193C63D4" w14:textId="77777777" w:rsidR="008A4748" w:rsidRPr="0037216B" w:rsidRDefault="008A4748"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wps:txbx>
                        <wps:bodyPr rot="0" vert="horz" wrap="square" lIns="91440" tIns="45720" rIns="91440" bIns="45720" anchor="t" anchorCtr="0">
                          <a:noAutofit/>
                        </wps:bodyPr>
                      </wps:wsp>
                      <wps:wsp>
                        <wps:cNvPr id="227" name="Zone de texte 227"/>
                        <wps:cNvSpPr txBox="1"/>
                        <wps:spPr>
                          <a:xfrm>
                            <a:off x="0" y="2259965"/>
                            <a:ext cx="5753735" cy="266700"/>
                          </a:xfrm>
                          <a:prstGeom prst="rect">
                            <a:avLst/>
                          </a:prstGeom>
                          <a:solidFill>
                            <a:prstClr val="white"/>
                          </a:solidFill>
                          <a:ln>
                            <a:noFill/>
                          </a:ln>
                          <a:effectLst/>
                        </wps:spPr>
                        <wps:txbx>
                          <w:txbxContent>
                            <w:p w14:paraId="58CE4CF8" w14:textId="3E9C690D" w:rsidR="008A4748" w:rsidRPr="00247977" w:rsidRDefault="008A4748" w:rsidP="00FA7DFE">
                              <w:pPr>
                                <w:pStyle w:val="Lgende"/>
                                <w:rPr>
                                  <w:noProof/>
                                  <w:sz w:val="20"/>
                                  <w:szCs w:val="20"/>
                                </w:rPr>
                              </w:pPr>
                              <w:r>
                                <w:t xml:space="preserve">Deuxième solution de </w:t>
                              </w:r>
                              <w:proofErr w:type="spellStart"/>
                              <w:r>
                                <w:t>sniffing</w:t>
                              </w:r>
                              <w:proofErr w:type="spellEnd"/>
                              <w:r>
                                <w:t xml:space="preserve"> web - SniffHandler.java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3EC254" id="Groupe 228" o:spid="_x0000_s1046" style="position:absolute;margin-left:.45pt;margin-top:443.3pt;width:453.05pt;height:198.95pt;z-index:251686912;mso-width-relative:margin;mso-height-relative:margin" coordsize="5753735,2526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">
                <v:shape id="_x0000_s1047" type="#_x0000_t202" style="position:absolute;width:5753735;height:219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N6KixgAA&#10;ANwAAAAPAAAAZHJzL2Rvd25yZXYueG1sRI9Ba8JAFITvQv/D8gpeim5MW7Wpq4hgsbdWpb0+ss8k&#10;mH0bd9cY/71bKHgcZuYbZrboTC1acr6yrGA0TEAQ51ZXXCjY79aDKQgfkDXWlknBlTws5g+9GWba&#10;Xvib2m0oRISwz1BBGUKTSenzkgz6oW2Io3ewzmCI0hVSO7xEuKllmiRjabDiuFBiQ6uS8uP2bBRM&#10;Xzbtr/98/vrJx4f6LTxN2o+TU6r/2C3fQQTqwj38395oBWn6Cn9n4hGQ8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N6KixgAAANwAAAAPAAAAAAAAAAAAAAAAAJcCAABkcnMv&#10;ZG93bnJldi54bWxQSwUGAAAAAAQABAD1AAAAigMAAAAA&#10;">
                  <v:textbox>
                    <w:txbxContent>
                      <w:p w14:paraId="5078A055"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5B628FF7"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java.io.*;</w:t>
                        </w:r>
                      </w:p>
                      <w:p w14:paraId="6F39D6B6"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com.sun.net.httpserver.HttpExchange;</w:t>
                        </w:r>
                      </w:p>
                      <w:p w14:paraId="18EEF81C"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com.sun.net.httpserver.HttpHandler;</w:t>
                        </w:r>
                      </w:p>
                      <w:p w14:paraId="22B1048B"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p>
                      <w:p w14:paraId="7C080F13"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SniffHandler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HttpHandler {</w:t>
                        </w:r>
                      </w:p>
                      <w:p w14:paraId="5C375026"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510AB292"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handle(HttpExchange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IOException {</w:t>
                        </w:r>
                      </w:p>
                      <w:p w14:paraId="755724F7"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InputStreamReader </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InputStreamReader(</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.getRequestBody(),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BufferedReader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BufferedReader(</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w:t>
                        </w:r>
                      </w:p>
                      <w:p w14:paraId="39FE327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
                      <w:p w14:paraId="67E2F1DE" w14:textId="77777777" w:rsidR="008A4748" w:rsidRDefault="008A4748"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44AC2FD1"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.sendResponseHeaders(200,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
                      <w:p w14:paraId="23143B8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OutputStream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
                      <w:p w14:paraId="5A3CA4B3"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.toString().getBytes());</w:t>
                        </w:r>
                      </w:p>
                      <w:p w14:paraId="63874E20"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rPr>
                          <w:t>os</w:t>
                        </w:r>
                        <w:r w:rsidRPr="0037216B">
                          <w:rPr>
                            <w:rFonts w:ascii="Consolas" w:hAnsi="Consolas" w:cs="Consolas"/>
                            <w:color w:val="000000"/>
                            <w:sz w:val="12"/>
                            <w:szCs w:val="12"/>
                          </w:rPr>
                          <w:t>.close();</w:t>
                        </w:r>
                      </w:p>
                      <w:p w14:paraId="58CD1F6E"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p>
                      <w:p w14:paraId="193C63D4" w14:textId="77777777" w:rsidR="008A4748" w:rsidRPr="0037216B" w:rsidRDefault="008A4748"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v:textbox>
                </v:shape>
                <v:shape id="Zone de texte 227" o:spid="_x0000_s1048" type="#_x0000_t202" style="position:absolute;top:225996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z4wexwAA&#10;ANwAAAAPAAAAZHJzL2Rvd25yZXYueG1sRI9BawIxFITvQv9DeIVepGa7FVu2RhFpofYibr309tg8&#10;N9tuXpYkq+u/N0LB4zAz3zDz5WBbcSQfGscKniYZCOLK6YZrBfvvj8dXECEia2wdk4IzBVgu7kZz&#10;LLQ78Y6OZaxFgnAoUIGJsSukDJUhi2HiOuLkHZy3GJP0tdQeTwluW5ln2UxabDgtGOxobaj6K3ur&#10;YDv92Zpxf3j/Wk2f/Wbfr2e/danUw/2wegMRaYi38H/7UyvI8xe4nklHQC4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M+MHscAAADcAAAADwAAAAAAAAAAAAAAAACXAgAAZHJz&#10;L2Rvd25yZXYueG1sUEsFBgAAAAAEAAQA9QAAAIsDAAAAAA==&#10;" stroked="f">
                  <v:textbox style="mso-fit-shape-to-text:t" inset="0,0,0,0">
                    <w:txbxContent>
                      <w:p w14:paraId="58CE4CF8" w14:textId="3E9C690D" w:rsidR="008A4748" w:rsidRPr="00247977" w:rsidRDefault="008A4748" w:rsidP="00FA7DFE">
                        <w:pPr>
                          <w:pStyle w:val="Lgende"/>
                          <w:rPr>
                            <w:noProof/>
                            <w:sz w:val="20"/>
                            <w:szCs w:val="20"/>
                          </w:rPr>
                        </w:pPr>
                        <w:r>
                          <w:t>Deuxième solution de sniffing web - SniffHandler.java []</w:t>
                        </w:r>
                      </w:p>
                    </w:txbxContent>
                  </v:textbox>
                </v:shape>
                <w10:wrap type="topAndBottom"/>
              </v:group>
            </w:pict>
          </mc:Fallback>
        </mc:AlternateContent>
      </w:r>
      <w:r w:rsidRPr="0037216B">
        <w:rPr>
          <w:noProof/>
          <w:szCs w:val="20"/>
          <w:lang w:val="fr-FR" w:eastAsia="zh-CN"/>
        </w:rPr>
        <mc:AlternateContent>
          <mc:Choice Requires="wpg">
            <w:drawing>
              <wp:anchor distT="0" distB="0" distL="114300" distR="114300" simplePos="0" relativeHeight="251684864" behindDoc="0" locked="0" layoutInCell="1" allowOverlap="1" wp14:anchorId="6E92CB7D" wp14:editId="61671DAC">
                <wp:simplePos x="0" y="0"/>
                <wp:positionH relativeFrom="column">
                  <wp:posOffset>5715</wp:posOffset>
                </wp:positionH>
                <wp:positionV relativeFrom="paragraph">
                  <wp:posOffset>5715</wp:posOffset>
                </wp:positionV>
                <wp:extent cx="5753735" cy="5511165"/>
                <wp:effectExtent l="0" t="0" r="18415" b="0"/>
                <wp:wrapTopAndBottom/>
                <wp:docPr id="223" name="Groupe 223"/>
                <wp:cNvGraphicFramePr/>
                <a:graphic xmlns:a="http://schemas.openxmlformats.org/drawingml/2006/main">
                  <a:graphicData uri="http://schemas.microsoft.com/office/word/2010/wordprocessingGroup">
                    <wpg:wgp>
                      <wpg:cNvGrpSpPr/>
                      <wpg:grpSpPr>
                        <a:xfrm>
                          <a:off x="0" y="0"/>
                          <a:ext cx="5753735" cy="5511165"/>
                          <a:chOff x="0" y="0"/>
                          <a:chExt cx="5753735" cy="5511165"/>
                        </a:xfrm>
                      </wpg:grpSpPr>
                      <wps:wsp>
                        <wps:cNvPr id="211" name="Zone de texte 2"/>
                        <wps:cNvSpPr txBox="1">
                          <a:spLocks noChangeArrowheads="1"/>
                        </wps:cNvSpPr>
                        <wps:spPr bwMode="auto">
                          <a:xfrm>
                            <a:off x="0" y="0"/>
                            <a:ext cx="5753735" cy="5184140"/>
                          </a:xfrm>
                          <a:prstGeom prst="rect">
                            <a:avLst/>
                          </a:prstGeom>
                          <a:solidFill>
                            <a:srgbClr val="FFFFFF"/>
                          </a:solidFill>
                          <a:ln w="9525">
                            <a:solidFill>
                              <a:srgbClr val="000000"/>
                            </a:solidFill>
                            <a:miter lim="800000"/>
                            <a:headEnd/>
                            <a:tailEnd/>
                          </a:ln>
                        </wps:spPr>
                        <wps:txbx>
                          <w:txbxContent>
                            <w:p w14:paraId="58324EBD"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package</w:t>
                              </w:r>
                              <w:proofErr w:type="gramEnd"/>
                              <w:r w:rsidRPr="00D216F5">
                                <w:rPr>
                                  <w:rFonts w:ascii="Consolas" w:hAnsi="Consolas" w:cs="Consolas"/>
                                  <w:color w:val="000000"/>
                                  <w:sz w:val="12"/>
                                  <w:szCs w:val="12"/>
                                </w:rPr>
                                <w:t xml:space="preserve"> test;</w:t>
                              </w:r>
                            </w:p>
                            <w:p w14:paraId="1D038E7D"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p>
                            <w:p w14:paraId="2C7E257B"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java.util.ArrayList</w:t>
                              </w:r>
                              <w:proofErr w:type="spellEnd"/>
                              <w:r w:rsidRPr="00D216F5">
                                <w:rPr>
                                  <w:rFonts w:ascii="Consolas" w:hAnsi="Consolas" w:cs="Consolas"/>
                                  <w:color w:val="000000"/>
                                  <w:sz w:val="12"/>
                                  <w:szCs w:val="12"/>
                                </w:rPr>
                                <w:t>;</w:t>
                              </w:r>
                            </w:p>
                            <w:p w14:paraId="7E70B1E0"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java.util.List</w:t>
                              </w:r>
                              <w:proofErr w:type="spellEnd"/>
                              <w:r w:rsidRPr="00D216F5">
                                <w:rPr>
                                  <w:rFonts w:ascii="Consolas" w:hAnsi="Consolas" w:cs="Consolas"/>
                                  <w:color w:val="000000"/>
                                  <w:sz w:val="12"/>
                                  <w:szCs w:val="12"/>
                                </w:rPr>
                                <w:t>;</w:t>
                              </w:r>
                            </w:p>
                            <w:p w14:paraId="4464E88B"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org.jnetpcap.Pcap</w:t>
                              </w:r>
                              <w:proofErr w:type="spellEnd"/>
                              <w:r w:rsidRPr="00D216F5">
                                <w:rPr>
                                  <w:rFonts w:ascii="Consolas" w:hAnsi="Consolas" w:cs="Consolas"/>
                                  <w:color w:val="000000"/>
                                  <w:sz w:val="12"/>
                                  <w:szCs w:val="12"/>
                                </w:rPr>
                                <w:t>;</w:t>
                              </w:r>
                            </w:p>
                            <w:p w14:paraId="6E39F43C"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org.jnetpcap.PcapIf</w:t>
                              </w:r>
                              <w:proofErr w:type="spellEnd"/>
                              <w:r w:rsidRPr="00D216F5">
                                <w:rPr>
                                  <w:rFonts w:ascii="Consolas" w:hAnsi="Consolas" w:cs="Consolas"/>
                                  <w:color w:val="000000"/>
                                  <w:sz w:val="12"/>
                                  <w:szCs w:val="12"/>
                                </w:rPr>
                                <w:t>;</w:t>
                              </w:r>
                            </w:p>
                            <w:p w14:paraId="405B9689"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.packet.PcapPacket</w:t>
                              </w:r>
                              <w:proofErr w:type="spellEnd"/>
                              <w:r w:rsidRPr="00D216F5">
                                <w:rPr>
                                  <w:rFonts w:ascii="Consolas" w:hAnsi="Consolas" w:cs="Consolas"/>
                                  <w:color w:val="000000"/>
                                  <w:sz w:val="12"/>
                                  <w:szCs w:val="12"/>
                                  <w:lang w:val="en-US"/>
                                </w:rPr>
                                <w:t>;</w:t>
                              </w:r>
                            </w:p>
                            <w:p w14:paraId="14AADF9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.packet.PcapPacketHandler</w:t>
                              </w:r>
                              <w:proofErr w:type="spellEnd"/>
                              <w:r w:rsidRPr="00D216F5">
                                <w:rPr>
                                  <w:rFonts w:ascii="Consolas" w:hAnsi="Consolas" w:cs="Consolas"/>
                                  <w:color w:val="000000"/>
                                  <w:sz w:val="12"/>
                                  <w:szCs w:val="12"/>
                                  <w:lang w:val="en-US"/>
                                </w:rPr>
                                <w:t>;</w:t>
                              </w:r>
                            </w:p>
                            <w:p w14:paraId="7A51355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.protocol.tcpip.Http</w:t>
                              </w:r>
                              <w:proofErr w:type="spellEnd"/>
                              <w:r w:rsidRPr="00D216F5">
                                <w:rPr>
                                  <w:rFonts w:ascii="Consolas" w:hAnsi="Consolas" w:cs="Consolas"/>
                                  <w:color w:val="000000"/>
                                  <w:sz w:val="12"/>
                                  <w:szCs w:val="12"/>
                                  <w:lang w:val="en-US"/>
                                </w:rPr>
                                <w:t>;</w:t>
                              </w:r>
                            </w:p>
                            <w:p w14:paraId="18784A5C"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.protocol.tcpip.Http.Request</w:t>
                              </w:r>
                              <w:proofErr w:type="spellEnd"/>
                              <w:r w:rsidRPr="00D216F5">
                                <w:rPr>
                                  <w:rFonts w:ascii="Consolas" w:hAnsi="Consolas" w:cs="Consolas"/>
                                  <w:color w:val="000000"/>
                                  <w:sz w:val="12"/>
                                  <w:szCs w:val="12"/>
                                  <w:lang w:val="en-US"/>
                                </w:rPr>
                                <w:t>;</w:t>
                              </w:r>
                            </w:p>
                            <w:p w14:paraId="59C979B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.protocol.tcpip.Tcp</w:t>
                              </w:r>
                              <w:proofErr w:type="spellEnd"/>
                              <w:r w:rsidRPr="00D216F5">
                                <w:rPr>
                                  <w:rFonts w:ascii="Consolas" w:hAnsi="Consolas" w:cs="Consolas"/>
                                  <w:color w:val="000000"/>
                                  <w:sz w:val="12"/>
                                  <w:szCs w:val="12"/>
                                  <w:lang w:val="en-US"/>
                                </w:rPr>
                                <w:t>;</w:t>
                              </w:r>
                            </w:p>
                            <w:p w14:paraId="214F80E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0211F25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SniffNetwork</w:t>
                              </w:r>
                              <w:proofErr w:type="spellEnd"/>
                              <w:r w:rsidRPr="00D216F5">
                                <w:rPr>
                                  <w:rFonts w:ascii="Consolas" w:hAnsi="Consolas" w:cs="Consolas"/>
                                  <w:color w:val="000000"/>
                                  <w:sz w:val="12"/>
                                  <w:szCs w:val="12"/>
                                  <w:lang w:val="en-US"/>
                                </w:rPr>
                                <w:t xml:space="preserve"> {</w:t>
                              </w:r>
                            </w:p>
                            <w:p w14:paraId="0589EEB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1796809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w:t>
                              </w:r>
                              <w:proofErr w:type="gramStart"/>
                              <w:r w:rsidRPr="00D216F5">
                                <w:rPr>
                                  <w:rFonts w:ascii="Consolas" w:hAnsi="Consolas" w:cs="Consolas"/>
                                  <w:color w:val="000000"/>
                                  <w:sz w:val="12"/>
                                  <w:szCs w:val="12"/>
                                  <w:lang w:val="en-US"/>
                                </w:rPr>
                                <w:t>String[</w:t>
                              </w:r>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args</w:t>
                              </w:r>
                              <w:proofErr w:type="spellEnd"/>
                              <w:r w:rsidRPr="00D216F5">
                                <w:rPr>
                                  <w:rFonts w:ascii="Consolas" w:hAnsi="Consolas" w:cs="Consolas"/>
                                  <w:color w:val="000000"/>
                                  <w:sz w:val="12"/>
                                  <w:szCs w:val="12"/>
                                  <w:lang w:val="en-US"/>
                                </w:rPr>
                                <w:t>) {</w:t>
                              </w:r>
                            </w:p>
                            <w:p w14:paraId="03CF5F7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&gt; </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ArrayList</w:t>
                              </w:r>
                              <w:proofErr w:type="spellEnd"/>
                              <w:r w:rsidRPr="00D216F5">
                                <w:rPr>
                                  <w:rFonts w:ascii="Consolas" w:hAnsi="Consolas" w:cs="Consolas"/>
                                  <w:color w:val="000000"/>
                                  <w:sz w:val="12"/>
                                  <w:szCs w:val="12"/>
                                  <w:lang w:val="en-US"/>
                                </w:rPr>
                                <w:t>&lt;</w:t>
                              </w:r>
                              <w:proofErr w:type="spellStart"/>
                              <w:r w:rsidRPr="00D216F5">
                                <w:rPr>
                                  <w:rFonts w:ascii="Consolas" w:hAnsi="Consolas" w:cs="Consolas"/>
                                  <w:color w:val="000000"/>
                                  <w:sz w:val="12"/>
                                  <w:szCs w:val="12"/>
                                  <w:lang w:val="en-US"/>
                                </w:rPr>
                                <w:t>PcapIf</w:t>
                              </w:r>
                              <w:proofErr w:type="spellEnd"/>
                              <w:proofErr w:type="gramStart"/>
                              <w:r w:rsidRPr="00D216F5">
                                <w:rPr>
                                  <w:rFonts w:ascii="Consolas" w:hAnsi="Consolas" w:cs="Consolas"/>
                                  <w:color w:val="000000"/>
                                  <w:sz w:val="12"/>
                                  <w:szCs w:val="12"/>
                                  <w:lang w:val="en-US"/>
                                </w:rPr>
                                <w:t>&gt;(</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List of all capture interfaces</w:t>
                              </w:r>
                            </w:p>
                            <w:p w14:paraId="458D005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StringBuilder</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StringBuilder</w:t>
                              </w:r>
                              <w:proofErr w:type="spellEnd"/>
                              <w:r w:rsidRPr="00D216F5">
                                <w:rPr>
                                  <w:rFonts w:ascii="Consolas" w:hAnsi="Consolas" w:cs="Consolas"/>
                                  <w:color w:val="000000"/>
                                  <w:sz w:val="12"/>
                                  <w:szCs w:val="12"/>
                                  <w:lang w:val="en-US"/>
                                </w:rPr>
                                <w:t>(</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Used for error messages</w:t>
                              </w:r>
                            </w:p>
                            <w:p w14:paraId="4D524DE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statusDevs</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i/>
                                  <w:iCs/>
                                  <w:color w:val="000000"/>
                                  <w:sz w:val="12"/>
                                  <w:szCs w:val="12"/>
                                  <w:lang w:val="en-US"/>
                                </w:rPr>
                                <w:t>findAllDevs</w:t>
                              </w:r>
                              <w:proofErr w:type="spellEnd"/>
                              <w:r w:rsidRPr="00D216F5">
                                <w:rPr>
                                  <w:rFonts w:ascii="Consolas" w:hAnsi="Consolas" w:cs="Consolas"/>
                                  <w:color w:val="000000"/>
                                  <w:sz w:val="12"/>
                                  <w:szCs w:val="12"/>
                                  <w:lang w:val="en-US"/>
                                </w:rPr>
                                <w:t>(</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w:t>
                              </w:r>
                            </w:p>
                            <w:p w14:paraId="140272A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statusDevs</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b/>
                                  <w:bCs/>
                                  <w:i/>
                                  <w:iCs/>
                                  <w:color w:val="0000C0"/>
                                  <w:sz w:val="12"/>
                                  <w:szCs w:val="12"/>
                                  <w:lang w:val="en-US"/>
                                </w:rPr>
                                <w:t>NOT_OK</w:t>
                              </w:r>
                              <w:proofErr w:type="spellEnd"/>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w:t>
                              </w:r>
                              <w:proofErr w:type="spellEnd"/>
                              <w:proofErr w:type="gramEnd"/>
                              <w:r w:rsidRPr="00D216F5">
                                <w:rPr>
                                  <w:rFonts w:ascii="Consolas" w:hAnsi="Consolas" w:cs="Consolas"/>
                                  <w:color w:val="000000"/>
                                  <w:sz w:val="12"/>
                                  <w:szCs w:val="12"/>
                                  <w:lang w:val="en-US"/>
                                </w:rPr>
                                <w:t>()) {</w:t>
                              </w:r>
                            </w:p>
                            <w:p w14:paraId="3CF45B4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 </w:t>
                              </w:r>
                              <w:proofErr w:type="gram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w:t>
                              </w:r>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w:t>
                              </w:r>
                            </w:p>
                            <w:p w14:paraId="120FC6F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w:t>
                              </w:r>
                              <w:proofErr w:type="gramStart"/>
                              <w:r w:rsidRPr="00D216F5">
                                <w:rPr>
                                  <w:rFonts w:ascii="Consolas" w:hAnsi="Consolas" w:cs="Consolas"/>
                                  <w:color w:val="2A00FF"/>
                                  <w:sz w:val="12"/>
                                  <w:szCs w:val="12"/>
                                  <w:lang w:val="en-US"/>
                                </w:rPr>
                                <w:t>Name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roofErr w:type="spellEnd"/>
                              <w:r w:rsidRPr="00D216F5">
                                <w:rPr>
                                  <w:rFonts w:ascii="Consolas" w:hAnsi="Consolas" w:cs="Consolas"/>
                                  <w:color w:val="000000"/>
                                  <w:sz w:val="12"/>
                                  <w:szCs w:val="12"/>
                                  <w:lang w:val="en-US"/>
                                </w:rPr>
                                <w:t>());</w:t>
                              </w:r>
                            </w:p>
                            <w:p w14:paraId="0250ABA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w:t>
                              </w:r>
                              <w:proofErr w:type="gramStart"/>
                              <w:r w:rsidRPr="00D216F5">
                                <w:rPr>
                                  <w:rFonts w:ascii="Consolas" w:hAnsi="Consolas" w:cs="Consolas"/>
                                  <w:color w:val="2A00FF"/>
                                  <w:sz w:val="12"/>
                                  <w:szCs w:val="12"/>
                                  <w:lang w:val="en-US"/>
                                </w:rPr>
                                <w:t>Description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.getDescription</w:t>
                              </w:r>
                              <w:proofErr w:type="spellEnd"/>
                              <w:r w:rsidRPr="00D216F5">
                                <w:rPr>
                                  <w:rFonts w:ascii="Consolas" w:hAnsi="Consolas" w:cs="Consolas"/>
                                  <w:color w:val="000000"/>
                                  <w:sz w:val="12"/>
                                  <w:szCs w:val="12"/>
                                  <w:lang w:val="en-US"/>
                                </w:rPr>
                                <w:t xml:space="preserve">()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6A3E3E"/>
                                  <w:sz w:val="12"/>
                                  <w:szCs w:val="12"/>
                                  <w:lang w:val="en-US"/>
                                </w:rPr>
                                <w:t>alldevs</w:t>
                              </w:r>
                              <w:r>
                                <w:rPr>
                                  <w:rFonts w:ascii="Consolas" w:hAnsi="Consolas" w:cs="Consolas"/>
                                  <w:color w:val="000000"/>
                                  <w:sz w:val="12"/>
                                  <w:szCs w:val="12"/>
                                  <w:lang w:val="en-US"/>
                                </w:rPr>
                                <w:t>.get</w:t>
                              </w:r>
                              <w:proofErr w:type="spellEnd"/>
                              <w:r>
                                <w:rPr>
                                  <w:rFonts w:ascii="Consolas" w:hAnsi="Consolas" w:cs="Consolas"/>
                                  <w:color w:val="000000"/>
                                  <w:sz w:val="12"/>
                                  <w:szCs w:val="12"/>
                                  <w:lang w:val="en-US"/>
                                </w:rPr>
                                <w:t>(</w:t>
                              </w:r>
                              <w:proofErr w:type="gramEnd"/>
                              <w:r>
                                <w:rPr>
                                  <w:rFonts w:ascii="Consolas" w:hAnsi="Consolas" w:cs="Consolas"/>
                                  <w:color w:val="000000"/>
                                  <w:sz w:val="12"/>
                                  <w:szCs w:val="12"/>
                                  <w:lang w:val="en-US"/>
                                </w:rPr>
                                <w:t>2);</w:t>
                              </w:r>
                            </w:p>
                            <w:p w14:paraId="6D3E53FF"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0B294976"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snaplen</w:t>
                              </w:r>
                              <w:proofErr w:type="spellEnd"/>
                              <w:r w:rsidRPr="00D216F5">
                                <w:rPr>
                                  <w:rFonts w:ascii="Consolas" w:hAnsi="Consolas" w:cs="Consolas"/>
                                  <w:color w:val="000000"/>
                                  <w:sz w:val="12"/>
                                  <w:szCs w:val="12"/>
                                  <w:lang w:val="en-US"/>
                                </w:rPr>
                                <w:t xml:space="preserve"> = 64 * </w:t>
                              </w:r>
                              <w:proofErr w:type="gramStart"/>
                              <w:r w:rsidRPr="00D216F5">
                                <w:rPr>
                                  <w:rFonts w:ascii="Consolas" w:hAnsi="Consolas" w:cs="Consolas"/>
                                  <w:color w:val="000000"/>
                                  <w:sz w:val="12"/>
                                  <w:szCs w:val="12"/>
                                  <w:lang w:val="en-US"/>
                                </w:rPr>
                                <w:t xml:space="preserve">1024;   </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 no truncation</w:t>
                              </w:r>
                            </w:p>
                            <w:p w14:paraId="49F3F60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b/>
                                  <w:bCs/>
                                  <w:i/>
                                  <w:iCs/>
                                  <w:color w:val="0000C0"/>
                                  <w:sz w:val="12"/>
                                  <w:szCs w:val="12"/>
                                  <w:lang w:val="en-US"/>
                                </w:rPr>
                                <w:t>MODE_</w:t>
                              </w:r>
                              <w:proofErr w:type="gramStart"/>
                              <w:r w:rsidRPr="00D216F5">
                                <w:rPr>
                                  <w:rFonts w:ascii="Consolas" w:hAnsi="Consolas" w:cs="Consolas"/>
                                  <w:b/>
                                  <w:bCs/>
                                  <w:i/>
                                  <w:iCs/>
                                  <w:color w:val="0000C0"/>
                                  <w:sz w:val="12"/>
                                  <w:szCs w:val="12"/>
                                  <w:lang w:val="en-US"/>
                                </w:rPr>
                                <w:t>PROMISCUOUS</w:t>
                              </w:r>
                              <w:proofErr w:type="spell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w:t>
                              </w:r>
                              <w:proofErr w:type="gramEnd"/>
                              <w:r w:rsidRPr="00D216F5">
                                <w:rPr>
                                  <w:rFonts w:ascii="Consolas" w:hAnsi="Consolas" w:cs="Consolas"/>
                                  <w:color w:val="3F7F5F"/>
                                  <w:sz w:val="12"/>
                                  <w:szCs w:val="12"/>
                                  <w:lang w:val="en-US"/>
                                </w:rPr>
                                <w:t>/ Capture all packets</w:t>
                              </w:r>
                            </w:p>
                            <w:p w14:paraId="2F32534B"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w:t>
                              </w:r>
                              <w:proofErr w:type="gramStart"/>
                              <w:r w:rsidRPr="00D216F5">
                                <w:rPr>
                                  <w:rFonts w:ascii="Consolas" w:hAnsi="Consolas" w:cs="Consolas"/>
                                  <w:color w:val="000000"/>
                                  <w:sz w:val="12"/>
                                  <w:szCs w:val="12"/>
                                  <w:lang w:val="en-US"/>
                                </w:rPr>
                                <w:t xml:space="preserve">1000;   </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10 seconds in milliseconds</w:t>
                              </w:r>
                            </w:p>
                            <w:p w14:paraId="38B23B8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pcap</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i/>
                                  <w:iCs/>
                                  <w:color w:val="000000"/>
                                  <w:sz w:val="12"/>
                                  <w:szCs w:val="12"/>
                                  <w:lang w:val="en-US"/>
                                </w:rPr>
                                <w:t>openLive</w:t>
                              </w:r>
                              <w:proofErr w:type="spellEnd"/>
                              <w:r w:rsidRPr="00D216F5">
                                <w:rPr>
                                  <w:rFonts w:ascii="Consolas" w:hAnsi="Consolas" w:cs="Consolas"/>
                                  <w:color w:val="000000"/>
                                  <w:sz w:val="12"/>
                                  <w:szCs w:val="12"/>
                                  <w:lang w:val="en-US"/>
                                </w:rPr>
                                <w:t>(</w:t>
                              </w:r>
                              <w:proofErr w:type="spellStart"/>
                              <w:proofErr w:type="gram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roofErr w:type="spellEnd"/>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snaplen</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pcap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 xml:space="preserve">"Opening sniffing device </w:t>
                              </w:r>
                              <w:proofErr w:type="gramStart"/>
                              <w:r w:rsidRPr="00D216F5">
                                <w:rPr>
                                  <w:rFonts w:ascii="Consolas" w:hAnsi="Consolas" w:cs="Consolas"/>
                                  <w:color w:val="2A00FF"/>
                                  <w:sz w:val="12"/>
                                  <w:szCs w:val="12"/>
                                  <w:lang w:val="en-US"/>
                                </w:rPr>
                                <w:t>issue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w:t>
                              </w:r>
                            </w:p>
                            <w:p w14:paraId="1D373E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PcapPacketHandler</w:t>
                              </w:r>
                              <w:proofErr w:type="spellEnd"/>
                              <w:r w:rsidRPr="00D216F5">
                                <w:rPr>
                                  <w:rFonts w:ascii="Consolas" w:hAnsi="Consolas" w:cs="Consolas"/>
                                  <w:color w:val="000000"/>
                                  <w:sz w:val="12"/>
                                  <w:szCs w:val="12"/>
                                  <w:lang w:val="en-US"/>
                                </w:rPr>
                                <w:t xml:space="preserve">&lt;String&gt; </w:t>
                              </w:r>
                              <w:proofErr w:type="spellStart"/>
                              <w:r w:rsidRPr="00D216F5">
                                <w:rPr>
                                  <w:rFonts w:ascii="Consolas" w:hAnsi="Consolas" w:cs="Consolas"/>
                                  <w:color w:val="6A3E3E"/>
                                  <w:sz w:val="12"/>
                                  <w:szCs w:val="12"/>
                                  <w:lang w:val="en-US"/>
                                </w:rPr>
                                <w:t>packethandler</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PcapPacketHandler</w:t>
                              </w:r>
                              <w:proofErr w:type="spellEnd"/>
                              <w:r w:rsidRPr="00D216F5">
                                <w:rPr>
                                  <w:rFonts w:ascii="Consolas" w:hAnsi="Consolas" w:cs="Consolas"/>
                                  <w:color w:val="000000"/>
                                  <w:sz w:val="12"/>
                                  <w:szCs w:val="12"/>
                                  <w:lang w:val="en-US"/>
                                </w:rPr>
                                <w:t>&lt;String</w:t>
                              </w:r>
                              <w:proofErr w:type="gramStart"/>
                              <w:r w:rsidRPr="00D216F5">
                                <w:rPr>
                                  <w:rFonts w:ascii="Consolas" w:hAnsi="Consolas" w:cs="Consolas"/>
                                  <w:color w:val="000000"/>
                                  <w:sz w:val="12"/>
                                  <w:szCs w:val="12"/>
                                  <w:lang w:val="en-US"/>
                                </w:rPr>
                                <w:t>&gt;(</w:t>
                              </w:r>
                              <w:proofErr w:type="gramEnd"/>
                              <w:r w:rsidRPr="00D216F5">
                                <w:rPr>
                                  <w:rFonts w:ascii="Consolas" w:hAnsi="Consolas" w:cs="Consolas"/>
                                  <w:color w:val="000000"/>
                                  <w:sz w:val="12"/>
                                  <w:szCs w:val="12"/>
                                  <w:lang w:val="en-US"/>
                                </w:rPr>
                                <w:t>) {</w:t>
                              </w:r>
                            </w:p>
                            <w:p w14:paraId="01222B6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Tcp</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C0"/>
                                  <w:sz w:val="12"/>
                                  <w:szCs w:val="12"/>
                                  <w:lang w:val="en-US"/>
                                </w:rPr>
                                <w:t>tcp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Tcp</w:t>
                              </w:r>
                              <w:proofErr w:type="spellEnd"/>
                              <w:r w:rsidRPr="00D216F5">
                                <w:rPr>
                                  <w:rFonts w:ascii="Consolas" w:hAnsi="Consolas" w:cs="Consolas"/>
                                  <w:color w:val="000000"/>
                                  <w:sz w:val="12"/>
                                  <w:szCs w:val="12"/>
                                  <w:lang w:val="en-US"/>
                                </w:rPr>
                                <w:t>(</w:t>
                              </w:r>
                              <w:proofErr w:type="gramEnd"/>
                              <w:r w:rsidRPr="00D216F5">
                                <w:rPr>
                                  <w:rFonts w:ascii="Consolas" w:hAnsi="Consolas" w:cs="Consolas"/>
                                  <w:color w:val="000000"/>
                                  <w:sz w:val="12"/>
                                  <w:szCs w:val="12"/>
                                  <w:lang w:val="en-US"/>
                                </w:rPr>
                                <w:t>);</w:t>
                              </w:r>
                            </w:p>
                            <w:p w14:paraId="16E8447F"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proofErr w:type="spellStart"/>
                              <w:r w:rsidRPr="00D216F5">
                                <w:rPr>
                                  <w:rFonts w:ascii="Consolas" w:hAnsi="Consolas" w:cs="Consolas"/>
                                  <w:color w:val="0000C0"/>
                                  <w:sz w:val="12"/>
                                  <w:szCs w:val="12"/>
                                  <w:lang w:val="en-US"/>
                                </w:rPr>
                                <w:t>http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000000"/>
                                  <w:sz w:val="12"/>
                                  <w:szCs w:val="12"/>
                                  <w:lang w:val="en-US"/>
                                </w:rPr>
                                <w:t>Http(</w:t>
                              </w:r>
                              <w:proofErr w:type="gramEnd"/>
                              <w:r w:rsidRPr="00D216F5">
                                <w:rPr>
                                  <w:rFonts w:ascii="Consolas" w:hAnsi="Consolas" w:cs="Consolas"/>
                                  <w:color w:val="000000"/>
                                  <w:sz w:val="12"/>
                                  <w:szCs w:val="12"/>
                                  <w:lang w:val="en-US"/>
                                </w:rPr>
                                <w:t>);</w:t>
                              </w:r>
                            </w:p>
                            <w:p w14:paraId="67987E7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nextPacket</w:t>
                              </w:r>
                              <w:proofErr w:type="spellEnd"/>
                              <w:r w:rsidRPr="00D216F5">
                                <w:rPr>
                                  <w:rFonts w:ascii="Consolas" w:hAnsi="Consolas" w:cs="Consolas"/>
                                  <w:color w:val="000000"/>
                                  <w:sz w:val="12"/>
                                  <w:szCs w:val="12"/>
                                  <w:lang w:val="en-US"/>
                                </w:rPr>
                                <w:t>(</w:t>
                              </w:r>
                              <w:proofErr w:type="spellStart"/>
                              <w:proofErr w:type="gramEnd"/>
                              <w:r w:rsidRPr="00D216F5">
                                <w:rPr>
                                  <w:rFonts w:ascii="Consolas" w:hAnsi="Consolas" w:cs="Consolas"/>
                                  <w:color w:val="000000"/>
                                  <w:sz w:val="12"/>
                                  <w:szCs w:val="12"/>
                                  <w:lang w:val="en-US"/>
                                </w:rPr>
                                <w:t>PcapPacket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000000"/>
                                  <w:sz w:val="12"/>
                                  <w:szCs w:val="12"/>
                                  <w:lang w:val="en-US"/>
                                </w:rPr>
                                <w:t>(!</w:t>
                              </w:r>
                              <w:proofErr w:type="spellStart"/>
                              <w:r w:rsidRPr="00D216F5">
                                <w:rPr>
                                  <w:rFonts w:ascii="Consolas" w:hAnsi="Consolas" w:cs="Consolas"/>
                                  <w:color w:val="6A3E3E"/>
                                  <w:sz w:val="12"/>
                                  <w:szCs w:val="12"/>
                                  <w:lang w:val="en-US"/>
                                </w:rPr>
                                <w:t>packet</w:t>
                              </w:r>
                              <w:proofErr w:type="gramEnd"/>
                              <w:r w:rsidRPr="00D216F5">
                                <w:rPr>
                                  <w:rFonts w:ascii="Consolas" w:hAnsi="Consolas" w:cs="Consolas"/>
                                  <w:color w:val="000000"/>
                                  <w:sz w:val="12"/>
                                  <w:szCs w:val="12"/>
                                  <w:lang w:val="en-US"/>
                                </w:rPr>
                                <w:t>.hasHeader</w:t>
                              </w:r>
                              <w:proofErr w:type="spellEnd"/>
                              <w:r w:rsidRPr="00D216F5">
                                <w:rPr>
                                  <w:rFonts w:ascii="Consolas" w:hAnsi="Consolas" w:cs="Consolas"/>
                                  <w:color w:val="000000"/>
                                  <w:sz w:val="12"/>
                                  <w:szCs w:val="12"/>
                                  <w:lang w:val="en-US"/>
                                </w:rPr>
                                <w:t>(</w:t>
                              </w:r>
                              <w:proofErr w:type="spellStart"/>
                              <w:r w:rsidRPr="00D216F5">
                                <w:rPr>
                                  <w:rFonts w:ascii="Consolas" w:hAnsi="Consolas" w:cs="Consolas"/>
                                  <w:color w:val="0000C0"/>
                                  <w:sz w:val="12"/>
                                  <w:szCs w:val="12"/>
                                  <w:lang w:val="en-US"/>
                                </w:rPr>
                                <w:t>tcp</w:t>
                              </w:r>
                              <w:proofErr w:type="spellEnd"/>
                              <w:r w:rsidRPr="00D216F5">
                                <w:rPr>
                                  <w:rFonts w:ascii="Consolas" w:hAnsi="Consolas" w:cs="Consolas"/>
                                  <w:color w:val="000000"/>
                                  <w:sz w:val="12"/>
                                  <w:szCs w:val="12"/>
                                  <w:lang w:val="en-US"/>
                                </w:rPr>
                                <w:t>) || !</w:t>
                              </w:r>
                              <w:proofErr w:type="spellStart"/>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proofErr w:type="spellEnd"/>
                              <w:r w:rsidRPr="00D216F5">
                                <w:rPr>
                                  <w:rFonts w:ascii="Consolas" w:hAnsi="Consolas" w:cs="Consolas"/>
                                  <w:color w:val="000000"/>
                                  <w:sz w:val="12"/>
                                  <w:szCs w:val="12"/>
                                  <w:lang w:val="en-US"/>
                                </w:rPr>
                                <w:t>(</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.isResponse</w:t>
                              </w:r>
                              <w:proofErr w:type="spellEnd"/>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w:t>
                              </w:r>
                              <w:proofErr w:type="spellEnd"/>
                              <w:proofErr w:type="gramEnd"/>
                              <w:r w:rsidRPr="00D216F5">
                                <w:rPr>
                                  <w:rFonts w:ascii="Consolas" w:hAnsi="Consolas" w:cs="Consolas"/>
                                  <w:color w:val="000000"/>
                                  <w:sz w:val="12"/>
                                  <w:szCs w:val="12"/>
                                  <w:lang w:val="en-US"/>
                                </w:rPr>
                                <w:t>(</w:t>
                              </w:r>
                              <w:proofErr w:type="spellStart"/>
                              <w:r w:rsidRPr="00D216F5">
                                <w:rPr>
                                  <w:rFonts w:ascii="Consolas" w:hAnsi="Consolas" w:cs="Consolas"/>
                                  <w:color w:val="000000"/>
                                  <w:sz w:val="12"/>
                                  <w:szCs w:val="12"/>
                                  <w:lang w:val="en-US"/>
                                </w:rPr>
                                <w:t>Request.</w:t>
                              </w:r>
                              <w:r w:rsidRPr="00D216F5">
                                <w:rPr>
                                  <w:rFonts w:ascii="Consolas" w:hAnsi="Consolas" w:cs="Consolas"/>
                                  <w:b/>
                                  <w:bCs/>
                                  <w:i/>
                                  <w:iCs/>
                                  <w:color w:val="0000C0"/>
                                  <w:sz w:val="12"/>
                                  <w:szCs w:val="12"/>
                                  <w:lang w:val="en-US"/>
                                </w:rPr>
                                <w:t>Host</w:t>
                              </w:r>
                              <w:proofErr w:type="spellEnd"/>
                              <w:r w:rsidRPr="00D216F5">
                                <w:rPr>
                                  <w:rFonts w:ascii="Consolas" w:hAnsi="Consolas" w:cs="Consolas"/>
                                  <w:color w:val="000000"/>
                                  <w:sz w:val="12"/>
                                  <w:szCs w:val="12"/>
                                  <w:lang w:val="en-US"/>
                                </w:rPr>
                                <w:t>);</w:t>
                              </w:r>
                            </w:p>
                            <w:p w14:paraId="26550E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w:t>
                              </w:r>
                              <w:proofErr w:type="gramEnd"/>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host</w:t>
                              </w:r>
                              <w:proofErr w:type="spellEnd"/>
                              <w:r w:rsidRPr="00D216F5">
                                <w:rPr>
                                  <w:rFonts w:ascii="Consolas" w:hAnsi="Consolas" w:cs="Consolas"/>
                                  <w:color w:val="000000"/>
                                  <w:sz w:val="12"/>
                                  <w:szCs w:val="12"/>
                                  <w:lang w:val="en-US"/>
                                </w:rPr>
                                <w:t>);</w:t>
                              </w:r>
                            </w:p>
                            <w:p w14:paraId="280B4FD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.loop</w:t>
                              </w:r>
                              <w:proofErr w:type="spellEnd"/>
                              <w:proofErr w:type="gramEnd"/>
                              <w:r w:rsidRPr="00D216F5">
                                <w:rPr>
                                  <w:rFonts w:ascii="Consolas" w:hAnsi="Consolas" w:cs="Consolas"/>
                                  <w:color w:val="000000"/>
                                  <w:sz w:val="12"/>
                                  <w:szCs w:val="12"/>
                                  <w:lang w:val="en-US"/>
                                </w:rPr>
                                <w:t xml:space="preserve">(-1, </w:t>
                              </w:r>
                              <w:proofErr w:type="spellStart"/>
                              <w:r w:rsidRPr="00D216F5">
                                <w:rPr>
                                  <w:rFonts w:ascii="Consolas" w:hAnsi="Consolas" w:cs="Consolas"/>
                                  <w:color w:val="6A3E3E"/>
                                  <w:sz w:val="12"/>
                                  <w:szCs w:val="12"/>
                                  <w:lang w:val="en-US"/>
                                </w:rPr>
                                <w:t>packethandler</w:t>
                              </w:r>
                              <w:proofErr w:type="spellEnd"/>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w:t>
                              </w:r>
                              <w:proofErr w:type="spellStart"/>
                              <w:r w:rsidRPr="00D216F5">
                                <w:rPr>
                                  <w:rFonts w:ascii="Consolas" w:hAnsi="Consolas" w:cs="Consolas"/>
                                  <w:color w:val="2A00FF"/>
                                  <w:sz w:val="12"/>
                                  <w:szCs w:val="12"/>
                                  <w:lang w:val="en-US"/>
                                </w:rPr>
                                <w:t>jNetPcap</w:t>
                              </w:r>
                              <w:proofErr w:type="spellEnd"/>
                              <w:r w:rsidRPr="00D216F5">
                                <w:rPr>
                                  <w:rFonts w:ascii="Consolas" w:hAnsi="Consolas" w:cs="Consolas"/>
                                  <w:color w:val="2A00FF"/>
                                  <w:sz w:val="12"/>
                                  <w:szCs w:val="12"/>
                                  <w:lang w:val="en-US"/>
                                </w:rPr>
                                <w:t xml:space="preserve"> rocks!"</w:t>
                              </w:r>
                              <w:r w:rsidRPr="00D216F5">
                                <w:rPr>
                                  <w:rFonts w:ascii="Consolas" w:hAnsi="Consolas" w:cs="Consolas"/>
                                  <w:color w:val="000000"/>
                                  <w:sz w:val="12"/>
                                  <w:szCs w:val="12"/>
                                  <w:lang w:val="en-US"/>
                                </w:rPr>
                                <w:t>);</w:t>
                              </w:r>
                            </w:p>
                            <w:p w14:paraId="2E7D25F9"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6A3E3E"/>
                                  <w:sz w:val="12"/>
                                  <w:szCs w:val="12"/>
                                </w:rPr>
                                <w:t>pcap</w:t>
                              </w:r>
                              <w:r w:rsidRPr="00D216F5">
                                <w:rPr>
                                  <w:rFonts w:ascii="Consolas" w:hAnsi="Consolas" w:cs="Consolas"/>
                                  <w:color w:val="000000"/>
                                  <w:sz w:val="12"/>
                                  <w:szCs w:val="12"/>
                                </w:rPr>
                                <w:t>.close</w:t>
                              </w:r>
                              <w:proofErr w:type="spellEnd"/>
                              <w:proofErr w:type="gramEnd"/>
                              <w:r w:rsidRPr="00D216F5">
                                <w:rPr>
                                  <w:rFonts w:ascii="Consolas" w:hAnsi="Consolas" w:cs="Consolas"/>
                                  <w:color w:val="000000"/>
                                  <w:sz w:val="12"/>
                                  <w:szCs w:val="12"/>
                                </w:rPr>
                                <w:t>();</w:t>
                              </w:r>
                            </w:p>
                            <w:p w14:paraId="12269887"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8A4748" w:rsidRPr="00D216F5" w:rsidRDefault="008A4748" w:rsidP="00FA7DFE">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22" name="Zone de texte 222"/>
                        <wps:cNvSpPr txBox="1"/>
                        <wps:spPr>
                          <a:xfrm>
                            <a:off x="0" y="5244465"/>
                            <a:ext cx="5753735" cy="266700"/>
                          </a:xfrm>
                          <a:prstGeom prst="rect">
                            <a:avLst/>
                          </a:prstGeom>
                          <a:solidFill>
                            <a:prstClr val="white"/>
                          </a:solidFill>
                          <a:ln>
                            <a:noFill/>
                          </a:ln>
                          <a:effectLst/>
                        </wps:spPr>
                        <wps:txbx>
                          <w:txbxContent>
                            <w:p w14:paraId="34958B18" w14:textId="680C0A7D" w:rsidR="008A4748" w:rsidRPr="002D21AE" w:rsidRDefault="008A4748" w:rsidP="00FA7DFE">
                              <w:pPr>
                                <w:pStyle w:val="Lgende"/>
                                <w:rPr>
                                  <w:noProof/>
                                  <w:sz w:val="20"/>
                                  <w:szCs w:val="20"/>
                                </w:rPr>
                              </w:pPr>
                              <w:r w:rsidRPr="0081540A">
                                <w:t xml:space="preserve">Première solution de </w:t>
                              </w:r>
                              <w:proofErr w:type="spellStart"/>
                              <w:r w:rsidRPr="0081540A">
                                <w:t>sniffing</w:t>
                              </w:r>
                              <w:proofErr w:type="spellEnd"/>
                              <w:r w:rsidRPr="0081540A">
                                <w:t xml:space="preserve"> web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92CB7D" id="Groupe 223" o:spid="_x0000_s1049" style="position:absolute;margin-left:.45pt;margin-top:.45pt;width:453.05pt;height:433.95pt;z-index:251684864" coordsize="5753735,55111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">
                <v:shape id="_x0000_s1050" type="#_x0000_t202" style="position:absolute;width:5753735;height:5184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YG4cxQAA&#10;ANwAAAAPAAAAZHJzL2Rvd25yZXYueG1sRI9Ba8JAFITvBf/D8gQvRTexRW3qKiJY9NZasddH9pmE&#10;Zt/G3TXGf+8KhR6HmfmGmS87U4uWnK8sK0hHCQji3OqKCwWH781wBsIHZI21ZVJwIw/LRe9pjpm2&#10;V/6idh8KESHsM1RQhtBkUvq8JIN+ZBvi6J2sMxiidIXUDq8Rbmo5TpKJNFhxXCixoXVJ+e/+YhTM&#10;Xrftj9+9fB7zyal+C8/T9uPslBr0u9U7iEBd+A//tbdawThN4XEmHgG5u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hgbhzFAAAA3AAAAA8AAAAAAAAAAAAAAAAAlwIAAGRycy9k&#10;b3ducmV2LnhtbFBLBQYAAAAABAAEAPUAAACJAwAAAAA=&#10;">
                  <v:textbox>
                    <w:txbxContent>
                      <w:p w14:paraId="58324EBD"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package</w:t>
                        </w:r>
                        <w:r w:rsidRPr="00D216F5">
                          <w:rPr>
                            <w:rFonts w:ascii="Consolas" w:hAnsi="Consolas" w:cs="Consolas"/>
                            <w:color w:val="000000"/>
                            <w:sz w:val="12"/>
                            <w:szCs w:val="12"/>
                          </w:rPr>
                          <w:t xml:space="preserve"> test;</w:t>
                        </w:r>
                      </w:p>
                      <w:p w14:paraId="1D038E7D"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p>
                      <w:p w14:paraId="2C7E257B"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java.util.ArrayList;</w:t>
                        </w:r>
                      </w:p>
                      <w:p w14:paraId="7E70B1E0"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java.util.List;</w:t>
                        </w:r>
                      </w:p>
                      <w:p w14:paraId="4464E88B"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w:t>
                        </w:r>
                      </w:p>
                      <w:p w14:paraId="6E39F43C"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org.jnetpcap.PcapIf;</w:t>
                        </w:r>
                      </w:p>
                      <w:p w14:paraId="405B9689"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w:t>
                        </w:r>
                      </w:p>
                      <w:p w14:paraId="14AADF9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org.jnetpcap.packet.PcapPacketHandler;</w:t>
                        </w:r>
                      </w:p>
                      <w:p w14:paraId="7A51355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w:t>
                        </w:r>
                      </w:p>
                      <w:p w14:paraId="18784A5C"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org.jnetpcap.protocol.tcpip.Http.Request;</w:t>
                        </w:r>
                      </w:p>
                      <w:p w14:paraId="59C979B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org.jnetpcap.protocol.tcpip.Tcp;</w:t>
                        </w:r>
                      </w:p>
                      <w:p w14:paraId="214F80E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0211F25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SniffNetwork {</w:t>
                        </w:r>
                      </w:p>
                      <w:p w14:paraId="0589EEB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1796809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(String[] </w:t>
                        </w:r>
                        <w:r w:rsidRPr="00D216F5">
                          <w:rPr>
                            <w:rFonts w:ascii="Consolas" w:hAnsi="Consolas" w:cs="Consolas"/>
                            <w:color w:val="6A3E3E"/>
                            <w:sz w:val="12"/>
                            <w:szCs w:val="12"/>
                            <w:lang w:val="en-US"/>
                          </w:rPr>
                          <w:t>args</w:t>
                        </w:r>
                        <w:r w:rsidRPr="00D216F5">
                          <w:rPr>
                            <w:rFonts w:ascii="Consolas" w:hAnsi="Consolas" w:cs="Consolas"/>
                            <w:color w:val="000000"/>
                            <w:sz w:val="12"/>
                            <w:szCs w:val="12"/>
                            <w:lang w:val="en-US"/>
                          </w:rPr>
                          <w:t>) {</w:t>
                        </w:r>
                      </w:p>
                      <w:p w14:paraId="03CF5F7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List&lt;PcapIf&gt;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ArrayList&lt;PcapIf&gt;();     </w:t>
                        </w:r>
                        <w:r w:rsidRPr="00D216F5">
                          <w:rPr>
                            <w:rFonts w:ascii="Consolas" w:hAnsi="Consolas" w:cs="Consolas"/>
                            <w:color w:val="3F7F5F"/>
                            <w:sz w:val="12"/>
                            <w:szCs w:val="12"/>
                            <w:lang w:val="en-US"/>
                          </w:rPr>
                          <w:t>// List of all capture interfaces</w:t>
                        </w:r>
                      </w:p>
                      <w:p w14:paraId="458D005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StringBuilder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StringBuilder();        </w:t>
                        </w:r>
                        <w:r w:rsidRPr="00D216F5">
                          <w:rPr>
                            <w:rFonts w:ascii="Consolas" w:hAnsi="Consolas" w:cs="Consolas"/>
                            <w:color w:val="3F7F5F"/>
                            <w:sz w:val="12"/>
                            <w:szCs w:val="12"/>
                            <w:lang w:val="en-US"/>
                          </w:rPr>
                          <w:t>// Used for error messages</w:t>
                        </w:r>
                      </w:p>
                      <w:p w14:paraId="4D524DE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findAllDevs</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p>
                      <w:p w14:paraId="140272A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NOT_OK</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 {</w:t>
                        </w:r>
                      </w:p>
                      <w:p w14:paraId="3CF45B4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w:t>
                        </w:r>
                      </w:p>
                      <w:p w14:paraId="120FC6F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"Name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
                      <w:p w14:paraId="0250ABA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"Description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.getDescription()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Pr>
                            <w:rFonts w:ascii="Consolas" w:hAnsi="Consolas" w:cs="Consolas"/>
                            <w:color w:val="000000"/>
                            <w:sz w:val="12"/>
                            <w:szCs w:val="12"/>
                            <w:lang w:val="en-US"/>
                          </w:rPr>
                          <w:t>.get(2);</w:t>
                        </w:r>
                      </w:p>
                      <w:p w14:paraId="6D3E53FF"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0B294976"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 64 * 1024;            </w:t>
                        </w:r>
                        <w:r w:rsidRPr="00D216F5">
                          <w:rPr>
                            <w:rFonts w:ascii="Consolas" w:hAnsi="Consolas" w:cs="Consolas"/>
                            <w:color w:val="3F7F5F"/>
                            <w:sz w:val="12"/>
                            <w:szCs w:val="12"/>
                            <w:lang w:val="en-US"/>
                          </w:rPr>
                          <w:t>// Capture all packets, no truncation</w:t>
                        </w:r>
                      </w:p>
                      <w:p w14:paraId="49F3F60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MODE_PROMISCUOUS</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w:t>
                        </w:r>
                      </w:p>
                      <w:p w14:paraId="2F32534B"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1000;            </w:t>
                        </w:r>
                        <w:r w:rsidRPr="00D216F5">
                          <w:rPr>
                            <w:rFonts w:ascii="Consolas" w:hAnsi="Consolas" w:cs="Consolas"/>
                            <w:color w:val="3F7F5F"/>
                            <w:sz w:val="12"/>
                            <w:szCs w:val="12"/>
                            <w:lang w:val="en-US"/>
                          </w:rPr>
                          <w:t>// 10 seconds in milliseconds</w:t>
                        </w:r>
                      </w:p>
                      <w:p w14:paraId="38B23B8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openLive</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.getName(),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"Opening sniffing device issue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w:t>
                        </w:r>
                      </w:p>
                      <w:p w14:paraId="1D373E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PcapPacketHandler&lt;String&gt;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PcapPacketHandler&lt;String&gt;() {</w:t>
                        </w:r>
                      </w:p>
                      <w:p w14:paraId="01222B6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Tcp </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Tcp();</w:t>
                        </w:r>
                      </w:p>
                      <w:p w14:paraId="16E8447F"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Http();</w:t>
                        </w:r>
                      </w:p>
                      <w:p w14:paraId="67987E7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nextPacket(PcapPacket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.isResponse())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.fieldValue(Request.</w:t>
                        </w:r>
                        <w:r w:rsidRPr="00D216F5">
                          <w:rPr>
                            <w:rFonts w:ascii="Consolas" w:hAnsi="Consolas" w:cs="Consolas"/>
                            <w:b/>
                            <w:bCs/>
                            <w:i/>
                            <w:iCs/>
                            <w:color w:val="0000C0"/>
                            <w:sz w:val="12"/>
                            <w:szCs w:val="12"/>
                            <w:lang w:val="en-US"/>
                          </w:rPr>
                          <w:t>Host</w:t>
                        </w:r>
                        <w:r w:rsidRPr="00D216F5">
                          <w:rPr>
                            <w:rFonts w:ascii="Consolas" w:hAnsi="Consolas" w:cs="Consolas"/>
                            <w:color w:val="000000"/>
                            <w:sz w:val="12"/>
                            <w:szCs w:val="12"/>
                            <w:lang w:val="en-US"/>
                          </w:rPr>
                          <w:t>);</w:t>
                        </w:r>
                      </w:p>
                      <w:p w14:paraId="26550E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w:t>
                        </w:r>
                      </w:p>
                      <w:p w14:paraId="280B4FD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.loop(-1,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"jNetPcap rocks!"</w:t>
                        </w:r>
                        <w:r w:rsidRPr="00D216F5">
                          <w:rPr>
                            <w:rFonts w:ascii="Consolas" w:hAnsi="Consolas" w:cs="Consolas"/>
                            <w:color w:val="000000"/>
                            <w:sz w:val="12"/>
                            <w:szCs w:val="12"/>
                            <w:lang w:val="en-US"/>
                          </w:rPr>
                          <w:t>);</w:t>
                        </w:r>
                      </w:p>
                      <w:p w14:paraId="2E7D25F9"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rPr>
                          <w:t>pcap</w:t>
                        </w:r>
                        <w:r w:rsidRPr="00D216F5">
                          <w:rPr>
                            <w:rFonts w:ascii="Consolas" w:hAnsi="Consolas" w:cs="Consolas"/>
                            <w:color w:val="000000"/>
                            <w:sz w:val="12"/>
                            <w:szCs w:val="12"/>
                          </w:rPr>
                          <w:t>.close();</w:t>
                        </w:r>
                      </w:p>
                      <w:p w14:paraId="12269887"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8A4748" w:rsidRPr="00D216F5" w:rsidRDefault="008A4748" w:rsidP="00FA7DFE">
                        <w:pPr>
                          <w:spacing w:line="240" w:lineRule="auto"/>
                          <w:rPr>
                            <w:rFonts w:ascii="Courier New" w:hAnsi="Courier New" w:cs="Courier New"/>
                            <w:sz w:val="12"/>
                            <w:szCs w:val="12"/>
                            <w:lang w:val="en-US"/>
                          </w:rPr>
                        </w:pPr>
                      </w:p>
                    </w:txbxContent>
                  </v:textbox>
                </v:shape>
                <v:shape id="Zone de texte 222" o:spid="_x0000_s1051" type="#_x0000_t202" style="position:absolute;top:524446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C+GxgAA&#10;ANwAAAAPAAAAZHJzL2Rvd25yZXYueG1sRI9BawIxFITvQv9DeIVepGa7FSmrUURasL1It168PTbP&#10;zermZUmyuv77plDwOMzMN8xiNdhWXMiHxrGCl0kGgrhyuuFawf7n4/kNRIjIGlvHpOBGAVbLh9EC&#10;C+2u/E2XMtYiQTgUqMDE2BVShsqQxTBxHXHyjs5bjEn6WmqP1wS3rcyzbCYtNpwWDHa0MVSdy94q&#10;2E0POzPuj+9f6+mr/9z3m9mpLpV6ehzWcxCRhngP/7e3WkGe5/B3Jh0Bufw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uC+GxgAAANwAAAAPAAAAAAAAAAAAAAAAAJcCAABkcnMv&#10;ZG93bnJldi54bWxQSwUGAAAAAAQABAD1AAAAigMAAAAA&#10;" stroked="f">
                  <v:textbox style="mso-fit-shape-to-text:t" inset="0,0,0,0">
                    <w:txbxContent>
                      <w:p w14:paraId="34958B18" w14:textId="680C0A7D" w:rsidR="008A4748" w:rsidRPr="002D21AE" w:rsidRDefault="008A4748" w:rsidP="00FA7DFE">
                        <w:pPr>
                          <w:pStyle w:val="Lgende"/>
                          <w:rPr>
                            <w:noProof/>
                            <w:sz w:val="20"/>
                            <w:szCs w:val="20"/>
                          </w:rPr>
                        </w:pPr>
                        <w:r w:rsidRPr="0081540A">
                          <w:t>Première solution de sniffing web</w:t>
                        </w:r>
                        <w:r>
                          <w:t xml:space="preserve"> []</w:t>
                        </w:r>
                      </w:p>
                    </w:txbxContent>
                  </v:textbox>
                </v:shape>
                <w10:wrap type="topAndBottom"/>
              </v:group>
            </w:pict>
          </mc:Fallback>
        </mc:AlternateContent>
      </w:r>
      <w:r>
        <w:br w:type="page"/>
      </w:r>
      <w:r w:rsidR="00912B8B" w:rsidRPr="00912B8B">
        <w:rPr>
          <w:noProof/>
          <w:lang w:val="fr-FR" w:eastAsia="zh-CN"/>
        </w:rPr>
        <w:lastRenderedPageBreak/>
        <mc:AlternateContent>
          <mc:Choice Requires="wpg">
            <w:drawing>
              <wp:anchor distT="0" distB="0" distL="114300" distR="114300" simplePos="0" relativeHeight="251689984" behindDoc="0" locked="0" layoutInCell="1" allowOverlap="1" wp14:anchorId="06F506E1" wp14:editId="56A2854B">
                <wp:simplePos x="0" y="0"/>
                <wp:positionH relativeFrom="column">
                  <wp:posOffset>0</wp:posOffset>
                </wp:positionH>
                <wp:positionV relativeFrom="paragraph">
                  <wp:posOffset>2684090</wp:posOffset>
                </wp:positionV>
                <wp:extent cx="5753735" cy="5546376"/>
                <wp:effectExtent l="0" t="0" r="18415" b="0"/>
                <wp:wrapTopAndBottom/>
                <wp:docPr id="233" name="Groupe 233"/>
                <wp:cNvGraphicFramePr/>
                <a:graphic xmlns:a="http://schemas.openxmlformats.org/drawingml/2006/main">
                  <a:graphicData uri="http://schemas.microsoft.com/office/word/2010/wordprocessingGroup">
                    <wpg:wgp>
                      <wpg:cNvGrpSpPr/>
                      <wpg:grpSpPr>
                        <a:xfrm>
                          <a:off x="0" y="0"/>
                          <a:ext cx="5753735" cy="5546376"/>
                          <a:chOff x="0" y="295368"/>
                          <a:chExt cx="5753735" cy="3652294"/>
                        </a:xfrm>
                      </wpg:grpSpPr>
                      <wps:wsp>
                        <wps:cNvPr id="234" name="Zone de texte 2"/>
                        <wps:cNvSpPr txBox="1">
                          <a:spLocks noChangeArrowheads="1"/>
                        </wps:cNvSpPr>
                        <wps:spPr bwMode="auto">
                          <a:xfrm>
                            <a:off x="0" y="295368"/>
                            <a:ext cx="5753735" cy="3334246"/>
                          </a:xfrm>
                          <a:prstGeom prst="rect">
                            <a:avLst/>
                          </a:prstGeom>
                          <a:solidFill>
                            <a:srgbClr val="FFFFFF"/>
                          </a:solidFill>
                          <a:ln w="9525">
                            <a:solidFill>
                              <a:srgbClr val="000000"/>
                            </a:solidFill>
                            <a:miter lim="800000"/>
                            <a:headEnd/>
                            <a:tailEnd/>
                          </a:ln>
                        </wps:spPr>
                        <wps:txbx>
                          <w:txbxContent>
                            <w:p w14:paraId="0195671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port = 19119;</w:t>
                              </w:r>
                            </w:p>
                            <w:p w14:paraId="5BA0ABE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previousURL</w:t>
                              </w:r>
                              <w:proofErr w:type="spellEnd"/>
                              <w:r w:rsidRPr="00FC5F45">
                                <w:rPr>
                                  <w:rFonts w:ascii="Courier New" w:hAnsi="Courier New" w:cs="Courier New"/>
                                  <w:color w:val="000000"/>
                                  <w:sz w:val="12"/>
                                  <w:szCs w:val="12"/>
                                </w:rPr>
                                <w:t xml:space="preserve">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startTime</w:t>
                              </w:r>
                              <w:proofErr w:type="spellEnd"/>
                              <w:r w:rsidRPr="00FC5F45">
                                <w:rPr>
                                  <w:rFonts w:ascii="Courier New" w:hAnsi="Courier New" w:cs="Courier New"/>
                                  <w:color w:val="000000"/>
                                  <w:sz w:val="12"/>
                                  <w:szCs w:val="12"/>
                                </w:rPr>
                                <w:t xml:space="preserve"> = </w:t>
                              </w:r>
                              <w:proofErr w:type="spellStart"/>
                              <w:r w:rsidRPr="00FC5F45">
                                <w:rPr>
                                  <w:rFonts w:ascii="Courier New" w:hAnsi="Courier New" w:cs="Courier New"/>
                                  <w:color w:val="000000"/>
                                  <w:sz w:val="12"/>
                                  <w:szCs w:val="12"/>
                                </w:rPr>
                                <w:t>Date.now</w:t>
                              </w:r>
                              <w:proofErr w:type="spellEnd"/>
                              <w:r w:rsidRPr="00FC5F45">
                                <w:rPr>
                                  <w:rFonts w:ascii="Courier New" w:hAnsi="Courier New" w:cs="Courier New"/>
                                  <w:color w:val="000000"/>
                                  <w:sz w:val="12"/>
                                  <w:szCs w:val="12"/>
                                </w:rPr>
                                <w:t>() / 1000;</w:t>
                              </w:r>
                            </w:p>
                            <w:p w14:paraId="0B09E31C"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endTime</w:t>
                              </w:r>
                              <w:proofErr w:type="spellEnd"/>
                              <w:r w:rsidRPr="00FC5F45">
                                <w:rPr>
                                  <w:rFonts w:ascii="Courier New" w:hAnsi="Courier New" w:cs="Courier New"/>
                                  <w:color w:val="000000"/>
                                  <w:sz w:val="12"/>
                                  <w:szCs w:val="12"/>
                                </w:rPr>
                                <w:t xml:space="preserve"> = </w:t>
                              </w:r>
                              <w:proofErr w:type="spellStart"/>
                              <w:r w:rsidRPr="00FC5F45">
                                <w:rPr>
                                  <w:rFonts w:ascii="Courier New" w:hAnsi="Courier New" w:cs="Courier New"/>
                                  <w:color w:val="000000"/>
                                  <w:sz w:val="12"/>
                                  <w:szCs w:val="12"/>
                                </w:rPr>
                                <w:t>Date.now</w:t>
                              </w:r>
                              <w:proofErr w:type="spellEnd"/>
                              <w:r w:rsidRPr="00FC5F45">
                                <w:rPr>
                                  <w:rFonts w:ascii="Courier New" w:hAnsi="Courier New" w:cs="Courier New"/>
                                  <w:color w:val="000000"/>
                                  <w:sz w:val="12"/>
                                  <w:szCs w:val="12"/>
                                </w:rPr>
                                <w:t>() / 1000;</w:t>
                              </w:r>
                            </w:p>
                            <w:p w14:paraId="155A5D2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p>
                            <w:p w14:paraId="46B53D1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proofErr w:type="spellStart"/>
                              <w:proofErr w:type="gramStart"/>
                              <w:r w:rsidRPr="00FC5F45">
                                <w:rPr>
                                  <w:rFonts w:ascii="Courier New" w:hAnsi="Courier New" w:cs="Courier New"/>
                                  <w:color w:val="000000"/>
                                  <w:sz w:val="12"/>
                                  <w:szCs w:val="12"/>
                                </w:rPr>
                                <w:t>chrome.tabs</w:t>
                              </w:r>
                              <w:proofErr w:type="gramEnd"/>
                              <w:r w:rsidRPr="00FC5F45">
                                <w:rPr>
                                  <w:rFonts w:ascii="Courier New" w:hAnsi="Courier New" w:cs="Courier New"/>
                                  <w:color w:val="000000"/>
                                  <w:sz w:val="12"/>
                                  <w:szCs w:val="12"/>
                                </w:rPr>
                                <w:t>.onUpdated.addListener</w:t>
                              </w:r>
                              <w:proofErr w:type="spellEnd"/>
                              <w:r w:rsidRPr="00FC5F45">
                                <w:rPr>
                                  <w:rFonts w:ascii="Courier New" w:hAnsi="Courier New" w:cs="Courier New"/>
                                  <w:color w:val="000000"/>
                                  <w:sz w:val="12"/>
                                  <w:szCs w:val="12"/>
                                </w:rPr>
                                <w:t>(</w:t>
                              </w:r>
                              <w:proofErr w:type="spellStart"/>
                              <w:r w:rsidRPr="00FC5F45">
                                <w:rPr>
                                  <w:rFonts w:ascii="Courier New" w:hAnsi="Courier New" w:cs="Courier New"/>
                                  <w:b/>
                                  <w:bCs/>
                                  <w:color w:val="7F0055"/>
                                  <w:sz w:val="12"/>
                                  <w:szCs w:val="12"/>
                                </w:rPr>
                                <w:t>function</w:t>
                              </w:r>
                              <w:proofErr w:type="spellEnd"/>
                              <w:r w:rsidRPr="00FC5F45">
                                <w:rPr>
                                  <w:rFonts w:ascii="Courier New" w:hAnsi="Courier New" w:cs="Courier New"/>
                                  <w:color w:val="000000"/>
                                  <w:sz w:val="12"/>
                                  <w:szCs w:val="12"/>
                                </w:rPr>
                                <w:t>(</w:t>
                              </w:r>
                              <w:proofErr w:type="spellStart"/>
                              <w:r w:rsidRPr="00FC5F45">
                                <w:rPr>
                                  <w:rFonts w:ascii="Courier New" w:hAnsi="Courier New" w:cs="Courier New"/>
                                  <w:color w:val="000000"/>
                                  <w:sz w:val="12"/>
                                  <w:szCs w:val="12"/>
                                </w:rPr>
                                <w:t>tabId</w:t>
                              </w:r>
                              <w:proofErr w:type="spell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changeInfo</w:t>
                              </w:r>
                              <w:proofErr w:type="spellEnd"/>
                              <w:r w:rsidRPr="00FC5F45">
                                <w:rPr>
                                  <w:rFonts w:ascii="Courier New" w:hAnsi="Courier New" w:cs="Courier New"/>
                                  <w:color w:val="000000"/>
                                  <w:sz w:val="12"/>
                                  <w:szCs w:val="12"/>
                                </w:rPr>
                                <w:t>, tab) {</w:t>
                              </w:r>
                            </w:p>
                            <w:p w14:paraId="31F4BE7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Date.now</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 1000;</w:t>
                              </w:r>
                            </w:p>
                            <w:p w14:paraId="153AEC4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typeof</w:t>
                              </w:r>
                              <w:proofErr w:type="spellEnd"/>
                              <w:r w:rsidRPr="00FC5F45">
                                <w:rPr>
                                  <w:rFonts w:ascii="Courier New" w:hAnsi="Courier New" w:cs="Courier New"/>
                                  <w:color w:val="000000"/>
                                  <w:sz w:val="12"/>
                                  <w:szCs w:val="12"/>
                                  <w:lang w:val="en-US"/>
                                </w:rPr>
                                <w:t xml:space="preserve"> </w:t>
                              </w:r>
                              <w:proofErr w:type="gramStart"/>
                              <w:r w:rsidRPr="00FC5F45">
                                <w:rPr>
                                  <w:rFonts w:ascii="Courier New" w:hAnsi="Courier New" w:cs="Courier New"/>
                                  <w:color w:val="000000"/>
                                  <w:sz w:val="12"/>
                                  <w:szCs w:val="12"/>
                                  <w:lang w:val="en-US"/>
                                </w:rPr>
                                <w:t>tab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74BC358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changeInfo.url;</w:t>
                              </w:r>
                            </w:p>
                            <w:p w14:paraId="144B617C"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w:t>
                              </w:r>
                            </w:p>
                            <w:p w14:paraId="2AE7990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FC5F45">
                                <w:rPr>
                                  <w:rFonts w:ascii="Courier New" w:hAnsi="Courier New" w:cs="Courier New"/>
                                  <w:color w:val="000000"/>
                                  <w:sz w:val="12"/>
                                  <w:szCs w:val="12"/>
                                  <w:lang w:val="en-US"/>
                                </w:rPr>
                                <w:t>chrome.tabs</w:t>
                              </w:r>
                              <w:proofErr w:type="gramEnd"/>
                              <w:r w:rsidRPr="00FC5F45">
                                <w:rPr>
                                  <w:rFonts w:ascii="Courier New" w:hAnsi="Courier New" w:cs="Courier New"/>
                                  <w:color w:val="000000"/>
                                  <w:sz w:val="12"/>
                                  <w:szCs w:val="12"/>
                                  <w:lang w:val="en-US"/>
                                </w:rPr>
                                <w:t>.onActivated.addListener</w:t>
                              </w:r>
                              <w:proofErr w:type="spellEnd"/>
                              <w:r w:rsidRPr="00FC5F45">
                                <w:rPr>
                                  <w:rFonts w:ascii="Courier New" w:hAnsi="Courier New" w:cs="Courier New"/>
                                  <w:color w:val="000000"/>
                                  <w:sz w:val="12"/>
                                  <w:szCs w:val="12"/>
                                  <w:lang w:val="en-US"/>
                                </w:rPr>
                                <w:t>(</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activeInfo</w:t>
                              </w:r>
                              <w:proofErr w:type="spellEnd"/>
                              <w:r w:rsidRPr="00FC5F45">
                                <w:rPr>
                                  <w:rFonts w:ascii="Courier New" w:hAnsi="Courier New" w:cs="Courier New"/>
                                  <w:color w:val="000000"/>
                                  <w:sz w:val="12"/>
                                  <w:szCs w:val="12"/>
                                  <w:lang w:val="en-US"/>
                                </w:rPr>
                                <w:t>) {</w:t>
                              </w:r>
                            </w:p>
                            <w:p w14:paraId="0D2BF70A"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Date.now</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 1000;</w:t>
                              </w:r>
                            </w:p>
                            <w:p w14:paraId="6AB0EDB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chrome.tabs.get</w:t>
                              </w:r>
                              <w:proofErr w:type="spellEnd"/>
                              <w:r w:rsidRPr="00FC5F45">
                                <w:rPr>
                                  <w:rFonts w:ascii="Courier New" w:hAnsi="Courier New" w:cs="Courier New"/>
                                  <w:color w:val="000000"/>
                                  <w:sz w:val="12"/>
                                  <w:szCs w:val="12"/>
                                  <w:lang w:val="en-US"/>
                                </w:rPr>
                                <w:t>(</w:t>
                              </w:r>
                              <w:proofErr w:type="spellStart"/>
                              <w:proofErr w:type="gramEnd"/>
                              <w:r w:rsidRPr="00FC5F45">
                                <w:rPr>
                                  <w:rFonts w:ascii="Courier New" w:hAnsi="Courier New" w:cs="Courier New"/>
                                  <w:color w:val="000000"/>
                                  <w:sz w:val="12"/>
                                  <w:szCs w:val="12"/>
                                  <w:lang w:val="en-US"/>
                                </w:rPr>
                                <w:t>activeInfo.tabId</w:t>
                              </w:r>
                              <w:proofErr w:type="spellEnd"/>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263E3123"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tab.url;</w:t>
                              </w:r>
                            </w:p>
                            <w:p w14:paraId="1B0DA66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w:t>
                              </w:r>
                            </w:p>
                            <w:p w14:paraId="75B5483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w:t>
                              </w:r>
                            </w:p>
                            <w:p w14:paraId="201F352F"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XMLHttpRequest</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6848220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description = </w:t>
                              </w:r>
                              <w:proofErr w:type="spellStart"/>
                              <w:r w:rsidRPr="00FC5F45">
                                <w:rPr>
                                  <w:rFonts w:ascii="Courier New" w:hAnsi="Courier New" w:cs="Courier New"/>
                                  <w:color w:val="000000"/>
                                  <w:sz w:val="12"/>
                                  <w:szCs w:val="12"/>
                                  <w:lang w:val="en-US"/>
                                </w:rPr>
                                <w:t>getMetaContentByName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TimedUrl</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8A4748" w:rsidRPr="0090738E"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proofErr w:type="spellStart"/>
                              <w:proofErr w:type="gramStart"/>
                              <w:r w:rsidRPr="0090738E">
                                <w:rPr>
                                  <w:rFonts w:ascii="Courier New" w:hAnsi="Courier New" w:cs="Courier New"/>
                                  <w:color w:val="000000"/>
                                  <w:sz w:val="12"/>
                                  <w:szCs w:val="12"/>
                                </w:rPr>
                                <w:t>http.open</w:t>
                              </w:r>
                              <w:proofErr w:type="spellEnd"/>
                              <w:proofErr w:type="gramEnd"/>
                              <w:r w:rsidRPr="0090738E">
                                <w:rPr>
                                  <w:rFonts w:ascii="Courier New" w:hAnsi="Courier New" w:cs="Courier New"/>
                                  <w:color w:val="000000"/>
                                  <w:sz w:val="12"/>
                                  <w:szCs w:val="12"/>
                                </w:rPr>
                                <w:t>(</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TimedUrl.length</w:t>
                              </w:r>
                              <w:proofErr w:type="spellEnd"/>
                              <w:r w:rsidRPr="00FC5F45">
                                <w:rPr>
                                  <w:rFonts w:ascii="Courier New" w:hAnsi="Courier New" w:cs="Courier New"/>
                                  <w:color w:val="000000"/>
                                  <w:sz w:val="12"/>
                                  <w:szCs w:val="12"/>
                                  <w:lang w:val="en-US"/>
                                </w:rPr>
                                <w:t>);</w:t>
                              </w:r>
                            </w:p>
                            <w:p w14:paraId="5E454F8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http.send</w:t>
                              </w:r>
                              <w:proofErr w:type="spellEnd"/>
                              <w:proofErr w:type="gram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TimedUrl</w:t>
                              </w:r>
                              <w:proofErr w:type="spellEnd"/>
                              <w:r w:rsidRPr="00FC5F45">
                                <w:rPr>
                                  <w:rFonts w:ascii="Courier New" w:hAnsi="Courier New" w:cs="Courier New"/>
                                  <w:color w:val="000000"/>
                                  <w:sz w:val="12"/>
                                  <w:szCs w:val="12"/>
                                  <w:lang w:val="en-US"/>
                                </w:rPr>
                                <w:t>);</w:t>
                              </w:r>
                            </w:p>
                            <w:p w14:paraId="5B5F5F9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getMetaContentByName</w:t>
                              </w:r>
                              <w:proofErr w:type="spell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mn</w:t>
                              </w:r>
                              <w:proofErr w:type="spellEnd"/>
                              <w:r w:rsidRPr="00FC5F45">
                                <w:rPr>
                                  <w:rFonts w:ascii="Courier New" w:hAnsi="Courier New" w:cs="Courier New"/>
                                  <w:color w:val="000000"/>
                                  <w:sz w:val="12"/>
                                  <w:szCs w:val="12"/>
                                  <w:lang w:val="en-US"/>
                                </w:rPr>
                                <w:t>) {</w:t>
                              </w:r>
                            </w:p>
                            <w:p w14:paraId="70B9E1A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returnContent</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document.getElementsByTagName</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w:t>
                              </w:r>
                              <w:proofErr w:type="spellStart"/>
                              <w:proofErr w:type="gramStart"/>
                              <w:r w:rsidRPr="00FC5F45">
                                <w:rPr>
                                  <w:rFonts w:ascii="Courier New" w:hAnsi="Courier New" w:cs="Courier New"/>
                                  <w:color w:val="000000"/>
                                  <w:sz w:val="12"/>
                                  <w:szCs w:val="12"/>
                                  <w:lang w:val="en-US"/>
                                </w:rPr>
                                <w:t>document.querySelector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getAttribute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 xml:space="preserve"> = 0; </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 xml:space="preserve"> &lt; </w:t>
                              </w:r>
                              <w:proofErr w:type="spellStart"/>
                              <w:proofErr w:type="gramStart"/>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.length</w:t>
                              </w:r>
                              <w:proofErr w:type="spellEnd"/>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gramStart"/>
                              <w:r w:rsidRPr="00FC5F45">
                                <w:rPr>
                                  <w:rFonts w:ascii="Courier New" w:hAnsi="Courier New" w:cs="Courier New"/>
                                  <w:color w:val="000000"/>
                                  <w:sz w:val="12"/>
                                  <w:szCs w:val="12"/>
                                  <w:lang w:val="en-US"/>
                                </w:rPr>
                                <w:t>alert(</w:t>
                              </w:r>
                              <w:proofErr w:type="gramEnd"/>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getAttribute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w:t>
                              </w:r>
                              <w:proofErr w:type="spellStart"/>
                              <w:proofErr w:type="gramStart"/>
                              <w:r w:rsidRPr="00FC5F45">
                                <w:rPr>
                                  <w:rFonts w:ascii="Courier New" w:hAnsi="Courier New" w:cs="Courier New"/>
                                  <w:color w:val="000000"/>
                                  <w:sz w:val="12"/>
                                  <w:szCs w:val="12"/>
                                  <w:lang w:val="en-US"/>
                                </w:rPr>
                                <w:t>name.toLowerCase</w:t>
                              </w:r>
                              <w:proofErr w:type="spellEnd"/>
                              <w:proofErr w:type="gram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mn.toLowerCase</w:t>
                              </w:r>
                              <w:proofErr w:type="spellEnd"/>
                              <w:r w:rsidRPr="00FC5F45">
                                <w:rPr>
                                  <w:rFonts w:ascii="Courier New" w:hAnsi="Courier New" w:cs="Courier New"/>
                                  <w:color w:val="000000"/>
                                  <w:sz w:val="12"/>
                                  <w:szCs w:val="12"/>
                                  <w:lang w:val="en-US"/>
                                </w:rPr>
                                <w:t>()) {</w:t>
                              </w:r>
                            </w:p>
                            <w:p w14:paraId="5209371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proofErr w:type="spellStart"/>
                              <w:r w:rsidRPr="00FC5F45">
                                <w:rPr>
                                  <w:rFonts w:ascii="Courier New" w:hAnsi="Courier New" w:cs="Courier New"/>
                                  <w:color w:val="000000"/>
                                  <w:sz w:val="12"/>
                                  <w:szCs w:val="12"/>
                                  <w:lang w:val="en-US"/>
                                </w:rPr>
                                <w:t>returnContent</w:t>
                              </w:r>
                              <w:proofErr w:type="spellEnd"/>
                              <w:r w:rsidRPr="00FC5F45">
                                <w:rPr>
                                  <w:rFonts w:ascii="Courier New" w:hAnsi="Courier New" w:cs="Courier New"/>
                                  <w:color w:val="000000"/>
                                  <w:sz w:val="12"/>
                                  <w:szCs w:val="12"/>
                                  <w:lang w:val="en-US"/>
                                </w:rPr>
                                <w:t xml:space="preserve"> = m[</w:t>
                              </w:r>
                              <w:proofErr w:type="spellStart"/>
                              <w:r w:rsidRPr="00FC5F45">
                                <w:rPr>
                                  <w:rFonts w:ascii="Courier New" w:hAnsi="Courier New" w:cs="Courier New"/>
                                  <w:color w:val="000000"/>
                                  <w:sz w:val="12"/>
                                  <w:szCs w:val="12"/>
                                  <w:lang w:val="en-US"/>
                                </w:rPr>
                                <w:t>i</w:t>
                              </w:r>
                              <w:proofErr w:type="spellEnd"/>
                              <w:proofErr w:type="gramStart"/>
                              <w:r w:rsidRPr="00FC5F45">
                                <w:rPr>
                                  <w:rFonts w:ascii="Courier New" w:hAnsi="Courier New" w:cs="Courier New"/>
                                  <w:color w:val="000000"/>
                                  <w:sz w:val="12"/>
                                  <w:szCs w:val="12"/>
                                  <w:lang w:val="en-US"/>
                                </w:rPr>
                                <w:t>].content</w:t>
                              </w:r>
                              <w:proofErr w:type="gramEnd"/>
                              <w:r w:rsidRPr="00FC5F45">
                                <w:rPr>
                                  <w:rFonts w:ascii="Courier New" w:hAnsi="Courier New" w:cs="Courier New"/>
                                  <w:color w:val="000000"/>
                                  <w:sz w:val="12"/>
                                  <w:szCs w:val="12"/>
                                  <w:lang w:val="en-US"/>
                                </w:rPr>
                                <w:t>;</w:t>
                              </w:r>
                            </w:p>
                            <w:p w14:paraId="46924E4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8A4748" w:rsidRPr="0090738E"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w:t>
                              </w:r>
                              <w:proofErr w:type="spellStart"/>
                              <w:r w:rsidRPr="0090738E">
                                <w:rPr>
                                  <w:rFonts w:ascii="Courier New" w:hAnsi="Courier New" w:cs="Courier New"/>
                                  <w:color w:val="000000"/>
                                  <w:sz w:val="12"/>
                                  <w:szCs w:val="12"/>
                                  <w:lang w:val="en-US"/>
                                </w:rPr>
                                <w:t>returnContent.trim</w:t>
                              </w:r>
                              <w:proofErr w:type="spellEnd"/>
                              <w:r w:rsidRPr="0090738E">
                                <w:rPr>
                                  <w:rFonts w:ascii="Courier New" w:hAnsi="Courier New" w:cs="Courier New"/>
                                  <w:color w:val="000000"/>
                                  <w:sz w:val="12"/>
                                  <w:szCs w:val="12"/>
                                  <w:lang w:val="en-US"/>
                                </w:rPr>
                                <w:t>();</w:t>
                              </w:r>
                            </w:p>
                            <w:p w14:paraId="30ED9370" w14:textId="77777777" w:rsidR="008A4748" w:rsidRPr="00FC5F45" w:rsidRDefault="008A4748"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wps:txbx>
                        <wps:bodyPr rot="0" vert="horz" wrap="square" lIns="91440" tIns="45720" rIns="91440" bIns="45720" anchor="t" anchorCtr="0">
                          <a:noAutofit/>
                        </wps:bodyPr>
                      </wps:wsp>
                      <wps:wsp>
                        <wps:cNvPr id="235" name="Zone de texte 235"/>
                        <wps:cNvSpPr txBox="1"/>
                        <wps:spPr>
                          <a:xfrm>
                            <a:off x="0" y="3680962"/>
                            <a:ext cx="5753735" cy="266700"/>
                          </a:xfrm>
                          <a:prstGeom prst="rect">
                            <a:avLst/>
                          </a:prstGeom>
                          <a:solidFill>
                            <a:prstClr val="white"/>
                          </a:solidFill>
                          <a:ln>
                            <a:noFill/>
                          </a:ln>
                          <a:effectLst/>
                        </wps:spPr>
                        <wps:txbx>
                          <w:txbxContent>
                            <w:p w14:paraId="58EC071C" w14:textId="7D4EC2B7" w:rsidR="008A4748" w:rsidRPr="00F25367" w:rsidRDefault="008A4748" w:rsidP="00912B8B">
                              <w:pPr>
                                <w:rPr>
                                  <w:i/>
                                  <w:iCs/>
                                  <w:color w:val="44546A" w:themeColor="text2"/>
                                  <w:sz w:val="18"/>
                                  <w:szCs w:val="18"/>
                                </w:rPr>
                              </w:pPr>
                              <w:r w:rsidRPr="00F25367">
                                <w:rPr>
                                  <w:i/>
                                  <w:iCs/>
                                  <w:color w:val="44546A" w:themeColor="text2"/>
                                  <w:sz w:val="18"/>
                                  <w:szCs w:val="18"/>
                                </w:rPr>
                                <w:t xml:space="preserve">Deuxième solution de </w:t>
                              </w:r>
                              <w:proofErr w:type="spellStart"/>
                              <w:r w:rsidRPr="00F25367">
                                <w:rPr>
                                  <w:i/>
                                  <w:iCs/>
                                  <w:color w:val="44546A" w:themeColor="text2"/>
                                  <w:sz w:val="18"/>
                                  <w:szCs w:val="18"/>
                                </w:rPr>
                                <w:t>sniffing</w:t>
                              </w:r>
                              <w:proofErr w:type="spellEnd"/>
                              <w:r w:rsidRPr="00F25367">
                                <w:rPr>
                                  <w:i/>
                                  <w:iCs/>
                                  <w:color w:val="44546A" w:themeColor="text2"/>
                                  <w:sz w:val="18"/>
                                  <w:szCs w:val="18"/>
                                </w:rPr>
                                <w:t xml:space="preserve"> web – sniff.js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F506E1" id="Groupe 233" o:spid="_x0000_s1052" style="position:absolute;margin-left:0;margin-top:211.35pt;width:453.05pt;height:436.7pt;z-index:251689984;mso-height-relative:margin" coordorigin=",295368" coordsize="5753735,36522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">
                <v:shape id="_x0000_s1053" type="#_x0000_t202" style="position:absolute;top:295368;width:5753735;height:33342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pHkxgAA&#10;ANwAAAAPAAAAZHJzL2Rvd25yZXYueG1sRI9bawIxFITfC/0P4Qh9Kd1sVbysRimFir5ZLe3rYXP2&#10;gpuTbZKu6783gtDHYWa+YZbr3jSiI+drywpekxQEcW51zaWCr+PHywyED8gaG8uk4EIe1qvHhyVm&#10;2p75k7pDKEWEsM9QQRVCm0np84oM+sS2xNErrDMYonSl1A7PEW4aOUzTiTRYc1yosKX3ivLT4c8o&#10;mI233Y/fjfbf+aRo5uF52m1+nVJPg/5tASJQH/7D9/ZWKxiOxnA7E4+AX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opHkxgAAANwAAAAPAAAAAAAAAAAAAAAAAJcCAABkcnMv&#10;ZG93bnJldi54bWxQSwUGAAAAAAQABAD1AAAAigMAAAAA&#10;">
                  <v:textbox>
                    <w:txbxContent>
                      <w:p w14:paraId="0195671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port = 19119;</w:t>
                        </w:r>
                      </w:p>
                      <w:p w14:paraId="5BA0ABE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previousURL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startTime = Date.now() / 1000;</w:t>
                        </w:r>
                      </w:p>
                      <w:p w14:paraId="0B09E31C"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endTime = Date.now() / 1000;</w:t>
                        </w:r>
                      </w:p>
                      <w:p w14:paraId="155A5D2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p>
                      <w:p w14:paraId="46B53D1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rPr>
                          <w:t>chrome.tabs.onUpdated.addListener(</w:t>
                        </w:r>
                        <w:r w:rsidRPr="00FC5F45">
                          <w:rPr>
                            <w:rFonts w:ascii="Courier New" w:hAnsi="Courier New" w:cs="Courier New"/>
                            <w:b/>
                            <w:bCs/>
                            <w:color w:val="7F0055"/>
                            <w:sz w:val="12"/>
                            <w:szCs w:val="12"/>
                          </w:rPr>
                          <w:t>function</w:t>
                        </w:r>
                        <w:r w:rsidRPr="00FC5F45">
                          <w:rPr>
                            <w:rFonts w:ascii="Courier New" w:hAnsi="Courier New" w:cs="Courier New"/>
                            <w:color w:val="000000"/>
                            <w:sz w:val="12"/>
                            <w:szCs w:val="12"/>
                          </w:rPr>
                          <w:t>(tabId, changeInfo, tab) {</w:t>
                        </w:r>
                      </w:p>
                      <w:p w14:paraId="31F4BE7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r w:rsidRPr="00FC5F45">
                          <w:rPr>
                            <w:rFonts w:ascii="Courier New" w:hAnsi="Courier New" w:cs="Courier New"/>
                            <w:color w:val="000000"/>
                            <w:sz w:val="12"/>
                            <w:szCs w:val="12"/>
                            <w:lang w:val="en-US"/>
                          </w:rPr>
                          <w:t>endTime = Date.now() / 1000;</w:t>
                        </w:r>
                      </w:p>
                      <w:p w14:paraId="153AEC4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typeof</w:t>
                        </w:r>
                        <w:r w:rsidRPr="00FC5F45">
                          <w:rPr>
                            <w:rFonts w:ascii="Courier New" w:hAnsi="Courier New" w:cs="Courier New"/>
                            <w:color w:val="000000"/>
                            <w:sz w:val="12"/>
                            <w:szCs w:val="12"/>
                            <w:lang w:val="en-US"/>
                          </w:rPr>
                          <w:t xml:space="preserve"> tab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74BC358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changeInfo.url;</w:t>
                        </w:r>
                      </w:p>
                      <w:p w14:paraId="144B617C"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2AE7990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chrome.tabs.onActivated.addListener(</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(activeInfo) {</w:t>
                        </w:r>
                      </w:p>
                      <w:p w14:paraId="0D2BF70A"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endTime = Date.now() / 1000;</w:t>
                        </w:r>
                      </w:p>
                      <w:p w14:paraId="6AB0EDB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chrome.tabs.get(activeInfo.tabId,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263E3123"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tab.url;</w:t>
                        </w:r>
                      </w:p>
                      <w:p w14:paraId="1B0DA66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75B5483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sendTimedURL() {</w:t>
                        </w:r>
                      </w:p>
                      <w:p w14:paraId="201F352F"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XMLHttpRequest();</w:t>
                        </w:r>
                      </w:p>
                      <w:p w14:paraId="6848220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description = getMetaContentByName(</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TimedUrl = previousURL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(endTime - startTime)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8A4748" w:rsidRPr="0090738E"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r w:rsidRPr="0090738E">
                          <w:rPr>
                            <w:rFonts w:ascii="Courier New" w:hAnsi="Courier New" w:cs="Courier New"/>
                            <w:color w:val="000000"/>
                            <w:sz w:val="12"/>
                            <w:szCs w:val="12"/>
                          </w:rPr>
                          <w:t>http.open(</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r w:rsidRPr="00FC5F45">
                          <w:rPr>
                            <w:rFonts w:ascii="Courier New" w:hAnsi="Courier New" w:cs="Courier New"/>
                            <w:color w:val="000000"/>
                            <w:sz w:val="12"/>
                            <w:szCs w:val="12"/>
                            <w:lang w:val="en-US"/>
                          </w:rPr>
                          <w:t>http.setRequestHeader(</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TimedUrl.length);</w:t>
                        </w:r>
                      </w:p>
                      <w:p w14:paraId="5E454F8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http.send(TimedUrl);</w:t>
                        </w:r>
                      </w:p>
                      <w:p w14:paraId="5B5F5F9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getMetaContentByName(mn) {</w:t>
                        </w:r>
                      </w:p>
                      <w:p w14:paraId="70B9E1A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returnContent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document.getElementsByTagName(</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alert(document.querySelector(</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i = 0; i &lt;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.length;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alert(</w:t>
                        </w:r>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[i].getAttribute(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(m[i].name.toLowerCase() == mn.toLowerCase()) {</w:t>
                        </w:r>
                      </w:p>
                      <w:p w14:paraId="5209371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returnContent = m[i].content;</w:t>
                        </w:r>
                      </w:p>
                      <w:p w14:paraId="46924E4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8A4748" w:rsidRPr="0090738E"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returnContent.trim();</w:t>
                        </w:r>
                      </w:p>
                      <w:p w14:paraId="30ED9370" w14:textId="77777777" w:rsidR="008A4748" w:rsidRPr="00FC5F45" w:rsidRDefault="008A4748"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v:textbox>
                </v:shape>
                <v:shape id="Zone de texte 235" o:spid="_x0000_s1054" type="#_x0000_t202" style="position:absolute;top:3680962;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Wb5SxQAA&#10;ANwAAAAPAAAAZHJzL2Rvd25yZXYueG1sRI9Pi8IwFMTvC36H8IS9LJpuZUWqUVxdYQ/rwT94fjTP&#10;tti8lCTa+u03guBxmJnfMLNFZ2pxI+crywo+hwkI4tzqigsFx8NmMAHhA7LG2jIpuJOHxbz3NsNM&#10;25Z3dNuHQkQI+wwVlCE0mZQ+L8mgH9qGOHpn6wyGKF0htcM2wk0t0yQZS4MVx4USG1qVlF/2V6Ng&#10;vHbXdserj/Xx5w+3TZGevu8npd773XIKIlAXXuFn+1crSEdf8DgTj4Cc/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RZvlLFAAAA3AAAAA8AAAAAAAAAAAAAAAAAlwIAAGRycy9k&#10;b3ducmV2LnhtbFBLBQYAAAAABAAEAPUAAACJAwAAAAA=&#10;" stroked="f">
                  <v:textbox inset="0,0,0,0">
                    <w:txbxContent>
                      <w:p w14:paraId="58EC071C" w14:textId="7D4EC2B7" w:rsidR="008A4748" w:rsidRPr="00F25367" w:rsidRDefault="008A4748" w:rsidP="00912B8B">
                        <w:pPr>
                          <w:rPr>
                            <w:i/>
                            <w:iCs/>
                            <w:color w:val="44546A" w:themeColor="text2"/>
                            <w:sz w:val="18"/>
                            <w:szCs w:val="18"/>
                          </w:rPr>
                        </w:pPr>
                        <w:r w:rsidRPr="00F25367">
                          <w:rPr>
                            <w:i/>
                            <w:iCs/>
                            <w:color w:val="44546A" w:themeColor="text2"/>
                            <w:sz w:val="18"/>
                            <w:szCs w:val="18"/>
                          </w:rPr>
                          <w:t>Deuxième solution de sniffing web – sniff.js []</w:t>
                        </w:r>
                      </w:p>
                    </w:txbxContent>
                  </v:textbox>
                </v:shape>
                <w10:wrap type="topAndBottom"/>
              </v:group>
            </w:pict>
          </mc:Fallback>
        </mc:AlternateContent>
      </w:r>
      <w:r w:rsidR="00912B8B" w:rsidRPr="00912B8B">
        <w:rPr>
          <w:noProof/>
          <w:lang w:val="fr-FR" w:eastAsia="zh-CN"/>
        </w:rPr>
        <mc:AlternateContent>
          <mc:Choice Requires="wpg">
            <w:drawing>
              <wp:anchor distT="0" distB="0" distL="114300" distR="114300" simplePos="0" relativeHeight="251688960" behindDoc="0" locked="0" layoutInCell="1" allowOverlap="1" wp14:anchorId="39B46352" wp14:editId="70A49D2F">
                <wp:simplePos x="0" y="0"/>
                <wp:positionH relativeFrom="column">
                  <wp:posOffset>-2181</wp:posOffset>
                </wp:positionH>
                <wp:positionV relativeFrom="paragraph">
                  <wp:posOffset>3810</wp:posOffset>
                </wp:positionV>
                <wp:extent cx="5753735" cy="2486660"/>
                <wp:effectExtent l="0" t="0" r="37465" b="2540"/>
                <wp:wrapTopAndBottom/>
                <wp:docPr id="229" name="Groupe 229"/>
                <wp:cNvGraphicFramePr/>
                <a:graphic xmlns:a="http://schemas.openxmlformats.org/drawingml/2006/main">
                  <a:graphicData uri="http://schemas.microsoft.com/office/word/2010/wordprocessingGroup">
                    <wpg:wgp>
                      <wpg:cNvGrpSpPr/>
                      <wpg:grpSpPr>
                        <a:xfrm>
                          <a:off x="0" y="0"/>
                          <a:ext cx="5753735" cy="2486660"/>
                          <a:chOff x="0" y="0"/>
                          <a:chExt cx="5753735" cy="2486660"/>
                        </a:xfrm>
                      </wpg:grpSpPr>
                      <wps:wsp>
                        <wps:cNvPr id="230"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4192531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21E0B59A"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java.io.IOException</w:t>
                              </w:r>
                              <w:proofErr w:type="spellEnd"/>
                              <w:proofErr w:type="gramEnd"/>
                              <w:r w:rsidRPr="0027795A">
                                <w:rPr>
                                  <w:rFonts w:ascii="Consolas" w:hAnsi="Consolas" w:cs="Consolas"/>
                                  <w:color w:val="000000"/>
                                  <w:sz w:val="12"/>
                                  <w:szCs w:val="12"/>
                                  <w:lang w:val="en-US"/>
                                </w:rPr>
                                <w:t>;</w:t>
                              </w:r>
                            </w:p>
                            <w:p w14:paraId="44A3A1E6"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java.net.InetSocketAddress</w:t>
                              </w:r>
                              <w:proofErr w:type="spellEnd"/>
                              <w:proofErr w:type="gramEnd"/>
                              <w:r w:rsidRPr="0027795A">
                                <w:rPr>
                                  <w:rFonts w:ascii="Consolas" w:hAnsi="Consolas" w:cs="Consolas"/>
                                  <w:color w:val="000000"/>
                                  <w:sz w:val="12"/>
                                  <w:szCs w:val="12"/>
                                  <w:lang w:val="en-US"/>
                                </w:rPr>
                                <w:t>;</w:t>
                              </w:r>
                            </w:p>
                            <w:p w14:paraId="5486BCE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com.sun.net.httpserver</w:t>
                              </w:r>
                              <w:proofErr w:type="gramEnd"/>
                              <w:r w:rsidRPr="0027795A">
                                <w:rPr>
                                  <w:rFonts w:ascii="Consolas" w:hAnsi="Consolas" w:cs="Consolas"/>
                                  <w:color w:val="000000"/>
                                  <w:sz w:val="12"/>
                                  <w:szCs w:val="12"/>
                                  <w:lang w:val="en-US"/>
                                </w:rPr>
                                <w:t>.HttpServer</w:t>
                              </w:r>
                              <w:proofErr w:type="spellEnd"/>
                              <w:r w:rsidRPr="0027795A">
                                <w:rPr>
                                  <w:rFonts w:ascii="Consolas" w:hAnsi="Consolas" w:cs="Consolas"/>
                                  <w:color w:val="000000"/>
                                  <w:sz w:val="12"/>
                                  <w:szCs w:val="12"/>
                                  <w:lang w:val="en-US"/>
                                </w:rPr>
                                <w:t>;</w:t>
                              </w:r>
                            </w:p>
                            <w:p w14:paraId="500B087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5251CAA6"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ExtensionServer</w:t>
                              </w:r>
                              <w:proofErr w:type="spellEnd"/>
                              <w:r w:rsidRPr="0027795A">
                                <w:rPr>
                                  <w:rFonts w:ascii="Consolas" w:hAnsi="Consolas" w:cs="Consolas"/>
                                  <w:color w:val="000000"/>
                                  <w:sz w:val="12"/>
                                  <w:szCs w:val="12"/>
                                  <w:lang w:val="en-US"/>
                                </w:rPr>
                                <w:t xml:space="preserve"> {</w:t>
                              </w:r>
                            </w:p>
                            <w:p w14:paraId="26D82C55"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4E296D2E"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w:t>
                              </w:r>
                              <w:proofErr w:type="gramStart"/>
                              <w:r w:rsidRPr="0027795A">
                                <w:rPr>
                                  <w:rFonts w:ascii="Consolas" w:hAnsi="Consolas" w:cs="Consolas"/>
                                  <w:color w:val="000000"/>
                                  <w:sz w:val="12"/>
                                  <w:szCs w:val="12"/>
                                  <w:lang w:val="en-US"/>
                                </w:rPr>
                                <w:t>String[</w:t>
                              </w:r>
                              <w:proofErr w:type="gramEnd"/>
                              <w:r w:rsidRPr="0027795A">
                                <w:rPr>
                                  <w:rFonts w:ascii="Consolas" w:hAnsi="Consolas" w:cs="Consolas"/>
                                  <w:color w:val="000000"/>
                                  <w:sz w:val="12"/>
                                  <w:szCs w:val="12"/>
                                  <w:lang w:val="en-US"/>
                                </w:rPr>
                                <w:t xml:space="preserve">] </w:t>
                              </w:r>
                              <w:proofErr w:type="spellStart"/>
                              <w:r w:rsidRPr="0027795A">
                                <w:rPr>
                                  <w:rFonts w:ascii="Consolas" w:hAnsi="Consolas" w:cs="Consolas"/>
                                  <w:color w:val="6A3E3E"/>
                                  <w:sz w:val="12"/>
                                  <w:szCs w:val="12"/>
                                  <w:lang w:val="en-US"/>
                                </w:rPr>
                                <w:t>args</w:t>
                              </w:r>
                              <w:proofErr w:type="spellEnd"/>
                              <w:r w:rsidRPr="0027795A">
                                <w:rPr>
                                  <w:rFonts w:ascii="Consolas" w:hAnsi="Consolas" w:cs="Consolas"/>
                                  <w:color w:val="000000"/>
                                  <w:sz w:val="12"/>
                                  <w:szCs w:val="12"/>
                                  <w:lang w:val="en-US"/>
                                </w:rPr>
                                <w:t>) {</w:t>
                              </w:r>
                            </w:p>
                            <w:p w14:paraId="264E4F4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b/>
                                  <w:bCs/>
                                  <w:color w:val="7F0055"/>
                                  <w:sz w:val="12"/>
                                  <w:szCs w:val="12"/>
                                  <w:lang w:val="en-US"/>
                                </w:rPr>
                                <w:t>int</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HttpServer</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w:t>
                              </w:r>
                              <w:proofErr w:type="spellStart"/>
                              <w:r w:rsidRPr="0027795A">
                                <w:rPr>
                                  <w:rFonts w:ascii="Consolas" w:hAnsi="Consolas" w:cs="Consolas"/>
                                  <w:color w:val="000000"/>
                                  <w:sz w:val="12"/>
                                  <w:szCs w:val="12"/>
                                  <w:lang w:val="en-US"/>
                                </w:rPr>
                                <w:t>HttpServer.</w:t>
                              </w:r>
                              <w:r w:rsidRPr="0027795A">
                                <w:rPr>
                                  <w:rFonts w:ascii="Consolas" w:hAnsi="Consolas" w:cs="Consolas"/>
                                  <w:i/>
                                  <w:iCs/>
                                  <w:color w:val="000000"/>
                                  <w:sz w:val="12"/>
                                  <w:szCs w:val="12"/>
                                  <w:lang w:val="en-US"/>
                                </w:rPr>
                                <w:t>create</w:t>
                              </w:r>
                              <w:proofErr w:type="spellEnd"/>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InetSocketAddress</w:t>
                              </w:r>
                              <w:proofErr w:type="spellEnd"/>
                              <w:r w:rsidRPr="0027795A">
                                <w:rPr>
                                  <w:rFonts w:ascii="Consolas" w:hAnsi="Consolas" w:cs="Consolas"/>
                                  <w:color w:val="000000"/>
                                  <w:sz w:val="12"/>
                                  <w:szCs w:val="12"/>
                                  <w:lang w:val="en-US"/>
                                </w:rPr>
                                <w:t>(</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proofErr w:type="spellEnd"/>
                              <w:r w:rsidRPr="0027795A">
                                <w:rPr>
                                  <w:rFonts w:ascii="Consolas" w:hAnsi="Consolas" w:cs="Consolas"/>
                                  <w:color w:val="000000"/>
                                  <w:sz w:val="12"/>
                                  <w:szCs w:val="12"/>
                                  <w:lang w:val="en-US"/>
                                </w:rPr>
                                <w:t>(</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proofErr w:type="spellEnd"/>
                              <w:proofErr w:type="gramEnd"/>
                              <w:r w:rsidRPr="0027795A">
                                <w:rPr>
                                  <w:rFonts w:ascii="Consolas" w:hAnsi="Consolas" w:cs="Consolas"/>
                                  <w:color w:val="000000"/>
                                  <w:sz w:val="12"/>
                                  <w:szCs w:val="12"/>
                                  <w:lang w:val="en-US"/>
                                </w:rPr>
                                <w: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SniffHandler</w:t>
                              </w:r>
                              <w:proofErr w:type="spellEnd"/>
                              <w:r w:rsidRPr="0027795A">
                                <w:rPr>
                                  <w:rFonts w:ascii="Consolas" w:hAnsi="Consolas" w:cs="Consolas"/>
                                  <w:color w:val="000000"/>
                                  <w:sz w:val="12"/>
                                  <w:szCs w:val="12"/>
                                  <w:lang w:val="en-US"/>
                                </w:rPr>
                                <w:t>());</w:t>
                              </w:r>
                            </w:p>
                            <w:p w14:paraId="627F67C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proofErr w:type="spellEnd"/>
                              <w:proofErr w:type="gramEnd"/>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roofErr w:type="spellEnd"/>
                              <w:proofErr w:type="gramEnd"/>
                              <w:r w:rsidRPr="0027795A">
                                <w:rPr>
                                  <w:rFonts w:ascii="Consolas" w:hAnsi="Consolas" w:cs="Consolas"/>
                                  <w:color w:val="000000"/>
                                  <w:sz w:val="12"/>
                                  <w:szCs w:val="12"/>
                                  <w:lang w:val="en-US"/>
                                </w:rPr>
                                <w:t>();</w:t>
                              </w:r>
                            </w:p>
                            <w:p w14:paraId="3AFD356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IOException</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roofErr w:type="spellEnd"/>
                              <w:proofErr w:type="gramEnd"/>
                              <w:r w:rsidRPr="0027795A">
                                <w:rPr>
                                  <w:rFonts w:ascii="Consolas" w:hAnsi="Consolas" w:cs="Consolas"/>
                                  <w:color w:val="000000"/>
                                  <w:sz w:val="12"/>
                                  <w:szCs w:val="12"/>
                                  <w:lang w:val="en-US"/>
                                </w:rPr>
                                <w:t>();</w:t>
                              </w:r>
                            </w:p>
                            <w:p w14:paraId="49357A8D"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p>
                            <w:p w14:paraId="047660C1"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8A4748" w:rsidRPr="0027795A" w:rsidRDefault="008A4748" w:rsidP="00912B8B">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31" name="Zone de texte 231"/>
                        <wps:cNvSpPr txBox="1"/>
                        <wps:spPr>
                          <a:xfrm>
                            <a:off x="0" y="2259965"/>
                            <a:ext cx="5753735" cy="226695"/>
                          </a:xfrm>
                          <a:prstGeom prst="rect">
                            <a:avLst/>
                          </a:prstGeom>
                          <a:solidFill>
                            <a:prstClr val="white"/>
                          </a:solidFill>
                          <a:ln>
                            <a:noFill/>
                          </a:ln>
                          <a:effectLst/>
                        </wps:spPr>
                        <wps:txbx>
                          <w:txbxContent>
                            <w:p w14:paraId="43760DD8" w14:textId="4822827B" w:rsidR="008A4748" w:rsidRPr="00F25367" w:rsidRDefault="008A4748" w:rsidP="00912B8B">
                              <w:pPr>
                                <w:rPr>
                                  <w:i/>
                                  <w:iCs/>
                                  <w:color w:val="44546A" w:themeColor="text2"/>
                                  <w:sz w:val="18"/>
                                  <w:szCs w:val="18"/>
                                </w:rPr>
                              </w:pPr>
                              <w:r w:rsidRPr="00F25367">
                                <w:rPr>
                                  <w:i/>
                                  <w:iCs/>
                                  <w:color w:val="44546A" w:themeColor="text2"/>
                                  <w:sz w:val="18"/>
                                  <w:szCs w:val="18"/>
                                </w:rPr>
                                <w:t xml:space="preserve">Deuxième solution de </w:t>
                              </w:r>
                              <w:proofErr w:type="spellStart"/>
                              <w:r w:rsidRPr="00F25367">
                                <w:rPr>
                                  <w:i/>
                                  <w:iCs/>
                                  <w:color w:val="44546A" w:themeColor="text2"/>
                                  <w:sz w:val="18"/>
                                  <w:szCs w:val="18"/>
                                </w:rPr>
                                <w:t>sniffing</w:t>
                              </w:r>
                              <w:proofErr w:type="spellEnd"/>
                              <w:r w:rsidRPr="00F25367">
                                <w:rPr>
                                  <w:i/>
                                  <w:iCs/>
                                  <w:color w:val="44546A" w:themeColor="text2"/>
                                  <w:sz w:val="18"/>
                                  <w:szCs w:val="18"/>
                                </w:rPr>
                                <w:t xml:space="preserve"> web - ExtensionServer.java</w:t>
                              </w:r>
                              <w:r>
                                <w:rPr>
                                  <w:i/>
                                  <w:iCs/>
                                  <w:color w:val="44546A" w:themeColor="text2"/>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B46352" id="Groupe 229" o:spid="_x0000_s1055" style="position:absolute;margin-left:-.15pt;margin-top:.3pt;width:453.05pt;height:195.8pt;z-index:251688960" coordsize="5753735,24866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">
                <v:shape id="_x0000_s1056" type="#_x0000_t202" style="position:absolute;width:5753735;height:219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ZfnwgAA&#10;ANwAAAAPAAAAZHJzL2Rvd25yZXYueG1sRE/LisIwFN0P+A/hCm5kTH3gONUoIsygO18420tzbYvN&#10;TU1i7fz9ZCHM8nDei1VrKtGQ86VlBcNBAoI4s7rkXMH59PU+A+EDssbKMin4JQ+rZedtgam2Tz5Q&#10;cwy5iCHsU1RQhFCnUvqsIIN+YGviyF2tMxgidLnUDp8x3FRylCRTabDk2FBgTZuCstvxYRTMJtvm&#10;x+/G+0s2vVafof/RfN+dUr1uu56DCNSGf/HLvdUKRuM4P56JR0A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yZl+fCAAAA3AAAAA8AAAAAAAAAAAAAAAAAlwIAAGRycy9kb3du&#10;cmV2LnhtbFBLBQYAAAAABAAEAPUAAACGAwAAAAA=&#10;">
                  <v:textbox>
                    <w:txbxContent>
                      <w:p w14:paraId="4192531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21E0B59A"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java.io.IOException;</w:t>
                        </w:r>
                      </w:p>
                      <w:p w14:paraId="44A3A1E6"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java.net.InetSocketAddress;</w:t>
                        </w:r>
                      </w:p>
                      <w:p w14:paraId="5486BCE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com.sun.net.httpserver.HttpServer;</w:t>
                        </w:r>
                      </w:p>
                      <w:p w14:paraId="500B087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5251CAA6"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ExtensionServer {</w:t>
                        </w:r>
                      </w:p>
                      <w:p w14:paraId="26D82C55"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4E296D2E"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main(String[] </w:t>
                        </w:r>
                        <w:r w:rsidRPr="0027795A">
                          <w:rPr>
                            <w:rFonts w:ascii="Consolas" w:hAnsi="Consolas" w:cs="Consolas"/>
                            <w:color w:val="6A3E3E"/>
                            <w:sz w:val="12"/>
                            <w:szCs w:val="12"/>
                            <w:lang w:val="en-US"/>
                          </w:rPr>
                          <w:t>args</w:t>
                        </w:r>
                        <w:r w:rsidRPr="0027795A">
                          <w:rPr>
                            <w:rFonts w:ascii="Consolas" w:hAnsi="Consolas" w:cs="Consolas"/>
                            <w:color w:val="000000"/>
                            <w:sz w:val="12"/>
                            <w:szCs w:val="12"/>
                            <w:lang w:val="en-US"/>
                          </w:rPr>
                          <w:t>) {</w:t>
                        </w:r>
                      </w:p>
                      <w:p w14:paraId="264E4F4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int</w:t>
                        </w: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HttpServer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HttpServer.</w:t>
                        </w:r>
                        <w:r w:rsidRPr="0027795A">
                          <w:rPr>
                            <w:rFonts w:ascii="Consolas" w:hAnsi="Consolas" w:cs="Consolas"/>
                            <w:i/>
                            <w:iCs/>
                            <w:color w:val="000000"/>
                            <w:sz w:val="12"/>
                            <w:szCs w:val="12"/>
                            <w:lang w:val="en-US"/>
                          </w:rPr>
                          <w:t>create</w:t>
                        </w:r>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InetSocketAddress(</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SniffHandler());</w:t>
                        </w:r>
                      </w:p>
                      <w:p w14:paraId="627F67C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
                      <w:p w14:paraId="3AFD356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(IOException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
                      <w:p w14:paraId="49357A8D"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p>
                      <w:p w14:paraId="047660C1"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8A4748" w:rsidRPr="0027795A" w:rsidRDefault="008A4748" w:rsidP="00912B8B">
                        <w:pPr>
                          <w:spacing w:line="240" w:lineRule="auto"/>
                          <w:rPr>
                            <w:rFonts w:ascii="Courier New" w:hAnsi="Courier New" w:cs="Courier New"/>
                            <w:sz w:val="12"/>
                            <w:szCs w:val="12"/>
                            <w:lang w:val="en-US"/>
                          </w:rPr>
                        </w:pPr>
                      </w:p>
                    </w:txbxContent>
                  </v:textbox>
                </v:shape>
                <v:shape id="Zone de texte 231" o:spid="_x0000_s1057" type="#_x0000_t202" style="position:absolute;top:2259965;width:5753735;height:2266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ycsxgAA&#10;ANwAAAAPAAAAZHJzL2Rvd25yZXYueG1sRI9PawIxFMTvQr9DeAUvUrP+QcrWKCItqBfp1ktvj81z&#10;s+3mZUmyun57Uyh4HGbmN8xy3dtGXMiH2rGCyTgDQVw6XXOl4PT18fIKIkRkjY1jUnCjAOvV02CJ&#10;uXZX/qRLESuRIBxyVGBibHMpQ2nIYhi7ljh5Z+ctxiR9JbXHa4LbRk6zbCEt1pwWDLa0NVT+Fp1V&#10;cJx/H82oO78fNvOZ35+67eKnKpQaPvebNxCR+vgI/7d3WsF0NoG/M+kIyN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sycsxgAAANwAAAAPAAAAAAAAAAAAAAAAAJcCAABkcnMv&#10;ZG93bnJldi54bWxQSwUGAAAAAAQABAD1AAAAigMAAAAA&#10;" stroked="f">
                  <v:textbox style="mso-fit-shape-to-text:t" inset="0,0,0,0">
                    <w:txbxContent>
                      <w:p w14:paraId="43760DD8" w14:textId="4822827B" w:rsidR="008A4748" w:rsidRPr="00F25367" w:rsidRDefault="008A4748" w:rsidP="00912B8B">
                        <w:pPr>
                          <w:rPr>
                            <w:i/>
                            <w:iCs/>
                            <w:color w:val="44546A" w:themeColor="text2"/>
                            <w:sz w:val="18"/>
                            <w:szCs w:val="18"/>
                          </w:rPr>
                        </w:pPr>
                        <w:r w:rsidRPr="00F25367">
                          <w:rPr>
                            <w:i/>
                            <w:iCs/>
                            <w:color w:val="44546A" w:themeColor="text2"/>
                            <w:sz w:val="18"/>
                            <w:szCs w:val="18"/>
                          </w:rPr>
                          <w:t>Deuxième solution de sniffing web - ExtensionServer.java</w:t>
                        </w:r>
                        <w:r>
                          <w:rPr>
                            <w:i/>
                            <w:iCs/>
                            <w:color w:val="44546A" w:themeColor="text2"/>
                            <w:sz w:val="18"/>
                            <w:szCs w:val="18"/>
                          </w:rPr>
                          <w:t xml:space="preserve"> []</w:t>
                        </w:r>
                      </w:p>
                    </w:txbxContent>
                  </v:textbox>
                </v:shape>
                <w10:wrap type="topAndBottom"/>
              </v:group>
            </w:pict>
          </mc:Fallback>
        </mc:AlternateContent>
      </w:r>
      <w:r w:rsidR="00912B8B">
        <w:br w:type="page"/>
      </w:r>
    </w:p>
    <w:p w14:paraId="00575151" w14:textId="61C1ECAA" w:rsidR="00912B8B" w:rsidRDefault="00912B8B" w:rsidP="00912B8B">
      <w:pPr>
        <w:pStyle w:val="Titre4"/>
      </w:pPr>
      <w:r>
        <w:lastRenderedPageBreak/>
        <w:t>Informations récupérées</w:t>
      </w:r>
    </w:p>
    <w:p w14:paraId="23E9FB01" w14:textId="055E253E" w:rsidR="009B6CBF" w:rsidRDefault="00912B8B" w:rsidP="009B6CBF">
      <w:pPr>
        <w:rPr>
          <w:szCs w:val="20"/>
        </w:rPr>
      </w:pPr>
      <w:r>
        <w:rPr>
          <w:noProof/>
          <w:szCs w:val="20"/>
          <w:lang w:val="fr-FR" w:eastAsia="zh-CN"/>
        </w:rPr>
        <mc:AlternateContent>
          <mc:Choice Requires="wpg">
            <w:drawing>
              <wp:anchor distT="0" distB="0" distL="114300" distR="114300" simplePos="0" relativeHeight="251692032" behindDoc="0" locked="0" layoutInCell="1" allowOverlap="1" wp14:anchorId="641C6548" wp14:editId="306655F8">
                <wp:simplePos x="0" y="0"/>
                <wp:positionH relativeFrom="column">
                  <wp:posOffset>-1905</wp:posOffset>
                </wp:positionH>
                <wp:positionV relativeFrom="paragraph">
                  <wp:posOffset>493036</wp:posOffset>
                </wp:positionV>
                <wp:extent cx="5753735" cy="863600"/>
                <wp:effectExtent l="0" t="0" r="18415" b="0"/>
                <wp:wrapTopAndBottom/>
                <wp:docPr id="40" name="Groupe 40"/>
                <wp:cNvGraphicFramePr/>
                <a:graphic xmlns:a="http://schemas.openxmlformats.org/drawingml/2006/main">
                  <a:graphicData uri="http://schemas.microsoft.com/office/word/2010/wordprocessingGroup">
                    <wpg:wgp>
                      <wpg:cNvGrpSpPr/>
                      <wpg:grpSpPr>
                        <a:xfrm>
                          <a:off x="0" y="0"/>
                          <a:ext cx="5753735" cy="863600"/>
                          <a:chOff x="0" y="1"/>
                          <a:chExt cx="5753735" cy="864424"/>
                        </a:xfrm>
                      </wpg:grpSpPr>
                      <wps:wsp>
                        <wps:cNvPr id="45" name="Zone de texte 2"/>
                        <wps:cNvSpPr txBox="1">
                          <a:spLocks noChangeArrowheads="1"/>
                        </wps:cNvSpPr>
                        <wps:spPr bwMode="auto">
                          <a:xfrm>
                            <a:off x="0" y="1"/>
                            <a:ext cx="5753735" cy="516834"/>
                          </a:xfrm>
                          <a:prstGeom prst="rect">
                            <a:avLst/>
                          </a:prstGeom>
                          <a:solidFill>
                            <a:srgbClr val="FFFFFF"/>
                          </a:solidFill>
                          <a:ln w="9525">
                            <a:solidFill>
                              <a:srgbClr val="000000"/>
                            </a:solidFill>
                            <a:miter lim="800000"/>
                            <a:headEnd/>
                            <a:tailEnd/>
                          </a:ln>
                        </wps:spPr>
                        <wps:txbx>
                          <w:txbxContent>
                            <w:p w14:paraId="514456E5"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8A4748" w:rsidRPr="00912B8B" w:rsidRDefault="008A4748"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wps:txbx>
                        <wps:bodyPr rot="0" vert="horz" wrap="square" lIns="91440" tIns="45720" rIns="91440" bIns="45720" anchor="t" anchorCtr="0">
                          <a:noAutofit/>
                        </wps:bodyPr>
                      </wps:wsp>
                      <wps:wsp>
                        <wps:cNvPr id="46" name="Zone de texte 46"/>
                        <wps:cNvSpPr txBox="1"/>
                        <wps:spPr>
                          <a:xfrm>
                            <a:off x="0" y="597725"/>
                            <a:ext cx="5753735" cy="266700"/>
                          </a:xfrm>
                          <a:prstGeom prst="rect">
                            <a:avLst/>
                          </a:prstGeom>
                          <a:solidFill>
                            <a:prstClr val="white"/>
                          </a:solidFill>
                          <a:ln>
                            <a:noFill/>
                          </a:ln>
                          <a:effectLst/>
                        </wps:spPr>
                        <wps:txbx>
                          <w:txbxContent>
                            <w:p w14:paraId="647F4272" w14:textId="43BE313F" w:rsidR="008A4748" w:rsidRPr="00247977" w:rsidRDefault="008A4748" w:rsidP="00912B8B">
                              <w:pPr>
                                <w:pStyle w:val="Lgende"/>
                                <w:rPr>
                                  <w:noProof/>
                                  <w:sz w:val="20"/>
                                  <w:szCs w:val="20"/>
                                </w:rPr>
                              </w:pPr>
                              <w:r>
                                <w:t xml:space="preserve">Résultat de la récupération des </w:t>
                              </w:r>
                              <w:proofErr w:type="spellStart"/>
                              <w:r>
                                <w:t>URLs</w:t>
                              </w:r>
                              <w:proofErr w:type="spellEnd"/>
                              <w:r>
                                <w:t xml:space="preserve"> et leur temps de navigation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41C6548" id="Groupe 40" o:spid="_x0000_s1058" style="position:absolute;left:0;text-align:left;margin-left:-.15pt;margin-top:38.8pt;width:453.05pt;height:68pt;z-index:251692032;mso-height-relative:margin" coordorigin=",1" coordsize="5753735,8644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">
                <v:shape id="_x0000_s1059" type="#_x0000_t202" style="position:absolute;top:1;width:5753735;height:5168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wBTxAAA&#10;ANsAAAAPAAAAZHJzL2Rvd25yZXYueG1sRI9BawIxFITvQv9DeAUvolmtVbs1iggVe2tV2utj89xd&#10;3LysSVzXf98UBI/DzHzDzJetqURDzpeWFQwHCQjizOqScwWH/Ud/BsIHZI2VZVJwIw/LxVNnjqm2&#10;V/6mZhdyESHsU1RQhFCnUvqsIIN+YGvi6B2tMxiidLnUDq8Rbio5SpKJNFhyXCiwpnVB2Wl3MQpm&#10;423z6z9fvn6yybF6C71pszk7pbrP7eodRKA2PML39lYrGL/C/5f4A+Ti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MAU8QAAADbAAAADwAAAAAAAAAAAAAAAACXAgAAZHJzL2Rv&#10;d25yZXYueG1sUEsFBgAAAAAEAAQA9QAAAIgDAAAAAA==&#10;">
                  <v:textbox>
                    <w:txbxContent>
                      <w:p w14:paraId="514456E5"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8A4748" w:rsidRPr="00912B8B" w:rsidRDefault="008A4748"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v:textbox>
                </v:shape>
                <v:shape id="Zone de texte 46" o:spid="_x0000_s1060" type="#_x0000_t202" style="position:absolute;top:59772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4k0xgAA&#10;ANsAAAAPAAAAZHJzL2Rvd25yZXYueG1sRI9BS8NAFITvBf/D8gQvxW60IUjstpSiYL2Uxly8PbKv&#10;2Wj2bdjdtPHfu4LQ4zAz3zCrzWR7cSYfOscKHhYZCOLG6Y5bBfXH6/0TiBCRNfaOScEPBdisb2Yr&#10;LLW78JHOVWxFgnAoUYGJcSilDI0hi2HhBuLknZy3GJP0rdQeLwlue/mYZYW02HFaMDjQzlDzXY1W&#10;wSH/PJj5eHp53+ZLv6/HXfHVVkrd3U7bZxCRpngN/7fftIK8gL8v6Qf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Z4k0xgAAANsAAAAPAAAAAAAAAAAAAAAAAJcCAABkcnMv&#10;ZG93bnJldi54bWxQSwUGAAAAAAQABAD1AAAAigMAAAAA&#10;" stroked="f">
                  <v:textbox style="mso-fit-shape-to-text:t" inset="0,0,0,0">
                    <w:txbxContent>
                      <w:p w14:paraId="647F4272" w14:textId="43BE313F" w:rsidR="008A4748" w:rsidRPr="00247977" w:rsidRDefault="008A4748" w:rsidP="00912B8B">
                        <w:pPr>
                          <w:pStyle w:val="Lgende"/>
                          <w:rPr>
                            <w:noProof/>
                            <w:sz w:val="20"/>
                            <w:szCs w:val="20"/>
                          </w:rPr>
                        </w:pPr>
                        <w:r>
                          <w:t>Résultat de la récupération des URLs et leur temps de navigation []</w:t>
                        </w:r>
                      </w:p>
                    </w:txbxContent>
                  </v:textbox>
                </v:shape>
                <w10:wrap type="topAndBottom"/>
              </v:group>
            </w:pict>
          </mc:Fallback>
        </mc:AlternateContent>
      </w:r>
      <w:r>
        <w:rPr>
          <w:szCs w:val="20"/>
        </w:rPr>
        <w:t xml:space="preserve">Avec cette extension, on peut récupérer les </w:t>
      </w:r>
      <w:proofErr w:type="spellStart"/>
      <w:r>
        <w:rPr>
          <w:szCs w:val="20"/>
        </w:rPr>
        <w:t>URLs</w:t>
      </w:r>
      <w:proofErr w:type="spellEnd"/>
      <w:r>
        <w:rPr>
          <w:szCs w:val="20"/>
        </w:rPr>
        <w:t xml:space="preserve"> recherchées par l'utilisateur avec le temps passé sur chaque onglet comme le montre la figure ci-dessous. Les métadonnées sont également récupérables mais n'apparaissent pas dans la figure.</w:t>
      </w:r>
    </w:p>
    <w:p w14:paraId="07C7816F" w14:textId="77777777" w:rsidR="009B6CBF" w:rsidRDefault="009B6CBF">
      <w:pPr>
        <w:spacing w:after="160"/>
        <w:jc w:val="left"/>
        <w:rPr>
          <w:szCs w:val="20"/>
        </w:rPr>
      </w:pPr>
      <w:r>
        <w:rPr>
          <w:szCs w:val="20"/>
        </w:rPr>
        <w:br w:type="page"/>
      </w:r>
    </w:p>
    <w:p w14:paraId="086248EE" w14:textId="134425EA" w:rsidR="00231897" w:rsidRDefault="00231897" w:rsidP="00231897">
      <w:pPr>
        <w:pStyle w:val="Titre2"/>
      </w:pPr>
      <w:bookmarkStart w:id="19" w:name="_Toc513969474"/>
      <w:r>
        <w:lastRenderedPageBreak/>
        <w:t>Conclusion</w:t>
      </w:r>
      <w:bookmarkEnd w:id="19"/>
    </w:p>
    <w:p w14:paraId="2B20C861" w14:textId="387AF77F" w:rsidR="00612EF6" w:rsidRDefault="00782898" w:rsidP="00612EF6">
      <w:r>
        <w:t xml:space="preserve">Cette partie d’analyse nous a </w:t>
      </w:r>
      <w:proofErr w:type="spellStart"/>
      <w:r>
        <w:t>permit</w:t>
      </w:r>
      <w:proofErr w:type="spellEnd"/>
      <w:r>
        <w:t xml:space="preserve"> de mieux nous rendre compte de la portée du projet et de la manière d’aborder les fonctionnalités</w:t>
      </w:r>
      <w:r w:rsidR="00263A3B">
        <w:t xml:space="preserve"> que nous pourrions implémenter</w:t>
      </w:r>
      <w:r>
        <w:t>.</w:t>
      </w:r>
      <w:r w:rsidR="00612EF6">
        <w:t xml:space="preserve"> D’un point de vue humain, en lis</w:t>
      </w:r>
      <w:r w:rsidR="0098173E">
        <w:t>ant des témoignages et</w:t>
      </w:r>
      <w:r w:rsidR="00612EF6">
        <w:t xml:space="preserve"> des informations sur le sujet des addictions aux réseaux sociaux et aux jeux </w:t>
      </w:r>
      <w:proofErr w:type="spellStart"/>
      <w:proofErr w:type="gramStart"/>
      <w:r w:rsidR="00612EF6">
        <w:t>vidéos</w:t>
      </w:r>
      <w:proofErr w:type="spellEnd"/>
      <w:proofErr w:type="gramEnd"/>
      <w:r w:rsidR="00612EF6">
        <w:t>, nous nous sommes rendu compte que la gestion du temps passé est un point central pour les générations en cours et à venir. Cela nous motive pour la phase d’implémentation.</w:t>
      </w:r>
    </w:p>
    <w:p w14:paraId="6A645BD0" w14:textId="6FF2321D" w:rsidR="00460EFF" w:rsidRDefault="00612EF6" w:rsidP="00A95314">
      <w:r>
        <w:t>Techniquement, il existe déjà beaucoup de produits existants avec des fonctionnalités performantes.</w:t>
      </w:r>
      <w:r w:rsidR="0075218E">
        <w:t xml:space="preserve"> </w:t>
      </w:r>
      <w:proofErr w:type="spellStart"/>
      <w:r w:rsidR="0075218E">
        <w:t>Parmis</w:t>
      </w:r>
      <w:proofErr w:type="spellEnd"/>
      <w:r w:rsidR="0075218E">
        <w:t xml:space="preserve"> ces logiciels </w:t>
      </w:r>
      <w:proofErr w:type="gramStart"/>
      <w:r w:rsidR="0075218E">
        <w:t>figure</w:t>
      </w:r>
      <w:proofErr w:type="gramEnd"/>
      <w:r w:rsidR="0075218E">
        <w:t xml:space="preserve"> notamment </w:t>
      </w:r>
      <w:proofErr w:type="spellStart"/>
      <w:r w:rsidR="0075218E">
        <w:t>Rescute</w:t>
      </w:r>
      <w:proofErr w:type="spellEnd"/>
      <w:r w:rsidR="0075218E">
        <w:t xml:space="preserve"> Time. Nous estimons qu’il est efficace. Nous avons observé sa manière de monitorer l’activité web des utilisateurs :</w:t>
      </w:r>
      <w:r w:rsidR="000438AF">
        <w:t xml:space="preserve"> nous pensons qu’il</w:t>
      </w:r>
      <w:r w:rsidR="0075218E">
        <w:t xml:space="preserve"> utilise </w:t>
      </w:r>
      <w:proofErr w:type="gramStart"/>
      <w:r w:rsidR="000438AF">
        <w:t>les extension</w:t>
      </w:r>
      <w:proofErr w:type="gramEnd"/>
      <w:r w:rsidR="000438AF">
        <w:t xml:space="preserve"> des navigateurs</w:t>
      </w:r>
      <w:r w:rsidR="00716E3B">
        <w:t xml:space="preserve"> afin de connaître les URL</w:t>
      </w:r>
      <w:r w:rsidR="000438AF">
        <w:t>. Cela permet de ne pas avoir de problème de décodage en utilisant les cou</w:t>
      </w:r>
      <w:r w:rsidR="00C318BF">
        <w:t xml:space="preserve">ches réseaux. Nous nous </w:t>
      </w:r>
      <w:r w:rsidR="00A95314">
        <w:t>en sommes inspirés</w:t>
      </w:r>
      <w:r w:rsidR="00C318BF">
        <w:t xml:space="preserve"> pour créer la récupération de l’activité web de l’utilisateur.</w:t>
      </w:r>
    </w:p>
    <w:p w14:paraId="0BBD816A" w14:textId="0D786F82" w:rsidR="00655C60" w:rsidRDefault="00655C60" w:rsidP="00655C60">
      <w:r>
        <w:t xml:space="preserve">Cette application monitore toutes les activités effectuées sur l’ordinateur. De notre </w:t>
      </w:r>
      <w:proofErr w:type="spellStart"/>
      <w:r>
        <w:t>coté</w:t>
      </w:r>
      <w:proofErr w:type="spellEnd"/>
      <w:r>
        <w:t>, il a été convenu avec les clientes que nous nous concentrerions uniquement sur le</w:t>
      </w:r>
      <w:r w:rsidR="00296A38">
        <w:t>s</w:t>
      </w:r>
      <w:r>
        <w:t xml:space="preserve"> thème</w:t>
      </w:r>
      <w:r w:rsidR="00296A38">
        <w:t>s</w:t>
      </w:r>
      <w:r>
        <w:t xml:space="preserve"> des jeux </w:t>
      </w:r>
      <w:proofErr w:type="spellStart"/>
      <w:proofErr w:type="gramStart"/>
      <w:r>
        <w:t>vidéos</w:t>
      </w:r>
      <w:proofErr w:type="spellEnd"/>
      <w:proofErr w:type="gramEnd"/>
      <w:r>
        <w:t xml:space="preserve"> et des réseaux sociaux</w:t>
      </w:r>
      <w:r w:rsidR="00460EFF">
        <w:t xml:space="preserve"> (web et desktop)</w:t>
      </w:r>
      <w:r>
        <w:t>. C’est pourquoi nous allons récupérer uniqueme</w:t>
      </w:r>
      <w:r w:rsidR="00296A38">
        <w:t xml:space="preserve">nt les informations relatives aux thèmes. </w:t>
      </w:r>
    </w:p>
    <w:p w14:paraId="5DE2F56A" w14:textId="3120CA4D" w:rsidR="00612EF6" w:rsidRDefault="0078582E" w:rsidP="00D6168A">
      <w:r>
        <w:t>Lors de l’analyse technologique, nous avons constaté que les extensions Google Chrome</w:t>
      </w:r>
      <w:r w:rsidR="005B4543">
        <w:t xml:space="preserve"> ne sont pas installables sur les mobiles et que les extensions Firefox sont disponibles pour Android.</w:t>
      </w:r>
      <w:r w:rsidR="00F3538D">
        <w:t xml:space="preserve"> </w:t>
      </w:r>
      <w:r w:rsidR="00D6168A">
        <w:t>N</w:t>
      </w:r>
      <w:r w:rsidR="00F3538D">
        <w:t>ous allons nous concentrer sur l’activité des ordinateurs</w:t>
      </w:r>
      <w:r w:rsidR="00F1784A">
        <w:t>, plus particulièrement des OS mac et Windows</w:t>
      </w:r>
      <w:r w:rsidR="00335972">
        <w:t xml:space="preserve"> et nous utiliserons les extensions chromes pour monitorer les activités web de l’utilisateur</w:t>
      </w:r>
      <w:r w:rsidR="00F3538D">
        <w:t>.</w:t>
      </w:r>
    </w:p>
    <w:p w14:paraId="07A6D073" w14:textId="77777777" w:rsidR="00BB328D" w:rsidRDefault="00BB328D" w:rsidP="00BB328D">
      <w:r>
        <w:t>La valeur ajoutée de notre produit par rapport aux produits existant est le fait que le projet est plus personnalisé par rapport aux souhaits des clientes. En effet, nous ciblons le monitoring sur un thème précis et nous ne nous occupons pas du reste. Il est possible que cela améliore les performances du logiciel.</w:t>
      </w:r>
    </w:p>
    <w:p w14:paraId="4C89E52F" w14:textId="11401728" w:rsidR="00DD6765" w:rsidRDefault="009D608A" w:rsidP="009D608A">
      <w:r>
        <w:t>Suite à ces recherches nous pouvons donc fixer le cadre qui projet :</w:t>
      </w:r>
      <w:r w:rsidR="00DD6765">
        <w:t xml:space="preserve"> nous allons mettre en place</w:t>
      </w:r>
      <w:r w:rsidR="00DC061C">
        <w:t xml:space="preserve"> une application </w:t>
      </w:r>
      <w:proofErr w:type="gramStart"/>
      <w:r w:rsidR="00DC061C">
        <w:t>qui</w:t>
      </w:r>
      <w:r w:rsidR="00DD6765">
        <w:t xml:space="preserve">  :</w:t>
      </w:r>
      <w:proofErr w:type="gramEnd"/>
    </w:p>
    <w:p w14:paraId="0554ED49" w14:textId="018A9DF0" w:rsidR="00DD6765" w:rsidRDefault="00DC061C" w:rsidP="003D251E">
      <w:pPr>
        <w:pStyle w:val="Pardeliste"/>
        <w:numPr>
          <w:ilvl w:val="0"/>
          <w:numId w:val="15"/>
        </w:numPr>
      </w:pPr>
      <w:r>
        <w:t>M</w:t>
      </w:r>
      <w:r w:rsidR="00DD6765">
        <w:t xml:space="preserve">onitore uniquement l’activités sur les réseaux sociaux et jeux </w:t>
      </w:r>
      <w:proofErr w:type="spellStart"/>
      <w:proofErr w:type="gramStart"/>
      <w:r w:rsidR="00DD6765">
        <w:t>vidéos</w:t>
      </w:r>
      <w:proofErr w:type="spellEnd"/>
      <w:proofErr w:type="gramEnd"/>
      <w:r w:rsidR="00B01E70">
        <w:t xml:space="preserve"> sur l’ordinateur de l’utilisateur (nous n’allons pas implémenter la surveillance sur les smartphones)</w:t>
      </w:r>
    </w:p>
    <w:p w14:paraId="7F70BC0A" w14:textId="5AD16173" w:rsidR="00DD6765" w:rsidRDefault="00DC061C" w:rsidP="003D251E">
      <w:pPr>
        <w:pStyle w:val="Pardeliste"/>
        <w:numPr>
          <w:ilvl w:val="0"/>
          <w:numId w:val="15"/>
        </w:numPr>
      </w:pPr>
      <w:r>
        <w:t>Sort un fichier de log contenant l</w:t>
      </w:r>
      <w:r w:rsidR="00CF3D70">
        <w:t>es informations de l’activité de l’utilisateur</w:t>
      </w:r>
    </w:p>
    <w:p w14:paraId="10071598" w14:textId="050EB0D0" w:rsidR="00D41C15" w:rsidRDefault="00DC061C" w:rsidP="003D251E">
      <w:pPr>
        <w:pStyle w:val="Pardeliste"/>
        <w:numPr>
          <w:ilvl w:val="0"/>
          <w:numId w:val="15"/>
        </w:numPr>
      </w:pPr>
      <w:r>
        <w:t>Permet de consulter ces informations</w:t>
      </w:r>
      <w:r w:rsidR="006B6F35">
        <w:t> :</w:t>
      </w:r>
    </w:p>
    <w:p w14:paraId="2BA01CEE" w14:textId="77777777" w:rsidR="00D41C15" w:rsidRDefault="00D41C15" w:rsidP="003D251E">
      <w:pPr>
        <w:pStyle w:val="Pardeliste"/>
        <w:numPr>
          <w:ilvl w:val="1"/>
          <w:numId w:val="15"/>
        </w:numPr>
      </w:pPr>
      <w:r>
        <w:t>S</w:t>
      </w:r>
      <w:r w:rsidR="00DC061C">
        <w:t>ous forme de graphiques</w:t>
      </w:r>
    </w:p>
    <w:p w14:paraId="7020A544" w14:textId="77777777" w:rsidR="00D41C15" w:rsidRDefault="00D41C15" w:rsidP="003D251E">
      <w:pPr>
        <w:pStyle w:val="Pardeliste"/>
        <w:numPr>
          <w:ilvl w:val="1"/>
          <w:numId w:val="15"/>
        </w:numPr>
      </w:pPr>
      <w:r>
        <w:t>Sur</w:t>
      </w:r>
      <w:r w:rsidR="00DC061C">
        <w:t xml:space="preserve"> une application desktop</w:t>
      </w:r>
    </w:p>
    <w:p w14:paraId="79D705A0" w14:textId="70614EFE" w:rsidR="006D5D89" w:rsidRDefault="00D41C15" w:rsidP="003D251E">
      <w:pPr>
        <w:pStyle w:val="Pardeliste"/>
        <w:numPr>
          <w:ilvl w:val="1"/>
          <w:numId w:val="15"/>
        </w:numPr>
      </w:pPr>
      <w:r>
        <w:t>S</w:t>
      </w:r>
      <w:r w:rsidR="006D5D89">
        <w:t>ur le web</w:t>
      </w:r>
    </w:p>
    <w:p w14:paraId="0BA5D0C8" w14:textId="52E8822D" w:rsidR="00782898" w:rsidRPr="00782898" w:rsidRDefault="00846C4C" w:rsidP="004F0D04">
      <w:r>
        <w:t xml:space="preserve">Nous avons </w:t>
      </w:r>
      <w:r w:rsidR="004F0D04">
        <w:t>ainsi</w:t>
      </w:r>
      <w:r>
        <w:t xml:space="preserve"> le « scope » que nous allons donner à notre produit final.</w:t>
      </w:r>
    </w:p>
    <w:p w14:paraId="59B3800E" w14:textId="284D9499" w:rsidR="00E11AB5" w:rsidRDefault="00E11AB5">
      <w:pPr>
        <w:jc w:val="left"/>
      </w:pPr>
      <w:r>
        <w:br w:type="page"/>
      </w:r>
    </w:p>
    <w:p w14:paraId="0ED0BF99" w14:textId="6F2C3B92" w:rsidR="00864FBD" w:rsidRPr="00864FBD" w:rsidRDefault="00E105D9" w:rsidP="00DC514C">
      <w:pPr>
        <w:pStyle w:val="Titre1"/>
      </w:pPr>
      <w:bookmarkStart w:id="20" w:name="_Toc513969475"/>
      <w:r>
        <w:lastRenderedPageBreak/>
        <w:t>Conception</w:t>
      </w:r>
      <w:bookmarkEnd w:id="20"/>
    </w:p>
    <w:p w14:paraId="7C69B4B8" w14:textId="7E46E92E" w:rsidR="00231897" w:rsidRDefault="00231897" w:rsidP="00231897">
      <w:pPr>
        <w:pStyle w:val="Titre2"/>
      </w:pPr>
      <w:bookmarkStart w:id="21" w:name="_Toc513969476"/>
      <w:r>
        <w:t>Introduction</w:t>
      </w:r>
      <w:bookmarkEnd w:id="21"/>
    </w:p>
    <w:p w14:paraId="5A17CFAA" w14:textId="6B1A20D3" w:rsidR="00681207" w:rsidRDefault="00CF3D70" w:rsidP="003C3881">
      <w:r>
        <w:t xml:space="preserve">La partie d’analyse de ce projet nous a </w:t>
      </w:r>
      <w:proofErr w:type="spellStart"/>
      <w:r>
        <w:t>permit</w:t>
      </w:r>
      <w:proofErr w:type="spellEnd"/>
      <w:r>
        <w:t xml:space="preserve"> </w:t>
      </w:r>
      <w:r w:rsidR="00681207">
        <w:t xml:space="preserve">de fixer le cadre du projet. Dans ce chapitre, c’est la manière de mettre en œuvre ce projet qui est </w:t>
      </w:r>
      <w:r w:rsidR="003C3881">
        <w:t>présentée</w:t>
      </w:r>
      <w:r w:rsidR="00681207">
        <w:t>. Un diagramme de cas d’utilisations décrit les actions que le logiciel est capable d’effectuer. Pour chacun de ces cas d’utilisations il y a une fiche descriptive qui le caractérise, ainsi qu’un diagramme de séquence et les besoins en IHM. Il est possible que le fonctionnement final du logiciel diffère de ce qui est prévu à la conception, car en cette phase le développeur exprime comment il souhaite construire programme, mais parfois la phase d’implémentation révèle que ce qui est prévu doit être réalisé autrement</w:t>
      </w:r>
      <w:r w:rsidR="00E46A3A">
        <w:t>.</w:t>
      </w:r>
    </w:p>
    <w:p w14:paraId="1AD68967" w14:textId="12B66FED" w:rsidR="00681207" w:rsidRPr="00DC514C" w:rsidRDefault="004A660D" w:rsidP="004A660D">
      <w:r>
        <w:t>Le schéma ci-dessous représente l</w:t>
      </w:r>
      <w:r w:rsidR="00080E26">
        <w:t xml:space="preserve">’architecture de </w:t>
      </w:r>
      <w:proofErr w:type="gramStart"/>
      <w:r w:rsidR="00080E26">
        <w:t>l’application:</w:t>
      </w:r>
      <w:proofErr w:type="gramEnd"/>
    </w:p>
    <w:p w14:paraId="3218CC24" w14:textId="4AAD0855" w:rsidR="00864FBD" w:rsidRDefault="00AD7059" w:rsidP="00DC514C">
      <w:pPr>
        <w:jc w:val="center"/>
      </w:pPr>
      <w:r>
        <w:rPr>
          <w:noProof/>
          <w:lang w:val="fr-FR" w:eastAsia="zh-CN"/>
        </w:rPr>
        <w:drawing>
          <wp:inline distT="0" distB="0" distL="0" distR="0" wp14:anchorId="00DBCB58" wp14:editId="2611EA61">
            <wp:extent cx="3739551" cy="3401505"/>
            <wp:effectExtent l="0" t="0" r="0" b="2540"/>
            <wp:docPr id="41" name="Image 41" descr="../../../../../../../Capture%20d’écran%202018-04-23%20à%20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4-23%20à%2013.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8436" cy="3427778"/>
                    </a:xfrm>
                    <a:prstGeom prst="rect">
                      <a:avLst/>
                    </a:prstGeom>
                    <a:noFill/>
                    <a:ln>
                      <a:noFill/>
                    </a:ln>
                  </pic:spPr>
                </pic:pic>
              </a:graphicData>
            </a:graphic>
          </wp:inline>
        </w:drawing>
      </w:r>
    </w:p>
    <w:p w14:paraId="1902EC94" w14:textId="2D93EB39" w:rsidR="00231897" w:rsidRDefault="00080E26" w:rsidP="00231897">
      <w:r>
        <w:t xml:space="preserve">Dans un même réseau </w:t>
      </w:r>
      <w:r w:rsidR="009C228D">
        <w:t>se trouvent plusieurs machines :</w:t>
      </w:r>
    </w:p>
    <w:p w14:paraId="1EB3B623" w14:textId="3FD64B54" w:rsidR="009C228D" w:rsidRDefault="009C228D" w:rsidP="003D251E">
      <w:pPr>
        <w:pStyle w:val="Pardeliste"/>
        <w:numPr>
          <w:ilvl w:val="0"/>
          <w:numId w:val="41"/>
        </w:numPr>
      </w:pPr>
      <w:r>
        <w:t xml:space="preserve">La machine de l’utilisateur </w:t>
      </w:r>
      <w:proofErr w:type="gramStart"/>
      <w:r>
        <w:t>a</w:t>
      </w:r>
      <w:proofErr w:type="gramEnd"/>
      <w:r>
        <w:t xml:space="preserve"> monitorer</w:t>
      </w:r>
    </w:p>
    <w:p w14:paraId="1B14BB32" w14:textId="09E2C50D" w:rsidR="009C228D" w:rsidRDefault="009C228D" w:rsidP="003D251E">
      <w:pPr>
        <w:pStyle w:val="Pardeliste"/>
        <w:numPr>
          <w:ilvl w:val="0"/>
          <w:numId w:val="41"/>
        </w:numPr>
      </w:pPr>
      <w:r>
        <w:t>La machine du superviseur</w:t>
      </w:r>
    </w:p>
    <w:p w14:paraId="563A188E" w14:textId="0A4F9293" w:rsidR="00864FBD" w:rsidRDefault="009C228D" w:rsidP="004540AF">
      <w:r>
        <w:t xml:space="preserve">Sur la machine utilisateur tourne un serveur local en </w:t>
      </w:r>
      <w:proofErr w:type="spellStart"/>
      <w:r>
        <w:t>NodeJS</w:t>
      </w:r>
      <w:proofErr w:type="spellEnd"/>
      <w:r>
        <w:t>. Celui-ci récupère les informations sur l’activité utilisateur envoyées par le browser ainsi que par l’</w:t>
      </w:r>
      <w:r w:rsidR="004540AF">
        <w:t>OS. Avec ces informations il crée un fichier de log. L’application java utilisateur récupère ce fichier de log et affiche des statistiques d’utilisation sur la machine monitorée.</w:t>
      </w:r>
    </w:p>
    <w:p w14:paraId="203AB260" w14:textId="543ABE6B" w:rsidR="00231897" w:rsidRDefault="00312F95" w:rsidP="006B2C6E">
      <w:r>
        <w:t xml:space="preserve">Sur la machine du superviseur, il y a une application Java (qui est intégrée </w:t>
      </w:r>
      <w:r w:rsidR="00D27ED6">
        <w:t>dans une application web</w:t>
      </w:r>
      <w:r>
        <w:t>) où le superviseur peut connaître les statistiques d’utilis</w:t>
      </w:r>
      <w:r w:rsidR="004B2583">
        <w:t>ation pour les machines qu’il monitore</w:t>
      </w:r>
      <w:r w:rsidR="006B2C6E">
        <w:t>.</w:t>
      </w:r>
    </w:p>
    <w:p w14:paraId="6CA7E376" w14:textId="2D732219" w:rsidR="006B2C6E" w:rsidRDefault="006B2C6E" w:rsidP="006B2C6E">
      <w:r>
        <w:t>Les informations entre les machines et les composants communiquent par des requêtes HTTP/GET et HTTP/POST</w:t>
      </w:r>
      <w:r w:rsidR="002355C8">
        <w:t>.</w:t>
      </w:r>
    </w:p>
    <w:p w14:paraId="06D9C0BB" w14:textId="6AC36DB8" w:rsidR="00231897" w:rsidRDefault="00231897">
      <w:pPr>
        <w:jc w:val="left"/>
      </w:pPr>
      <w:r>
        <w:br w:type="page"/>
      </w:r>
    </w:p>
    <w:p w14:paraId="45E84667" w14:textId="374AA75C" w:rsidR="005B1719" w:rsidRDefault="00814186" w:rsidP="00E6378B">
      <w:pPr>
        <w:pStyle w:val="Titre2"/>
      </w:pPr>
      <w:bookmarkStart w:id="22" w:name="_Toc513969477"/>
      <w:r>
        <w:lastRenderedPageBreak/>
        <w:t>Cas</w:t>
      </w:r>
      <w:r w:rsidR="00DC1F84">
        <w:t xml:space="preserve"> d’utilisation</w:t>
      </w:r>
      <w:bookmarkEnd w:id="22"/>
    </w:p>
    <w:p w14:paraId="430350D6" w14:textId="336C3AC8" w:rsidR="005B1719" w:rsidRDefault="005B1719" w:rsidP="00681207">
      <w:r>
        <w:t>Le schéma ci-dessous représente le diagramme de cas d’utilisation de l’application. Les cas d’utilisations ont été établis sur la base des recherches et des discussions effectuées dans le</w:t>
      </w:r>
      <w:r w:rsidR="005934F7">
        <w:t xml:space="preserve">s premières semaines du projet. Il exprime une large </w:t>
      </w:r>
      <w:proofErr w:type="spellStart"/>
      <w:r w:rsidR="005934F7">
        <w:t>palète</w:t>
      </w:r>
      <w:proofErr w:type="spellEnd"/>
      <w:r w:rsidR="005934F7">
        <w:t xml:space="preserve"> des fonctionnalités que l’utilisateur pourra effectuer</w:t>
      </w:r>
    </w:p>
    <w:p w14:paraId="59B83136" w14:textId="2B8706C9" w:rsidR="00715AD5" w:rsidRDefault="00715AD5" w:rsidP="00715AD5">
      <w:r>
        <w:t>Les différents cas sont implémentés dans les prototypes suivants :</w:t>
      </w:r>
    </w:p>
    <w:p w14:paraId="761C086F" w14:textId="21320592" w:rsidR="00715AD5" w:rsidRDefault="00715AD5" w:rsidP="003D251E">
      <w:pPr>
        <w:pStyle w:val="Pardeliste"/>
        <w:numPr>
          <w:ilvl w:val="0"/>
          <w:numId w:val="20"/>
        </w:numPr>
      </w:pPr>
      <w:r>
        <w:t>En bleu, le prototype 1</w:t>
      </w:r>
    </w:p>
    <w:p w14:paraId="61EA6F80" w14:textId="4271718C" w:rsidR="00715AD5" w:rsidRDefault="00715AD5" w:rsidP="003D251E">
      <w:pPr>
        <w:pStyle w:val="Pardeliste"/>
        <w:numPr>
          <w:ilvl w:val="0"/>
          <w:numId w:val="20"/>
        </w:numPr>
      </w:pPr>
      <w:r>
        <w:t>En jaune, le pro</w:t>
      </w:r>
      <w:r w:rsidR="00342F7E">
        <w:t>to</w:t>
      </w:r>
      <w:r>
        <w:t>type 2</w:t>
      </w:r>
    </w:p>
    <w:p w14:paraId="00FBBBB9" w14:textId="09B7353B" w:rsidR="00715AD5" w:rsidRDefault="00715AD5" w:rsidP="003D251E">
      <w:pPr>
        <w:pStyle w:val="Pardeliste"/>
        <w:numPr>
          <w:ilvl w:val="0"/>
          <w:numId w:val="20"/>
        </w:numPr>
      </w:pPr>
      <w:r>
        <w:t>En rouge, le prototype 3</w:t>
      </w:r>
    </w:p>
    <w:p w14:paraId="4ADE5640" w14:textId="15C89FE2" w:rsidR="004C010F" w:rsidRDefault="004C010F" w:rsidP="003D251E">
      <w:pPr>
        <w:pStyle w:val="Pardeliste"/>
        <w:numPr>
          <w:ilvl w:val="0"/>
          <w:numId w:val="20"/>
        </w:numPr>
      </w:pPr>
      <w:r>
        <w:t xml:space="preserve">En vert, les </w:t>
      </w:r>
      <w:proofErr w:type="spellStart"/>
      <w:r>
        <w:t>perspecitves</w:t>
      </w:r>
      <w:proofErr w:type="spellEnd"/>
      <w:r>
        <w:t xml:space="preserve"> d’amélioration</w:t>
      </w:r>
    </w:p>
    <w:p w14:paraId="7A181A55" w14:textId="1C1760FB" w:rsidR="00715AD5" w:rsidRPr="005B1719" w:rsidRDefault="00715AD5" w:rsidP="00715AD5">
      <w:r>
        <w:t xml:space="preserve">Note : Les cas implémentés dans le prototype 1 le sont également dans le prototype 2 et 3. Ceux implémentés dans le 2 le sont aussi dans le 3. </w:t>
      </w:r>
    </w:p>
    <w:p w14:paraId="43D2AA7B" w14:textId="4F195B75" w:rsidR="00C830D4" w:rsidRDefault="004C010F" w:rsidP="005B1719">
      <w:pPr>
        <w:jc w:val="center"/>
      </w:pPr>
      <w:r>
        <w:rPr>
          <w:noProof/>
          <w:lang w:val="fr-FR" w:eastAsia="zh-CN"/>
        </w:rPr>
        <w:drawing>
          <wp:inline distT="0" distB="0" distL="0" distR="0" wp14:anchorId="49B00441" wp14:editId="5EA068B8">
            <wp:extent cx="4833089" cy="4605176"/>
            <wp:effectExtent l="0" t="0" r="0" b="0"/>
            <wp:docPr id="42" name="Image 42" descr="../../../../../../../../Library/Containers/com.apple.Preview/Data/Desktop/sequence%20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Preview/Data/Desktop/sequence%20P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3557" cy="4615150"/>
                    </a:xfrm>
                    <a:prstGeom prst="rect">
                      <a:avLst/>
                    </a:prstGeom>
                    <a:noFill/>
                    <a:ln>
                      <a:noFill/>
                    </a:ln>
                  </pic:spPr>
                </pic:pic>
              </a:graphicData>
            </a:graphic>
          </wp:inline>
        </w:drawing>
      </w:r>
    </w:p>
    <w:p w14:paraId="2544C2B2" w14:textId="77777777" w:rsidR="00C830D4" w:rsidRDefault="00C830D4">
      <w:pPr>
        <w:jc w:val="left"/>
      </w:pPr>
      <w:r>
        <w:br w:type="page"/>
      </w:r>
    </w:p>
    <w:p w14:paraId="12ADEADC" w14:textId="5E95A417" w:rsidR="00E73786" w:rsidRDefault="00E73786" w:rsidP="00AD3713">
      <w:pPr>
        <w:pStyle w:val="Titre3"/>
      </w:pPr>
      <w:bookmarkStart w:id="23" w:name="_Toc513969478"/>
      <w:bookmarkStart w:id="24" w:name="_Toc511117167"/>
      <w:r>
        <w:lastRenderedPageBreak/>
        <w:t xml:space="preserve">Prototype 1, </w:t>
      </w:r>
      <w:r w:rsidR="006A3D11">
        <w:t xml:space="preserve">génération d’un </w:t>
      </w:r>
      <w:r>
        <w:t>fichier de log</w:t>
      </w:r>
      <w:bookmarkEnd w:id="23"/>
    </w:p>
    <w:p w14:paraId="6F778E5C" w14:textId="77777777" w:rsidR="00E73786" w:rsidRDefault="00E73786" w:rsidP="00E73786">
      <w:pPr>
        <w:pStyle w:val="Titre4"/>
      </w:pPr>
      <w:bookmarkStart w:id="25" w:name="_Toc511117168"/>
      <w:r>
        <w:t>Enregistrer les activités desktop et web</w:t>
      </w:r>
      <w:bookmarkEnd w:id="25"/>
    </w:p>
    <w:p w14:paraId="2399266E" w14:textId="77777777" w:rsidR="00E73786" w:rsidRPr="00A025DF" w:rsidRDefault="00E73786" w:rsidP="00E73786">
      <w:pPr>
        <w:tabs>
          <w:tab w:val="left" w:pos="3268"/>
        </w:tabs>
        <w:rPr>
          <w:b/>
        </w:rPr>
      </w:pPr>
      <w:r w:rsidRPr="00A025DF">
        <w:rPr>
          <w:b/>
        </w:rPr>
        <w:t>Description</w:t>
      </w:r>
      <w:r>
        <w:rPr>
          <w:b/>
        </w:rPr>
        <w:t xml:space="preserve"> </w:t>
      </w:r>
      <w:r>
        <w:t>: Le serveur local / extension chrome récupère les activités desktop et web de l’utilisateur.</w:t>
      </w:r>
    </w:p>
    <w:p w14:paraId="45640E25" w14:textId="77777777" w:rsidR="00E73786" w:rsidRPr="00A025DF" w:rsidRDefault="00E73786" w:rsidP="00E73786">
      <w:pPr>
        <w:rPr>
          <w:rFonts w:ascii="Arial" w:hAnsi="Arial"/>
        </w:rPr>
      </w:pPr>
      <w:r w:rsidRPr="00A025DF">
        <w:rPr>
          <w:b/>
        </w:rPr>
        <w:t>Acteurs</w:t>
      </w:r>
      <w:r>
        <w:t xml:space="preserve"> : Serveur local, U</w:t>
      </w:r>
      <w:r w:rsidRPr="002358ED">
        <w:t>tilisateur</w:t>
      </w:r>
      <w:r>
        <w:t>, Extension Chrome et Application Java Utilisateur</w:t>
      </w:r>
    </w:p>
    <w:p w14:paraId="51EA8C01" w14:textId="48D07688" w:rsidR="00E73786" w:rsidRPr="00A025DF" w:rsidRDefault="00E73786" w:rsidP="00E73786">
      <w:pPr>
        <w:rPr>
          <w:b/>
        </w:rPr>
      </w:pPr>
      <w:r w:rsidRPr="00A025DF">
        <w:rPr>
          <w:b/>
        </w:rPr>
        <w:t>Scénario nominal</w:t>
      </w:r>
      <w:r w:rsidR="00EC6B27">
        <w:rPr>
          <w:b/>
        </w:rPr>
        <w:t> :</w:t>
      </w:r>
    </w:p>
    <w:p w14:paraId="2E09E27F" w14:textId="77777777" w:rsidR="00E73786" w:rsidRDefault="00E73786" w:rsidP="00E73786">
      <w:pPr>
        <w:pStyle w:val="Pardeliste"/>
        <w:numPr>
          <w:ilvl w:val="0"/>
          <w:numId w:val="16"/>
        </w:numPr>
      </w:pPr>
      <w:r w:rsidRPr="00A025DF">
        <w:t>L</w:t>
      </w:r>
      <w:r>
        <w:t>'utilisateur commence une activité sur l’ordinateur</w:t>
      </w:r>
    </w:p>
    <w:p w14:paraId="4C42FDB3" w14:textId="77777777" w:rsidR="00E73786" w:rsidRDefault="00E73786" w:rsidP="00E73786">
      <w:pPr>
        <w:pStyle w:val="Pardeliste"/>
        <w:numPr>
          <w:ilvl w:val="0"/>
          <w:numId w:val="16"/>
        </w:numPr>
      </w:pPr>
      <w:r>
        <w:t>La surveillance détecte s’il s’agit d’un jeu ou d’un réseau social (desktop ou page web)</w:t>
      </w:r>
    </w:p>
    <w:p w14:paraId="410B9485" w14:textId="77777777" w:rsidR="00E73786" w:rsidRPr="00A025DF" w:rsidRDefault="00E73786" w:rsidP="00E73786">
      <w:pPr>
        <w:pStyle w:val="Pardeliste"/>
        <w:numPr>
          <w:ilvl w:val="1"/>
          <w:numId w:val="16"/>
        </w:numPr>
      </w:pPr>
      <w:r>
        <w:t>Si c’est le cas, un compteur démarre et se termine à la fin de l’activité</w:t>
      </w:r>
    </w:p>
    <w:p w14:paraId="744D79A5" w14:textId="77777777" w:rsidR="00E73786" w:rsidRDefault="00E73786" w:rsidP="00E73786">
      <w:pPr>
        <w:pStyle w:val="Pardeliste"/>
        <w:numPr>
          <w:ilvl w:val="0"/>
          <w:numId w:val="16"/>
        </w:numPr>
        <w:spacing w:after="200" w:line="276" w:lineRule="auto"/>
      </w:pPr>
      <w:r>
        <w:t>La surveillance est en attente jusqu’à la prochaine activité, auquel cas elle retourne au cas 1 du scénario nominal</w:t>
      </w:r>
    </w:p>
    <w:p w14:paraId="5B40AC25" w14:textId="77777777" w:rsidR="00E73786" w:rsidRDefault="00E73786" w:rsidP="00E73786">
      <w:pPr>
        <w:pStyle w:val="Pardeliste"/>
        <w:numPr>
          <w:ilvl w:val="0"/>
          <w:numId w:val="16"/>
        </w:numPr>
        <w:spacing w:after="200" w:line="276" w:lineRule="auto"/>
      </w:pPr>
      <w:r>
        <w:t>La surveillance envoie les activités enregistrées au serveur local après un timeout</w:t>
      </w:r>
    </w:p>
    <w:p w14:paraId="5B18F55C" w14:textId="77777777" w:rsidR="00E73786" w:rsidRPr="00A025DF" w:rsidRDefault="00E73786" w:rsidP="00E73786">
      <w:pPr>
        <w:pStyle w:val="Pardeliste"/>
        <w:numPr>
          <w:ilvl w:val="0"/>
          <w:numId w:val="16"/>
        </w:numPr>
        <w:spacing w:after="200" w:line="276" w:lineRule="auto"/>
      </w:pPr>
      <w:r>
        <w:t>Reprend au point 1 du scénario nominal</w:t>
      </w:r>
    </w:p>
    <w:p w14:paraId="291E711B" w14:textId="77777777" w:rsidR="00E73786" w:rsidRPr="00A025DF" w:rsidRDefault="00E73786" w:rsidP="00E73786">
      <w:pPr>
        <w:rPr>
          <w:b/>
        </w:rPr>
      </w:pPr>
      <w:r w:rsidRPr="00A025DF">
        <w:rPr>
          <w:b/>
        </w:rPr>
        <w:t xml:space="preserve">Remarques (optionnel) : </w:t>
      </w:r>
    </w:p>
    <w:p w14:paraId="0FE5D85A" w14:textId="77777777" w:rsidR="00E73786" w:rsidRDefault="00E73786" w:rsidP="00E73786">
      <w:r>
        <w:t xml:space="preserve">La surveillance (extension chrome / serveur local) est constamment en train de vérifier les activités de l’utilisateur. Il est possible que le serveur local ne détecte pas tous les processus comme étant des jeux </w:t>
      </w:r>
      <w:proofErr w:type="spellStart"/>
      <w:proofErr w:type="gramStart"/>
      <w:r>
        <w:t>vidéos</w:t>
      </w:r>
      <w:proofErr w:type="spellEnd"/>
      <w:proofErr w:type="gramEnd"/>
      <w:r>
        <w:t>.</w:t>
      </w:r>
    </w:p>
    <w:p w14:paraId="7FA9A95E" w14:textId="77777777" w:rsidR="00E73786" w:rsidRDefault="00E73786" w:rsidP="00F44EF2">
      <w:pPr>
        <w:pStyle w:val="Titre5"/>
      </w:pPr>
      <w:r>
        <w:t>Diagramme de séquences</w:t>
      </w:r>
    </w:p>
    <w:p w14:paraId="2AD36F97" w14:textId="77777777" w:rsidR="00E73786" w:rsidRPr="00D03E3C" w:rsidRDefault="00E73786" w:rsidP="00E73786">
      <w:pPr>
        <w:jc w:val="center"/>
        <w:rPr>
          <w:b/>
          <w:bCs/>
        </w:rPr>
      </w:pPr>
      <w:r>
        <w:rPr>
          <w:b/>
          <w:bCs/>
          <w:noProof/>
          <w:lang w:val="fr-FR" w:eastAsia="zh-CN"/>
        </w:rPr>
        <w:drawing>
          <wp:inline distT="0" distB="0" distL="0" distR="0" wp14:anchorId="559DE670" wp14:editId="259E4270">
            <wp:extent cx="4433506" cy="3240000"/>
            <wp:effectExtent l="0" t="0" r="12065" b="11430"/>
            <wp:docPr id="18" name="Image 18" descr="../../../../../../../../Library/Containers/com.apple.Preview/Data/Desktop/Enregistrer%20les%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Enregistrer%20les%2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3506" cy="3240000"/>
                    </a:xfrm>
                    <a:prstGeom prst="rect">
                      <a:avLst/>
                    </a:prstGeom>
                    <a:noFill/>
                    <a:ln>
                      <a:noFill/>
                    </a:ln>
                  </pic:spPr>
                </pic:pic>
              </a:graphicData>
            </a:graphic>
          </wp:inline>
        </w:drawing>
      </w:r>
    </w:p>
    <w:p w14:paraId="0C6CB1D3" w14:textId="77777777" w:rsidR="00E73786" w:rsidRDefault="00E73786" w:rsidP="00E73786">
      <w:pPr>
        <w:jc w:val="left"/>
      </w:pPr>
      <w:r>
        <w:br w:type="page"/>
      </w:r>
    </w:p>
    <w:p w14:paraId="40EEA772" w14:textId="77777777" w:rsidR="00E73786" w:rsidRDefault="00E73786" w:rsidP="00E73786">
      <w:pPr>
        <w:pStyle w:val="Titre4"/>
      </w:pPr>
      <w:bookmarkStart w:id="26" w:name="_Toc511117169"/>
      <w:r>
        <w:lastRenderedPageBreak/>
        <w:t>Générer un fichier de log</w:t>
      </w:r>
      <w:bookmarkEnd w:id="26"/>
    </w:p>
    <w:p w14:paraId="2BD1C4A6" w14:textId="77777777" w:rsidR="00E73786" w:rsidRPr="00A025DF" w:rsidRDefault="00E73786" w:rsidP="00E73786">
      <w:pPr>
        <w:rPr>
          <w:b/>
        </w:rPr>
      </w:pPr>
      <w:r w:rsidRPr="00A025DF">
        <w:rPr>
          <w:b/>
        </w:rPr>
        <w:t>Description</w:t>
      </w:r>
      <w:r>
        <w:rPr>
          <w:b/>
        </w:rPr>
        <w:t xml:space="preserve"> </w:t>
      </w:r>
      <w:r>
        <w:t xml:space="preserve">: Les activités ont été récupérées par les cas &lt;&lt;UC : enregistrer les activités desktop&gt;&gt; et &lt;&lt;UC :    </w:t>
      </w:r>
      <w:r>
        <w:tab/>
      </w:r>
      <w:r>
        <w:tab/>
        <w:t xml:space="preserve">         enregistrer les activités web&gt;&gt;. Un fichier de log est généré à partir de ces informations.</w:t>
      </w:r>
    </w:p>
    <w:p w14:paraId="2971E5C1" w14:textId="77777777" w:rsidR="00E73786" w:rsidRPr="00A144B9" w:rsidRDefault="00E73786" w:rsidP="00E73786">
      <w:r w:rsidRPr="00A025DF">
        <w:rPr>
          <w:b/>
        </w:rPr>
        <w:t>Acteurs</w:t>
      </w:r>
      <w:r>
        <w:t xml:space="preserve"> : Serveur local</w:t>
      </w:r>
    </w:p>
    <w:p w14:paraId="3A8FB39D" w14:textId="1CA7A18F" w:rsidR="00E73786" w:rsidRPr="00A025DF" w:rsidRDefault="00E73786" w:rsidP="00E73786">
      <w:pPr>
        <w:rPr>
          <w:b/>
        </w:rPr>
      </w:pPr>
      <w:r w:rsidRPr="00A025DF">
        <w:rPr>
          <w:b/>
        </w:rPr>
        <w:t>Scénario nominal</w:t>
      </w:r>
      <w:r w:rsidR="0074058F">
        <w:rPr>
          <w:b/>
        </w:rPr>
        <w:t> :</w:t>
      </w:r>
    </w:p>
    <w:p w14:paraId="35EA6494" w14:textId="77777777" w:rsidR="00E73786" w:rsidRDefault="00E73786" w:rsidP="00E73786">
      <w:pPr>
        <w:pStyle w:val="Pardeliste"/>
        <w:numPr>
          <w:ilvl w:val="0"/>
          <w:numId w:val="21"/>
        </w:numPr>
      </w:pPr>
      <w:r>
        <w:t>&lt;&lt;UC : Enregistrer les activités web&gt;&gt;</w:t>
      </w:r>
    </w:p>
    <w:p w14:paraId="7C2153BC" w14:textId="77777777" w:rsidR="00E73786" w:rsidRDefault="00E73786" w:rsidP="00E73786">
      <w:pPr>
        <w:pStyle w:val="Pardeliste"/>
        <w:numPr>
          <w:ilvl w:val="0"/>
          <w:numId w:val="21"/>
        </w:numPr>
      </w:pPr>
      <w:r>
        <w:t>&lt;&lt;UC : Enregistrer les activités desktop&gt;&gt;</w:t>
      </w:r>
    </w:p>
    <w:p w14:paraId="25964890" w14:textId="77777777" w:rsidR="00E73786" w:rsidRDefault="00E73786" w:rsidP="00E73786">
      <w:pPr>
        <w:pStyle w:val="Pardeliste"/>
        <w:numPr>
          <w:ilvl w:val="0"/>
          <w:numId w:val="21"/>
        </w:numPr>
      </w:pPr>
      <w:r>
        <w:t>Le serveur local stocke les activités reçues dans un fichier log mis à jour régulièrement</w:t>
      </w:r>
    </w:p>
    <w:p w14:paraId="116A7A22" w14:textId="77777777" w:rsidR="00E73786" w:rsidRDefault="00E73786" w:rsidP="00E73786">
      <w:pPr>
        <w:pStyle w:val="Pardeliste"/>
        <w:numPr>
          <w:ilvl w:val="0"/>
          <w:numId w:val="21"/>
        </w:numPr>
      </w:pPr>
      <w:r>
        <w:t>Reprend au point 1 du scénario nominal</w:t>
      </w:r>
    </w:p>
    <w:p w14:paraId="0C27F189" w14:textId="77777777" w:rsidR="00E73786" w:rsidRDefault="00E73786" w:rsidP="00F44EF2">
      <w:pPr>
        <w:pStyle w:val="Titre5"/>
      </w:pPr>
      <w:r>
        <w:t>Diagramme de séquences</w:t>
      </w:r>
    </w:p>
    <w:p w14:paraId="7369DC19" w14:textId="77777777" w:rsidR="00E73786" w:rsidRPr="00D103BF" w:rsidRDefault="00E73786" w:rsidP="00E73786">
      <w:pPr>
        <w:jc w:val="center"/>
      </w:pPr>
      <w:r>
        <w:rPr>
          <w:noProof/>
          <w:lang w:val="fr-FR" w:eastAsia="zh-CN"/>
        </w:rPr>
        <w:drawing>
          <wp:inline distT="0" distB="0" distL="0" distR="0" wp14:anchorId="43677DCE" wp14:editId="74522DBC">
            <wp:extent cx="2734334" cy="1800000"/>
            <wp:effectExtent l="0" t="0" r="0" b="3810"/>
            <wp:docPr id="15" name="Image 15" descr="../../../../../../../../Library/Containers/com.apple.Preview/Data/Desktop/Générer%20un%20fi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Preview/Data/Desktop/Générer%20un%20fic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334" cy="1800000"/>
                    </a:xfrm>
                    <a:prstGeom prst="rect">
                      <a:avLst/>
                    </a:prstGeom>
                    <a:noFill/>
                    <a:ln>
                      <a:noFill/>
                    </a:ln>
                  </pic:spPr>
                </pic:pic>
              </a:graphicData>
            </a:graphic>
          </wp:inline>
        </w:drawing>
      </w:r>
    </w:p>
    <w:p w14:paraId="3F2DA84A" w14:textId="77777777" w:rsidR="00E73786" w:rsidRDefault="00E73786" w:rsidP="00E73786">
      <w:pPr>
        <w:jc w:val="left"/>
      </w:pPr>
      <w:r>
        <w:br w:type="page"/>
      </w:r>
    </w:p>
    <w:p w14:paraId="3517C0CE" w14:textId="42A4B400" w:rsidR="00E73786" w:rsidRDefault="00E73786" w:rsidP="006814D7">
      <w:pPr>
        <w:pStyle w:val="Titre3"/>
      </w:pPr>
      <w:bookmarkStart w:id="27" w:name="_Toc513969479"/>
      <w:r>
        <w:lastRenderedPageBreak/>
        <w:t>Prototype 2,</w:t>
      </w:r>
      <w:r w:rsidR="00A66E24">
        <w:t xml:space="preserve"> création d’une</w:t>
      </w:r>
      <w:r>
        <w:t xml:space="preserve"> application </w:t>
      </w:r>
      <w:r w:rsidR="006814D7">
        <w:t>pour l’utilisateur</w:t>
      </w:r>
      <w:bookmarkEnd w:id="27"/>
    </w:p>
    <w:p w14:paraId="760C1599" w14:textId="77777777" w:rsidR="00350E10" w:rsidRDefault="00350E10" w:rsidP="00350E10">
      <w:pPr>
        <w:pStyle w:val="Titre4"/>
      </w:pPr>
      <w:r>
        <w:t xml:space="preserve">Se </w:t>
      </w:r>
      <w:proofErr w:type="spellStart"/>
      <w:r>
        <w:t>logger</w:t>
      </w:r>
      <w:proofErr w:type="spellEnd"/>
    </w:p>
    <w:p w14:paraId="48A57B9A" w14:textId="77777777" w:rsidR="00350E10" w:rsidRPr="00A025DF" w:rsidRDefault="00350E10" w:rsidP="00350E10">
      <w:pPr>
        <w:tabs>
          <w:tab w:val="left" w:pos="3268"/>
        </w:tabs>
        <w:rPr>
          <w:b/>
        </w:rPr>
      </w:pPr>
      <w:r w:rsidRPr="00A025DF">
        <w:rPr>
          <w:b/>
        </w:rPr>
        <w:t>Description</w:t>
      </w:r>
      <w:r>
        <w:rPr>
          <w:b/>
        </w:rPr>
        <w:t xml:space="preserve"> </w:t>
      </w:r>
      <w:r>
        <w:t xml:space="preserve">: </w:t>
      </w:r>
      <w:r>
        <w:rPr>
          <w:bCs/>
        </w:rPr>
        <w:t xml:space="preserve">Un utilisateur ou un superviseur souhaite se </w:t>
      </w:r>
      <w:proofErr w:type="spellStart"/>
      <w:r>
        <w:rPr>
          <w:bCs/>
        </w:rPr>
        <w:t>logger</w:t>
      </w:r>
      <w:proofErr w:type="spellEnd"/>
      <w:r>
        <w:rPr>
          <w:bCs/>
        </w:rPr>
        <w:t xml:space="preserve"> à l’application afin de consulter les statistiques.</w:t>
      </w:r>
    </w:p>
    <w:p w14:paraId="0F83A7E1" w14:textId="77777777" w:rsidR="00350E10" w:rsidRPr="00A025DF" w:rsidRDefault="00350E10" w:rsidP="00350E10">
      <w:pPr>
        <w:rPr>
          <w:rFonts w:ascii="Arial" w:hAnsi="Arial"/>
        </w:rPr>
      </w:pPr>
      <w:r w:rsidRPr="00A025DF">
        <w:rPr>
          <w:b/>
        </w:rPr>
        <w:t>Acteurs</w:t>
      </w:r>
      <w:r>
        <w:t xml:space="preserve"> : Serveur local, Utilisateur, Superviseur, Applications java</w:t>
      </w:r>
    </w:p>
    <w:p w14:paraId="0405B18A" w14:textId="77777777" w:rsidR="00350E10" w:rsidRPr="00A025DF" w:rsidRDefault="00350E10" w:rsidP="00350E10">
      <w:pPr>
        <w:rPr>
          <w:b/>
        </w:rPr>
      </w:pPr>
      <w:r w:rsidRPr="00A025DF">
        <w:rPr>
          <w:b/>
        </w:rPr>
        <w:t>Scénario nominal</w:t>
      </w:r>
    </w:p>
    <w:p w14:paraId="6978B068" w14:textId="77777777" w:rsidR="00350E10" w:rsidRDefault="00350E10" w:rsidP="00350E10">
      <w:pPr>
        <w:pStyle w:val="Pardeliste"/>
        <w:numPr>
          <w:ilvl w:val="0"/>
          <w:numId w:val="23"/>
        </w:numPr>
      </w:pPr>
      <w:r>
        <w:t>La personne ouvre l’application java</w:t>
      </w:r>
    </w:p>
    <w:p w14:paraId="5614653D" w14:textId="77777777" w:rsidR="00350E10" w:rsidRDefault="00350E10" w:rsidP="00350E10">
      <w:pPr>
        <w:pStyle w:val="Pardeliste"/>
        <w:numPr>
          <w:ilvl w:val="0"/>
          <w:numId w:val="23"/>
        </w:numPr>
      </w:pPr>
      <w:r>
        <w:t xml:space="preserve">L’application java vérifie si la personne est </w:t>
      </w:r>
      <w:proofErr w:type="spellStart"/>
      <w:r>
        <w:t>loggée</w:t>
      </w:r>
      <w:proofErr w:type="spellEnd"/>
    </w:p>
    <w:p w14:paraId="677CBEBB" w14:textId="77777777" w:rsidR="00350E10" w:rsidRDefault="00350E10" w:rsidP="00350E10">
      <w:pPr>
        <w:pStyle w:val="Pardeliste"/>
        <w:numPr>
          <w:ilvl w:val="0"/>
          <w:numId w:val="23"/>
        </w:numPr>
      </w:pPr>
      <w:r>
        <w:t>L’application java affiche une page de login</w:t>
      </w:r>
    </w:p>
    <w:p w14:paraId="37AE0984" w14:textId="77777777" w:rsidR="00350E10" w:rsidRDefault="00350E10" w:rsidP="00350E10">
      <w:pPr>
        <w:pStyle w:val="Pardeliste"/>
        <w:numPr>
          <w:ilvl w:val="0"/>
          <w:numId w:val="23"/>
        </w:numPr>
      </w:pPr>
      <w:r>
        <w:t>La personne entre son login et son mot de passe</w:t>
      </w:r>
    </w:p>
    <w:p w14:paraId="2AAFD0EA" w14:textId="77777777" w:rsidR="00350E10" w:rsidRDefault="00350E10" w:rsidP="00350E10">
      <w:pPr>
        <w:pStyle w:val="Pardeliste"/>
        <w:numPr>
          <w:ilvl w:val="0"/>
          <w:numId w:val="23"/>
        </w:numPr>
      </w:pPr>
      <w:r>
        <w:t>L’application java vérifie et valide les données de connexion</w:t>
      </w:r>
    </w:p>
    <w:p w14:paraId="35EE712F" w14:textId="77777777" w:rsidR="00350E10" w:rsidRDefault="00350E10" w:rsidP="00350E10">
      <w:pPr>
        <w:pStyle w:val="Pardeliste"/>
        <w:numPr>
          <w:ilvl w:val="0"/>
          <w:numId w:val="23"/>
        </w:numPr>
      </w:pPr>
      <w:r>
        <w:t>Fin du scénario nominal</w:t>
      </w:r>
    </w:p>
    <w:p w14:paraId="1778D931" w14:textId="77777777" w:rsidR="00350E10" w:rsidRDefault="00350E10" w:rsidP="00350E10">
      <w:pPr>
        <w:rPr>
          <w:b/>
        </w:rPr>
      </w:pPr>
      <w:r w:rsidRPr="00163D9B">
        <w:rPr>
          <w:b/>
        </w:rPr>
        <w:t>Scénario alternatif</w:t>
      </w:r>
    </w:p>
    <w:p w14:paraId="1230DA5C" w14:textId="77777777" w:rsidR="00350E10" w:rsidRDefault="00350E10" w:rsidP="00350E10">
      <w:r>
        <w:t xml:space="preserve">A1 : La personne est déjà </w:t>
      </w:r>
      <w:proofErr w:type="spellStart"/>
      <w:r>
        <w:t>loggée</w:t>
      </w:r>
      <w:proofErr w:type="spellEnd"/>
    </w:p>
    <w:p w14:paraId="7735BFAE" w14:textId="77777777" w:rsidR="00350E10" w:rsidRDefault="00350E10" w:rsidP="00350E10">
      <w:pPr>
        <w:pStyle w:val="Pardeliste"/>
        <w:numPr>
          <w:ilvl w:val="0"/>
          <w:numId w:val="25"/>
        </w:numPr>
      </w:pPr>
      <w:r>
        <w:t>Démarre au point 3 du scénario nominal</w:t>
      </w:r>
    </w:p>
    <w:p w14:paraId="64076241" w14:textId="77777777" w:rsidR="00350E10" w:rsidRDefault="00350E10" w:rsidP="00350E10">
      <w:pPr>
        <w:pStyle w:val="Pardeliste"/>
        <w:numPr>
          <w:ilvl w:val="0"/>
          <w:numId w:val="28"/>
        </w:numPr>
      </w:pPr>
      <w:r>
        <w:t>Reprend au point 6 du scénario nominal</w:t>
      </w:r>
    </w:p>
    <w:p w14:paraId="0A51551F" w14:textId="77777777" w:rsidR="00350E10" w:rsidRDefault="00350E10" w:rsidP="00350E10">
      <w:r>
        <w:t>A2 : Les données de connexion sont incorrectes</w:t>
      </w:r>
    </w:p>
    <w:p w14:paraId="6D3B4340" w14:textId="77777777" w:rsidR="00350E10" w:rsidRDefault="00350E10" w:rsidP="00350E10">
      <w:pPr>
        <w:pStyle w:val="Pardeliste"/>
        <w:numPr>
          <w:ilvl w:val="0"/>
          <w:numId w:val="26"/>
        </w:numPr>
      </w:pPr>
      <w:r>
        <w:t>Démarre au point 6 du scénario nominal</w:t>
      </w:r>
    </w:p>
    <w:p w14:paraId="158FE8E9" w14:textId="77777777" w:rsidR="00350E10" w:rsidRDefault="00350E10" w:rsidP="00350E10">
      <w:pPr>
        <w:pStyle w:val="Pardeliste"/>
        <w:numPr>
          <w:ilvl w:val="0"/>
          <w:numId w:val="27"/>
        </w:numPr>
      </w:pPr>
      <w:r>
        <w:t>L'application affiche un message d'erreur</w:t>
      </w:r>
    </w:p>
    <w:p w14:paraId="4CE6F375" w14:textId="77777777" w:rsidR="00350E10" w:rsidRPr="00163D9B" w:rsidRDefault="00350E10" w:rsidP="00350E10">
      <w:pPr>
        <w:pStyle w:val="Pardeliste"/>
        <w:numPr>
          <w:ilvl w:val="0"/>
          <w:numId w:val="27"/>
        </w:numPr>
      </w:pPr>
      <w:r>
        <w:t>Reprend au point 4 du scénario nominal</w:t>
      </w:r>
    </w:p>
    <w:p w14:paraId="281ABEC1" w14:textId="77777777" w:rsidR="00350E10" w:rsidRDefault="00350E10" w:rsidP="00350E10">
      <w:pPr>
        <w:rPr>
          <w:b/>
        </w:rPr>
      </w:pPr>
      <w:r>
        <w:rPr>
          <w:b/>
        </w:rPr>
        <w:t>Maquettes :</w:t>
      </w:r>
    </w:p>
    <w:p w14:paraId="2514B64D" w14:textId="77777777" w:rsidR="00350E10" w:rsidRDefault="00350E10" w:rsidP="00350E10">
      <w:pPr>
        <w:jc w:val="center"/>
        <w:rPr>
          <w:b/>
        </w:rPr>
      </w:pPr>
      <w:r>
        <w:rPr>
          <w:b/>
          <w:noProof/>
          <w:lang w:val="fr-FR" w:eastAsia="zh-CN"/>
        </w:rPr>
        <w:drawing>
          <wp:inline distT="0" distB="0" distL="0" distR="0" wp14:anchorId="214ADB43" wp14:editId="4E16C5AC">
            <wp:extent cx="3149848" cy="2223239"/>
            <wp:effectExtent l="0" t="0" r="0" b="12065"/>
            <wp:docPr id="53" name="Image 53" descr="../../../../../../../../Library/Containers/com.apple.Preview/Data/Desktop/hes-so/3%20eme/Projet%20de%20semestre/PS2/SAS/Conception/wire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Preview/Data/Desktop/hes-so/3%20eme/Projet%20de%20semestre/PS2/SAS/Conception/wirefram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9026" cy="2328532"/>
                    </a:xfrm>
                    <a:prstGeom prst="rect">
                      <a:avLst/>
                    </a:prstGeom>
                    <a:noFill/>
                    <a:ln>
                      <a:noFill/>
                    </a:ln>
                  </pic:spPr>
                </pic:pic>
              </a:graphicData>
            </a:graphic>
          </wp:inline>
        </w:drawing>
      </w:r>
    </w:p>
    <w:p w14:paraId="26A266B1" w14:textId="7D59186F" w:rsidR="00350E10" w:rsidRPr="00B1678B" w:rsidRDefault="00350E10" w:rsidP="004175B4">
      <w:pPr>
        <w:jc w:val="left"/>
      </w:pPr>
      <w:r>
        <w:rPr>
          <w:b/>
        </w:rPr>
        <w:t>Remarques</w:t>
      </w:r>
      <w:r w:rsidRPr="0062018C">
        <w:rPr>
          <w:b/>
          <w:bCs/>
        </w:rPr>
        <w:t> :</w:t>
      </w:r>
      <w:r w:rsidRPr="00B1678B">
        <w:t xml:space="preserve"> Le login et le mot de passe sont stockés en dur dans le </w:t>
      </w:r>
      <w:r w:rsidR="00756B74">
        <w:t xml:space="preserve">code. Nous ne gérons pas les aspects de sécurité ainsi que de </w:t>
      </w:r>
      <w:r w:rsidR="004175B4">
        <w:t>timeout</w:t>
      </w:r>
      <w:r w:rsidR="00756B74">
        <w:t xml:space="preserve"> de session.</w:t>
      </w:r>
    </w:p>
    <w:p w14:paraId="3F4A490D" w14:textId="77777777" w:rsidR="00350E10" w:rsidRPr="00A62D8C" w:rsidRDefault="00350E10" w:rsidP="00F44EF2">
      <w:pPr>
        <w:pStyle w:val="Titre5"/>
      </w:pPr>
      <w:r>
        <w:lastRenderedPageBreak/>
        <w:t>Diagramme de séquences</w:t>
      </w:r>
    </w:p>
    <w:p w14:paraId="1FE14CC5" w14:textId="77777777" w:rsidR="00350E10" w:rsidRDefault="00350E10" w:rsidP="00350E10">
      <w:pPr>
        <w:jc w:val="center"/>
      </w:pPr>
      <w:r>
        <w:rPr>
          <w:noProof/>
          <w:lang w:val="fr-FR" w:eastAsia="zh-CN"/>
        </w:rPr>
        <w:drawing>
          <wp:inline distT="0" distB="0" distL="0" distR="0" wp14:anchorId="23E84670" wp14:editId="43D226FF">
            <wp:extent cx="3138697" cy="2693063"/>
            <wp:effectExtent l="0" t="0" r="11430" b="0"/>
            <wp:docPr id="13" name="Image 13" descr="../../../../../../../../Library/Containers/com.apple.Preview/Data/Deskto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Preview/Data/Desktop/S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8697" cy="2693063"/>
                    </a:xfrm>
                    <a:prstGeom prst="rect">
                      <a:avLst/>
                    </a:prstGeom>
                    <a:noFill/>
                    <a:ln>
                      <a:noFill/>
                    </a:ln>
                  </pic:spPr>
                </pic:pic>
              </a:graphicData>
            </a:graphic>
          </wp:inline>
        </w:drawing>
      </w:r>
      <w:r>
        <w:br w:type="page"/>
      </w:r>
    </w:p>
    <w:p w14:paraId="7B292F64" w14:textId="77777777" w:rsidR="00350E10" w:rsidRPr="00350E10" w:rsidRDefault="00350E10" w:rsidP="00350E10"/>
    <w:p w14:paraId="12D4D94C" w14:textId="77777777" w:rsidR="00240469" w:rsidRDefault="00240469" w:rsidP="00240469">
      <w:pPr>
        <w:pStyle w:val="Titre4"/>
      </w:pPr>
      <w:bookmarkStart w:id="28" w:name="_Toc511117177"/>
      <w:r>
        <w:t>Consulter ses statistiques</w:t>
      </w:r>
      <w:bookmarkEnd w:id="28"/>
    </w:p>
    <w:p w14:paraId="5A687B58" w14:textId="77777777" w:rsidR="00240469" w:rsidRPr="00A025DF" w:rsidRDefault="00240469" w:rsidP="00240469">
      <w:pPr>
        <w:rPr>
          <w:b/>
        </w:rPr>
      </w:pPr>
      <w:r w:rsidRPr="00A025DF">
        <w:rPr>
          <w:b/>
        </w:rPr>
        <w:t>Description</w:t>
      </w:r>
      <w:r>
        <w:rPr>
          <w:b/>
        </w:rPr>
        <w:t xml:space="preserve"> </w:t>
      </w:r>
      <w:r>
        <w:t>: Un utilisateur souhaite consulter ses statistiques.</w:t>
      </w:r>
    </w:p>
    <w:p w14:paraId="7550C791" w14:textId="77777777" w:rsidR="00240469" w:rsidRPr="00A025DF" w:rsidRDefault="00240469" w:rsidP="00240469">
      <w:pPr>
        <w:rPr>
          <w:rFonts w:ascii="Arial" w:hAnsi="Arial"/>
        </w:rPr>
      </w:pPr>
      <w:r w:rsidRPr="00A025DF">
        <w:rPr>
          <w:b/>
        </w:rPr>
        <w:t>Acteurs</w:t>
      </w:r>
      <w:r>
        <w:t xml:space="preserve"> : Utilisateur, Application Java Utilisateur, Serveur local</w:t>
      </w:r>
    </w:p>
    <w:p w14:paraId="417C2776" w14:textId="01761A68" w:rsidR="00240469" w:rsidRDefault="00240469" w:rsidP="00240469">
      <w:pPr>
        <w:rPr>
          <w:b/>
        </w:rPr>
      </w:pPr>
      <w:r w:rsidRPr="00A025DF">
        <w:rPr>
          <w:b/>
        </w:rPr>
        <w:t>Scénario nominal</w:t>
      </w:r>
      <w:r w:rsidR="00EC6B27">
        <w:rPr>
          <w:b/>
        </w:rPr>
        <w:t> :</w:t>
      </w:r>
    </w:p>
    <w:p w14:paraId="53029E47" w14:textId="77777777" w:rsidR="00240469" w:rsidRDefault="00240469" w:rsidP="00240469">
      <w:pPr>
        <w:pStyle w:val="Pardeliste"/>
        <w:numPr>
          <w:ilvl w:val="0"/>
          <w:numId w:val="39"/>
        </w:numPr>
      </w:pPr>
      <w:r>
        <w:t xml:space="preserve">&lt;&lt;UC : Se </w:t>
      </w:r>
      <w:proofErr w:type="spellStart"/>
      <w:r>
        <w:t>logger</w:t>
      </w:r>
      <w:proofErr w:type="spellEnd"/>
      <w:r>
        <w:t>&gt;&gt;</w:t>
      </w:r>
    </w:p>
    <w:p w14:paraId="267EDD6A" w14:textId="77777777" w:rsidR="00240469" w:rsidRDefault="00240469" w:rsidP="00240469">
      <w:pPr>
        <w:pStyle w:val="Pardeliste"/>
        <w:numPr>
          <w:ilvl w:val="0"/>
          <w:numId w:val="39"/>
        </w:numPr>
      </w:pPr>
      <w:r>
        <w:t>L'application Java Superviseur récupère les informations de l'utilisateur sur son serveur local</w:t>
      </w:r>
    </w:p>
    <w:p w14:paraId="6C00FA41" w14:textId="77777777" w:rsidR="00240469" w:rsidRDefault="00240469" w:rsidP="00240469">
      <w:pPr>
        <w:pStyle w:val="Pardeliste"/>
        <w:numPr>
          <w:ilvl w:val="0"/>
          <w:numId w:val="39"/>
        </w:numPr>
      </w:pPr>
      <w:r w:rsidRPr="00344B0B">
        <w:t xml:space="preserve">L'application Java Superviseur affiche les </w:t>
      </w:r>
      <w:r>
        <w:t>statistiques récupérées</w:t>
      </w:r>
    </w:p>
    <w:p w14:paraId="7C8D8C24" w14:textId="77777777" w:rsidR="00240469" w:rsidRPr="0037521E" w:rsidRDefault="00240469" w:rsidP="00240469">
      <w:pPr>
        <w:pStyle w:val="Pardeliste"/>
        <w:numPr>
          <w:ilvl w:val="0"/>
          <w:numId w:val="39"/>
        </w:numPr>
      </w:pPr>
      <w:r>
        <w:t>L'utilisateur consulte s</w:t>
      </w:r>
      <w:r w:rsidRPr="0057041A">
        <w:t>es informations</w:t>
      </w:r>
    </w:p>
    <w:p w14:paraId="6D83AC65" w14:textId="5CDD5B4E" w:rsidR="00240469" w:rsidRDefault="00F23A1E" w:rsidP="006C0234">
      <w:pPr>
        <w:rPr>
          <w:b/>
        </w:rPr>
      </w:pPr>
      <w:r>
        <w:rPr>
          <w:b/>
        </w:rPr>
        <w:t>Maquettes</w:t>
      </w:r>
      <w:r w:rsidR="00EC6B27">
        <w:rPr>
          <w:b/>
        </w:rPr>
        <w:t xml:space="preserve"> : </w:t>
      </w:r>
    </w:p>
    <w:p w14:paraId="61D8C608" w14:textId="678936FD" w:rsidR="00F23A1E" w:rsidRDefault="00FD3566" w:rsidP="00EC6B27">
      <w:pPr>
        <w:jc w:val="center"/>
        <w:rPr>
          <w:b/>
        </w:rPr>
      </w:pPr>
      <w:r>
        <w:rPr>
          <w:b/>
          <w:noProof/>
          <w:lang w:val="fr-FR" w:eastAsia="zh-CN"/>
        </w:rPr>
        <mc:AlternateContent>
          <mc:Choice Requires="wps">
            <w:drawing>
              <wp:anchor distT="0" distB="0" distL="114300" distR="114300" simplePos="0" relativeHeight="251699200" behindDoc="0" locked="0" layoutInCell="1" allowOverlap="1" wp14:anchorId="6DD7779A" wp14:editId="6DC556AA">
                <wp:simplePos x="0" y="0"/>
                <wp:positionH relativeFrom="column">
                  <wp:posOffset>878840</wp:posOffset>
                </wp:positionH>
                <wp:positionV relativeFrom="paragraph">
                  <wp:posOffset>1372870</wp:posOffset>
                </wp:positionV>
                <wp:extent cx="1813864" cy="1145540"/>
                <wp:effectExtent l="0" t="0" r="0" b="0"/>
                <wp:wrapNone/>
                <wp:docPr id="60" name="Rectangle 60"/>
                <wp:cNvGraphicFramePr/>
                <a:graphic xmlns:a="http://schemas.openxmlformats.org/drawingml/2006/main">
                  <a:graphicData uri="http://schemas.microsoft.com/office/word/2010/wordprocessingShape">
                    <wps:wsp>
                      <wps:cNvSpPr/>
                      <wps:spPr>
                        <a:xfrm>
                          <a:off x="0" y="0"/>
                          <a:ext cx="1813864" cy="1145540"/>
                        </a:xfrm>
                        <a:prstGeom prst="rect">
                          <a:avLst/>
                        </a:prstGeom>
                        <a:solidFill>
                          <a:schemeClr val="accent2">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EBE23" id="Rectangle 60" o:spid="_x0000_s1026" style="position:absolute;margin-left:69.2pt;margin-top:108.1pt;width:142.8pt;height:90.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" fillcolor="#f4b083 [1941]" stroked="f" strokeweight="1pt">
                <v:fill opacity="26214f"/>
              </v:rect>
            </w:pict>
          </mc:Fallback>
        </mc:AlternateContent>
      </w:r>
      <w:r w:rsidR="00F23A1E">
        <w:rPr>
          <w:b/>
          <w:noProof/>
          <w:lang w:val="fr-FR" w:eastAsia="zh-CN"/>
        </w:rPr>
        <w:drawing>
          <wp:inline distT="0" distB="0" distL="0" distR="0" wp14:anchorId="3C968499" wp14:editId="012F64EE">
            <wp:extent cx="4335356" cy="3060000"/>
            <wp:effectExtent l="0" t="0" r="8255" b="0"/>
            <wp:docPr id="54" name="Image 54" descr="../../../../../../../../Library/Containers/com.apple.Preview/Data/Desktop/hes-so/3%20eme/Projet%20de%20semestre/PS2/SAS/Conception/wire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apple.Preview/Data/Desktop/hes-so/3%20eme/Projet%20de%20semestre/PS2/SAS/Conception/wiref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5356" cy="3060000"/>
                    </a:xfrm>
                    <a:prstGeom prst="rect">
                      <a:avLst/>
                    </a:prstGeom>
                    <a:noFill/>
                    <a:ln>
                      <a:noFill/>
                    </a:ln>
                  </pic:spPr>
                </pic:pic>
              </a:graphicData>
            </a:graphic>
          </wp:inline>
        </w:drawing>
      </w:r>
    </w:p>
    <w:p w14:paraId="2E1D836F" w14:textId="43E4458A" w:rsidR="002348A2" w:rsidRDefault="00A1227A" w:rsidP="00BC14A5">
      <w:pPr>
        <w:jc w:val="center"/>
        <w:rPr>
          <w:b/>
        </w:rPr>
      </w:pPr>
      <w:r>
        <w:rPr>
          <w:b/>
          <w:noProof/>
          <w:lang w:val="fr-FR" w:eastAsia="zh-CN"/>
        </w:rPr>
        <mc:AlternateContent>
          <mc:Choice Requires="wps">
            <w:drawing>
              <wp:anchor distT="0" distB="0" distL="114300" distR="114300" simplePos="0" relativeHeight="251693056" behindDoc="0" locked="0" layoutInCell="1" allowOverlap="1" wp14:anchorId="1D568587" wp14:editId="48D64D15">
                <wp:simplePos x="0" y="0"/>
                <wp:positionH relativeFrom="column">
                  <wp:posOffset>881297</wp:posOffset>
                </wp:positionH>
                <wp:positionV relativeFrom="paragraph">
                  <wp:posOffset>1364394</wp:posOffset>
                </wp:positionV>
                <wp:extent cx="1673943" cy="1029970"/>
                <wp:effectExtent l="0" t="0" r="2540" b="11430"/>
                <wp:wrapNone/>
                <wp:docPr id="57" name="Rectangle 57"/>
                <wp:cNvGraphicFramePr/>
                <a:graphic xmlns:a="http://schemas.openxmlformats.org/drawingml/2006/main">
                  <a:graphicData uri="http://schemas.microsoft.com/office/word/2010/wordprocessingShape">
                    <wps:wsp>
                      <wps:cNvSpPr/>
                      <wps:spPr>
                        <a:xfrm>
                          <a:off x="0" y="0"/>
                          <a:ext cx="1673943" cy="1029970"/>
                        </a:xfrm>
                        <a:prstGeom prst="rect">
                          <a:avLst/>
                        </a:prstGeom>
                        <a:solidFill>
                          <a:schemeClr val="accent4">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A0FFA" id="Rectangle 57" o:spid="_x0000_s1026" style="position:absolute;margin-left:69.4pt;margin-top:107.45pt;width:131.8pt;height:81.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" fillcolor="#ffd966 [1943]" stroked="f" strokeweight="1pt">
                <v:fill opacity="26214f"/>
              </v:rect>
            </w:pict>
          </mc:Fallback>
        </mc:AlternateContent>
      </w:r>
      <w:r w:rsidR="00BC14A5">
        <w:rPr>
          <w:b/>
          <w:noProof/>
          <w:lang w:val="fr-FR" w:eastAsia="zh-CN"/>
        </w:rPr>
        <mc:AlternateContent>
          <mc:Choice Requires="wps">
            <w:drawing>
              <wp:anchor distT="0" distB="0" distL="114300" distR="114300" simplePos="0" relativeHeight="251697152" behindDoc="0" locked="0" layoutInCell="1" allowOverlap="1" wp14:anchorId="6720D35A" wp14:editId="688373FF">
                <wp:simplePos x="0" y="0"/>
                <wp:positionH relativeFrom="column">
                  <wp:posOffset>801785</wp:posOffset>
                </wp:positionH>
                <wp:positionV relativeFrom="paragraph">
                  <wp:posOffset>2509382</wp:posOffset>
                </wp:positionV>
                <wp:extent cx="3988656" cy="379095"/>
                <wp:effectExtent l="0" t="0" r="0" b="1905"/>
                <wp:wrapNone/>
                <wp:docPr id="59" name="Rectangle 59"/>
                <wp:cNvGraphicFramePr/>
                <a:graphic xmlns:a="http://schemas.openxmlformats.org/drawingml/2006/main">
                  <a:graphicData uri="http://schemas.microsoft.com/office/word/2010/wordprocessingShape">
                    <wps:wsp>
                      <wps:cNvSpPr/>
                      <wps:spPr>
                        <a:xfrm>
                          <a:off x="0" y="0"/>
                          <a:ext cx="3988656" cy="379095"/>
                        </a:xfrm>
                        <a:prstGeom prst="rect">
                          <a:avLst/>
                        </a:prstGeom>
                        <a:solidFill>
                          <a:schemeClr val="accent6">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98EA0" id="Rectangle 59" o:spid="_x0000_s1026" style="position:absolute;margin-left:63.15pt;margin-top:197.6pt;width:314.05pt;height:29.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" fillcolor="#a8d08d [1945]" stroked="f" strokeweight="1pt">
                <v:fill opacity="26214f"/>
              </v:rect>
            </w:pict>
          </mc:Fallback>
        </mc:AlternateContent>
      </w:r>
      <w:r w:rsidR="00BC14A5">
        <w:rPr>
          <w:b/>
          <w:noProof/>
          <w:lang w:val="fr-FR" w:eastAsia="zh-CN"/>
        </w:rPr>
        <mc:AlternateContent>
          <mc:Choice Requires="wps">
            <w:drawing>
              <wp:anchor distT="0" distB="0" distL="114300" distR="114300" simplePos="0" relativeHeight="251695104" behindDoc="0" locked="0" layoutInCell="1" allowOverlap="1" wp14:anchorId="0F15B74C" wp14:editId="14EF2132">
                <wp:simplePos x="0" y="0"/>
                <wp:positionH relativeFrom="column">
                  <wp:posOffset>2765757</wp:posOffset>
                </wp:positionH>
                <wp:positionV relativeFrom="paragraph">
                  <wp:posOffset>1372345</wp:posOffset>
                </wp:positionV>
                <wp:extent cx="2024684" cy="1136015"/>
                <wp:effectExtent l="0" t="0" r="7620" b="6985"/>
                <wp:wrapNone/>
                <wp:docPr id="58" name="Rectangle 58"/>
                <wp:cNvGraphicFramePr/>
                <a:graphic xmlns:a="http://schemas.openxmlformats.org/drawingml/2006/main">
                  <a:graphicData uri="http://schemas.microsoft.com/office/word/2010/wordprocessingShape">
                    <wps:wsp>
                      <wps:cNvSpPr/>
                      <wps:spPr>
                        <a:xfrm>
                          <a:off x="0" y="0"/>
                          <a:ext cx="2024684" cy="1136015"/>
                        </a:xfrm>
                        <a:prstGeom prst="rect">
                          <a:avLst/>
                        </a:prstGeom>
                        <a:solidFill>
                          <a:schemeClr val="accent5">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3DDA4" id="Rectangle 58" o:spid="_x0000_s1026" style="position:absolute;margin-left:217.8pt;margin-top:108.05pt;width:159.4pt;height:89.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" fillcolor="#8eaadb [1944]" stroked="f" strokeweight="1pt">
                <v:fill opacity="26214f"/>
              </v:rect>
            </w:pict>
          </mc:Fallback>
        </mc:AlternateContent>
      </w:r>
      <w:r w:rsidR="00BC14A5">
        <w:rPr>
          <w:b/>
          <w:noProof/>
          <w:lang w:val="fr-FR" w:eastAsia="zh-CN"/>
        </w:rPr>
        <w:drawing>
          <wp:inline distT="0" distB="0" distL="0" distR="0" wp14:anchorId="71C6459C" wp14:editId="274C97C6">
            <wp:extent cx="4335360" cy="3060000"/>
            <wp:effectExtent l="0" t="0" r="8255" b="0"/>
            <wp:docPr id="55" name="Image 55" descr="../../../../../../../../Library/Containers/com.apple.Preview/Data/Desktop/hes-so/3%20eme/Projet%20de%20semestre/PS2/SAS/Conception/wiref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hes-so/3%20eme/Projet%20de%20semestre/PS2/SAS/Conception/wiref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360" cy="3060000"/>
                    </a:xfrm>
                    <a:prstGeom prst="rect">
                      <a:avLst/>
                    </a:prstGeom>
                    <a:noFill/>
                    <a:ln>
                      <a:noFill/>
                    </a:ln>
                  </pic:spPr>
                </pic:pic>
              </a:graphicData>
            </a:graphic>
          </wp:inline>
        </w:drawing>
      </w:r>
      <w:r w:rsidR="002348A2">
        <w:rPr>
          <w:b/>
        </w:rPr>
        <w:br w:type="page"/>
      </w:r>
    </w:p>
    <w:p w14:paraId="4309C3A2" w14:textId="6394E340" w:rsidR="009C6732" w:rsidRPr="002348A2" w:rsidRDefault="006C0234" w:rsidP="002348A2">
      <w:r>
        <w:rPr>
          <w:b/>
        </w:rPr>
        <w:lastRenderedPageBreak/>
        <w:t>Remarques </w:t>
      </w:r>
      <w:r w:rsidRPr="002348A2">
        <w:rPr>
          <w:b/>
          <w:bCs/>
        </w:rPr>
        <w:t>:</w:t>
      </w:r>
      <w:r w:rsidRPr="002348A2">
        <w:t xml:space="preserve"> </w:t>
      </w:r>
      <w:r w:rsidR="002348A2" w:rsidRPr="002348A2">
        <w:t>l’utilisateur peut consulter ses activités sur différentes périodes (Jour, semaine, mois, année).</w:t>
      </w:r>
      <w:r w:rsidR="002348A2">
        <w:t xml:space="preserve"> Nous n’implémenterons l’affichage que pour une journée à la fois, mais le logiciel est prévu pour permettre l’affichage des autres périodes</w:t>
      </w:r>
      <w:r w:rsidR="00670269">
        <w:t>.</w:t>
      </w:r>
    </w:p>
    <w:p w14:paraId="4EA858A6" w14:textId="506466F5" w:rsidR="006C0234" w:rsidRPr="006C0234" w:rsidRDefault="00670269" w:rsidP="00C657F0">
      <w:pPr>
        <w:rPr>
          <w:bCs/>
        </w:rPr>
      </w:pPr>
      <w:r>
        <w:rPr>
          <w:b/>
        </w:rPr>
        <w:t>Le</w:t>
      </w:r>
      <w:r w:rsidR="009C6732">
        <w:rPr>
          <w:b/>
        </w:rPr>
        <w:t xml:space="preserve"> graphique circulaire</w:t>
      </w:r>
      <w:r w:rsidR="00955E77">
        <w:rPr>
          <w:b/>
        </w:rPr>
        <w:t xml:space="preserve"> (en </w:t>
      </w:r>
      <w:r w:rsidR="00C657F0">
        <w:rPr>
          <w:b/>
        </w:rPr>
        <w:t>rouge</w:t>
      </w:r>
      <w:r w:rsidR="00955E77">
        <w:rPr>
          <w:b/>
        </w:rPr>
        <w:t>)</w:t>
      </w:r>
      <w:r>
        <w:rPr>
          <w:b/>
        </w:rPr>
        <w:t xml:space="preserve"> </w:t>
      </w:r>
      <w:r>
        <w:rPr>
          <w:bCs/>
        </w:rPr>
        <w:t>affiche</w:t>
      </w:r>
      <w:r w:rsidR="006C0234" w:rsidRPr="006C0234">
        <w:rPr>
          <w:bCs/>
        </w:rPr>
        <w:t xml:space="preserve"> le temps passé par activité (par exemple 5h sur Facebook, 2h sur Instagram, 1h sur </w:t>
      </w:r>
      <w:proofErr w:type="spellStart"/>
      <w:r w:rsidR="006C0234" w:rsidRPr="006C0234">
        <w:rPr>
          <w:bCs/>
        </w:rPr>
        <w:t>Crazy</w:t>
      </w:r>
      <w:proofErr w:type="spellEnd"/>
      <w:r w:rsidR="006C0234" w:rsidRPr="006C0234">
        <w:rPr>
          <w:bCs/>
        </w:rPr>
        <w:t xml:space="preserve"> </w:t>
      </w:r>
      <w:proofErr w:type="spellStart"/>
      <w:r w:rsidR="006C0234" w:rsidRPr="006C0234">
        <w:rPr>
          <w:bCs/>
        </w:rPr>
        <w:t>Bird</w:t>
      </w:r>
      <w:proofErr w:type="spellEnd"/>
      <w:r w:rsidR="006C0234" w:rsidRPr="006C0234">
        <w:rPr>
          <w:bCs/>
        </w:rPr>
        <w:t>), ou par catégories</w:t>
      </w:r>
      <w:r w:rsidR="00FD3566">
        <w:rPr>
          <w:bCs/>
        </w:rPr>
        <w:t xml:space="preserve"> </w:t>
      </w:r>
      <w:r w:rsidR="00FD3566" w:rsidRPr="00FD3566">
        <w:rPr>
          <w:b/>
        </w:rPr>
        <w:t xml:space="preserve">(en </w:t>
      </w:r>
      <w:r w:rsidR="00C657F0">
        <w:rPr>
          <w:b/>
        </w:rPr>
        <w:t>jaune</w:t>
      </w:r>
      <w:r w:rsidR="00FD3566" w:rsidRPr="00FD3566">
        <w:rPr>
          <w:b/>
        </w:rPr>
        <w:t>)</w:t>
      </w:r>
      <w:r w:rsidR="00DE6055">
        <w:rPr>
          <w:bCs/>
        </w:rPr>
        <w:t xml:space="preserve"> en activant ou non le </w:t>
      </w:r>
      <w:proofErr w:type="spellStart"/>
      <w:r w:rsidR="00DE6055">
        <w:rPr>
          <w:bCs/>
        </w:rPr>
        <w:t>toggle</w:t>
      </w:r>
      <w:proofErr w:type="spellEnd"/>
      <w:r w:rsidR="00DE6055">
        <w:rPr>
          <w:bCs/>
        </w:rPr>
        <w:t xml:space="preserve"> en dessus du graphique</w:t>
      </w:r>
      <w:r w:rsidR="006C0234" w:rsidRPr="006C0234">
        <w:rPr>
          <w:bCs/>
        </w:rPr>
        <w:t xml:space="preserve">. Si l’on reprend le même exemple le graphique afficherait 1h sur les jeux </w:t>
      </w:r>
      <w:proofErr w:type="spellStart"/>
      <w:proofErr w:type="gramStart"/>
      <w:r w:rsidR="006C0234" w:rsidRPr="006C0234">
        <w:rPr>
          <w:bCs/>
        </w:rPr>
        <w:t>vidéos</w:t>
      </w:r>
      <w:proofErr w:type="spellEnd"/>
      <w:proofErr w:type="gramEnd"/>
      <w:r w:rsidR="006C0234" w:rsidRPr="006C0234">
        <w:rPr>
          <w:bCs/>
        </w:rPr>
        <w:t>, et 17h sur les réseaux sociaux. Ainsi il est possible de voir la proportion de l’</w:t>
      </w:r>
      <w:r w:rsidR="006C0234">
        <w:rPr>
          <w:bCs/>
        </w:rPr>
        <w:t>utilisation.</w:t>
      </w:r>
    </w:p>
    <w:p w14:paraId="1E1D4908" w14:textId="2EA80C40" w:rsidR="00F23A1E" w:rsidRDefault="000906EA" w:rsidP="000906EA">
      <w:r>
        <w:rPr>
          <w:b/>
        </w:rPr>
        <w:t>Le graphique à barres</w:t>
      </w:r>
      <w:r w:rsidR="00955E77">
        <w:rPr>
          <w:b/>
        </w:rPr>
        <w:t xml:space="preserve"> (en bleu)</w:t>
      </w:r>
      <w:r>
        <w:rPr>
          <w:b/>
        </w:rPr>
        <w:t xml:space="preserve"> </w:t>
      </w:r>
      <w:r w:rsidRPr="000906EA">
        <w:rPr>
          <w:bCs/>
        </w:rPr>
        <w:t>affiche</w:t>
      </w:r>
      <w:r w:rsidR="009C6732">
        <w:t xml:space="preserve"> le temps passé par heure </w:t>
      </w:r>
      <w:r>
        <w:t xml:space="preserve">de la </w:t>
      </w:r>
      <w:proofErr w:type="spellStart"/>
      <w:r>
        <w:t>journé</w:t>
      </w:r>
      <w:proofErr w:type="spellEnd"/>
      <w:r w:rsidR="00176BF1">
        <w:t xml:space="preserve">. Pour chaque </w:t>
      </w:r>
      <w:proofErr w:type="gramStart"/>
      <w:r w:rsidR="00176BF1">
        <w:t>heures</w:t>
      </w:r>
      <w:proofErr w:type="gramEnd"/>
      <w:r w:rsidR="00176BF1">
        <w:t xml:space="preserve"> de la journée, le temps est maximum de 60 minutes. Ainsi il est possible de voir à quelle période de la journée l’utilisateur à </w:t>
      </w:r>
      <w:proofErr w:type="spellStart"/>
      <w:r w:rsidR="00176BF1">
        <w:t>consommé</w:t>
      </w:r>
      <w:proofErr w:type="spellEnd"/>
      <w:r w:rsidR="00176BF1">
        <w:t xml:space="preserve"> soit des réseaux sociaux, soit des jeux </w:t>
      </w:r>
      <w:proofErr w:type="spellStart"/>
      <w:proofErr w:type="gramStart"/>
      <w:r w:rsidR="00176BF1">
        <w:t>vidéos</w:t>
      </w:r>
      <w:proofErr w:type="spellEnd"/>
      <w:proofErr w:type="gramEnd"/>
      <w:r w:rsidR="00176BF1">
        <w:t xml:space="preserve">. En effet, ce graphique </w:t>
      </w:r>
      <w:r w:rsidR="00B914B9">
        <w:t>n’affiche que</w:t>
      </w:r>
      <w:r w:rsidR="00176BF1">
        <w:t xml:space="preserve"> 2 catégories.</w:t>
      </w:r>
      <w:r w:rsidR="00B914B9">
        <w:t xml:space="preserve"> À l’aide des </w:t>
      </w:r>
      <w:proofErr w:type="spellStart"/>
      <w:r w:rsidR="00B914B9">
        <w:t>checkbox</w:t>
      </w:r>
      <w:proofErr w:type="spellEnd"/>
      <w:r w:rsidR="00B914B9">
        <w:t xml:space="preserve">, l’utilisateur peut choisir ce qu’il affiche. Ce graphique permet également d’afficher le temps cumulé sur l’ensemble de la </w:t>
      </w:r>
      <w:r w:rsidR="000728BD">
        <w:t>période</w:t>
      </w:r>
      <w:r w:rsidR="00B914B9">
        <w:t>.</w:t>
      </w:r>
    </w:p>
    <w:p w14:paraId="7AAB533E" w14:textId="4C736145" w:rsidR="000906EA" w:rsidRDefault="00C50341" w:rsidP="00CE1030">
      <w:r w:rsidRPr="00C50341">
        <w:rPr>
          <w:b/>
          <w:bCs/>
        </w:rPr>
        <w:t>Les barres d’objectifs</w:t>
      </w:r>
      <w:r w:rsidR="00955E77">
        <w:rPr>
          <w:b/>
          <w:bCs/>
        </w:rPr>
        <w:t xml:space="preserve"> (en vert)</w:t>
      </w:r>
      <w:r>
        <w:t xml:space="preserve"> affichent le</w:t>
      </w:r>
      <w:r w:rsidR="00CE1030">
        <w:t xml:space="preserve"> temps passé par rapport à l’objectif fixé par le superviseur. L’entier de la barre représente 24h, la partie rouge représente le temps passé, la partie verte le temps restant et la barre perpendiculaire représente la durée totale de l’objectif. Ainsi, si l’utilisateur dépasse l’objectif, on peut le détecter et voir de combien de temps l’objectif </w:t>
      </w:r>
      <w:proofErr w:type="spellStart"/>
      <w:r w:rsidR="00CE1030">
        <w:t>à</w:t>
      </w:r>
      <w:proofErr w:type="spellEnd"/>
      <w:r w:rsidR="00CE1030">
        <w:t xml:space="preserve"> été dépassé.</w:t>
      </w:r>
      <w:r w:rsidR="0080355F">
        <w:t xml:space="preserve"> La barre verte dans le graphique</w:t>
      </w:r>
      <w:r w:rsidR="009F1FDE">
        <w:t xml:space="preserve"> </w:t>
      </w:r>
      <w:r w:rsidR="009F1FDE" w:rsidRPr="009F1FDE">
        <w:rPr>
          <w:b/>
          <w:bCs/>
        </w:rPr>
        <w:t>bleu</w:t>
      </w:r>
      <w:r w:rsidR="0080355F">
        <w:t xml:space="preserve"> représente l’objectif.</w:t>
      </w:r>
    </w:p>
    <w:p w14:paraId="2CC70910" w14:textId="259EF9C5" w:rsidR="00BF717A" w:rsidRPr="009C6732" w:rsidRDefault="008B7909" w:rsidP="00CE1030">
      <w:r w:rsidRPr="008B7909">
        <w:rPr>
          <w:b/>
          <w:bCs/>
        </w:rPr>
        <w:t>Le champ des notes</w:t>
      </w:r>
      <w:r>
        <w:t xml:space="preserve"> affiche des commentaires écris par l’utilisateur.</w:t>
      </w:r>
    </w:p>
    <w:p w14:paraId="2810C618" w14:textId="77777777" w:rsidR="00240469" w:rsidRDefault="00240469" w:rsidP="00F44EF2">
      <w:pPr>
        <w:pStyle w:val="Titre5"/>
      </w:pPr>
      <w:r>
        <w:t>Diagramme de séquences</w:t>
      </w:r>
    </w:p>
    <w:p w14:paraId="268C5937" w14:textId="77777777" w:rsidR="00240469" w:rsidRDefault="00240469" w:rsidP="00240469">
      <w:pPr>
        <w:jc w:val="center"/>
      </w:pPr>
      <w:r>
        <w:rPr>
          <w:noProof/>
          <w:lang w:val="fr-FR" w:eastAsia="zh-CN"/>
        </w:rPr>
        <w:drawing>
          <wp:inline distT="0" distB="0" distL="0" distR="0" wp14:anchorId="71476C4B" wp14:editId="53094551">
            <wp:extent cx="3945137" cy="2160000"/>
            <wp:effectExtent l="0" t="0" r="0" b="0"/>
            <wp:docPr id="26" name="Image 26" descr="../../../../../../../../Library/Containers/com.apple.Preview/Data/Desktop/Consulter%20s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apple.Preview/Data/Desktop/Consulter%20ses%20s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137" cy="2160000"/>
                    </a:xfrm>
                    <a:prstGeom prst="rect">
                      <a:avLst/>
                    </a:prstGeom>
                    <a:noFill/>
                    <a:ln>
                      <a:noFill/>
                    </a:ln>
                  </pic:spPr>
                </pic:pic>
              </a:graphicData>
            </a:graphic>
          </wp:inline>
        </w:drawing>
      </w:r>
      <w:r>
        <w:br w:type="page"/>
      </w:r>
    </w:p>
    <w:p w14:paraId="36AF5C7F" w14:textId="781C22E6" w:rsidR="00E73786" w:rsidRDefault="0094053E" w:rsidP="0094053E">
      <w:pPr>
        <w:pStyle w:val="Titre3"/>
      </w:pPr>
      <w:bookmarkStart w:id="29" w:name="_Toc513969480"/>
      <w:r>
        <w:lastRenderedPageBreak/>
        <w:t xml:space="preserve">Prototype 3, </w:t>
      </w:r>
      <w:r w:rsidR="004B26E2">
        <w:t xml:space="preserve">création d’une </w:t>
      </w:r>
      <w:r>
        <w:t xml:space="preserve">application </w:t>
      </w:r>
      <w:r w:rsidR="004B26E2">
        <w:t>pour le</w:t>
      </w:r>
      <w:r>
        <w:t xml:space="preserve"> superviseur</w:t>
      </w:r>
      <w:bookmarkEnd w:id="29"/>
    </w:p>
    <w:p w14:paraId="59E63955" w14:textId="77777777" w:rsidR="0081539B" w:rsidRDefault="0081539B" w:rsidP="0081539B">
      <w:pPr>
        <w:pStyle w:val="Titre4"/>
      </w:pPr>
      <w:bookmarkStart w:id="30" w:name="_Toc511117170"/>
      <w:r>
        <w:t>Afficher la liste des utilisateurs</w:t>
      </w:r>
      <w:bookmarkEnd w:id="30"/>
    </w:p>
    <w:p w14:paraId="703254B5" w14:textId="6BDFB51A" w:rsidR="0081539B" w:rsidRPr="00B21B02" w:rsidRDefault="0081539B" w:rsidP="00B21B02">
      <w:r w:rsidRPr="00A025DF">
        <w:rPr>
          <w:b/>
        </w:rPr>
        <w:t>Description</w:t>
      </w:r>
      <w:r>
        <w:rPr>
          <w:b/>
        </w:rPr>
        <w:t xml:space="preserve"> </w:t>
      </w:r>
      <w:r>
        <w:t>: Le superviseur souhaite administrer ses utilisateurs et consulter les</w:t>
      </w:r>
      <w:r w:rsidR="00B21B02">
        <w:t xml:space="preserve"> statistiques des informations </w:t>
      </w:r>
      <w:r>
        <w:t>enregistrées. Il veut aussi pouvoir supprimer ou ajouter de</w:t>
      </w:r>
      <w:r w:rsidR="00B21B02">
        <w:t xml:space="preserve">s utilisateurs à surveiller et </w:t>
      </w:r>
      <w:r>
        <w:t>éventuellement leurs créer des objectifs.</w:t>
      </w:r>
    </w:p>
    <w:p w14:paraId="55E893FF" w14:textId="77777777" w:rsidR="0081539B" w:rsidRPr="00A025DF" w:rsidRDefault="0081539B" w:rsidP="0081539B">
      <w:pPr>
        <w:rPr>
          <w:rFonts w:ascii="Arial" w:hAnsi="Arial"/>
        </w:rPr>
      </w:pPr>
      <w:r w:rsidRPr="00A025DF">
        <w:rPr>
          <w:b/>
        </w:rPr>
        <w:t>Acteurs</w:t>
      </w:r>
      <w:r>
        <w:t xml:space="preserve"> : Serveur local, Superviseur, Application Java Superviseur</w:t>
      </w:r>
    </w:p>
    <w:p w14:paraId="66C3CE44" w14:textId="69FDDE24" w:rsidR="0081539B" w:rsidRPr="00A025DF" w:rsidRDefault="0081539B" w:rsidP="004B6457">
      <w:r w:rsidRPr="00A025DF">
        <w:rPr>
          <w:b/>
        </w:rPr>
        <w:t>Pré conditions</w:t>
      </w:r>
      <w:r w:rsidRPr="00A025DF">
        <w:t xml:space="preserve"> : </w:t>
      </w:r>
      <w:r w:rsidR="00C753B7" w:rsidRPr="00A025DF">
        <w:t xml:space="preserve">: </w:t>
      </w:r>
      <w:r w:rsidR="00C753B7">
        <w:t xml:space="preserve">La machine du superviseur doit être connecté sur le réseau local où se trouvent les machines et utilisateurs qu’il souhaite superviser (utilisation de requêtes </w:t>
      </w:r>
      <w:r w:rsidR="004B6457">
        <w:t>HTTP</w:t>
      </w:r>
      <w:r w:rsidR="00C753B7">
        <w:t>).</w:t>
      </w:r>
    </w:p>
    <w:p w14:paraId="00CCEFFB" w14:textId="77777777" w:rsidR="0081539B" w:rsidRPr="00A025DF" w:rsidRDefault="0081539B" w:rsidP="0081539B">
      <w:pPr>
        <w:rPr>
          <w:b/>
        </w:rPr>
      </w:pPr>
      <w:r w:rsidRPr="00A025DF">
        <w:rPr>
          <w:b/>
        </w:rPr>
        <w:t>Scénario nominal</w:t>
      </w:r>
    </w:p>
    <w:p w14:paraId="511F2B87" w14:textId="77777777" w:rsidR="0081539B" w:rsidRDefault="0081539B" w:rsidP="0081539B">
      <w:pPr>
        <w:pStyle w:val="Pardeliste"/>
        <w:numPr>
          <w:ilvl w:val="0"/>
          <w:numId w:val="22"/>
        </w:numPr>
      </w:pPr>
      <w:r>
        <w:t xml:space="preserve">&lt;&lt;UC : se </w:t>
      </w:r>
      <w:proofErr w:type="spellStart"/>
      <w:r>
        <w:t>logger</w:t>
      </w:r>
      <w:proofErr w:type="spellEnd"/>
      <w:r>
        <w:t>&gt;&gt;</w:t>
      </w:r>
    </w:p>
    <w:p w14:paraId="33D5AE7D" w14:textId="77777777" w:rsidR="0081539B" w:rsidRDefault="0081539B" w:rsidP="0081539B">
      <w:pPr>
        <w:pStyle w:val="Pardeliste"/>
        <w:numPr>
          <w:ilvl w:val="0"/>
          <w:numId w:val="22"/>
        </w:numPr>
      </w:pPr>
      <w:r>
        <w:t>L'application Java Superviseur affiche la liste des utilisateurs</w:t>
      </w:r>
    </w:p>
    <w:p w14:paraId="2793CB8D" w14:textId="77777777" w:rsidR="0081539B" w:rsidRDefault="0081539B" w:rsidP="0081539B">
      <w:pPr>
        <w:pStyle w:val="Pardeliste"/>
        <w:numPr>
          <w:ilvl w:val="0"/>
          <w:numId w:val="22"/>
        </w:numPr>
      </w:pPr>
      <w:r>
        <w:t>Le superviseur consulte la liste des utilisateurs monitorés</w:t>
      </w:r>
    </w:p>
    <w:p w14:paraId="6BF4A767" w14:textId="77777777" w:rsidR="0081539B" w:rsidRDefault="0081539B" w:rsidP="0081539B">
      <w:pPr>
        <w:pStyle w:val="Pardeliste"/>
        <w:numPr>
          <w:ilvl w:val="0"/>
          <w:numId w:val="22"/>
        </w:numPr>
      </w:pPr>
      <w:r>
        <w:t>Le superviseur quitte l’application</w:t>
      </w:r>
    </w:p>
    <w:p w14:paraId="23C709B0" w14:textId="77777777" w:rsidR="0081539B" w:rsidRDefault="0081539B" w:rsidP="0081539B">
      <w:pPr>
        <w:pStyle w:val="Pardeliste"/>
        <w:numPr>
          <w:ilvl w:val="0"/>
          <w:numId w:val="22"/>
        </w:numPr>
      </w:pPr>
      <w:r>
        <w:t>Fin du scénario nominal</w:t>
      </w:r>
    </w:p>
    <w:p w14:paraId="25CB74BD" w14:textId="77777777" w:rsidR="0081539B" w:rsidRDefault="0081539B" w:rsidP="0081539B">
      <w:pPr>
        <w:rPr>
          <w:b/>
          <w:bCs/>
        </w:rPr>
      </w:pPr>
      <w:r w:rsidRPr="007C4D07">
        <w:rPr>
          <w:b/>
          <w:bCs/>
        </w:rPr>
        <w:t>Scénario alternatif</w:t>
      </w:r>
    </w:p>
    <w:p w14:paraId="094A3B4C" w14:textId="77777777" w:rsidR="0081539B" w:rsidRPr="00EC258D" w:rsidRDefault="0081539B" w:rsidP="0081539B">
      <w:pPr>
        <w:tabs>
          <w:tab w:val="left" w:pos="1620"/>
          <w:tab w:val="left" w:pos="1710"/>
        </w:tabs>
        <w:ind w:left="360"/>
        <w:rPr>
          <w:i/>
        </w:rPr>
      </w:pPr>
      <w:r w:rsidRPr="00EC258D">
        <w:t xml:space="preserve">A1 : </w:t>
      </w:r>
      <w:r>
        <w:t>Consulter les statistiques d'un utilisateur monitoré</w:t>
      </w:r>
    </w:p>
    <w:p w14:paraId="7FD194C4" w14:textId="77777777" w:rsidR="0081539B" w:rsidRPr="00EC258D" w:rsidRDefault="0081539B" w:rsidP="0081539B">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26453251" w14:textId="77777777" w:rsidR="0081539B" w:rsidRDefault="0081539B" w:rsidP="0081539B">
      <w:pPr>
        <w:pStyle w:val="snario"/>
        <w:numPr>
          <w:ilvl w:val="0"/>
          <w:numId w:val="18"/>
        </w:numPr>
        <w:tabs>
          <w:tab w:val="clear" w:pos="720"/>
          <w:tab w:val="num" w:pos="1080"/>
        </w:tabs>
        <w:ind w:left="1077" w:hanging="357"/>
        <w:rPr>
          <w:rFonts w:asciiTheme="minorHAnsi" w:hAnsiTheme="minorHAnsi"/>
        </w:rPr>
      </w:pPr>
      <w:r>
        <w:rPr>
          <w:rFonts w:asciiTheme="minorHAnsi" w:hAnsiTheme="minorHAnsi"/>
        </w:rPr>
        <w:t>&lt;&lt;UC : Consulter les statistiques&gt;&gt;</w:t>
      </w:r>
    </w:p>
    <w:p w14:paraId="47A824DE" w14:textId="77777777" w:rsidR="0081539B" w:rsidRPr="00197DA3" w:rsidRDefault="0081539B" w:rsidP="0081539B">
      <w:pPr>
        <w:pStyle w:val="snario"/>
        <w:numPr>
          <w:ilvl w:val="0"/>
          <w:numId w:val="18"/>
        </w:numPr>
        <w:tabs>
          <w:tab w:val="clear" w:pos="720"/>
          <w:tab w:val="num" w:pos="1080"/>
        </w:tabs>
        <w:spacing w:after="120"/>
        <w:ind w:left="1077" w:hanging="357"/>
        <w:rPr>
          <w:rFonts w:asciiTheme="minorHAnsi" w:hAnsiTheme="minorHAnsi"/>
        </w:rPr>
      </w:pPr>
      <w:r>
        <w:rPr>
          <w:rFonts w:asciiTheme="minorHAnsi" w:hAnsiTheme="minorHAnsi"/>
        </w:rPr>
        <w:t>Reprend au point 2 du scénario nominal</w:t>
      </w:r>
    </w:p>
    <w:p w14:paraId="189B3184" w14:textId="77777777" w:rsidR="0081539B" w:rsidRDefault="0081539B" w:rsidP="0081539B">
      <w:pPr>
        <w:tabs>
          <w:tab w:val="left" w:pos="1620"/>
          <w:tab w:val="left" w:pos="1710"/>
        </w:tabs>
        <w:ind w:left="360"/>
      </w:pPr>
      <w:r>
        <w:t>A2</w:t>
      </w:r>
      <w:r w:rsidRPr="00EC258D">
        <w:t xml:space="preserve"> : </w:t>
      </w:r>
      <w:r>
        <w:t>Ajouter un utilisateur</w:t>
      </w:r>
    </w:p>
    <w:p w14:paraId="14C758C4" w14:textId="77777777" w:rsidR="0081539B" w:rsidRDefault="0081539B" w:rsidP="0081539B">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3EA51971" w14:textId="77777777" w:rsidR="0081539B" w:rsidRDefault="0081539B" w:rsidP="0081539B">
      <w:pPr>
        <w:pStyle w:val="snario"/>
        <w:numPr>
          <w:ilvl w:val="0"/>
          <w:numId w:val="24"/>
        </w:numPr>
        <w:rPr>
          <w:rFonts w:asciiTheme="minorHAnsi" w:hAnsiTheme="minorHAnsi"/>
        </w:rPr>
      </w:pPr>
      <w:r>
        <w:rPr>
          <w:rFonts w:asciiTheme="minorHAnsi" w:hAnsiTheme="minorHAnsi"/>
        </w:rPr>
        <w:t>&lt;&lt;UC : Ajouter un utilisateur&gt;&gt;</w:t>
      </w:r>
    </w:p>
    <w:p w14:paraId="5ECDCD67" w14:textId="77777777" w:rsidR="0081539B" w:rsidRPr="007840CB" w:rsidRDefault="0081539B" w:rsidP="0081539B">
      <w:pPr>
        <w:pStyle w:val="snario"/>
        <w:numPr>
          <w:ilvl w:val="0"/>
          <w:numId w:val="24"/>
        </w:numPr>
        <w:spacing w:after="120"/>
        <w:ind w:left="1066" w:hanging="357"/>
        <w:rPr>
          <w:rFonts w:asciiTheme="minorHAnsi" w:hAnsiTheme="minorHAnsi"/>
        </w:rPr>
      </w:pPr>
      <w:r>
        <w:rPr>
          <w:rFonts w:asciiTheme="minorHAnsi" w:hAnsiTheme="minorHAnsi"/>
        </w:rPr>
        <w:t>Reprend au point 2 du scénario nominal</w:t>
      </w:r>
    </w:p>
    <w:p w14:paraId="7EE218F1" w14:textId="273EE89E" w:rsidR="0081539B" w:rsidRDefault="00756B74" w:rsidP="0081539B">
      <w:pPr>
        <w:rPr>
          <w:b/>
        </w:rPr>
      </w:pPr>
      <w:r>
        <w:rPr>
          <w:b/>
        </w:rPr>
        <w:t>Maquettes :</w:t>
      </w:r>
    </w:p>
    <w:p w14:paraId="336EB251" w14:textId="6F402DC4" w:rsidR="00756B74" w:rsidRPr="005B1719" w:rsidRDefault="00756B74" w:rsidP="00756B74">
      <w:pPr>
        <w:jc w:val="center"/>
        <w:rPr>
          <w:b/>
        </w:rPr>
      </w:pPr>
      <w:r>
        <w:rPr>
          <w:b/>
          <w:noProof/>
          <w:lang w:val="fr-FR" w:eastAsia="zh-CN"/>
        </w:rPr>
        <w:drawing>
          <wp:inline distT="0" distB="0" distL="0" distR="0" wp14:anchorId="102CA2FA" wp14:editId="6E96976F">
            <wp:extent cx="3883688" cy="2741200"/>
            <wp:effectExtent l="0" t="0" r="2540" b="2540"/>
            <wp:docPr id="63" name="Image 63" descr="../../../../../../../../Library/Containers/com.apple.Preview/Data/Desktop/hes-so/3%20eme/Projet%20de%20semestre/PS2/SAS/Conception/wireframes/S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hes-so/3%20eme/Projet%20de%20semestre/PS2/SAS/Conception/wireframes/Su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1172" cy="2746482"/>
                    </a:xfrm>
                    <a:prstGeom prst="rect">
                      <a:avLst/>
                    </a:prstGeom>
                    <a:noFill/>
                    <a:ln>
                      <a:noFill/>
                    </a:ln>
                  </pic:spPr>
                </pic:pic>
              </a:graphicData>
            </a:graphic>
          </wp:inline>
        </w:drawing>
      </w:r>
    </w:p>
    <w:p w14:paraId="42E3C472" w14:textId="3398299B" w:rsidR="0081539B" w:rsidRDefault="0081539B" w:rsidP="00756B74">
      <w:pPr>
        <w:rPr>
          <w:b/>
        </w:rPr>
      </w:pPr>
      <w:r w:rsidRPr="00A025DF">
        <w:rPr>
          <w:b/>
        </w:rPr>
        <w:t>Remarques</w:t>
      </w:r>
      <w:r w:rsidR="00756B74">
        <w:rPr>
          <w:b/>
        </w:rPr>
        <w:t xml:space="preserve"> : </w:t>
      </w:r>
      <w:r w:rsidR="00756B74" w:rsidRPr="00710708">
        <w:t>C’est la vue qui est affichée à l’ouverture de l’application coté superviseur (une fois le login effectué)</w:t>
      </w:r>
      <w:r w:rsidR="00710708">
        <w:t>.</w:t>
      </w:r>
      <w:r w:rsidR="0008366A">
        <w:t xml:space="preserve"> Depuis là le superviseur peut ajouter, supprimer et consulter un utilisateur. L’application permet de suivre différents utilisateurs qui sont sur une mê</w:t>
      </w:r>
      <w:r w:rsidR="00B3028F">
        <w:t>me machine (Pierre et Paul dans notre exemple).</w:t>
      </w:r>
    </w:p>
    <w:p w14:paraId="36F41CA9" w14:textId="77777777" w:rsidR="0081539B" w:rsidRDefault="0081539B" w:rsidP="00F44EF2">
      <w:pPr>
        <w:pStyle w:val="Titre5"/>
      </w:pPr>
      <w:r>
        <w:lastRenderedPageBreak/>
        <w:t>Diagramme de séquences</w:t>
      </w:r>
    </w:p>
    <w:p w14:paraId="4DFC51AA" w14:textId="08905D2D" w:rsidR="0081539B" w:rsidRDefault="0081539B" w:rsidP="0081539B">
      <w:pPr>
        <w:jc w:val="center"/>
      </w:pPr>
      <w:r>
        <w:rPr>
          <w:noProof/>
          <w:lang w:val="fr-FR" w:eastAsia="zh-CN"/>
        </w:rPr>
        <w:drawing>
          <wp:inline distT="0" distB="0" distL="0" distR="0" wp14:anchorId="63D5D187" wp14:editId="176DC7F6">
            <wp:extent cx="3125995" cy="2638998"/>
            <wp:effectExtent l="0" t="0" r="0" b="3175"/>
            <wp:docPr id="19" name="Image 19" descr="../../../../../../../../Library/Containers/com.apple.Preview/Data/Desktop/Afficher%20la%20liste%20d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Afficher%20la%20liste%20de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8926" cy="2658356"/>
                    </a:xfrm>
                    <a:prstGeom prst="rect">
                      <a:avLst/>
                    </a:prstGeom>
                    <a:noFill/>
                    <a:ln>
                      <a:noFill/>
                    </a:ln>
                  </pic:spPr>
                </pic:pic>
              </a:graphicData>
            </a:graphic>
          </wp:inline>
        </w:drawing>
      </w:r>
    </w:p>
    <w:p w14:paraId="0F636881" w14:textId="77777777" w:rsidR="00E67315" w:rsidRDefault="00E67315" w:rsidP="00E67315">
      <w:pPr>
        <w:pStyle w:val="Titre4"/>
      </w:pPr>
      <w:bookmarkStart w:id="31" w:name="_Toc511117174"/>
      <w:r>
        <w:t>Supprimer un utilisateur</w:t>
      </w:r>
      <w:bookmarkEnd w:id="31"/>
    </w:p>
    <w:p w14:paraId="73ACC7DF" w14:textId="77777777" w:rsidR="00E67315" w:rsidRPr="00A025DF" w:rsidRDefault="00E67315" w:rsidP="00E67315">
      <w:pPr>
        <w:rPr>
          <w:b/>
        </w:rPr>
      </w:pPr>
      <w:r w:rsidRPr="00A025DF">
        <w:rPr>
          <w:b/>
        </w:rPr>
        <w:t>Description</w:t>
      </w:r>
      <w:r>
        <w:rPr>
          <w:b/>
        </w:rPr>
        <w:t xml:space="preserve"> </w:t>
      </w:r>
      <w:r>
        <w:t>: Le superviseur souhaite ne plus monitorer un utilisateur.</w:t>
      </w:r>
    </w:p>
    <w:p w14:paraId="467C99E4" w14:textId="77777777" w:rsidR="00E67315" w:rsidRPr="00A025DF" w:rsidRDefault="00E67315" w:rsidP="00E67315">
      <w:pPr>
        <w:rPr>
          <w:rFonts w:ascii="Arial" w:hAnsi="Arial"/>
        </w:rPr>
      </w:pPr>
      <w:r w:rsidRPr="00A025DF">
        <w:rPr>
          <w:b/>
        </w:rPr>
        <w:t>Acteurs</w:t>
      </w:r>
      <w:r>
        <w:t xml:space="preserve"> : Superviseur, Application Java Superviseur, Serveur local</w:t>
      </w:r>
    </w:p>
    <w:p w14:paraId="35289E9D" w14:textId="77777777" w:rsidR="00E67315" w:rsidRPr="005B1719" w:rsidRDefault="00E67315" w:rsidP="00E67315">
      <w:pPr>
        <w:rPr>
          <w:b/>
        </w:rPr>
      </w:pPr>
      <w:r w:rsidRPr="005B1719">
        <w:rPr>
          <w:b/>
        </w:rPr>
        <w:t xml:space="preserve">Description des enchaînements : </w:t>
      </w:r>
    </w:p>
    <w:p w14:paraId="7259BE41" w14:textId="77777777" w:rsidR="00E67315" w:rsidRPr="00A025DF" w:rsidRDefault="00E67315" w:rsidP="00E67315">
      <w:r w:rsidRPr="00A025DF">
        <w:rPr>
          <w:b/>
        </w:rPr>
        <w:t>Pré conditions</w:t>
      </w:r>
      <w:r w:rsidRPr="00A025DF">
        <w:t xml:space="preserve"> : </w:t>
      </w:r>
      <w:r>
        <w:t>-</w:t>
      </w:r>
    </w:p>
    <w:p w14:paraId="77E4BFEB" w14:textId="77777777" w:rsidR="00E67315" w:rsidRDefault="00E67315" w:rsidP="00E67315">
      <w:pPr>
        <w:rPr>
          <w:b/>
        </w:rPr>
      </w:pPr>
      <w:r w:rsidRPr="00A025DF">
        <w:rPr>
          <w:b/>
        </w:rPr>
        <w:t>Scénario nominal</w:t>
      </w:r>
    </w:p>
    <w:p w14:paraId="1DA38166" w14:textId="77777777" w:rsidR="00E67315" w:rsidRDefault="00E67315" w:rsidP="00E67315">
      <w:pPr>
        <w:pStyle w:val="snario"/>
        <w:numPr>
          <w:ilvl w:val="0"/>
          <w:numId w:val="34"/>
        </w:numPr>
        <w:rPr>
          <w:rFonts w:asciiTheme="minorHAnsi" w:hAnsiTheme="minorHAnsi"/>
        </w:rPr>
      </w:pPr>
      <w:r>
        <w:rPr>
          <w:rFonts w:asciiTheme="minorHAnsi" w:hAnsiTheme="minorHAnsi"/>
        </w:rPr>
        <w:t>Le superviseur clique sur le bouton "Supprimer un utilisateur"</w:t>
      </w:r>
    </w:p>
    <w:p w14:paraId="24A7F69B" w14:textId="77777777" w:rsidR="00E67315" w:rsidRDefault="00E67315" w:rsidP="00E67315">
      <w:pPr>
        <w:pStyle w:val="snario"/>
        <w:numPr>
          <w:ilvl w:val="0"/>
          <w:numId w:val="34"/>
        </w:numPr>
        <w:rPr>
          <w:rFonts w:asciiTheme="minorHAnsi" w:hAnsiTheme="minorHAnsi"/>
        </w:rPr>
      </w:pPr>
      <w:r>
        <w:rPr>
          <w:rFonts w:asciiTheme="minorHAnsi" w:hAnsiTheme="minorHAnsi"/>
        </w:rPr>
        <w:t>L'application Java Superviseur affiche une demande confirmation de suppression</w:t>
      </w:r>
    </w:p>
    <w:p w14:paraId="5AAC55E6" w14:textId="77777777" w:rsidR="00E67315" w:rsidRDefault="00E67315" w:rsidP="00E67315">
      <w:pPr>
        <w:pStyle w:val="snario"/>
        <w:numPr>
          <w:ilvl w:val="0"/>
          <w:numId w:val="34"/>
        </w:numPr>
        <w:rPr>
          <w:rFonts w:asciiTheme="minorHAnsi" w:hAnsiTheme="minorHAnsi"/>
        </w:rPr>
      </w:pPr>
      <w:r>
        <w:rPr>
          <w:rFonts w:asciiTheme="minorHAnsi" w:hAnsiTheme="minorHAnsi"/>
        </w:rPr>
        <w:t>Le superviseur clique sur le bouton "Supprimer"</w:t>
      </w:r>
    </w:p>
    <w:p w14:paraId="20683E3C" w14:textId="77777777" w:rsidR="00E67315" w:rsidRDefault="00E67315" w:rsidP="00E67315">
      <w:pPr>
        <w:pStyle w:val="snario"/>
        <w:numPr>
          <w:ilvl w:val="0"/>
          <w:numId w:val="34"/>
        </w:numPr>
        <w:rPr>
          <w:rFonts w:asciiTheme="minorHAnsi" w:hAnsiTheme="minorHAnsi"/>
        </w:rPr>
      </w:pPr>
      <w:r>
        <w:rPr>
          <w:rFonts w:asciiTheme="minorHAnsi" w:hAnsiTheme="minorHAnsi"/>
        </w:rPr>
        <w:t>Le serveur local de l'utilisateur à ne plus monitorer supprime le droit</w:t>
      </w:r>
    </w:p>
    <w:p w14:paraId="5A2849EE" w14:textId="77777777" w:rsidR="00E67315" w:rsidRDefault="00E67315" w:rsidP="00E67315">
      <w:pPr>
        <w:pStyle w:val="snario"/>
        <w:numPr>
          <w:ilvl w:val="0"/>
          <w:numId w:val="34"/>
        </w:numPr>
        <w:rPr>
          <w:rFonts w:asciiTheme="minorHAnsi" w:hAnsiTheme="minorHAnsi"/>
        </w:rPr>
      </w:pPr>
      <w:r>
        <w:rPr>
          <w:rFonts w:asciiTheme="minorHAnsi" w:hAnsiTheme="minorHAnsi"/>
        </w:rPr>
        <w:t>Fin du scénario nominal</w:t>
      </w:r>
    </w:p>
    <w:p w14:paraId="56A909E6" w14:textId="77777777" w:rsidR="00E67315" w:rsidRPr="007155F7" w:rsidRDefault="00E67315" w:rsidP="00E67315">
      <w:pPr>
        <w:pStyle w:val="snario"/>
        <w:numPr>
          <w:ilvl w:val="0"/>
          <w:numId w:val="0"/>
        </w:numPr>
        <w:ind w:left="720"/>
        <w:rPr>
          <w:rFonts w:asciiTheme="minorHAnsi" w:hAnsiTheme="minorHAnsi"/>
        </w:rPr>
      </w:pPr>
    </w:p>
    <w:p w14:paraId="2DED9F9C" w14:textId="77777777" w:rsidR="00E67315" w:rsidRDefault="00E67315" w:rsidP="00E67315">
      <w:pPr>
        <w:rPr>
          <w:b/>
          <w:bCs/>
        </w:rPr>
      </w:pPr>
      <w:r w:rsidRPr="007C4D07">
        <w:rPr>
          <w:b/>
          <w:bCs/>
        </w:rPr>
        <w:t>Scénario alternatif</w:t>
      </w:r>
    </w:p>
    <w:p w14:paraId="10110276" w14:textId="77777777" w:rsidR="00E67315" w:rsidRDefault="00E67315" w:rsidP="00E67315">
      <w:pPr>
        <w:rPr>
          <w:bCs/>
        </w:rPr>
      </w:pPr>
      <w:r>
        <w:rPr>
          <w:bCs/>
        </w:rPr>
        <w:t>A1 : La suppression est annulée</w:t>
      </w:r>
    </w:p>
    <w:p w14:paraId="779813B9" w14:textId="77777777" w:rsidR="00E67315" w:rsidRDefault="00E67315" w:rsidP="00E67315">
      <w:pPr>
        <w:pStyle w:val="Pardeliste"/>
        <w:numPr>
          <w:ilvl w:val="0"/>
          <w:numId w:val="26"/>
        </w:numPr>
        <w:rPr>
          <w:bCs/>
        </w:rPr>
      </w:pPr>
      <w:r>
        <w:rPr>
          <w:bCs/>
        </w:rPr>
        <w:t>Démarre au point 3 du scénario nominal</w:t>
      </w:r>
    </w:p>
    <w:p w14:paraId="20399C84" w14:textId="77777777" w:rsidR="00E67315" w:rsidRDefault="00E67315" w:rsidP="00E67315">
      <w:pPr>
        <w:pStyle w:val="Pardeliste"/>
        <w:numPr>
          <w:ilvl w:val="0"/>
          <w:numId w:val="35"/>
        </w:numPr>
        <w:rPr>
          <w:bCs/>
        </w:rPr>
      </w:pPr>
      <w:r>
        <w:rPr>
          <w:bCs/>
        </w:rPr>
        <w:t>Le superviseur clique sur le bouton "Annuler"</w:t>
      </w:r>
    </w:p>
    <w:p w14:paraId="5D36349D" w14:textId="77777777" w:rsidR="00E67315" w:rsidRPr="00435326" w:rsidRDefault="00E67315" w:rsidP="00E67315">
      <w:pPr>
        <w:pStyle w:val="Pardeliste"/>
        <w:numPr>
          <w:ilvl w:val="0"/>
          <w:numId w:val="35"/>
        </w:numPr>
        <w:rPr>
          <w:bCs/>
        </w:rPr>
      </w:pPr>
      <w:r>
        <w:rPr>
          <w:bCs/>
        </w:rPr>
        <w:t>Fin du scénario alternatif</w:t>
      </w:r>
    </w:p>
    <w:p w14:paraId="038D61E0" w14:textId="77777777" w:rsidR="00E67315" w:rsidRDefault="00E67315" w:rsidP="00F44EF2">
      <w:pPr>
        <w:pStyle w:val="Titre5"/>
      </w:pPr>
      <w:r>
        <w:t>Diagramme de séquences</w:t>
      </w:r>
    </w:p>
    <w:p w14:paraId="61F084FF" w14:textId="77777777" w:rsidR="00E67315" w:rsidRDefault="00E67315" w:rsidP="00E67315">
      <w:pPr>
        <w:pStyle w:val="Titre4"/>
        <w:jc w:val="center"/>
      </w:pPr>
      <w:r>
        <w:rPr>
          <w:noProof/>
          <w:lang w:val="fr-FR" w:eastAsia="zh-CN"/>
        </w:rPr>
        <w:drawing>
          <wp:inline distT="0" distB="0" distL="0" distR="0" wp14:anchorId="06BBD273" wp14:editId="722D696C">
            <wp:extent cx="3431193" cy="1861157"/>
            <wp:effectExtent l="0" t="0" r="0" b="0"/>
            <wp:docPr id="23" name="Image 23" descr="../../../../../../../../Library/Containers/com.apple.Preview/Data/Desktop/Supprim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brary/Containers/com.apple.Preview/Data/Desktop/Supprimer%20un%20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9483" cy="1876502"/>
                    </a:xfrm>
                    <a:prstGeom prst="rect">
                      <a:avLst/>
                    </a:prstGeom>
                    <a:noFill/>
                    <a:ln>
                      <a:noFill/>
                    </a:ln>
                  </pic:spPr>
                </pic:pic>
              </a:graphicData>
            </a:graphic>
          </wp:inline>
        </w:drawing>
      </w:r>
    </w:p>
    <w:p w14:paraId="632B146F" w14:textId="77777777" w:rsidR="00E67315" w:rsidRDefault="00E67315" w:rsidP="00E67315">
      <w:pPr>
        <w:jc w:val="left"/>
      </w:pPr>
      <w:r>
        <w:br w:type="page"/>
      </w:r>
    </w:p>
    <w:p w14:paraId="2E1CF2BF" w14:textId="77777777" w:rsidR="00E67315" w:rsidRDefault="00E67315" w:rsidP="0081539B">
      <w:pPr>
        <w:jc w:val="center"/>
      </w:pPr>
    </w:p>
    <w:p w14:paraId="06E1BC8F" w14:textId="77777777" w:rsidR="00AD3713" w:rsidRDefault="00AD3713" w:rsidP="0094053E">
      <w:pPr>
        <w:pStyle w:val="Titre4"/>
      </w:pPr>
      <w:bookmarkStart w:id="32" w:name="_Toc511117173"/>
      <w:bookmarkEnd w:id="24"/>
      <w:r>
        <w:t>Ajouter un utilisateur</w:t>
      </w:r>
      <w:bookmarkEnd w:id="32"/>
    </w:p>
    <w:p w14:paraId="58275AA7" w14:textId="77777777" w:rsidR="00AD3713" w:rsidRPr="00A025DF" w:rsidRDefault="00AD3713" w:rsidP="00AD3713">
      <w:pPr>
        <w:rPr>
          <w:b/>
        </w:rPr>
      </w:pPr>
      <w:r w:rsidRPr="00A025DF">
        <w:rPr>
          <w:b/>
        </w:rPr>
        <w:t>Description</w:t>
      </w:r>
      <w:r>
        <w:rPr>
          <w:b/>
        </w:rPr>
        <w:t xml:space="preserve"> </w:t>
      </w:r>
      <w:r>
        <w:t>: Le superviseur souhaite ajouter un utilisateur à monitorer.</w:t>
      </w:r>
    </w:p>
    <w:p w14:paraId="78CD8EC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43A3E069" w14:textId="59729F67" w:rsidR="00AD3713" w:rsidRPr="00A025DF" w:rsidRDefault="00AD3713" w:rsidP="00AD3713">
      <w:r w:rsidRPr="00A025DF">
        <w:rPr>
          <w:b/>
        </w:rPr>
        <w:t>Pré conditions</w:t>
      </w:r>
      <w:r w:rsidRPr="00A025DF">
        <w:t xml:space="preserve"> : </w:t>
      </w:r>
      <w:r w:rsidR="00B81019">
        <w:t xml:space="preserve">La machine du superviseur doit être connecté sur le réseau local où se trouvent les machines et utilisateurs qu’il souhaite superviser (utilisation de </w:t>
      </w:r>
      <w:proofErr w:type="spellStart"/>
      <w:r w:rsidR="00B81019">
        <w:t>Nmap</w:t>
      </w:r>
      <w:proofErr w:type="spellEnd"/>
      <w:r w:rsidR="00B81019">
        <w:t>).</w:t>
      </w:r>
    </w:p>
    <w:p w14:paraId="00E4FE02" w14:textId="77777777" w:rsidR="00AD3713" w:rsidRDefault="00AD3713" w:rsidP="00AD3713">
      <w:pPr>
        <w:rPr>
          <w:b/>
        </w:rPr>
      </w:pPr>
      <w:r w:rsidRPr="00A025DF">
        <w:rPr>
          <w:b/>
        </w:rPr>
        <w:t>Scénario nominal</w:t>
      </w:r>
    </w:p>
    <w:p w14:paraId="6BF133D8"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clique sur le bouton "Ajouter un utilisateur"</w:t>
      </w:r>
    </w:p>
    <w:p w14:paraId="1F5ECA40" w14:textId="77777777" w:rsidR="00AD3713" w:rsidRDefault="00AD3713" w:rsidP="003D251E">
      <w:pPr>
        <w:pStyle w:val="snario"/>
        <w:numPr>
          <w:ilvl w:val="0"/>
          <w:numId w:val="33"/>
        </w:numPr>
        <w:rPr>
          <w:rFonts w:asciiTheme="minorHAnsi" w:hAnsiTheme="minorHAnsi"/>
        </w:rPr>
      </w:pPr>
      <w:r>
        <w:rPr>
          <w:rFonts w:asciiTheme="minorHAnsi" w:hAnsiTheme="minorHAnsi"/>
        </w:rPr>
        <w:t>L'application Java Superviseur affiche le formulaire pour ajouter un utilisateur</w:t>
      </w:r>
    </w:p>
    <w:p w14:paraId="1281C41B"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remplit les champs puis valide</w:t>
      </w:r>
    </w:p>
    <w:p w14:paraId="174D04E5" w14:textId="77777777" w:rsidR="00AD3713" w:rsidRDefault="00AD3713" w:rsidP="003D251E">
      <w:pPr>
        <w:pStyle w:val="snario"/>
        <w:numPr>
          <w:ilvl w:val="0"/>
          <w:numId w:val="33"/>
        </w:numPr>
        <w:rPr>
          <w:rFonts w:asciiTheme="minorHAnsi" w:hAnsiTheme="minorHAnsi"/>
        </w:rPr>
      </w:pPr>
      <w:r>
        <w:rPr>
          <w:rFonts w:asciiTheme="minorHAnsi" w:hAnsiTheme="minorHAnsi"/>
        </w:rPr>
        <w:t>Le serveur local de l'utilisateur à monitorer enregistre les informations</w:t>
      </w:r>
    </w:p>
    <w:p w14:paraId="00C18ACE" w14:textId="77777777" w:rsidR="00AD3713" w:rsidRDefault="00AD3713" w:rsidP="003D251E">
      <w:pPr>
        <w:pStyle w:val="snario"/>
        <w:numPr>
          <w:ilvl w:val="0"/>
          <w:numId w:val="33"/>
        </w:numPr>
        <w:rPr>
          <w:rFonts w:asciiTheme="minorHAnsi" w:hAnsiTheme="minorHAnsi"/>
        </w:rPr>
      </w:pPr>
      <w:r>
        <w:rPr>
          <w:rFonts w:asciiTheme="minorHAnsi" w:hAnsiTheme="minorHAnsi"/>
        </w:rPr>
        <w:t>&lt;&lt;UC : Accepter le contrôle&gt;&gt;</w:t>
      </w:r>
    </w:p>
    <w:p w14:paraId="60F7A3AD" w14:textId="0B756339" w:rsidR="00AD3713" w:rsidRPr="00953A39" w:rsidRDefault="00AD3713" w:rsidP="00953A39">
      <w:pPr>
        <w:pStyle w:val="snario"/>
        <w:numPr>
          <w:ilvl w:val="0"/>
          <w:numId w:val="33"/>
        </w:numPr>
        <w:spacing w:after="160"/>
        <w:ind w:left="714" w:hanging="357"/>
        <w:rPr>
          <w:rFonts w:asciiTheme="minorHAnsi" w:hAnsiTheme="minorHAnsi"/>
        </w:rPr>
      </w:pPr>
      <w:r>
        <w:rPr>
          <w:rFonts w:asciiTheme="minorHAnsi" w:hAnsiTheme="minorHAnsi"/>
        </w:rPr>
        <w:t>Fin du scénario nominal</w:t>
      </w:r>
    </w:p>
    <w:p w14:paraId="4B986ED4" w14:textId="0200577F" w:rsidR="00454996" w:rsidRDefault="00454996" w:rsidP="00AD3713">
      <w:pPr>
        <w:rPr>
          <w:b/>
        </w:rPr>
      </w:pPr>
      <w:r>
        <w:rPr>
          <w:b/>
        </w:rPr>
        <w:t>Maquettes :</w:t>
      </w:r>
    </w:p>
    <w:p w14:paraId="5E484759" w14:textId="15E60E48" w:rsidR="00000A4D" w:rsidRPr="005B1719" w:rsidRDefault="00DF334F" w:rsidP="00000A4D">
      <w:pPr>
        <w:jc w:val="center"/>
        <w:rPr>
          <w:b/>
        </w:rPr>
      </w:pPr>
      <w:r>
        <w:rPr>
          <w:b/>
          <w:noProof/>
          <w:lang w:val="fr-FR" w:eastAsia="zh-CN"/>
        </w:rPr>
        <w:drawing>
          <wp:inline distT="0" distB="0" distL="0" distR="0" wp14:anchorId="1361A1C6" wp14:editId="569B543B">
            <wp:extent cx="3883688" cy="2741200"/>
            <wp:effectExtent l="0" t="0" r="2540" b="2540"/>
            <wp:docPr id="62" name="Image 62" descr="../../../../../../../../Library/Containers/com.apple.Preview/Data/Desktop/hes-so/3%20eme/Projet%20de%20semestre/PS2/SAS/Conception/wireframes/D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hes-so/3%20eme/Projet%20de%20semestre/PS2/SAS/Conception/wireframes/Dis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3537" cy="2755210"/>
                    </a:xfrm>
                    <a:prstGeom prst="rect">
                      <a:avLst/>
                    </a:prstGeom>
                    <a:noFill/>
                    <a:ln>
                      <a:noFill/>
                    </a:ln>
                  </pic:spPr>
                </pic:pic>
              </a:graphicData>
            </a:graphic>
          </wp:inline>
        </w:drawing>
      </w:r>
    </w:p>
    <w:p w14:paraId="03284ADE" w14:textId="77777777" w:rsidR="00AD3713" w:rsidRDefault="00AD3713" w:rsidP="00F44EF2">
      <w:pPr>
        <w:pStyle w:val="Titre5"/>
      </w:pPr>
      <w:r>
        <w:t>Diagramme de séquences</w:t>
      </w:r>
    </w:p>
    <w:p w14:paraId="3BCCDD7F" w14:textId="24FFF5C0" w:rsidR="00AD3713" w:rsidRDefault="00555B77" w:rsidP="00555B77">
      <w:pPr>
        <w:jc w:val="center"/>
      </w:pPr>
      <w:r>
        <w:rPr>
          <w:noProof/>
          <w:lang w:val="fr-FR" w:eastAsia="zh-CN"/>
        </w:rPr>
        <w:drawing>
          <wp:inline distT="0" distB="0" distL="0" distR="0" wp14:anchorId="6C5DD4F4" wp14:editId="5A28C3D3">
            <wp:extent cx="3898525" cy="2160000"/>
            <wp:effectExtent l="0" t="0" r="0" b="0"/>
            <wp:docPr id="22" name="Image 22" descr="../../../../../../../../Library/Containers/com.apple.Preview/Data/Desktop/Ajout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Ajouter%20un%20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525" cy="2160000"/>
                    </a:xfrm>
                    <a:prstGeom prst="rect">
                      <a:avLst/>
                    </a:prstGeom>
                    <a:noFill/>
                    <a:ln>
                      <a:noFill/>
                    </a:ln>
                  </pic:spPr>
                </pic:pic>
              </a:graphicData>
            </a:graphic>
          </wp:inline>
        </w:drawing>
      </w:r>
      <w:r w:rsidR="00AD3713">
        <w:br w:type="page"/>
      </w:r>
    </w:p>
    <w:p w14:paraId="56D9AF3D" w14:textId="77777777" w:rsidR="00AD3713" w:rsidRDefault="00AD3713" w:rsidP="0094053E">
      <w:pPr>
        <w:pStyle w:val="Titre4"/>
      </w:pPr>
      <w:bookmarkStart w:id="33" w:name="_Toc511117175"/>
      <w:r>
        <w:lastRenderedPageBreak/>
        <w:t>Accepter le contrôle</w:t>
      </w:r>
      <w:bookmarkEnd w:id="33"/>
    </w:p>
    <w:p w14:paraId="2ECCF3CF" w14:textId="77777777" w:rsidR="00AD3713" w:rsidRPr="00A025DF" w:rsidRDefault="00AD3713" w:rsidP="00AD3713">
      <w:pPr>
        <w:rPr>
          <w:b/>
        </w:rPr>
      </w:pPr>
      <w:r w:rsidRPr="00A025DF">
        <w:rPr>
          <w:b/>
        </w:rPr>
        <w:t>Description</w:t>
      </w:r>
      <w:r>
        <w:rPr>
          <w:b/>
        </w:rPr>
        <w:t xml:space="preserve"> </w:t>
      </w:r>
      <w:r>
        <w:t>: Un utilisateur autorise le contrôle de ses statistiques à un superviseur</w:t>
      </w:r>
    </w:p>
    <w:p w14:paraId="07B224D8"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583C215F" w14:textId="77777777" w:rsidR="00AD3713" w:rsidRPr="005B1719" w:rsidRDefault="00AD3713" w:rsidP="00AD3713">
      <w:pPr>
        <w:rPr>
          <w:b/>
        </w:rPr>
      </w:pPr>
      <w:r w:rsidRPr="005B1719">
        <w:rPr>
          <w:b/>
        </w:rPr>
        <w:t xml:space="preserve">Description des enchaînements : </w:t>
      </w:r>
    </w:p>
    <w:p w14:paraId="15D92E7A" w14:textId="77777777" w:rsidR="00AD3713" w:rsidRPr="00A025DF" w:rsidRDefault="00AD3713" w:rsidP="00AD3713">
      <w:r w:rsidRPr="00A025DF">
        <w:rPr>
          <w:b/>
        </w:rPr>
        <w:t>Pré conditions</w:t>
      </w:r>
      <w:r w:rsidRPr="00A025DF">
        <w:t xml:space="preserve"> : </w:t>
      </w:r>
      <w:r>
        <w:t>-</w:t>
      </w:r>
    </w:p>
    <w:p w14:paraId="47D8C68D" w14:textId="77777777" w:rsidR="00AD3713" w:rsidRDefault="00AD3713" w:rsidP="00AD3713">
      <w:pPr>
        <w:rPr>
          <w:b/>
        </w:rPr>
      </w:pPr>
      <w:r w:rsidRPr="00A025DF">
        <w:rPr>
          <w:b/>
        </w:rPr>
        <w:t>Scénario nominal</w:t>
      </w:r>
    </w:p>
    <w:p w14:paraId="6245ECF5" w14:textId="77777777" w:rsidR="00AD3713" w:rsidRDefault="00AD3713" w:rsidP="003D251E">
      <w:pPr>
        <w:pStyle w:val="snario"/>
        <w:numPr>
          <w:ilvl w:val="0"/>
          <w:numId w:val="36"/>
        </w:numPr>
        <w:rPr>
          <w:rFonts w:asciiTheme="minorHAnsi" w:hAnsiTheme="minorHAnsi"/>
        </w:rPr>
      </w:pPr>
      <w:r>
        <w:rPr>
          <w:rFonts w:asciiTheme="minorHAnsi" w:hAnsiTheme="minorHAnsi"/>
        </w:rPr>
        <w:t xml:space="preserve">&lt;&lt;UC : Se </w:t>
      </w:r>
      <w:proofErr w:type="spellStart"/>
      <w:r>
        <w:rPr>
          <w:rFonts w:asciiTheme="minorHAnsi" w:hAnsiTheme="minorHAnsi"/>
        </w:rPr>
        <w:t>logger</w:t>
      </w:r>
      <w:proofErr w:type="spellEnd"/>
      <w:r>
        <w:rPr>
          <w:rFonts w:asciiTheme="minorHAnsi" w:hAnsiTheme="minorHAnsi"/>
        </w:rPr>
        <w:t>&gt;&gt;</w:t>
      </w:r>
    </w:p>
    <w:p w14:paraId="2FA055C3"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l'onglet "Demandes de monitoring"</w:t>
      </w:r>
    </w:p>
    <w:p w14:paraId="3506DCC0"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récupère les demandes de monitoring sur le serveur local</w:t>
      </w:r>
    </w:p>
    <w:p w14:paraId="634F9374"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affiche la liste des demandes</w:t>
      </w:r>
    </w:p>
    <w:p w14:paraId="7ED8C3F2"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le bouton "Accepter" à côté d'une demande</w:t>
      </w:r>
    </w:p>
    <w:p w14:paraId="5CE20FF3"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met à jour la liste des demandes</w:t>
      </w:r>
    </w:p>
    <w:p w14:paraId="519945FC" w14:textId="7E398E07" w:rsidR="00B03F3A" w:rsidRDefault="00B03F3A" w:rsidP="003D251E">
      <w:pPr>
        <w:pStyle w:val="snario"/>
        <w:numPr>
          <w:ilvl w:val="0"/>
          <w:numId w:val="36"/>
        </w:numPr>
        <w:rPr>
          <w:rFonts w:asciiTheme="minorHAnsi" w:hAnsiTheme="minorHAnsi"/>
        </w:rPr>
      </w:pPr>
      <w:r>
        <w:rPr>
          <w:rFonts w:asciiTheme="minorHAnsi" w:hAnsiTheme="minorHAnsi"/>
        </w:rPr>
        <w:t xml:space="preserve">L’application java envoie une </w:t>
      </w:r>
      <w:proofErr w:type="spellStart"/>
      <w:r>
        <w:rPr>
          <w:rFonts w:asciiTheme="minorHAnsi" w:hAnsiTheme="minorHAnsi"/>
        </w:rPr>
        <w:t>confirmatin</w:t>
      </w:r>
      <w:proofErr w:type="spellEnd"/>
      <w:r>
        <w:rPr>
          <w:rFonts w:asciiTheme="minorHAnsi" w:hAnsiTheme="minorHAnsi"/>
        </w:rPr>
        <w:t>/infirmation au serveur local</w:t>
      </w:r>
    </w:p>
    <w:p w14:paraId="678AD2FD" w14:textId="77777777" w:rsidR="00AD3713" w:rsidRDefault="00AD3713" w:rsidP="003D251E">
      <w:pPr>
        <w:pStyle w:val="snario"/>
        <w:numPr>
          <w:ilvl w:val="0"/>
          <w:numId w:val="36"/>
        </w:numPr>
        <w:rPr>
          <w:rFonts w:asciiTheme="minorHAnsi" w:hAnsiTheme="minorHAnsi"/>
        </w:rPr>
      </w:pPr>
      <w:r>
        <w:rPr>
          <w:rFonts w:asciiTheme="minorHAnsi" w:hAnsiTheme="minorHAnsi"/>
        </w:rPr>
        <w:t>Fin du scénario nominal</w:t>
      </w:r>
    </w:p>
    <w:p w14:paraId="53CD1B76" w14:textId="77777777" w:rsidR="00AD3713" w:rsidRPr="009A0624" w:rsidRDefault="00AD3713" w:rsidP="00AD3713">
      <w:pPr>
        <w:pStyle w:val="snario"/>
        <w:numPr>
          <w:ilvl w:val="0"/>
          <w:numId w:val="0"/>
        </w:numPr>
        <w:ind w:left="720"/>
        <w:rPr>
          <w:rFonts w:asciiTheme="minorHAnsi" w:hAnsiTheme="minorHAnsi"/>
        </w:rPr>
      </w:pPr>
    </w:p>
    <w:p w14:paraId="7EA358C0" w14:textId="77777777" w:rsidR="00AD3713" w:rsidRDefault="00AD3713" w:rsidP="00AD3713">
      <w:pPr>
        <w:rPr>
          <w:b/>
          <w:bCs/>
        </w:rPr>
      </w:pPr>
      <w:r w:rsidRPr="007C4D07">
        <w:rPr>
          <w:b/>
          <w:bCs/>
        </w:rPr>
        <w:t>Scénario alternatif</w:t>
      </w:r>
    </w:p>
    <w:p w14:paraId="5B90CA9D" w14:textId="77777777" w:rsidR="00AD3713" w:rsidRDefault="00AD3713" w:rsidP="00AD3713">
      <w:pPr>
        <w:rPr>
          <w:bCs/>
        </w:rPr>
      </w:pPr>
      <w:r>
        <w:rPr>
          <w:bCs/>
        </w:rPr>
        <w:t>A1 : L'utilisateur refuse la demande de monitoring</w:t>
      </w:r>
    </w:p>
    <w:p w14:paraId="5CB9D574" w14:textId="77777777" w:rsidR="00AD3713" w:rsidRDefault="00AD3713" w:rsidP="003D251E">
      <w:pPr>
        <w:pStyle w:val="Pardeliste"/>
        <w:numPr>
          <w:ilvl w:val="0"/>
          <w:numId w:val="26"/>
        </w:numPr>
        <w:rPr>
          <w:bCs/>
        </w:rPr>
      </w:pPr>
      <w:r>
        <w:rPr>
          <w:bCs/>
        </w:rPr>
        <w:t>Démarre au point 4 du scénario nominal</w:t>
      </w:r>
    </w:p>
    <w:p w14:paraId="603EBCF9" w14:textId="77777777" w:rsidR="00AD3713" w:rsidRDefault="00AD3713" w:rsidP="003D251E">
      <w:pPr>
        <w:pStyle w:val="Pardeliste"/>
        <w:numPr>
          <w:ilvl w:val="0"/>
          <w:numId w:val="37"/>
        </w:numPr>
        <w:rPr>
          <w:bCs/>
        </w:rPr>
      </w:pPr>
      <w:r>
        <w:rPr>
          <w:bCs/>
        </w:rPr>
        <w:t>L'utilisateur clique sur le bouton "Refuser" à côté d'une demande</w:t>
      </w:r>
    </w:p>
    <w:p w14:paraId="61E483A2" w14:textId="77777777" w:rsidR="00AD3713" w:rsidRPr="005B3799" w:rsidRDefault="00AD3713" w:rsidP="003D251E">
      <w:pPr>
        <w:pStyle w:val="Pardeliste"/>
        <w:numPr>
          <w:ilvl w:val="0"/>
          <w:numId w:val="37"/>
        </w:numPr>
        <w:rPr>
          <w:bCs/>
        </w:rPr>
      </w:pPr>
      <w:r>
        <w:rPr>
          <w:bCs/>
        </w:rPr>
        <w:t>Fin du scénario alternatif</w:t>
      </w:r>
    </w:p>
    <w:p w14:paraId="169ABC44" w14:textId="77777777" w:rsidR="00AD3713" w:rsidRPr="00A025DF" w:rsidRDefault="00AD3713" w:rsidP="00AD3713">
      <w:pPr>
        <w:rPr>
          <w:b/>
        </w:rPr>
      </w:pPr>
      <w:r w:rsidRPr="00A025DF">
        <w:rPr>
          <w:b/>
        </w:rPr>
        <w:t xml:space="preserve">Post conditions : </w:t>
      </w:r>
      <w:r w:rsidRPr="0092588A">
        <w:t>-</w:t>
      </w:r>
    </w:p>
    <w:p w14:paraId="49352B15"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17C2AF2E" w14:textId="77777777" w:rsidR="00AD3713" w:rsidRDefault="00AD3713" w:rsidP="00AD3713">
      <w:pPr>
        <w:rPr>
          <w:b/>
        </w:rPr>
      </w:pPr>
      <w:r w:rsidRPr="00A025DF">
        <w:rPr>
          <w:b/>
        </w:rPr>
        <w:t xml:space="preserve">Remarques (optionnel) : </w:t>
      </w:r>
    </w:p>
    <w:p w14:paraId="6C6C0285" w14:textId="77777777" w:rsidR="00F814CD" w:rsidRDefault="00AD3713" w:rsidP="00D631DF">
      <w:pPr>
        <w:pStyle w:val="Titre5"/>
      </w:pPr>
      <w:r>
        <w:t>Diagramme de séquences</w:t>
      </w:r>
    </w:p>
    <w:p w14:paraId="22C7366E" w14:textId="06A991BF" w:rsidR="00AD3713" w:rsidRDefault="00F814CD" w:rsidP="00F814CD">
      <w:pPr>
        <w:pStyle w:val="Titre4"/>
        <w:jc w:val="center"/>
      </w:pPr>
      <w:r>
        <w:rPr>
          <w:noProof/>
          <w:lang w:val="fr-FR" w:eastAsia="zh-CN"/>
        </w:rPr>
        <w:drawing>
          <wp:inline distT="0" distB="0" distL="0" distR="0" wp14:anchorId="1A2A8CAA" wp14:editId="7CC607F1">
            <wp:extent cx="3620117" cy="2880000"/>
            <wp:effectExtent l="0" t="0" r="12700" b="0"/>
            <wp:docPr id="24" name="Image 24" descr="../../../../../../../../Library/Containers/com.apple.Preview/Data/Desktop/Accepter%20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brary/Containers/com.apple.Preview/Data/Desktop/Accepter%20le%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0117" cy="2880000"/>
                    </a:xfrm>
                    <a:prstGeom prst="rect">
                      <a:avLst/>
                    </a:prstGeom>
                    <a:noFill/>
                    <a:ln>
                      <a:noFill/>
                    </a:ln>
                  </pic:spPr>
                </pic:pic>
              </a:graphicData>
            </a:graphic>
          </wp:inline>
        </w:drawing>
      </w:r>
    </w:p>
    <w:p w14:paraId="4F7FCEB6" w14:textId="77777777" w:rsidR="00AD3713" w:rsidRDefault="00AD3713" w:rsidP="00AD3713">
      <w:pPr>
        <w:jc w:val="left"/>
      </w:pPr>
      <w:r>
        <w:br w:type="page"/>
      </w:r>
    </w:p>
    <w:p w14:paraId="7290D614" w14:textId="77777777" w:rsidR="0094053E" w:rsidRDefault="0094053E" w:rsidP="0094053E">
      <w:pPr>
        <w:pStyle w:val="Titre4"/>
      </w:pPr>
      <w:bookmarkStart w:id="34" w:name="_Toc511117171"/>
      <w:r>
        <w:lastRenderedPageBreak/>
        <w:t>Consulter les statistiques</w:t>
      </w:r>
      <w:bookmarkEnd w:id="34"/>
    </w:p>
    <w:p w14:paraId="3971B1DB" w14:textId="5D4B6521" w:rsidR="0094053E" w:rsidRPr="00A025DF" w:rsidRDefault="0094053E" w:rsidP="004A43EB">
      <w:pPr>
        <w:rPr>
          <w:b/>
        </w:rPr>
      </w:pPr>
      <w:r w:rsidRPr="00A025DF">
        <w:rPr>
          <w:b/>
        </w:rPr>
        <w:t>Description</w:t>
      </w:r>
      <w:r>
        <w:rPr>
          <w:b/>
        </w:rPr>
        <w:t xml:space="preserve"> </w:t>
      </w:r>
      <w:r>
        <w:t>: Le superviseur souhaite consulter les statistiques des informations enregistrées des utilisateurs monitorés.</w:t>
      </w:r>
    </w:p>
    <w:p w14:paraId="59C0EA4F" w14:textId="77777777" w:rsidR="0094053E" w:rsidRPr="00A025DF" w:rsidRDefault="0094053E" w:rsidP="0094053E">
      <w:pPr>
        <w:rPr>
          <w:rFonts w:ascii="Arial" w:hAnsi="Arial"/>
        </w:rPr>
      </w:pPr>
      <w:r w:rsidRPr="00A025DF">
        <w:rPr>
          <w:b/>
        </w:rPr>
        <w:t>Acteurs</w:t>
      </w:r>
      <w:r>
        <w:t xml:space="preserve"> : Superviseur, Application Java Superviseur, Serveur local</w:t>
      </w:r>
    </w:p>
    <w:p w14:paraId="58E9CB0A" w14:textId="77777777" w:rsidR="0094053E" w:rsidRPr="005B1719" w:rsidRDefault="0094053E" w:rsidP="0094053E">
      <w:pPr>
        <w:rPr>
          <w:b/>
        </w:rPr>
      </w:pPr>
      <w:r w:rsidRPr="005B1719">
        <w:rPr>
          <w:b/>
        </w:rPr>
        <w:t xml:space="preserve">Description des enchaînements : </w:t>
      </w:r>
    </w:p>
    <w:p w14:paraId="1C1F1F85" w14:textId="77777777" w:rsidR="0094053E" w:rsidRPr="00A025DF" w:rsidRDefault="0094053E" w:rsidP="0094053E">
      <w:r w:rsidRPr="00A025DF">
        <w:rPr>
          <w:b/>
        </w:rPr>
        <w:t>Pré conditions</w:t>
      </w:r>
      <w:r w:rsidRPr="00A025DF">
        <w:t xml:space="preserve"> : </w:t>
      </w:r>
      <w:r>
        <w:t>-</w:t>
      </w:r>
    </w:p>
    <w:p w14:paraId="7108DF78" w14:textId="77777777" w:rsidR="0094053E" w:rsidRPr="00A025DF" w:rsidRDefault="0094053E" w:rsidP="0094053E">
      <w:pPr>
        <w:rPr>
          <w:b/>
        </w:rPr>
      </w:pPr>
      <w:r w:rsidRPr="00A025DF">
        <w:rPr>
          <w:b/>
        </w:rPr>
        <w:t>Scénario nominal</w:t>
      </w:r>
    </w:p>
    <w:p w14:paraId="7C71FA99" w14:textId="77777777" w:rsidR="0094053E" w:rsidRDefault="0094053E" w:rsidP="0094053E">
      <w:pPr>
        <w:pStyle w:val="Pardeliste"/>
        <w:numPr>
          <w:ilvl w:val="0"/>
          <w:numId w:val="29"/>
        </w:numPr>
      </w:pPr>
      <w:r w:rsidRPr="00344B0B">
        <w:t>Le superviseur sélectionne un utilisateur</w:t>
      </w:r>
      <w:r>
        <w:t xml:space="preserve"> dans la liste</w:t>
      </w:r>
    </w:p>
    <w:p w14:paraId="3BA7B119" w14:textId="77777777" w:rsidR="0094053E" w:rsidRDefault="0094053E" w:rsidP="0094053E">
      <w:pPr>
        <w:pStyle w:val="Pardeliste"/>
        <w:numPr>
          <w:ilvl w:val="0"/>
          <w:numId w:val="29"/>
        </w:numPr>
      </w:pPr>
      <w:r>
        <w:t>L'application Java Superviseur récupère les informations de l'utilisateur sur son serveur local</w:t>
      </w:r>
    </w:p>
    <w:p w14:paraId="2B41ED1E" w14:textId="77777777" w:rsidR="0094053E" w:rsidRDefault="0094053E" w:rsidP="0094053E">
      <w:pPr>
        <w:pStyle w:val="Pardeliste"/>
        <w:numPr>
          <w:ilvl w:val="0"/>
          <w:numId w:val="29"/>
        </w:numPr>
      </w:pPr>
      <w:r w:rsidRPr="00344B0B">
        <w:t xml:space="preserve">L'application Java Superviseur affiche les </w:t>
      </w:r>
      <w:r>
        <w:t>statistiques de l'utilisateur sélectionné</w:t>
      </w:r>
    </w:p>
    <w:p w14:paraId="1B3253FE" w14:textId="77777777" w:rsidR="0094053E" w:rsidRDefault="0094053E" w:rsidP="0094053E">
      <w:pPr>
        <w:pStyle w:val="Pardeliste"/>
        <w:numPr>
          <w:ilvl w:val="0"/>
          <w:numId w:val="29"/>
        </w:numPr>
      </w:pPr>
      <w:r w:rsidRPr="00344B0B">
        <w:t>Le superviseur consulte les informations</w:t>
      </w:r>
    </w:p>
    <w:p w14:paraId="74CD04AC" w14:textId="77777777" w:rsidR="0094053E" w:rsidRDefault="0094053E" w:rsidP="0094053E">
      <w:pPr>
        <w:pStyle w:val="Pardeliste"/>
        <w:numPr>
          <w:ilvl w:val="0"/>
          <w:numId w:val="29"/>
        </w:numPr>
      </w:pPr>
      <w:r w:rsidRPr="00344B0B">
        <w:t>Le superviseur revient à la liste des utilisateurs</w:t>
      </w:r>
    </w:p>
    <w:p w14:paraId="78392CAC" w14:textId="77777777" w:rsidR="0094053E" w:rsidRPr="00344B0B" w:rsidRDefault="0094053E" w:rsidP="0094053E">
      <w:pPr>
        <w:pStyle w:val="Pardeliste"/>
        <w:numPr>
          <w:ilvl w:val="0"/>
          <w:numId w:val="29"/>
        </w:numPr>
      </w:pPr>
      <w:r>
        <w:t>Fin du scénario nominal</w:t>
      </w:r>
    </w:p>
    <w:p w14:paraId="4473BBCB" w14:textId="77777777" w:rsidR="0094053E" w:rsidRDefault="0094053E" w:rsidP="0094053E">
      <w:pPr>
        <w:rPr>
          <w:b/>
          <w:bCs/>
        </w:rPr>
      </w:pPr>
      <w:r w:rsidRPr="007C4D07">
        <w:rPr>
          <w:b/>
          <w:bCs/>
        </w:rPr>
        <w:t>Scénario alternatif</w:t>
      </w:r>
    </w:p>
    <w:p w14:paraId="26F83796" w14:textId="77777777" w:rsidR="0094053E" w:rsidRDefault="0094053E" w:rsidP="0094053E">
      <w:pPr>
        <w:rPr>
          <w:bCs/>
        </w:rPr>
      </w:pPr>
      <w:r>
        <w:rPr>
          <w:bCs/>
        </w:rPr>
        <w:t>A1 : Créer un objectif pour un utilisateur monitoré</w:t>
      </w:r>
    </w:p>
    <w:p w14:paraId="1B792AFE" w14:textId="77777777" w:rsidR="0094053E" w:rsidRDefault="0094053E" w:rsidP="0094053E">
      <w:pPr>
        <w:pStyle w:val="Pardeliste"/>
        <w:numPr>
          <w:ilvl w:val="0"/>
          <w:numId w:val="26"/>
        </w:numPr>
        <w:rPr>
          <w:bCs/>
        </w:rPr>
      </w:pPr>
      <w:r>
        <w:rPr>
          <w:bCs/>
        </w:rPr>
        <w:t>Démarre au point 4 du scénario nominal</w:t>
      </w:r>
    </w:p>
    <w:p w14:paraId="12732047" w14:textId="77777777" w:rsidR="0094053E" w:rsidRDefault="0094053E" w:rsidP="0094053E">
      <w:pPr>
        <w:pStyle w:val="Pardeliste"/>
        <w:numPr>
          <w:ilvl w:val="0"/>
          <w:numId w:val="31"/>
        </w:numPr>
        <w:rPr>
          <w:bCs/>
        </w:rPr>
      </w:pPr>
      <w:r>
        <w:rPr>
          <w:bCs/>
        </w:rPr>
        <w:t>&lt;&lt;UC : Créer un objectif&gt;&gt;</w:t>
      </w:r>
    </w:p>
    <w:p w14:paraId="65A9FAA3" w14:textId="77777777" w:rsidR="0094053E" w:rsidRDefault="0094053E" w:rsidP="0094053E">
      <w:pPr>
        <w:pStyle w:val="Pardeliste"/>
        <w:numPr>
          <w:ilvl w:val="0"/>
          <w:numId w:val="31"/>
        </w:numPr>
        <w:rPr>
          <w:bCs/>
        </w:rPr>
      </w:pPr>
      <w:r>
        <w:rPr>
          <w:bCs/>
        </w:rPr>
        <w:t>Reprend au point 4 du scénario nominal</w:t>
      </w:r>
    </w:p>
    <w:p w14:paraId="45013DEB" w14:textId="77777777" w:rsidR="0094053E" w:rsidRDefault="0094053E" w:rsidP="0094053E">
      <w:pPr>
        <w:rPr>
          <w:bCs/>
        </w:rPr>
      </w:pPr>
      <w:r>
        <w:rPr>
          <w:bCs/>
        </w:rPr>
        <w:t>A2 : Supprimer un utilisateur monitoré</w:t>
      </w:r>
    </w:p>
    <w:p w14:paraId="5BB14021" w14:textId="77777777" w:rsidR="0094053E" w:rsidRDefault="0094053E" w:rsidP="0094053E">
      <w:pPr>
        <w:pStyle w:val="Pardeliste"/>
        <w:numPr>
          <w:ilvl w:val="0"/>
          <w:numId w:val="26"/>
        </w:numPr>
        <w:rPr>
          <w:bCs/>
        </w:rPr>
      </w:pPr>
      <w:r>
        <w:rPr>
          <w:bCs/>
        </w:rPr>
        <w:t>Démarre au point 4 du scénario nominal</w:t>
      </w:r>
    </w:p>
    <w:p w14:paraId="39F61113" w14:textId="77777777" w:rsidR="0094053E" w:rsidRDefault="0094053E" w:rsidP="0094053E">
      <w:pPr>
        <w:pStyle w:val="Pardeliste"/>
        <w:numPr>
          <w:ilvl w:val="0"/>
          <w:numId w:val="32"/>
        </w:numPr>
        <w:rPr>
          <w:bCs/>
        </w:rPr>
      </w:pPr>
      <w:r>
        <w:rPr>
          <w:bCs/>
        </w:rPr>
        <w:t>&lt;&lt;UC : Supprimer un utilisateur&gt;&gt;</w:t>
      </w:r>
    </w:p>
    <w:p w14:paraId="65CD2373" w14:textId="029C694D" w:rsidR="00FC27FE" w:rsidRPr="007757B7" w:rsidRDefault="0094053E" w:rsidP="007757B7">
      <w:pPr>
        <w:pStyle w:val="Pardeliste"/>
        <w:numPr>
          <w:ilvl w:val="0"/>
          <w:numId w:val="32"/>
        </w:numPr>
        <w:rPr>
          <w:bCs/>
        </w:rPr>
      </w:pPr>
      <w:r>
        <w:rPr>
          <w:bCs/>
        </w:rPr>
        <w:t>Reprend au point 4 du scénario nominal</w:t>
      </w:r>
    </w:p>
    <w:p w14:paraId="47D304EF" w14:textId="61DD4FAA" w:rsidR="0094053E" w:rsidRDefault="00FC27FE" w:rsidP="0094053E">
      <w:pPr>
        <w:rPr>
          <w:b/>
        </w:rPr>
      </w:pPr>
      <w:r>
        <w:rPr>
          <w:b/>
        </w:rPr>
        <w:t>Maquettes :</w:t>
      </w:r>
    </w:p>
    <w:p w14:paraId="02461763" w14:textId="280F0F7F" w:rsidR="00FC27FE" w:rsidRDefault="00FC27FE" w:rsidP="00A17845">
      <w:pPr>
        <w:jc w:val="center"/>
        <w:rPr>
          <w:b/>
        </w:rPr>
      </w:pPr>
      <w:r>
        <w:rPr>
          <w:b/>
          <w:noProof/>
          <w:lang w:val="fr-FR" w:eastAsia="zh-CN"/>
        </w:rPr>
        <w:drawing>
          <wp:inline distT="0" distB="0" distL="0" distR="0" wp14:anchorId="38725784" wp14:editId="12B398D5">
            <wp:extent cx="4590381" cy="3240000"/>
            <wp:effectExtent l="0" t="0" r="7620" b="11430"/>
            <wp:docPr id="192" name="Image 192" descr="../../../../../../../../Library/Containers/com.apple.Preview/Data/Desktop/hes-so/3%20eme/Projet%20de%20semestre/PS2/SAS/Conception/wireframe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hes-so/3%20eme/Projet%20de%20semestre/PS2/SAS/Conception/wireframes/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0381" cy="3240000"/>
                    </a:xfrm>
                    <a:prstGeom prst="rect">
                      <a:avLst/>
                    </a:prstGeom>
                    <a:noFill/>
                    <a:ln>
                      <a:noFill/>
                    </a:ln>
                  </pic:spPr>
                </pic:pic>
              </a:graphicData>
            </a:graphic>
          </wp:inline>
        </w:drawing>
      </w:r>
    </w:p>
    <w:p w14:paraId="09D5E2B9" w14:textId="24CA4E13" w:rsidR="00FC27FE" w:rsidRPr="005B1719" w:rsidRDefault="00FC27FE" w:rsidP="00A17845">
      <w:pPr>
        <w:jc w:val="center"/>
        <w:rPr>
          <w:b/>
        </w:rPr>
      </w:pPr>
      <w:r>
        <w:rPr>
          <w:b/>
          <w:noProof/>
          <w:lang w:val="fr-FR" w:eastAsia="zh-CN"/>
        </w:rPr>
        <w:lastRenderedPageBreak/>
        <w:drawing>
          <wp:inline distT="0" distB="0" distL="0" distR="0" wp14:anchorId="19C984AE" wp14:editId="37F2E1D8">
            <wp:extent cx="4590380" cy="3240000"/>
            <wp:effectExtent l="0" t="0" r="7620" b="11430"/>
            <wp:docPr id="193" name="Image 193" descr="../../../../../../../../Library/Containers/com.apple.Preview/Data/Desktop/hes-so/3%20eme/Projet%20de%20semestre/PS2/SAS/Conception/wireframes/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hes-so/3%20eme/Projet%20de%20semestre/PS2/SAS/Conception/wireframes/V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0380" cy="3240000"/>
                    </a:xfrm>
                    <a:prstGeom prst="rect">
                      <a:avLst/>
                    </a:prstGeom>
                    <a:noFill/>
                    <a:ln>
                      <a:noFill/>
                    </a:ln>
                  </pic:spPr>
                </pic:pic>
              </a:graphicData>
            </a:graphic>
          </wp:inline>
        </w:drawing>
      </w:r>
    </w:p>
    <w:p w14:paraId="36850C0B" w14:textId="7FF8FB49" w:rsidR="00BD499C" w:rsidRDefault="00FD38B9" w:rsidP="001A7C1F">
      <w:pPr>
        <w:rPr>
          <w:b/>
        </w:rPr>
      </w:pPr>
      <w:r>
        <w:rPr>
          <w:b/>
        </w:rPr>
        <w:t>Remarques :</w:t>
      </w:r>
      <w:r w:rsidR="00BD499C">
        <w:rPr>
          <w:b/>
        </w:rPr>
        <w:t xml:space="preserve"> </w:t>
      </w:r>
      <w:r w:rsidR="00BD499C" w:rsidRPr="00057E23">
        <w:t>Lorsque le superviseur sélectionne un utilisateur qu’il supervise, il arrive sur cette page qui est semblable à celle de de l’utilisateur. Il peut en plus de consulter les activités, activer ou désactiver les objectifs et éditer les champs (Nom, âge, note).</w:t>
      </w:r>
    </w:p>
    <w:p w14:paraId="60E2E3B8" w14:textId="77777777" w:rsidR="0094053E" w:rsidRDefault="0094053E" w:rsidP="00D631DF">
      <w:pPr>
        <w:pStyle w:val="Titre5"/>
      </w:pPr>
      <w:r>
        <w:t>Diagramme de séquences</w:t>
      </w:r>
    </w:p>
    <w:p w14:paraId="7B46FAC2" w14:textId="77777777" w:rsidR="0094053E" w:rsidRDefault="0094053E" w:rsidP="0094053E">
      <w:pPr>
        <w:jc w:val="center"/>
      </w:pPr>
      <w:r>
        <w:rPr>
          <w:noProof/>
          <w:lang w:val="fr-FR" w:eastAsia="zh-CN"/>
        </w:rPr>
        <w:drawing>
          <wp:inline distT="0" distB="0" distL="0" distR="0" wp14:anchorId="0BD4A779" wp14:editId="78297198">
            <wp:extent cx="3282841" cy="2880000"/>
            <wp:effectExtent l="0" t="0" r="0" b="0"/>
            <wp:docPr id="20" name="Image 20" descr="../../../../../../../../Library/Containers/com.apple.Preview/Data/Desktop/Consulter%20l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Consulter%20les%20s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2841" cy="2880000"/>
                    </a:xfrm>
                    <a:prstGeom prst="rect">
                      <a:avLst/>
                    </a:prstGeom>
                    <a:noFill/>
                    <a:ln>
                      <a:noFill/>
                    </a:ln>
                  </pic:spPr>
                </pic:pic>
              </a:graphicData>
            </a:graphic>
          </wp:inline>
        </w:drawing>
      </w:r>
      <w:r>
        <w:br w:type="page"/>
      </w:r>
    </w:p>
    <w:p w14:paraId="4E11B39D" w14:textId="77777777" w:rsidR="00780635" w:rsidRDefault="00780635" w:rsidP="00780635">
      <w:pPr>
        <w:pStyle w:val="Titre4"/>
      </w:pPr>
      <w:bookmarkStart w:id="35" w:name="_Toc511117172"/>
      <w:r>
        <w:lastRenderedPageBreak/>
        <w:t>Créer un objectif</w:t>
      </w:r>
      <w:bookmarkEnd w:id="35"/>
    </w:p>
    <w:p w14:paraId="1824609C" w14:textId="77777777" w:rsidR="00780635" w:rsidRPr="00A025DF" w:rsidRDefault="00780635" w:rsidP="00780635">
      <w:pPr>
        <w:rPr>
          <w:b/>
        </w:rPr>
      </w:pPr>
      <w:r w:rsidRPr="00A025DF">
        <w:rPr>
          <w:b/>
        </w:rPr>
        <w:t>Description</w:t>
      </w:r>
      <w:r>
        <w:rPr>
          <w:b/>
        </w:rPr>
        <w:t xml:space="preserve"> </w:t>
      </w:r>
      <w:r>
        <w:t>: Le superviseur souhaite créer un objectif pour un utilisateur monitoré.</w:t>
      </w:r>
    </w:p>
    <w:p w14:paraId="469AFA97" w14:textId="77777777" w:rsidR="00780635" w:rsidRPr="00A025DF" w:rsidRDefault="00780635" w:rsidP="00780635">
      <w:pPr>
        <w:rPr>
          <w:rFonts w:ascii="Arial" w:hAnsi="Arial"/>
        </w:rPr>
      </w:pPr>
      <w:r w:rsidRPr="00A025DF">
        <w:rPr>
          <w:b/>
        </w:rPr>
        <w:t>Acteurs</w:t>
      </w:r>
      <w:r>
        <w:t xml:space="preserve"> : Superviseur, Application Java Superviseur, Serveur local</w:t>
      </w:r>
    </w:p>
    <w:p w14:paraId="428C5C5B" w14:textId="14CB61C6" w:rsidR="00780635" w:rsidRPr="00A025DF" w:rsidRDefault="00780635" w:rsidP="00B81019">
      <w:r w:rsidRPr="00A025DF">
        <w:rPr>
          <w:b/>
        </w:rPr>
        <w:t>Pré conditions</w:t>
      </w:r>
      <w:r w:rsidRPr="00A025DF">
        <w:t xml:space="preserve"> :</w:t>
      </w:r>
    </w:p>
    <w:p w14:paraId="1DBFDF4F" w14:textId="77777777" w:rsidR="00780635" w:rsidRDefault="00780635" w:rsidP="00780635">
      <w:pPr>
        <w:rPr>
          <w:b/>
        </w:rPr>
      </w:pPr>
      <w:r w:rsidRPr="00A025DF">
        <w:rPr>
          <w:b/>
        </w:rPr>
        <w:t>Scénario nominal</w:t>
      </w:r>
    </w:p>
    <w:p w14:paraId="64E6A1C7" w14:textId="77777777" w:rsidR="00780635" w:rsidRDefault="00780635" w:rsidP="00780635">
      <w:pPr>
        <w:pStyle w:val="snario"/>
        <w:numPr>
          <w:ilvl w:val="0"/>
          <w:numId w:val="30"/>
        </w:numPr>
        <w:rPr>
          <w:rFonts w:asciiTheme="minorHAnsi" w:hAnsiTheme="minorHAnsi"/>
        </w:rPr>
      </w:pPr>
      <w:r>
        <w:rPr>
          <w:rFonts w:asciiTheme="minorHAnsi" w:hAnsiTheme="minorHAnsi"/>
        </w:rPr>
        <w:t>Le superviseur clique sur le bouton "Créer un objectif"</w:t>
      </w:r>
    </w:p>
    <w:p w14:paraId="7ED94574" w14:textId="77777777" w:rsidR="00780635" w:rsidRDefault="00780635" w:rsidP="00780635">
      <w:pPr>
        <w:pStyle w:val="snario"/>
        <w:numPr>
          <w:ilvl w:val="0"/>
          <w:numId w:val="30"/>
        </w:numPr>
        <w:rPr>
          <w:rFonts w:asciiTheme="minorHAnsi" w:hAnsiTheme="minorHAnsi"/>
        </w:rPr>
      </w:pPr>
      <w:r>
        <w:rPr>
          <w:rFonts w:asciiTheme="minorHAnsi" w:hAnsiTheme="minorHAnsi"/>
        </w:rPr>
        <w:t>Le système affiche le formulaire de création d’objectif</w:t>
      </w:r>
    </w:p>
    <w:p w14:paraId="704A5E23" w14:textId="77777777" w:rsidR="00780635" w:rsidRDefault="00780635" w:rsidP="00780635">
      <w:pPr>
        <w:pStyle w:val="snario"/>
        <w:numPr>
          <w:ilvl w:val="0"/>
          <w:numId w:val="30"/>
        </w:numPr>
        <w:rPr>
          <w:rFonts w:asciiTheme="minorHAnsi" w:hAnsiTheme="minorHAnsi"/>
        </w:rPr>
      </w:pPr>
      <w:r>
        <w:rPr>
          <w:rFonts w:asciiTheme="minorHAnsi" w:hAnsiTheme="minorHAnsi"/>
        </w:rPr>
        <w:t>Le superviseur remplit le formulaire et clique sur le bouton "Sauvegarder"</w:t>
      </w:r>
    </w:p>
    <w:p w14:paraId="700A4D3D" w14:textId="77777777" w:rsidR="00780635" w:rsidRDefault="00780635" w:rsidP="00780635">
      <w:pPr>
        <w:pStyle w:val="snario"/>
        <w:numPr>
          <w:ilvl w:val="0"/>
          <w:numId w:val="30"/>
        </w:numPr>
        <w:rPr>
          <w:rFonts w:asciiTheme="minorHAnsi" w:hAnsiTheme="minorHAnsi"/>
        </w:rPr>
      </w:pPr>
      <w:r>
        <w:rPr>
          <w:rFonts w:asciiTheme="minorHAnsi" w:hAnsiTheme="minorHAnsi"/>
        </w:rPr>
        <w:t>Le serveur local de l'utilisateur monitoré enregistre l’objectif</w:t>
      </w:r>
    </w:p>
    <w:p w14:paraId="564205FC" w14:textId="77777777" w:rsidR="00780635" w:rsidRPr="00684B66" w:rsidRDefault="00780635" w:rsidP="00780635">
      <w:pPr>
        <w:pStyle w:val="snario"/>
        <w:numPr>
          <w:ilvl w:val="0"/>
          <w:numId w:val="0"/>
        </w:numPr>
        <w:ind w:left="720" w:hanging="360"/>
        <w:rPr>
          <w:rFonts w:asciiTheme="minorHAnsi" w:hAnsiTheme="minorHAnsi"/>
        </w:rPr>
      </w:pPr>
    </w:p>
    <w:p w14:paraId="330015E1" w14:textId="2DFAB2C8" w:rsidR="00780635" w:rsidRPr="005B1719" w:rsidRDefault="00780635" w:rsidP="006D705A">
      <w:pPr>
        <w:rPr>
          <w:b/>
        </w:rPr>
      </w:pPr>
      <w:r>
        <w:rPr>
          <w:b/>
        </w:rPr>
        <w:t>Maquettes :</w:t>
      </w:r>
      <w:r w:rsidR="006D705A">
        <w:rPr>
          <w:b/>
        </w:rPr>
        <w:t xml:space="preserve"> </w:t>
      </w:r>
      <w:r w:rsidR="006D705A" w:rsidRPr="006D705A">
        <w:t>La création d’objectif n’a pas été faite dans un formulaire à part</w:t>
      </w:r>
      <w:r w:rsidR="00EC680B">
        <w:t xml:space="preserve"> comme </w:t>
      </w:r>
      <w:proofErr w:type="spellStart"/>
      <w:r w:rsidR="00EC680B">
        <w:t>sous entendu</w:t>
      </w:r>
      <w:proofErr w:type="spellEnd"/>
      <w:r w:rsidR="00EC680B">
        <w:t xml:space="preserve"> dans la fiche descriptive</w:t>
      </w:r>
      <w:r w:rsidR="006D705A" w:rsidRPr="006D705A">
        <w:t>. La fonctionnalité se trouve dans la maquette de supervision d’un utilisateur.</w:t>
      </w:r>
    </w:p>
    <w:p w14:paraId="278487B4" w14:textId="77777777" w:rsidR="00780635" w:rsidRDefault="00780635" w:rsidP="000F2AB8">
      <w:pPr>
        <w:pStyle w:val="Titre5"/>
      </w:pPr>
      <w:r>
        <w:t>Diagramme de séquences</w:t>
      </w:r>
    </w:p>
    <w:p w14:paraId="2256BCAA" w14:textId="51D7940E" w:rsidR="00780635" w:rsidRDefault="00780635" w:rsidP="00F029F8">
      <w:pPr>
        <w:jc w:val="center"/>
      </w:pPr>
      <w:r>
        <w:rPr>
          <w:noProof/>
          <w:lang w:val="fr-FR" w:eastAsia="zh-CN"/>
        </w:rPr>
        <w:drawing>
          <wp:inline distT="0" distB="0" distL="0" distR="0" wp14:anchorId="7490890A" wp14:editId="67E6492E">
            <wp:extent cx="4087908" cy="1440000"/>
            <wp:effectExtent l="0" t="0" r="1905" b="8255"/>
            <wp:docPr id="21" name="Image 21" descr="../../../../../../../../Library/Containers/com.apple.Preview/Data/Desktop/Créer%20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Créer%20un%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7908" cy="1440000"/>
                    </a:xfrm>
                    <a:prstGeom prst="rect">
                      <a:avLst/>
                    </a:prstGeom>
                    <a:noFill/>
                    <a:ln>
                      <a:noFill/>
                    </a:ln>
                  </pic:spPr>
                </pic:pic>
              </a:graphicData>
            </a:graphic>
          </wp:inline>
        </w:drawing>
      </w:r>
    </w:p>
    <w:p w14:paraId="5F66BD1D" w14:textId="77777777" w:rsidR="000C2AA0" w:rsidRDefault="000C2AA0" w:rsidP="000C2AA0">
      <w:pPr>
        <w:pStyle w:val="Titre4"/>
      </w:pPr>
      <w:bookmarkStart w:id="36" w:name="_Toc511117176"/>
      <w:r>
        <w:t>Consulter la barre d'utilisation</w:t>
      </w:r>
      <w:bookmarkEnd w:id="36"/>
    </w:p>
    <w:p w14:paraId="0371E246" w14:textId="77777777" w:rsidR="000C2AA0" w:rsidRPr="00A025DF" w:rsidRDefault="000C2AA0" w:rsidP="000C2AA0">
      <w:pPr>
        <w:rPr>
          <w:b/>
        </w:rPr>
      </w:pPr>
      <w:r w:rsidRPr="00A025DF">
        <w:rPr>
          <w:b/>
        </w:rPr>
        <w:t>Description</w:t>
      </w:r>
      <w:r>
        <w:rPr>
          <w:b/>
        </w:rPr>
        <w:t xml:space="preserve"> </w:t>
      </w:r>
      <w:r>
        <w:t>: Un utilisateur souhaite consulter sa barre d'utilisation.</w:t>
      </w:r>
    </w:p>
    <w:p w14:paraId="430237A6" w14:textId="77777777" w:rsidR="000C2AA0" w:rsidRPr="00A025DF" w:rsidRDefault="000C2AA0" w:rsidP="000C2AA0">
      <w:pPr>
        <w:rPr>
          <w:rFonts w:ascii="Arial" w:hAnsi="Arial"/>
        </w:rPr>
      </w:pPr>
      <w:r w:rsidRPr="00A025DF">
        <w:rPr>
          <w:b/>
        </w:rPr>
        <w:t>Acteurs</w:t>
      </w:r>
      <w:r>
        <w:t xml:space="preserve"> : Utilisateur, Application Java Utilisateur, Serveur local</w:t>
      </w:r>
    </w:p>
    <w:p w14:paraId="3D596E05" w14:textId="77777777" w:rsidR="000C2AA0" w:rsidRDefault="000C2AA0" w:rsidP="000C2AA0">
      <w:pPr>
        <w:rPr>
          <w:b/>
        </w:rPr>
      </w:pPr>
      <w:r w:rsidRPr="00A025DF">
        <w:rPr>
          <w:b/>
        </w:rPr>
        <w:t>Scénario nominal</w:t>
      </w:r>
    </w:p>
    <w:p w14:paraId="2ADE9846" w14:textId="77777777" w:rsidR="000C2AA0" w:rsidRDefault="000C2AA0" w:rsidP="000C2AA0">
      <w:pPr>
        <w:pStyle w:val="snario"/>
        <w:numPr>
          <w:ilvl w:val="0"/>
          <w:numId w:val="38"/>
        </w:numPr>
        <w:rPr>
          <w:rFonts w:asciiTheme="minorHAnsi" w:hAnsiTheme="minorHAnsi"/>
        </w:rPr>
      </w:pPr>
      <w:r>
        <w:rPr>
          <w:rFonts w:asciiTheme="minorHAnsi" w:hAnsiTheme="minorHAnsi"/>
        </w:rPr>
        <w:t>L'utilisateur clique sur l'icône de l'application sur le bureau</w:t>
      </w:r>
    </w:p>
    <w:p w14:paraId="388482D5" w14:textId="77777777" w:rsidR="000C2AA0" w:rsidRDefault="000C2AA0" w:rsidP="000C2AA0">
      <w:pPr>
        <w:pStyle w:val="snario"/>
        <w:numPr>
          <w:ilvl w:val="0"/>
          <w:numId w:val="38"/>
        </w:numPr>
        <w:rPr>
          <w:rFonts w:asciiTheme="minorHAnsi" w:hAnsiTheme="minorHAnsi"/>
        </w:rPr>
      </w:pPr>
      <w:r>
        <w:rPr>
          <w:rFonts w:asciiTheme="minorHAnsi" w:hAnsiTheme="minorHAnsi"/>
        </w:rPr>
        <w:t>L'application Java Utilisateur récupère les données sur le serveur local</w:t>
      </w:r>
    </w:p>
    <w:p w14:paraId="4E9BF135" w14:textId="77777777" w:rsidR="000C2AA0" w:rsidRDefault="000C2AA0" w:rsidP="000C2AA0">
      <w:pPr>
        <w:pStyle w:val="snario"/>
        <w:numPr>
          <w:ilvl w:val="0"/>
          <w:numId w:val="38"/>
        </w:numPr>
        <w:rPr>
          <w:rFonts w:asciiTheme="minorHAnsi" w:hAnsiTheme="minorHAnsi"/>
        </w:rPr>
      </w:pPr>
      <w:r>
        <w:rPr>
          <w:rFonts w:asciiTheme="minorHAnsi" w:hAnsiTheme="minorHAnsi"/>
        </w:rPr>
        <w:t>L'application Java Utilisateur affiche les données récupérées</w:t>
      </w:r>
    </w:p>
    <w:p w14:paraId="4F815133" w14:textId="77777777" w:rsidR="000C2AA0" w:rsidRDefault="000C2AA0" w:rsidP="000C2AA0">
      <w:pPr>
        <w:pStyle w:val="snario"/>
        <w:numPr>
          <w:ilvl w:val="0"/>
          <w:numId w:val="38"/>
        </w:numPr>
        <w:rPr>
          <w:rFonts w:asciiTheme="minorHAnsi" w:hAnsiTheme="minorHAnsi"/>
        </w:rPr>
      </w:pPr>
      <w:r>
        <w:rPr>
          <w:rFonts w:asciiTheme="minorHAnsi" w:hAnsiTheme="minorHAnsi"/>
        </w:rPr>
        <w:t>Fin du scénario nominal</w:t>
      </w:r>
    </w:p>
    <w:p w14:paraId="2F14EE4A" w14:textId="77777777" w:rsidR="000C2AA0" w:rsidRPr="009A0624" w:rsidRDefault="000C2AA0" w:rsidP="000C2AA0">
      <w:pPr>
        <w:pStyle w:val="snario"/>
        <w:numPr>
          <w:ilvl w:val="0"/>
          <w:numId w:val="0"/>
        </w:numPr>
        <w:ind w:left="720"/>
        <w:rPr>
          <w:rFonts w:asciiTheme="minorHAnsi" w:hAnsiTheme="minorHAnsi"/>
        </w:rPr>
      </w:pPr>
    </w:p>
    <w:p w14:paraId="510661C7" w14:textId="77777777" w:rsidR="000C2AA0" w:rsidRPr="00CA017D" w:rsidRDefault="000C2AA0" w:rsidP="000C2AA0">
      <w:pPr>
        <w:rPr>
          <w:b/>
          <w:bCs/>
        </w:rPr>
      </w:pPr>
      <w:r w:rsidRPr="007C4D07">
        <w:rPr>
          <w:b/>
          <w:bCs/>
        </w:rPr>
        <w:t>Scénario alternatif</w:t>
      </w:r>
    </w:p>
    <w:p w14:paraId="00917C59" w14:textId="521E0E09" w:rsidR="000C2AA0" w:rsidRPr="004421AD" w:rsidRDefault="004421AD" w:rsidP="004421AD">
      <w:r>
        <w:rPr>
          <w:b/>
        </w:rPr>
        <w:t>Maquettes :</w:t>
      </w:r>
      <w:r w:rsidRPr="004421AD">
        <w:t xml:space="preserve"> La consultation se fait sur la page de supervision.</w:t>
      </w:r>
    </w:p>
    <w:p w14:paraId="300DF441" w14:textId="77777777" w:rsidR="000C2AA0" w:rsidRDefault="000C2AA0" w:rsidP="000F2AB8">
      <w:pPr>
        <w:pStyle w:val="Titre5"/>
      </w:pPr>
      <w:r>
        <w:t>Diagramme de séquences</w:t>
      </w:r>
    </w:p>
    <w:p w14:paraId="22601FCE" w14:textId="77777777" w:rsidR="000C2AA0" w:rsidRDefault="000C2AA0" w:rsidP="000C2AA0">
      <w:pPr>
        <w:jc w:val="center"/>
      </w:pPr>
      <w:r>
        <w:rPr>
          <w:noProof/>
          <w:lang w:val="fr-FR" w:eastAsia="zh-CN"/>
        </w:rPr>
        <w:drawing>
          <wp:inline distT="0" distB="0" distL="0" distR="0" wp14:anchorId="5CB0F288" wp14:editId="0B553D4D">
            <wp:extent cx="4114361" cy="1440000"/>
            <wp:effectExtent l="0" t="0" r="635" b="8255"/>
            <wp:docPr id="25" name="Image 25" descr="../../../../../../../../Library/Containers/com.apple.Preview/Data/Desktop/Consulter%20la%20barre%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brary/Containers/com.apple.Preview/Data/Desktop/Consulter%20la%20barre%2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361" cy="1440000"/>
                    </a:xfrm>
                    <a:prstGeom prst="rect">
                      <a:avLst/>
                    </a:prstGeom>
                    <a:noFill/>
                    <a:ln>
                      <a:noFill/>
                    </a:ln>
                  </pic:spPr>
                </pic:pic>
              </a:graphicData>
            </a:graphic>
          </wp:inline>
        </w:drawing>
      </w:r>
      <w:r>
        <w:br w:type="page"/>
      </w:r>
    </w:p>
    <w:p w14:paraId="5A7F2976" w14:textId="5D07E6A8" w:rsidR="0000406A" w:rsidRDefault="001A013C" w:rsidP="004B12D3">
      <w:pPr>
        <w:pStyle w:val="Titre2"/>
      </w:pPr>
      <w:bookmarkStart w:id="37" w:name="_Toc513969481"/>
      <w:r>
        <w:lastRenderedPageBreak/>
        <w:t>Structure des</w:t>
      </w:r>
      <w:r w:rsidR="00AD1C42">
        <w:t xml:space="preserve"> fichier</w:t>
      </w:r>
      <w:r>
        <w:t>s</w:t>
      </w:r>
      <w:r w:rsidR="0000406A">
        <w:t xml:space="preserve"> </w:t>
      </w:r>
      <w:proofErr w:type="spellStart"/>
      <w:r w:rsidR="0000406A">
        <w:t>Json</w:t>
      </w:r>
      <w:bookmarkEnd w:id="37"/>
      <w:proofErr w:type="spellEnd"/>
    </w:p>
    <w:p w14:paraId="5DE8CB00" w14:textId="0561BA89" w:rsidR="0007333D" w:rsidRDefault="001A013C" w:rsidP="0007333D">
      <w:r>
        <w:t xml:space="preserve">Le serveur </w:t>
      </w:r>
      <w:proofErr w:type="spellStart"/>
      <w:r>
        <w:t>NodeJS</w:t>
      </w:r>
      <w:proofErr w:type="spellEnd"/>
      <w:r>
        <w:t xml:space="preserve"> permet de récupérer les activités de l’utilisateur sur Google Chrome ainsi que les applications ouvertes </w:t>
      </w:r>
      <w:proofErr w:type="gramStart"/>
      <w:r>
        <w:t>sur  le</w:t>
      </w:r>
      <w:proofErr w:type="gramEnd"/>
      <w:r>
        <w:t xml:space="preserve"> bureau. Une fois que l’entier de celles-ci sont récupérées, il est nécessaire de les trier et de garder celles qui sont pertinentes : </w:t>
      </w:r>
    </w:p>
    <w:p w14:paraId="7B1C3D1F" w14:textId="5BCA57D8" w:rsidR="001A013C" w:rsidRDefault="001A013C" w:rsidP="001A013C">
      <w:pPr>
        <w:pStyle w:val="Pardeliste"/>
        <w:numPr>
          <w:ilvl w:val="0"/>
          <w:numId w:val="47"/>
        </w:numPr>
      </w:pPr>
      <w:r>
        <w:t>Les activités de jeux</w:t>
      </w:r>
    </w:p>
    <w:p w14:paraId="4AEC06B6" w14:textId="12533CCF" w:rsidR="001A013C" w:rsidRDefault="001A013C" w:rsidP="001A013C">
      <w:pPr>
        <w:pStyle w:val="Pardeliste"/>
        <w:numPr>
          <w:ilvl w:val="0"/>
          <w:numId w:val="47"/>
        </w:numPr>
      </w:pPr>
      <w:r>
        <w:t>Les activités de réseaux sociaux</w:t>
      </w:r>
    </w:p>
    <w:p w14:paraId="7C98F09A" w14:textId="3DCB028E" w:rsidR="001A013C" w:rsidRDefault="001A013C" w:rsidP="001A013C">
      <w:r>
        <w:t xml:space="preserve">Une fois ces informations triées, il faut les mettre dans un fichier </w:t>
      </w:r>
      <w:proofErr w:type="spellStart"/>
      <w:r>
        <w:t>JSon</w:t>
      </w:r>
      <w:proofErr w:type="spellEnd"/>
      <w:r>
        <w:t xml:space="preserve"> que l’application java sera en mesure de traiter afin d’en afficher des statistiques. Il y a 2 fichier </w:t>
      </w:r>
      <w:proofErr w:type="spellStart"/>
      <w:r>
        <w:t>Json</w:t>
      </w:r>
      <w:proofErr w:type="spellEnd"/>
      <w:r>
        <w:t xml:space="preserve"> qui sont doivent être générés.</w:t>
      </w:r>
    </w:p>
    <w:p w14:paraId="46C09ED5" w14:textId="1F3ECAFD" w:rsidR="0007333D" w:rsidRDefault="001A013C" w:rsidP="001A013C">
      <w:pPr>
        <w:pStyle w:val="Titre3"/>
      </w:pPr>
      <w:bookmarkStart w:id="38" w:name="_Toc513969482"/>
      <w:proofErr w:type="spellStart"/>
      <w:r>
        <w:t>Json</w:t>
      </w:r>
      <w:proofErr w:type="spellEnd"/>
      <w:r>
        <w:t xml:space="preserve"> du temps passé par activité</w:t>
      </w:r>
      <w:bookmarkEnd w:id="38"/>
    </w:p>
    <w:p w14:paraId="5B5E4212" w14:textId="3DC74BD0" w:rsidR="001A013C" w:rsidRPr="001A013C" w:rsidRDefault="000973E7" w:rsidP="001A013C">
      <w:r>
        <w:rPr>
          <w:noProof/>
          <w:lang w:val="fr-FR" w:eastAsia="zh-CN"/>
        </w:rPr>
        <mc:AlternateContent>
          <mc:Choice Requires="wps">
            <w:drawing>
              <wp:anchor distT="0" distB="0" distL="114300" distR="114300" simplePos="0" relativeHeight="251705344" behindDoc="0" locked="0" layoutInCell="1" allowOverlap="1" wp14:anchorId="54D55AA2" wp14:editId="71327525">
                <wp:simplePos x="0" y="0"/>
                <wp:positionH relativeFrom="column">
                  <wp:posOffset>3326931</wp:posOffset>
                </wp:positionH>
                <wp:positionV relativeFrom="paragraph">
                  <wp:posOffset>538839</wp:posOffset>
                </wp:positionV>
                <wp:extent cx="2150110" cy="49339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2150110" cy="493395"/>
                        </a:xfrm>
                        <a:prstGeom prst="rect">
                          <a:avLst/>
                        </a:prstGeom>
                        <a:noFill/>
                        <a:ln>
                          <a:noFill/>
                        </a:ln>
                        <a:effectLst/>
                      </wps:spPr>
                      <wps:txbx>
                        <w:txbxContent>
                          <w:p w14:paraId="15C7BF82" w14:textId="77777777" w:rsidR="008A4748" w:rsidRPr="006B60DE" w:rsidRDefault="008A4748" w:rsidP="000973E7">
                            <w:pPr>
                              <w:spacing w:before="120"/>
                            </w:pPr>
                            <w:r>
                              <w:t>Grâce à ce fichier, il nous est possible de générer le diagramme suivant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55AA2" id="Zone de texte 194" o:spid="_x0000_s1061" type="#_x0000_t202" style="position:absolute;left:0;text-align:left;margin-left:261.95pt;margin-top:42.45pt;width:169.3pt;height:3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" filled="f" stroked="f">
                <v:textbox>
                  <w:txbxContent>
                    <w:p w14:paraId="15C7BF82" w14:textId="77777777" w:rsidR="008A4748" w:rsidRPr="006B60DE" w:rsidRDefault="008A4748" w:rsidP="000973E7">
                      <w:pPr>
                        <w:spacing w:before="120"/>
                      </w:pPr>
                      <w:r>
                        <w:t>Grâce à ce fichier, il nous est possible de générer le diagramme suivant :</w:t>
                      </w:r>
                    </w:p>
                  </w:txbxContent>
                </v:textbox>
              </v:shape>
            </w:pict>
          </mc:Fallback>
        </mc:AlternateContent>
      </w:r>
      <w:r w:rsidR="00BB714E">
        <w:t xml:space="preserve">Ce fichier </w:t>
      </w:r>
      <w:proofErr w:type="spellStart"/>
      <w:r w:rsidR="00BB714E">
        <w:t>Json</w:t>
      </w:r>
      <w:proofErr w:type="spellEnd"/>
      <w:r w:rsidR="00BB714E">
        <w:t xml:space="preserve"> contient les informations du temps passé par l’utilisateur pour chaque activité qu’il a effectué (et qu’il est nécessaire de monitorer). Le temps est toujours affiché en seconde. Il y a pour chaque jour un fichier qui est généré.</w:t>
      </w:r>
    </w:p>
    <w:p w14:paraId="79B36FDC" w14:textId="36C4FA68" w:rsidR="001A013C" w:rsidRDefault="001A013C" w:rsidP="00B377BD">
      <w:pPr>
        <w:pStyle w:val="code"/>
        <w:ind w:right="3969"/>
      </w:pPr>
      <w:r>
        <w:t>{</w:t>
      </w:r>
    </w:p>
    <w:p w14:paraId="73D74833" w14:textId="1950CF66" w:rsidR="001A013C" w:rsidRDefault="000973E7" w:rsidP="00B377BD">
      <w:pPr>
        <w:pStyle w:val="code"/>
        <w:ind w:right="3969"/>
      </w:pPr>
      <w:r>
        <w:drawing>
          <wp:anchor distT="0" distB="0" distL="114300" distR="114300" simplePos="0" relativeHeight="251700224" behindDoc="0" locked="0" layoutInCell="1" allowOverlap="1" wp14:anchorId="034362AD" wp14:editId="36CE936E">
            <wp:simplePos x="0" y="0"/>
            <wp:positionH relativeFrom="column">
              <wp:posOffset>3392584</wp:posOffset>
            </wp:positionH>
            <wp:positionV relativeFrom="paragraph">
              <wp:posOffset>148507</wp:posOffset>
            </wp:positionV>
            <wp:extent cx="2275812" cy="2394805"/>
            <wp:effectExtent l="0" t="0" r="10795" b="0"/>
            <wp:wrapNone/>
            <wp:docPr id="47" name="Image 47"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8-05-11%20à%2015.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5812" cy="239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013C">
        <w:t xml:space="preserve">  "date": "22.02.1299",</w:t>
      </w:r>
    </w:p>
    <w:p w14:paraId="24F9C158" w14:textId="38F13A27" w:rsidR="001A013C" w:rsidRDefault="001A013C" w:rsidP="00B377BD">
      <w:pPr>
        <w:pStyle w:val="code"/>
        <w:ind w:right="3969"/>
      </w:pPr>
      <w:r>
        <w:t xml:space="preserve">  "games" : [</w:t>
      </w:r>
      <w:r w:rsidR="001D7D68">
        <w:t xml:space="preserve"> </w:t>
      </w:r>
      <w:r w:rsidR="001D7D68" w:rsidRPr="001D7D68">
        <w:sym w:font="Wingdings" w:char="F0E0"/>
      </w:r>
      <w:r w:rsidR="001D7D68" w:rsidRPr="001D7D68">
        <w:t xml:space="preserve"> Catégorie « jeux vidéos »</w:t>
      </w:r>
    </w:p>
    <w:p w14:paraId="1C7B0757" w14:textId="790F213E" w:rsidR="001A013C" w:rsidRDefault="001A013C" w:rsidP="00B377BD">
      <w:pPr>
        <w:pStyle w:val="code"/>
        <w:ind w:right="3969"/>
      </w:pPr>
      <w:r>
        <w:t xml:space="preserve">    {</w:t>
      </w:r>
    </w:p>
    <w:p w14:paraId="36D55B30" w14:textId="436D877F" w:rsidR="001A013C" w:rsidRDefault="001A013C" w:rsidP="00B377BD">
      <w:pPr>
        <w:pStyle w:val="code"/>
        <w:ind w:right="3969"/>
      </w:pPr>
      <w:r>
        <w:t xml:space="preserve">      "name" : "call of duty",</w:t>
      </w:r>
      <w:r w:rsidR="001D7D68">
        <w:t xml:space="preserve"> </w:t>
      </w:r>
      <w:r w:rsidR="001D7D68" w:rsidRPr="001D7D68">
        <w:rPr>
          <w:color w:val="FF0000"/>
        </w:rPr>
        <w:sym w:font="Wingdings" w:char="F0E0"/>
      </w:r>
      <w:r w:rsidR="001D7D68" w:rsidRPr="001D7D68">
        <w:rPr>
          <w:color w:val="FF0000"/>
        </w:rPr>
        <w:t xml:space="preserve"> Nom du processus ou du site</w:t>
      </w:r>
    </w:p>
    <w:p w14:paraId="32181E53" w14:textId="35F5790D" w:rsidR="001A013C" w:rsidRPr="001D7D68" w:rsidRDefault="001A013C" w:rsidP="00B377BD">
      <w:pPr>
        <w:pStyle w:val="code"/>
        <w:ind w:right="3969"/>
      </w:pPr>
      <w:r>
        <w:t xml:space="preserve">       "totalTime" : 3000</w:t>
      </w:r>
      <w:r w:rsidR="001D7D68">
        <w:t xml:space="preserve"> </w:t>
      </w:r>
      <w:r w:rsidR="001D7D68" w:rsidRPr="00B377BD">
        <w:rPr>
          <w:color w:val="FF0000"/>
        </w:rPr>
        <w:sym w:font="Wingdings" w:char="F0E0"/>
      </w:r>
      <w:r w:rsidR="001D7D68" w:rsidRPr="00B377BD">
        <w:rPr>
          <w:color w:val="FF0000"/>
        </w:rPr>
        <w:t xml:space="preserve"> Temps total passé au moment de la génération  du fichier</w:t>
      </w:r>
    </w:p>
    <w:p w14:paraId="6250207B" w14:textId="6281590A" w:rsidR="001A013C" w:rsidRDefault="001A013C" w:rsidP="00B377BD">
      <w:pPr>
        <w:pStyle w:val="code"/>
        <w:ind w:right="3969"/>
      </w:pPr>
      <w:r>
        <w:t xml:space="preserve">    }</w:t>
      </w:r>
    </w:p>
    <w:p w14:paraId="36FAEFB7" w14:textId="1BE20735" w:rsidR="001A013C" w:rsidRDefault="001A013C" w:rsidP="00B377BD">
      <w:pPr>
        <w:pStyle w:val="code"/>
        <w:ind w:right="3969"/>
      </w:pPr>
      <w:r>
        <w:t xml:space="preserve">    ]</w:t>
      </w:r>
    </w:p>
    <w:p w14:paraId="53CB21EF" w14:textId="3A5FAB85" w:rsidR="001A013C" w:rsidRDefault="001A013C" w:rsidP="00B377BD">
      <w:pPr>
        <w:pStyle w:val="code"/>
        <w:ind w:right="3969"/>
      </w:pPr>
      <w:r>
        <w:t xml:space="preserve">    ,</w:t>
      </w:r>
    </w:p>
    <w:p w14:paraId="32E1C197" w14:textId="1FB3BA9A" w:rsidR="001A013C" w:rsidRDefault="001A013C" w:rsidP="00B377BD">
      <w:pPr>
        <w:pStyle w:val="code"/>
        <w:ind w:right="3969"/>
      </w:pPr>
      <w:r>
        <w:t xml:space="preserve">    "networks" : [</w:t>
      </w:r>
    </w:p>
    <w:p w14:paraId="19CC89B0" w14:textId="617E088B" w:rsidR="001A013C" w:rsidRDefault="001A013C" w:rsidP="00B377BD">
      <w:pPr>
        <w:pStyle w:val="code"/>
        <w:ind w:right="3969"/>
      </w:pPr>
      <w:r>
        <w:t xml:space="preserve">    {</w:t>
      </w:r>
    </w:p>
    <w:p w14:paraId="56CAD185" w14:textId="77777777" w:rsidR="001A013C" w:rsidRDefault="001A013C" w:rsidP="00B377BD">
      <w:pPr>
        <w:pStyle w:val="code"/>
        <w:ind w:right="3969"/>
      </w:pPr>
      <w:r>
        <w:t xml:space="preserve">      "name" : "facebook",</w:t>
      </w:r>
    </w:p>
    <w:p w14:paraId="3DD4B814" w14:textId="1CEE66A0" w:rsidR="001A013C" w:rsidRDefault="001A013C" w:rsidP="00B377BD">
      <w:pPr>
        <w:pStyle w:val="code"/>
        <w:ind w:right="3969"/>
      </w:pPr>
      <w:r>
        <w:t xml:space="preserve">      "totalTime" : 3000</w:t>
      </w:r>
    </w:p>
    <w:p w14:paraId="24A6AC29" w14:textId="606A8FE7" w:rsidR="001A013C" w:rsidRDefault="001A013C" w:rsidP="00B377BD">
      <w:pPr>
        <w:pStyle w:val="code"/>
        <w:ind w:right="3969"/>
      </w:pPr>
      <w:r>
        <w:t xml:space="preserve">    },</w:t>
      </w:r>
    </w:p>
    <w:p w14:paraId="29277305" w14:textId="77777777" w:rsidR="001A013C" w:rsidRDefault="001A013C" w:rsidP="00B377BD">
      <w:pPr>
        <w:pStyle w:val="code"/>
        <w:ind w:right="3969"/>
      </w:pPr>
      <w:r>
        <w:t xml:space="preserve">    {</w:t>
      </w:r>
    </w:p>
    <w:p w14:paraId="69743D49" w14:textId="09882AA5" w:rsidR="001A013C" w:rsidRDefault="001A013C" w:rsidP="00B377BD">
      <w:pPr>
        <w:pStyle w:val="code"/>
        <w:ind w:right="3969"/>
      </w:pPr>
      <w:r>
        <w:t xml:space="preserve">      "name" : "instagram",</w:t>
      </w:r>
    </w:p>
    <w:p w14:paraId="2B601BBF" w14:textId="7BE4F173" w:rsidR="001A013C" w:rsidRDefault="001A013C" w:rsidP="00B377BD">
      <w:pPr>
        <w:pStyle w:val="code"/>
        <w:ind w:right="3969"/>
      </w:pPr>
      <w:r>
        <w:t xml:space="preserve">      "totalTime" : 200</w:t>
      </w:r>
    </w:p>
    <w:p w14:paraId="21153C64" w14:textId="12522358" w:rsidR="001A013C" w:rsidRDefault="001A013C" w:rsidP="00B377BD">
      <w:pPr>
        <w:pStyle w:val="code"/>
        <w:ind w:right="3969"/>
      </w:pPr>
      <w:r>
        <w:t xml:space="preserve">    },</w:t>
      </w:r>
    </w:p>
    <w:p w14:paraId="46BA7F2D" w14:textId="77777777" w:rsidR="001A013C" w:rsidRDefault="001A013C" w:rsidP="00B377BD">
      <w:pPr>
        <w:pStyle w:val="code"/>
        <w:ind w:right="3969"/>
      </w:pPr>
      <w:r>
        <w:t xml:space="preserve">    {</w:t>
      </w:r>
    </w:p>
    <w:p w14:paraId="7BADB9AF" w14:textId="77777777" w:rsidR="001A013C" w:rsidRDefault="001A013C" w:rsidP="00B377BD">
      <w:pPr>
        <w:pStyle w:val="code"/>
        <w:ind w:right="3969"/>
      </w:pPr>
      <w:r>
        <w:t xml:space="preserve">      "name" : "twitter",</w:t>
      </w:r>
    </w:p>
    <w:p w14:paraId="1DC3C331" w14:textId="5CC42650" w:rsidR="000B07D5" w:rsidRDefault="000B07D5" w:rsidP="00B377BD">
      <w:pPr>
        <w:pStyle w:val="code"/>
        <w:ind w:right="3969"/>
      </w:pPr>
      <w:r>
        <w:tab/>
        <w:t>« catégory » : networks</w:t>
      </w:r>
    </w:p>
    <w:p w14:paraId="52B974B2" w14:textId="77777777" w:rsidR="001A013C" w:rsidRDefault="001A013C" w:rsidP="00B377BD">
      <w:pPr>
        <w:pStyle w:val="code"/>
        <w:ind w:right="3969"/>
      </w:pPr>
      <w:r>
        <w:t xml:space="preserve">      "totalTime" : 500</w:t>
      </w:r>
    </w:p>
    <w:p w14:paraId="2FBEAFE6" w14:textId="77777777" w:rsidR="001A013C" w:rsidRDefault="001A013C" w:rsidP="00B377BD">
      <w:pPr>
        <w:pStyle w:val="code"/>
        <w:ind w:right="3969"/>
      </w:pPr>
      <w:r>
        <w:t xml:space="preserve">    }</w:t>
      </w:r>
    </w:p>
    <w:p w14:paraId="416EDF39" w14:textId="77777777" w:rsidR="001A013C" w:rsidRDefault="001A013C" w:rsidP="00B377BD">
      <w:pPr>
        <w:pStyle w:val="code"/>
        <w:ind w:right="3969"/>
      </w:pPr>
      <w:r>
        <w:t xml:space="preserve">    ]</w:t>
      </w:r>
    </w:p>
    <w:p w14:paraId="41689019" w14:textId="7AFFB4A3" w:rsidR="000127C9" w:rsidRDefault="001A013C" w:rsidP="00B377BD">
      <w:pPr>
        <w:pStyle w:val="code"/>
        <w:ind w:right="3969"/>
      </w:pPr>
      <w:r>
        <w:t>}</w:t>
      </w:r>
    </w:p>
    <w:p w14:paraId="4226C18D" w14:textId="69B8E5A8" w:rsidR="000127C9" w:rsidRDefault="000127C9" w:rsidP="00D36A77">
      <w:pPr>
        <w:spacing w:before="120" w:after="0"/>
        <w:jc w:val="center"/>
        <w:rPr>
          <w:rFonts w:ascii="Consolas" w:hAnsi="Consolas" w:cs="Consolas"/>
          <w:noProof/>
          <w:color w:val="000000" w:themeColor="text1"/>
          <w:lang w:val="fr-FR"/>
        </w:rPr>
      </w:pPr>
      <w:r>
        <w:br w:type="page"/>
      </w:r>
    </w:p>
    <w:p w14:paraId="5D0EE39C" w14:textId="7DA2914B" w:rsidR="001A013C" w:rsidRDefault="001A013C" w:rsidP="001A013C">
      <w:pPr>
        <w:pStyle w:val="Titre3"/>
      </w:pPr>
      <w:bookmarkStart w:id="39" w:name="_Toc513969483"/>
      <w:proofErr w:type="spellStart"/>
      <w:r>
        <w:lastRenderedPageBreak/>
        <w:t>J</w:t>
      </w:r>
      <w:r w:rsidR="00B7291A">
        <w:t>son</w:t>
      </w:r>
      <w:proofErr w:type="spellEnd"/>
      <w:r w:rsidR="00B7291A">
        <w:t xml:space="preserve"> du temps passé par</w:t>
      </w:r>
      <w:r>
        <w:t xml:space="preserve"> heure de la journée</w:t>
      </w:r>
      <w:bookmarkEnd w:id="39"/>
    </w:p>
    <w:p w14:paraId="151E2EEE" w14:textId="1CEC3840" w:rsidR="00BB714E" w:rsidRPr="00B7291A" w:rsidRDefault="00637308" w:rsidP="00BB714E">
      <w:r>
        <w:rPr>
          <w:noProof/>
          <w:lang w:val="fr-FR" w:eastAsia="zh-CN"/>
        </w:rPr>
        <mc:AlternateContent>
          <mc:Choice Requires="wps">
            <w:drawing>
              <wp:anchor distT="0" distB="0" distL="114300" distR="114300" simplePos="0" relativeHeight="251703296" behindDoc="0" locked="0" layoutInCell="1" allowOverlap="1" wp14:anchorId="07B197D3" wp14:editId="0503A45E">
                <wp:simplePos x="0" y="0"/>
                <wp:positionH relativeFrom="column">
                  <wp:posOffset>2990215</wp:posOffset>
                </wp:positionH>
                <wp:positionV relativeFrom="paragraph">
                  <wp:posOffset>274596</wp:posOffset>
                </wp:positionV>
                <wp:extent cx="2150110" cy="49339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150110" cy="493395"/>
                        </a:xfrm>
                        <a:prstGeom prst="rect">
                          <a:avLst/>
                        </a:prstGeom>
                        <a:noFill/>
                        <a:ln>
                          <a:noFill/>
                        </a:ln>
                        <a:effectLst/>
                      </wps:spPr>
                      <wps:txbx>
                        <w:txbxContent>
                          <w:p w14:paraId="3DBB09F4" w14:textId="77777777" w:rsidR="008A4748" w:rsidRPr="006B60DE" w:rsidRDefault="008A4748" w:rsidP="00841A54">
                            <w:pPr>
                              <w:spacing w:before="120"/>
                            </w:pPr>
                            <w:r>
                              <w:t>Grâce à ce fichier, il nous est possible de générer le diagramme suivant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97D3" id="Zone de texte 61" o:spid="_x0000_s1062" type="#_x0000_t202" style="position:absolute;left:0;text-align:left;margin-left:235.45pt;margin-top:21.6pt;width:169.3pt;height:38.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" filled="f" stroked="f">
                <v:textbox>
                  <w:txbxContent>
                    <w:p w14:paraId="3DBB09F4" w14:textId="77777777" w:rsidR="008A4748" w:rsidRPr="006B60DE" w:rsidRDefault="008A4748" w:rsidP="00841A54">
                      <w:pPr>
                        <w:spacing w:before="120"/>
                      </w:pPr>
                      <w:r>
                        <w:t>Grâce à ce fichier, il nous est possible de générer le diagramme suivant :</w:t>
                      </w:r>
                    </w:p>
                  </w:txbxContent>
                </v:textbox>
              </v:shape>
            </w:pict>
          </mc:Fallback>
        </mc:AlternateContent>
      </w:r>
      <w:r w:rsidR="00B7291A">
        <w:t xml:space="preserve">Dans le fichier d’exemple ci-dessous, nous avons récupéré pour chaque heure le temps passé par catégories (réseau sociaux ou jeux </w:t>
      </w:r>
      <w:proofErr w:type="gramStart"/>
      <w:r w:rsidR="00B7291A">
        <w:t>vidéos</w:t>
      </w:r>
      <w:proofErr w:type="gramEnd"/>
      <w:r w:rsidR="00B7291A">
        <w:t>).</w:t>
      </w:r>
      <w:r w:rsidR="00BB714E" w:rsidRPr="00BB714E">
        <w:t xml:space="preserve"> </w:t>
      </w:r>
      <w:r w:rsidR="00BB714E">
        <w:t>Il y a pour chaque jour un fichier qui est généré.</w:t>
      </w:r>
    </w:p>
    <w:p w14:paraId="10282BD2" w14:textId="419EA289" w:rsidR="001A013C" w:rsidRPr="001A013C" w:rsidRDefault="001A013C" w:rsidP="00407C3E">
      <w:pPr>
        <w:pStyle w:val="code"/>
        <w:ind w:right="4536"/>
      </w:pPr>
      <w:r w:rsidRPr="001A013C">
        <w:t>{</w:t>
      </w:r>
    </w:p>
    <w:p w14:paraId="7025C704" w14:textId="4280D6E3" w:rsidR="001A013C" w:rsidRPr="001A013C" w:rsidRDefault="00637308" w:rsidP="00407C3E">
      <w:pPr>
        <w:pStyle w:val="code"/>
        <w:ind w:right="4536"/>
      </w:pPr>
      <w:r>
        <w:drawing>
          <wp:anchor distT="0" distB="0" distL="114300" distR="114300" simplePos="0" relativeHeight="251701248" behindDoc="0" locked="0" layoutInCell="1" allowOverlap="1" wp14:anchorId="0628383C" wp14:editId="04628FAD">
            <wp:simplePos x="0" y="0"/>
            <wp:positionH relativeFrom="column">
              <wp:posOffset>2973208</wp:posOffset>
            </wp:positionH>
            <wp:positionV relativeFrom="paragraph">
              <wp:posOffset>53340</wp:posOffset>
            </wp:positionV>
            <wp:extent cx="2724150" cy="2447290"/>
            <wp:effectExtent l="0" t="0" r="0" b="0"/>
            <wp:wrapNone/>
            <wp:docPr id="4" name="Image 4"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5-11%20à%2015.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4150" cy="244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1A013C" w:rsidRPr="001A013C">
        <w:t xml:space="preserve">  "date": "22.02.1992",</w:t>
      </w:r>
    </w:p>
    <w:p w14:paraId="7450D957" w14:textId="725859FB" w:rsidR="001A013C" w:rsidRPr="001A013C" w:rsidRDefault="001A013C" w:rsidP="00407C3E">
      <w:pPr>
        <w:pStyle w:val="code"/>
        <w:ind w:right="4536"/>
        <w:rPr>
          <w:color w:val="000000" w:themeColor="text1"/>
        </w:rPr>
      </w:pPr>
      <w:r w:rsidRPr="001A013C">
        <w:rPr>
          <w:color w:val="000000" w:themeColor="text1"/>
        </w:rPr>
        <w:t xml:space="preserve">  "0" : </w:t>
      </w:r>
      <w:r w:rsidR="003F3FC8" w:rsidRPr="00407C3E">
        <w:rPr>
          <w:color w:val="FF0000"/>
        </w:rPr>
        <w:sym w:font="Wingdings" w:char="F0E0"/>
      </w:r>
      <w:r w:rsidR="003F3FC8" w:rsidRPr="00407C3E">
        <w:rPr>
          <w:color w:val="FF0000"/>
        </w:rPr>
        <w:t>Heure de la journée</w:t>
      </w:r>
    </w:p>
    <w:p w14:paraId="5CAEC63B" w14:textId="7AAEE2A6" w:rsidR="001A013C" w:rsidRPr="001A013C" w:rsidRDefault="001A013C" w:rsidP="00407C3E">
      <w:pPr>
        <w:pStyle w:val="code"/>
        <w:ind w:right="4536"/>
      </w:pPr>
      <w:r w:rsidRPr="001A013C">
        <w:t xml:space="preserve">  {</w:t>
      </w:r>
    </w:p>
    <w:p w14:paraId="37F7A75E" w14:textId="3B069300" w:rsidR="001A013C" w:rsidRPr="00407C3E" w:rsidRDefault="001A013C" w:rsidP="00407C3E">
      <w:pPr>
        <w:pStyle w:val="code"/>
        <w:ind w:right="4536"/>
        <w:rPr>
          <w:color w:val="FF0000"/>
        </w:rPr>
      </w:pPr>
      <w:r w:rsidRPr="001A013C">
        <w:rPr>
          <w:color w:val="000000" w:themeColor="text1"/>
        </w:rPr>
        <w:t xml:space="preserve">    "games": 300,</w:t>
      </w:r>
      <w:r w:rsidR="003F3FC8">
        <w:t xml:space="preserve"> </w:t>
      </w:r>
      <w:r w:rsidR="003F3FC8" w:rsidRPr="00407C3E">
        <w:rPr>
          <w:color w:val="FF0000"/>
        </w:rPr>
        <w:sym w:font="Wingdings" w:char="F0E0"/>
      </w:r>
      <w:r w:rsidR="003F3FC8" w:rsidRPr="00407C3E">
        <w:rPr>
          <w:color w:val="FF0000"/>
        </w:rPr>
        <w:t xml:space="preserve"> Temps passé sur les jeux </w:t>
      </w:r>
    </w:p>
    <w:p w14:paraId="32DC8423" w14:textId="5C845D42" w:rsidR="001A013C" w:rsidRPr="00407C3E" w:rsidRDefault="001A013C" w:rsidP="00407C3E">
      <w:pPr>
        <w:pStyle w:val="code"/>
        <w:ind w:right="4536"/>
        <w:rPr>
          <w:color w:val="FF0000"/>
        </w:rPr>
      </w:pPr>
      <w:r w:rsidRPr="001A013C">
        <w:rPr>
          <w:color w:val="000000" w:themeColor="text1"/>
        </w:rPr>
        <w:t xml:space="preserve">    "networks" : 400</w:t>
      </w:r>
      <w:r w:rsidR="003F3FC8">
        <w:t xml:space="preserve"> </w:t>
      </w:r>
      <w:r w:rsidR="003F3FC8" w:rsidRPr="00407C3E">
        <w:rPr>
          <w:color w:val="FF0000"/>
        </w:rPr>
        <w:sym w:font="Wingdings" w:char="F0E0"/>
      </w:r>
      <w:r w:rsidR="003F3FC8" w:rsidRPr="00407C3E">
        <w:rPr>
          <w:color w:val="FF0000"/>
        </w:rPr>
        <w:t xml:space="preserve"> Temps passé sur les réseaux sociaux</w:t>
      </w:r>
    </w:p>
    <w:p w14:paraId="50C5F507" w14:textId="50CA7F96" w:rsidR="001A013C" w:rsidRPr="001A013C" w:rsidRDefault="001A013C" w:rsidP="00407C3E">
      <w:pPr>
        <w:pStyle w:val="code"/>
        <w:ind w:right="4536"/>
      </w:pPr>
      <w:r w:rsidRPr="001A013C">
        <w:t xml:space="preserve">  },</w:t>
      </w:r>
    </w:p>
    <w:p w14:paraId="5555DDDD" w14:textId="0CA81CD3" w:rsidR="001A013C" w:rsidRPr="001A013C" w:rsidRDefault="001A013C" w:rsidP="00407C3E">
      <w:pPr>
        <w:pStyle w:val="code"/>
        <w:ind w:right="4536"/>
      </w:pPr>
      <w:r w:rsidRPr="001A013C">
        <w:t xml:space="preserve">    "1" : </w:t>
      </w:r>
    </w:p>
    <w:p w14:paraId="5A2D5CB2" w14:textId="1481E953" w:rsidR="001A013C" w:rsidRPr="001A013C" w:rsidRDefault="001A013C" w:rsidP="00407C3E">
      <w:pPr>
        <w:pStyle w:val="code"/>
        <w:ind w:right="4536"/>
      </w:pPr>
      <w:r w:rsidRPr="001A013C">
        <w:t xml:space="preserve">  {</w:t>
      </w:r>
    </w:p>
    <w:p w14:paraId="194A0AB5" w14:textId="4BEEBB21" w:rsidR="001A013C" w:rsidRPr="001A013C" w:rsidRDefault="001A013C" w:rsidP="00407C3E">
      <w:pPr>
        <w:pStyle w:val="code"/>
        <w:ind w:right="4536"/>
      </w:pPr>
      <w:r w:rsidRPr="001A013C">
        <w:t xml:space="preserve">    "games": 0,</w:t>
      </w:r>
    </w:p>
    <w:p w14:paraId="488986C3" w14:textId="50AFF59C" w:rsidR="001A013C" w:rsidRPr="001A013C" w:rsidRDefault="001A013C" w:rsidP="00407C3E">
      <w:pPr>
        <w:pStyle w:val="code"/>
        <w:ind w:right="4536"/>
      </w:pPr>
      <w:r w:rsidRPr="001A013C">
        <w:t xml:space="preserve">    "networks" : 0</w:t>
      </w:r>
    </w:p>
    <w:p w14:paraId="5F03CBD7" w14:textId="39531D80" w:rsidR="001A013C" w:rsidRPr="001A013C" w:rsidRDefault="001A013C" w:rsidP="00407C3E">
      <w:pPr>
        <w:pStyle w:val="code"/>
        <w:ind w:right="4536"/>
      </w:pPr>
      <w:r w:rsidRPr="001A013C">
        <w:t xml:space="preserve">  },</w:t>
      </w:r>
    </w:p>
    <w:p w14:paraId="2FAFF19D" w14:textId="7B4D8C92" w:rsidR="001A013C" w:rsidRPr="001A013C" w:rsidRDefault="001A013C" w:rsidP="00407C3E">
      <w:pPr>
        <w:pStyle w:val="code"/>
        <w:ind w:right="4536"/>
      </w:pPr>
      <w:r w:rsidRPr="001A013C">
        <w:t xml:space="preserve">    "2" : </w:t>
      </w:r>
    </w:p>
    <w:p w14:paraId="0BD4ED34" w14:textId="3BF35F78" w:rsidR="001A013C" w:rsidRPr="001A013C" w:rsidRDefault="001A013C" w:rsidP="00407C3E">
      <w:pPr>
        <w:pStyle w:val="code"/>
        <w:ind w:right="4536"/>
      </w:pPr>
      <w:r w:rsidRPr="001A013C">
        <w:t xml:space="preserve">  {</w:t>
      </w:r>
    </w:p>
    <w:p w14:paraId="029C9D37" w14:textId="77777777" w:rsidR="001A013C" w:rsidRPr="001A013C" w:rsidRDefault="001A013C" w:rsidP="00407C3E">
      <w:pPr>
        <w:pStyle w:val="code"/>
        <w:ind w:right="4536"/>
      </w:pPr>
      <w:r w:rsidRPr="001A013C">
        <w:t xml:space="preserve">    "games": 0,</w:t>
      </w:r>
    </w:p>
    <w:p w14:paraId="4D47F8BB" w14:textId="0D2A7B24" w:rsidR="001A013C" w:rsidRPr="001A013C" w:rsidRDefault="001A013C" w:rsidP="00407C3E">
      <w:pPr>
        <w:pStyle w:val="code"/>
        <w:ind w:right="4536"/>
      </w:pPr>
      <w:r w:rsidRPr="001A013C">
        <w:t xml:space="preserve">    "networks" : 0</w:t>
      </w:r>
    </w:p>
    <w:p w14:paraId="5D1E0F27" w14:textId="77777777" w:rsidR="001A013C" w:rsidRPr="001A013C" w:rsidRDefault="001A013C" w:rsidP="00407C3E">
      <w:pPr>
        <w:pStyle w:val="code"/>
        <w:ind w:right="4536"/>
      </w:pPr>
      <w:r w:rsidRPr="001A013C">
        <w:t xml:space="preserve">  },</w:t>
      </w:r>
    </w:p>
    <w:p w14:paraId="65382741" w14:textId="77777777" w:rsidR="001A013C" w:rsidRPr="001A013C" w:rsidRDefault="001A013C" w:rsidP="00407C3E">
      <w:pPr>
        <w:pStyle w:val="code"/>
        <w:ind w:right="4536"/>
      </w:pPr>
      <w:r w:rsidRPr="001A013C">
        <w:t xml:space="preserve">    "3" : </w:t>
      </w:r>
    </w:p>
    <w:p w14:paraId="3646CB85" w14:textId="77777777" w:rsidR="001A013C" w:rsidRPr="001A013C" w:rsidRDefault="001A013C" w:rsidP="00407C3E">
      <w:pPr>
        <w:pStyle w:val="code"/>
        <w:ind w:right="4536"/>
      </w:pPr>
      <w:r w:rsidRPr="001A013C">
        <w:t xml:space="preserve">  {</w:t>
      </w:r>
    </w:p>
    <w:p w14:paraId="54FA7E2A" w14:textId="116005D1" w:rsidR="001A013C" w:rsidRPr="001A013C" w:rsidRDefault="001A013C" w:rsidP="00407C3E">
      <w:pPr>
        <w:pStyle w:val="code"/>
        <w:ind w:right="4536"/>
      </w:pPr>
      <w:r w:rsidRPr="001A013C">
        <w:t xml:space="preserve">    "games": 1000,</w:t>
      </w:r>
    </w:p>
    <w:p w14:paraId="28C6EAB9" w14:textId="25DF5741" w:rsidR="001A013C" w:rsidRPr="001A013C" w:rsidRDefault="001A013C" w:rsidP="00407C3E">
      <w:pPr>
        <w:pStyle w:val="code"/>
        <w:ind w:right="4536"/>
      </w:pPr>
      <w:r w:rsidRPr="001A013C">
        <w:t xml:space="preserve">    "networks" : 0</w:t>
      </w:r>
    </w:p>
    <w:p w14:paraId="72279066" w14:textId="77777777" w:rsidR="001A013C" w:rsidRPr="001A013C" w:rsidRDefault="001A013C" w:rsidP="00407C3E">
      <w:pPr>
        <w:pStyle w:val="code"/>
        <w:ind w:right="4536"/>
      </w:pPr>
      <w:r w:rsidRPr="001A013C">
        <w:t xml:space="preserve">  },</w:t>
      </w:r>
    </w:p>
    <w:p w14:paraId="72DB870C" w14:textId="77777777" w:rsidR="001A013C" w:rsidRPr="001A013C" w:rsidRDefault="001A013C" w:rsidP="00407C3E">
      <w:pPr>
        <w:pStyle w:val="code"/>
        <w:ind w:right="4536"/>
      </w:pPr>
      <w:r w:rsidRPr="001A013C">
        <w:t xml:space="preserve">    "4" : </w:t>
      </w:r>
    </w:p>
    <w:p w14:paraId="6AD8CA13" w14:textId="77777777" w:rsidR="001A013C" w:rsidRPr="001A013C" w:rsidRDefault="001A013C" w:rsidP="00407C3E">
      <w:pPr>
        <w:pStyle w:val="code"/>
        <w:ind w:right="4536"/>
      </w:pPr>
      <w:r w:rsidRPr="001A013C">
        <w:t xml:space="preserve">  {</w:t>
      </w:r>
    </w:p>
    <w:p w14:paraId="19CD1857" w14:textId="77777777" w:rsidR="001A013C" w:rsidRPr="001A013C" w:rsidRDefault="001A013C" w:rsidP="00407C3E">
      <w:pPr>
        <w:pStyle w:val="code"/>
        <w:ind w:right="4536"/>
      </w:pPr>
      <w:r w:rsidRPr="001A013C">
        <w:t xml:space="preserve">    "games": 0,</w:t>
      </w:r>
    </w:p>
    <w:p w14:paraId="6C2B888F" w14:textId="77777777" w:rsidR="001A013C" w:rsidRPr="001A013C" w:rsidRDefault="001A013C" w:rsidP="00407C3E">
      <w:pPr>
        <w:pStyle w:val="code"/>
        <w:ind w:right="4536"/>
      </w:pPr>
      <w:r w:rsidRPr="001A013C">
        <w:t xml:space="preserve">    "networks" : 0</w:t>
      </w:r>
    </w:p>
    <w:p w14:paraId="5D22D6AD" w14:textId="49AB7220" w:rsidR="001A013C" w:rsidRDefault="001A013C" w:rsidP="00407C3E">
      <w:pPr>
        <w:pStyle w:val="code"/>
        <w:ind w:right="4536"/>
      </w:pPr>
      <w:r w:rsidRPr="001A013C">
        <w:t xml:space="preserve">  },</w:t>
      </w:r>
    </w:p>
    <w:p w14:paraId="0D3DB35E" w14:textId="65AC0DC9" w:rsidR="000127C9" w:rsidRPr="00407C3E" w:rsidRDefault="000127C9" w:rsidP="00407C3E">
      <w:pPr>
        <w:pStyle w:val="code"/>
        <w:ind w:right="4536"/>
        <w:rPr>
          <w:color w:val="FF0000"/>
        </w:rPr>
      </w:pPr>
      <w:r w:rsidRPr="00407C3E">
        <w:rPr>
          <w:color w:val="FF0000"/>
        </w:rPr>
        <w:t>Jusqu’à 23 pour compléter la journée.</w:t>
      </w:r>
    </w:p>
    <w:p w14:paraId="7AFA4649" w14:textId="0E72F8CC" w:rsidR="001A013C" w:rsidRPr="001A013C" w:rsidRDefault="001A013C" w:rsidP="00407C3E">
      <w:pPr>
        <w:pStyle w:val="code"/>
        <w:ind w:right="4536"/>
      </w:pPr>
      <w:r w:rsidRPr="001A013C">
        <w:t xml:space="preserve">"23" : </w:t>
      </w:r>
    </w:p>
    <w:p w14:paraId="6E6761DE" w14:textId="77777777" w:rsidR="001A013C" w:rsidRPr="001A013C" w:rsidRDefault="001A013C" w:rsidP="00407C3E">
      <w:pPr>
        <w:pStyle w:val="code"/>
        <w:ind w:right="4536"/>
      </w:pPr>
      <w:r w:rsidRPr="001A013C">
        <w:t xml:space="preserve">  {</w:t>
      </w:r>
    </w:p>
    <w:p w14:paraId="0F226B87" w14:textId="77777777" w:rsidR="001A013C" w:rsidRPr="001A013C" w:rsidRDefault="001A013C" w:rsidP="00407C3E">
      <w:pPr>
        <w:pStyle w:val="code"/>
        <w:ind w:right="4536"/>
      </w:pPr>
      <w:r w:rsidRPr="001A013C">
        <w:t xml:space="preserve">    "games": 0,</w:t>
      </w:r>
    </w:p>
    <w:p w14:paraId="3683C07B" w14:textId="51765F13" w:rsidR="001A013C" w:rsidRPr="001A013C" w:rsidRDefault="001A013C" w:rsidP="00407C3E">
      <w:pPr>
        <w:pStyle w:val="code"/>
        <w:ind w:right="4536"/>
      </w:pPr>
      <w:r w:rsidRPr="001A013C">
        <w:t xml:space="preserve">    "networks" : 0</w:t>
      </w:r>
    </w:p>
    <w:p w14:paraId="777C0F7D" w14:textId="77777777" w:rsidR="001A013C" w:rsidRPr="001A013C" w:rsidRDefault="001A013C" w:rsidP="00407C3E">
      <w:pPr>
        <w:pStyle w:val="code"/>
        <w:ind w:right="4536"/>
      </w:pPr>
      <w:r w:rsidRPr="001A013C">
        <w:t xml:space="preserve">  }</w:t>
      </w:r>
    </w:p>
    <w:p w14:paraId="46FE144A" w14:textId="6D6B2252" w:rsidR="001A013C" w:rsidRPr="001A013C" w:rsidRDefault="001A013C" w:rsidP="00407C3E">
      <w:pPr>
        <w:pStyle w:val="code"/>
        <w:ind w:right="4536"/>
      </w:pPr>
      <w:r w:rsidRPr="001A013C">
        <w:t>}</w:t>
      </w:r>
    </w:p>
    <w:p w14:paraId="19F914B0" w14:textId="039B6E1F" w:rsidR="004B12D3" w:rsidRDefault="004B12D3" w:rsidP="00B7291A">
      <w:r>
        <w:br w:type="page"/>
      </w:r>
    </w:p>
    <w:p w14:paraId="23B5EB4D" w14:textId="15109F99" w:rsidR="00231897" w:rsidRDefault="00231897" w:rsidP="000772AC">
      <w:pPr>
        <w:pStyle w:val="Titre2"/>
      </w:pPr>
      <w:bookmarkStart w:id="40" w:name="_Toc513969484"/>
      <w:r>
        <w:lastRenderedPageBreak/>
        <w:t>Conclusion</w:t>
      </w:r>
      <w:bookmarkEnd w:id="40"/>
    </w:p>
    <w:p w14:paraId="171328B9" w14:textId="77777777" w:rsidR="00F02254" w:rsidRDefault="000B5F13" w:rsidP="00F02254">
      <w:r>
        <w:t>Cette phase de conception</w:t>
      </w:r>
      <w:r w:rsidR="00F02254">
        <w:t xml:space="preserve"> oblige le développeur à penser concrètement à la manière dont il souhaite développer l’application. A ce stade la manière présumée de réaliser le logiciel est donc connue et il ne devrait y avoir qu’à appliquer ce qui </w:t>
      </w:r>
      <w:proofErr w:type="spellStart"/>
      <w:r w:rsidR="00F02254">
        <w:t>à</w:t>
      </w:r>
      <w:proofErr w:type="spellEnd"/>
      <w:r w:rsidR="00F02254">
        <w:t xml:space="preserve"> été réfléchit pour créer le produit final. Plus concrètement, cette phase de conception a </w:t>
      </w:r>
      <w:proofErr w:type="gramStart"/>
      <w:r w:rsidR="00F02254">
        <w:t>permit</w:t>
      </w:r>
      <w:proofErr w:type="gramEnd"/>
      <w:r w:rsidR="00F02254">
        <w:t> :</w:t>
      </w:r>
    </w:p>
    <w:p w14:paraId="2E9C0A10" w14:textId="4DEE6E15" w:rsidR="000B5F13" w:rsidRDefault="00F02254" w:rsidP="003D251E">
      <w:pPr>
        <w:pStyle w:val="Pardeliste"/>
        <w:numPr>
          <w:ilvl w:val="0"/>
          <w:numId w:val="42"/>
        </w:numPr>
      </w:pPr>
      <w:r>
        <w:t>D</w:t>
      </w:r>
      <w:r w:rsidR="000B5F13">
        <w:t>’établir</w:t>
      </w:r>
      <w:r>
        <w:t xml:space="preserve"> </w:t>
      </w:r>
      <w:r w:rsidR="000B5F13">
        <w:t>les uses-case de l’application et pour chacun d’eux :</w:t>
      </w:r>
    </w:p>
    <w:p w14:paraId="746D5E95" w14:textId="1B6E9C3C" w:rsidR="000B5F13" w:rsidRDefault="000B5F13" w:rsidP="003D251E">
      <w:pPr>
        <w:pStyle w:val="Pardeliste"/>
        <w:numPr>
          <w:ilvl w:val="0"/>
          <w:numId w:val="43"/>
        </w:numPr>
        <w:spacing w:before="120"/>
        <w:ind w:left="1066" w:hanging="357"/>
      </w:pPr>
      <w:r>
        <w:t>Les fiches descriptives</w:t>
      </w:r>
    </w:p>
    <w:p w14:paraId="7F7DE2B1" w14:textId="43C6FB22" w:rsidR="000B5F13" w:rsidRDefault="000B5F13" w:rsidP="003D251E">
      <w:pPr>
        <w:pStyle w:val="Pardeliste"/>
        <w:numPr>
          <w:ilvl w:val="0"/>
          <w:numId w:val="43"/>
        </w:numPr>
        <w:spacing w:before="120"/>
        <w:ind w:left="1066" w:hanging="357"/>
      </w:pPr>
      <w:r>
        <w:t>Les besoins IHM</w:t>
      </w:r>
    </w:p>
    <w:p w14:paraId="7D6C6E0E" w14:textId="73FBB549" w:rsidR="000B5F13" w:rsidRDefault="000B5F13" w:rsidP="003D251E">
      <w:pPr>
        <w:pStyle w:val="Pardeliste"/>
        <w:numPr>
          <w:ilvl w:val="0"/>
          <w:numId w:val="43"/>
        </w:numPr>
        <w:spacing w:before="120"/>
        <w:ind w:left="1066" w:hanging="357"/>
      </w:pPr>
      <w:r>
        <w:t>Les enchaînements des actions</w:t>
      </w:r>
    </w:p>
    <w:p w14:paraId="0EDBDBC5" w14:textId="647D676C" w:rsidR="00F02254" w:rsidRDefault="000B5F13" w:rsidP="003D251E">
      <w:pPr>
        <w:pStyle w:val="Pardeliste"/>
        <w:numPr>
          <w:ilvl w:val="0"/>
          <w:numId w:val="43"/>
        </w:numPr>
        <w:spacing w:before="120"/>
        <w:ind w:left="1066" w:hanging="357"/>
      </w:pPr>
      <w:r>
        <w:t>Les intervenants (système et humain)</w:t>
      </w:r>
    </w:p>
    <w:p w14:paraId="1D18A4C8" w14:textId="7E8EA598" w:rsidR="00F02254" w:rsidRDefault="00F02254" w:rsidP="0097606C">
      <w:pPr>
        <w:pStyle w:val="Pardeliste"/>
        <w:numPr>
          <w:ilvl w:val="0"/>
          <w:numId w:val="42"/>
        </w:numPr>
        <w:spacing w:before="120"/>
        <w:ind w:left="714" w:hanging="357"/>
      </w:pPr>
      <w:r>
        <w:t xml:space="preserve">De créer la structure </w:t>
      </w:r>
      <w:r w:rsidR="002567D0">
        <w:t>des fichiers</w:t>
      </w:r>
      <w:r w:rsidR="00771914">
        <w:t xml:space="preserve"> </w:t>
      </w:r>
      <w:proofErr w:type="spellStart"/>
      <w:r w:rsidR="00771914">
        <w:t>JSon</w:t>
      </w:r>
      <w:proofErr w:type="spellEnd"/>
      <w:r w:rsidR="00771914">
        <w:t xml:space="preserve"> qui </w:t>
      </w:r>
      <w:r w:rsidR="0097606C">
        <w:t>seront générés à partir du fichier de log d</w:t>
      </w:r>
      <w:r>
        <w:t>es informations sur les activités de l’utilisateur</w:t>
      </w:r>
    </w:p>
    <w:p w14:paraId="0ED98C20" w14:textId="557F6099" w:rsidR="000B5F13" w:rsidRPr="000B5F13" w:rsidRDefault="00AB2FFD" w:rsidP="00C067DB">
      <w:r>
        <w:t xml:space="preserve">Avec ces informations, il est possible de réaliser le logiciel en ayant une </w:t>
      </w:r>
      <w:r w:rsidR="00DE53D6">
        <w:t>vision concrète du produit final</w:t>
      </w:r>
      <w:r w:rsidR="00462878">
        <w:t xml:space="preserve"> tout en étant souple sur les besoins te</w:t>
      </w:r>
      <w:r w:rsidR="00C067DB">
        <w:t>chniques inhérents à la phase d’implémentation</w:t>
      </w:r>
      <w:r w:rsidR="00462878">
        <w:t>.</w:t>
      </w:r>
    </w:p>
    <w:p w14:paraId="670AE3A5" w14:textId="27CC2814" w:rsidR="000772AC" w:rsidRDefault="000772AC">
      <w:pPr>
        <w:jc w:val="left"/>
      </w:pPr>
      <w:r>
        <w:br w:type="page"/>
      </w:r>
    </w:p>
    <w:p w14:paraId="2E40AC97" w14:textId="1F76B600" w:rsidR="00E105D9" w:rsidRDefault="00E105D9" w:rsidP="00E105D9">
      <w:pPr>
        <w:pStyle w:val="Titre1"/>
      </w:pPr>
      <w:bookmarkStart w:id="41" w:name="_Toc513969485"/>
      <w:r>
        <w:lastRenderedPageBreak/>
        <w:t>Implémentation</w:t>
      </w:r>
      <w:bookmarkEnd w:id="41"/>
    </w:p>
    <w:p w14:paraId="0229FA5F" w14:textId="4E1C122B" w:rsidR="00E105D9" w:rsidRDefault="000772AC" w:rsidP="000772AC">
      <w:pPr>
        <w:pStyle w:val="Titre2"/>
      </w:pPr>
      <w:bookmarkStart w:id="42" w:name="_Toc513969486"/>
      <w:r>
        <w:t>Introduction</w:t>
      </w:r>
      <w:bookmarkEnd w:id="42"/>
    </w:p>
    <w:p w14:paraId="64A63DFC" w14:textId="030D1B38" w:rsidR="00BA6174" w:rsidRDefault="00BA6174" w:rsidP="00A723FC">
      <w:r>
        <w:t xml:space="preserve">La phase de conception a </w:t>
      </w:r>
      <w:proofErr w:type="spellStart"/>
      <w:proofErr w:type="gramStart"/>
      <w:r>
        <w:t>permit</w:t>
      </w:r>
      <w:proofErr w:type="spellEnd"/>
      <w:proofErr w:type="gramEnd"/>
      <w:r>
        <w:t xml:space="preserve"> de décider concrètement comment l’on souhaite que l’application fonctionne. La phase d’implémentation est celle qui réalise le logiciel de manière pratique.</w:t>
      </w:r>
      <w:r w:rsidR="00487054">
        <w:t xml:space="preserve"> </w:t>
      </w:r>
      <w:r w:rsidR="008A4A4C">
        <w:t>Voici un rappel d</w:t>
      </w:r>
      <w:r w:rsidR="00A723FC">
        <w:t xml:space="preserve">e la portée du </w:t>
      </w:r>
      <w:proofErr w:type="spellStart"/>
      <w:r w:rsidR="00A723FC">
        <w:t>travaille</w:t>
      </w:r>
      <w:proofErr w:type="spellEnd"/>
      <w:r w:rsidR="00A723FC">
        <w:t xml:space="preserve"> effectué par le </w:t>
      </w:r>
      <w:r w:rsidR="00487054">
        <w:t>logiciel</w:t>
      </w:r>
      <w:r w:rsidR="008A4A4C">
        <w:t xml:space="preserve"> de </w:t>
      </w:r>
      <w:proofErr w:type="gramStart"/>
      <w:r w:rsidR="008A4A4C">
        <w:t>monitoring</w:t>
      </w:r>
      <w:r w:rsidR="00487054">
        <w:t>:</w:t>
      </w:r>
      <w:proofErr w:type="gramEnd"/>
    </w:p>
    <w:p w14:paraId="6AB9A8A2" w14:textId="45B9FDDB" w:rsidR="00487054" w:rsidRDefault="00487054" w:rsidP="003D251E">
      <w:pPr>
        <w:pStyle w:val="Pardeliste"/>
        <w:numPr>
          <w:ilvl w:val="0"/>
          <w:numId w:val="44"/>
        </w:numPr>
      </w:pPr>
      <w:r>
        <w:t xml:space="preserve">Il monitore les activités </w:t>
      </w:r>
      <w:r w:rsidR="008A4A4C">
        <w:t>web et desktop de l’utilisateur</w:t>
      </w:r>
    </w:p>
    <w:p w14:paraId="4052DB75" w14:textId="4AE4BC62" w:rsidR="008A4A4C" w:rsidRDefault="008A4A4C" w:rsidP="003D251E">
      <w:pPr>
        <w:pStyle w:val="Pardeliste"/>
        <w:numPr>
          <w:ilvl w:val="0"/>
          <w:numId w:val="44"/>
        </w:numPr>
      </w:pPr>
      <w:r>
        <w:t xml:space="preserve">Les activités filtrées sont celles qui concernent les jeux </w:t>
      </w:r>
      <w:proofErr w:type="spellStart"/>
      <w:proofErr w:type="gramStart"/>
      <w:r>
        <w:t>vidéos</w:t>
      </w:r>
      <w:proofErr w:type="spellEnd"/>
      <w:proofErr w:type="gramEnd"/>
      <w:r>
        <w:t xml:space="preserve"> et les réseaux sociaux</w:t>
      </w:r>
    </w:p>
    <w:p w14:paraId="41D2B133" w14:textId="7B2E5DD7" w:rsidR="008A4A4C" w:rsidRDefault="008A4A4C" w:rsidP="003D251E">
      <w:pPr>
        <w:pStyle w:val="Pardeliste"/>
        <w:numPr>
          <w:ilvl w:val="0"/>
          <w:numId w:val="44"/>
        </w:numPr>
      </w:pPr>
      <w:r>
        <w:t>Les plateformes systèmes supportant le monitoring sont Mac OS et Windows</w:t>
      </w:r>
    </w:p>
    <w:p w14:paraId="3D4D0094" w14:textId="548C6393" w:rsidR="000772AC" w:rsidRDefault="008A4A4C" w:rsidP="003D251E">
      <w:pPr>
        <w:pStyle w:val="Pardeliste"/>
        <w:numPr>
          <w:ilvl w:val="0"/>
          <w:numId w:val="44"/>
        </w:numPr>
      </w:pPr>
      <w:r>
        <w:t>Le browser permettant la surveillance des activités web est Google Chrome</w:t>
      </w:r>
    </w:p>
    <w:p w14:paraId="239A61F4" w14:textId="3FFBA5AA" w:rsidR="00943133" w:rsidRDefault="002F56C0" w:rsidP="003D251E">
      <w:pPr>
        <w:pStyle w:val="Pardeliste"/>
        <w:numPr>
          <w:ilvl w:val="0"/>
          <w:numId w:val="44"/>
        </w:numPr>
      </w:pPr>
      <w:r>
        <w:t>Le logiciel récupère l’activité de machines se trouvant sur le même réseau</w:t>
      </w:r>
    </w:p>
    <w:p w14:paraId="322DCF43" w14:textId="3BAC2FF5" w:rsidR="00C6082F" w:rsidRDefault="00C6082F" w:rsidP="00C6082F">
      <w:r>
        <w:t>L’implémentation est découpée en 3 parties. Il y a 3 prototypes qui sont construits successivement en réutilisant le prototype précédent :</w:t>
      </w:r>
    </w:p>
    <w:p w14:paraId="57B8ADA8" w14:textId="4034036D" w:rsidR="00C6082F" w:rsidRDefault="00C6082F" w:rsidP="003D251E">
      <w:pPr>
        <w:pStyle w:val="Pardeliste"/>
        <w:numPr>
          <w:ilvl w:val="0"/>
          <w:numId w:val="45"/>
        </w:numPr>
      </w:pPr>
      <w:r>
        <w:t xml:space="preserve">Récupération, filtrage et enregistrement dans un fichier de log des </w:t>
      </w:r>
      <w:proofErr w:type="spellStart"/>
      <w:r>
        <w:t>des</w:t>
      </w:r>
      <w:proofErr w:type="spellEnd"/>
      <w:r>
        <w:t xml:space="preserve"> activités web et desktop de l’utilisateur</w:t>
      </w:r>
    </w:p>
    <w:p w14:paraId="678466B4" w14:textId="4AE0D5BF" w:rsidR="00C6082F" w:rsidRDefault="008E664D" w:rsidP="008E664D">
      <w:pPr>
        <w:pStyle w:val="Pardeliste"/>
        <w:numPr>
          <w:ilvl w:val="0"/>
          <w:numId w:val="45"/>
        </w:numPr>
      </w:pPr>
      <w:r>
        <w:t xml:space="preserve">Création de fichier </w:t>
      </w:r>
      <w:proofErr w:type="spellStart"/>
      <w:r>
        <w:t>Json</w:t>
      </w:r>
      <w:proofErr w:type="spellEnd"/>
      <w:r>
        <w:t xml:space="preserve"> à partir </w:t>
      </w:r>
      <w:r w:rsidR="00C6082F">
        <w:t>des informations de log</w:t>
      </w:r>
      <w:r>
        <w:t xml:space="preserve"> et affichage</w:t>
      </w:r>
      <w:r w:rsidR="00C6082F">
        <w:t xml:space="preserve"> dans une application Java tournant sur la machine monitorée</w:t>
      </w:r>
    </w:p>
    <w:p w14:paraId="26744D42" w14:textId="1639C7F4" w:rsidR="000717EA" w:rsidRDefault="00C6082F" w:rsidP="002208E6">
      <w:pPr>
        <w:pStyle w:val="Pardeliste"/>
        <w:numPr>
          <w:ilvl w:val="0"/>
          <w:numId w:val="45"/>
        </w:numPr>
      </w:pPr>
      <w:r>
        <w:t xml:space="preserve">Affichage </w:t>
      </w:r>
      <w:r w:rsidR="002208E6">
        <w:t xml:space="preserve">des fichier </w:t>
      </w:r>
      <w:proofErr w:type="spellStart"/>
      <w:r w:rsidR="002208E6">
        <w:t>Json</w:t>
      </w:r>
      <w:proofErr w:type="spellEnd"/>
      <w:r>
        <w:t xml:space="preserve"> dans une application </w:t>
      </w:r>
      <w:r w:rsidR="000E631D">
        <w:t xml:space="preserve">Java superviseur afin que le superviseur soit en mesure de </w:t>
      </w:r>
      <w:r>
        <w:t xml:space="preserve">voir les informations de plusieurs </w:t>
      </w:r>
      <w:r w:rsidR="00FA35A0">
        <w:t>utilisateurs supervisés</w:t>
      </w:r>
      <w:r w:rsidR="0023353D">
        <w:t xml:space="preserve"> dans le même réseau local</w:t>
      </w:r>
    </w:p>
    <w:p w14:paraId="209E550B" w14:textId="1813299E" w:rsidR="00F00C51" w:rsidRDefault="00540CFE" w:rsidP="00F00C51">
      <w:r>
        <w:t>Comme expliqué précédemment, le lien entre ces prototypes est très fort car tous ont besoin du prototype précédent pour fonctionner (sauf le 1).</w:t>
      </w:r>
    </w:p>
    <w:p w14:paraId="080E2CC3" w14:textId="77777777" w:rsidR="000717EA" w:rsidRDefault="000717EA">
      <w:pPr>
        <w:jc w:val="left"/>
      </w:pPr>
      <w:r>
        <w:br w:type="page"/>
      </w:r>
    </w:p>
    <w:p w14:paraId="6DF43F18" w14:textId="6AB7FA10" w:rsidR="0075507F" w:rsidRDefault="00E6378B" w:rsidP="001C1E8C">
      <w:pPr>
        <w:pStyle w:val="Titre2"/>
      </w:pPr>
      <w:bookmarkStart w:id="43" w:name="_Toc513969487"/>
      <w:r>
        <w:lastRenderedPageBreak/>
        <w:t>Prototype 1</w:t>
      </w:r>
      <w:bookmarkEnd w:id="43"/>
    </w:p>
    <w:p w14:paraId="5D2FAF15" w14:textId="77777777" w:rsidR="001C631A" w:rsidRDefault="00910A00" w:rsidP="001C631A">
      <w:r>
        <w:t xml:space="preserve">Ce premier prototype permet de récupérer les informations de l’utilisateur. </w:t>
      </w:r>
      <w:r w:rsidR="000B1042">
        <w:t xml:space="preserve">Le schéma ci-dessous décrit ce qu’il est capable de faire. À ce stade il n’y a que le serveur local ainsi que l’extension </w:t>
      </w:r>
      <w:proofErr w:type="gramStart"/>
      <w:r w:rsidR="000B1042">
        <w:t>chrome</w:t>
      </w:r>
      <w:proofErr w:type="gramEnd"/>
      <w:r w:rsidR="000B1042">
        <w:t xml:space="preserve"> qui tournent pour pouvoir générer le fichier de log.</w:t>
      </w:r>
    </w:p>
    <w:p w14:paraId="2FE7F1F1" w14:textId="095CA6DA" w:rsidR="001C631A" w:rsidRDefault="001C631A" w:rsidP="001C631A">
      <w:r>
        <w:t>Fonctionnement du serveur :</w:t>
      </w:r>
    </w:p>
    <w:p w14:paraId="544C4F0B" w14:textId="48F66D80" w:rsidR="001C631A" w:rsidRDefault="001C631A" w:rsidP="001C631A">
      <w:pPr>
        <w:pStyle w:val="Pardeliste"/>
        <w:numPr>
          <w:ilvl w:val="0"/>
          <w:numId w:val="53"/>
        </w:numPr>
      </w:pPr>
      <w:r>
        <w:t>Récupération des activités de l’utilisateur</w:t>
      </w:r>
    </w:p>
    <w:p w14:paraId="2619DB15" w14:textId="580AFB43" w:rsidR="001C631A" w:rsidRPr="00910A00" w:rsidRDefault="001C631A" w:rsidP="001C631A">
      <w:pPr>
        <w:pStyle w:val="Pardeliste"/>
        <w:numPr>
          <w:ilvl w:val="0"/>
          <w:numId w:val="53"/>
        </w:numPr>
      </w:pPr>
      <w:r>
        <w:t>Création et écriture de ces informations dans un fichier de log</w:t>
      </w:r>
    </w:p>
    <w:p w14:paraId="66A79487" w14:textId="76A452AE" w:rsidR="00E6378B" w:rsidRDefault="007909EE" w:rsidP="007909EE">
      <w:pPr>
        <w:jc w:val="center"/>
      </w:pPr>
      <w:r>
        <w:rPr>
          <w:noProof/>
          <w:lang w:val="fr-FR" w:eastAsia="zh-CN"/>
        </w:rPr>
        <w:drawing>
          <wp:inline distT="0" distB="0" distL="0" distR="0" wp14:anchorId="63A400FD" wp14:editId="6E833331">
            <wp:extent cx="3516231" cy="3778416"/>
            <wp:effectExtent l="0" t="0" r="0" b="6350"/>
            <wp:docPr id="52" name="Image 52" descr="../../../../../../../Capture%20d’écran%202018-05-11%20à%20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8-05-11%20à%2016.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23177" cy="3785880"/>
                    </a:xfrm>
                    <a:prstGeom prst="rect">
                      <a:avLst/>
                    </a:prstGeom>
                    <a:noFill/>
                    <a:ln>
                      <a:noFill/>
                    </a:ln>
                  </pic:spPr>
                </pic:pic>
              </a:graphicData>
            </a:graphic>
          </wp:inline>
        </w:drawing>
      </w:r>
    </w:p>
    <w:p w14:paraId="50D8D5DC" w14:textId="230FBDC5" w:rsidR="00F36C09" w:rsidRDefault="00A6248E" w:rsidP="00F36C09">
      <w:pPr>
        <w:pStyle w:val="Titre3"/>
      </w:pPr>
      <w:bookmarkStart w:id="44" w:name="_Toc513969488"/>
      <w:r>
        <w:t>Extension Chrome</w:t>
      </w:r>
      <w:bookmarkEnd w:id="44"/>
    </w:p>
    <w:p w14:paraId="7E2362FB" w14:textId="7308352E" w:rsidR="008933A5" w:rsidRDefault="008933A5" w:rsidP="008933A5">
      <w:r>
        <w:t xml:space="preserve">Comme décrit précédemment, l’extension chrome permet de détecter les </w:t>
      </w:r>
      <w:r w:rsidR="00790B70">
        <w:t xml:space="preserve">activités web de l’utilisateur. Pour ce faire, le principe est simple : </w:t>
      </w:r>
    </w:p>
    <w:p w14:paraId="56714ABD" w14:textId="24A17DB6" w:rsidR="003C712A" w:rsidRDefault="00790B70" w:rsidP="00BC6C3E">
      <w:r>
        <w:t xml:space="preserve">Chrome met à disposition des fonctions permettant de connaître les URL visitées ainsi que les </w:t>
      </w:r>
      <w:r w:rsidR="00534BAD">
        <w:t>actions telles que l’ouverture d’un nouvel onglet ou nouvelle fenêtre du navigateur.</w:t>
      </w:r>
      <w:r w:rsidR="008E7962">
        <w:t xml:space="preserve"> Cela fonctionne aussi lorsque le mode de navigation privée est activé.</w:t>
      </w:r>
      <w:r w:rsidR="006B71ED">
        <w:t xml:space="preserve"> </w:t>
      </w:r>
      <w:r w:rsidR="003C712A">
        <w:t xml:space="preserve">La stratégie pour enregistrer le temps </w:t>
      </w:r>
      <w:r w:rsidR="00BC6C3E">
        <w:t>d</w:t>
      </w:r>
      <w:r w:rsidR="003C712A">
        <w:t>es activités</w:t>
      </w:r>
      <w:r w:rsidR="00BC6C3E">
        <w:t xml:space="preserve"> et la suivante</w:t>
      </w:r>
      <w:r w:rsidR="003C712A">
        <w:t> :</w:t>
      </w:r>
    </w:p>
    <w:p w14:paraId="067FBF12" w14:textId="28BF88E9" w:rsidR="003C712A" w:rsidRDefault="003C712A" w:rsidP="003C712A">
      <w:pPr>
        <w:pStyle w:val="Pardeliste"/>
        <w:numPr>
          <w:ilvl w:val="0"/>
          <w:numId w:val="49"/>
        </w:numPr>
      </w:pPr>
      <w:r>
        <w:t>Détecter l’ouverture d’un nouvel onglet ou d’une nouvelle fenêtre du navigateur</w:t>
      </w:r>
    </w:p>
    <w:p w14:paraId="775FAD0F" w14:textId="472FF384" w:rsidR="003C712A" w:rsidRDefault="003C712A" w:rsidP="003C712A">
      <w:pPr>
        <w:pStyle w:val="Pardeliste"/>
        <w:numPr>
          <w:ilvl w:val="0"/>
          <w:numId w:val="49"/>
        </w:numPr>
      </w:pPr>
      <w:r>
        <w:t>Récupérer l’URL visitée</w:t>
      </w:r>
    </w:p>
    <w:p w14:paraId="7395327A" w14:textId="3DBE57A0" w:rsidR="003C712A" w:rsidRDefault="003C712A" w:rsidP="003C712A">
      <w:pPr>
        <w:pStyle w:val="Pardeliste"/>
        <w:numPr>
          <w:ilvl w:val="0"/>
          <w:numId w:val="49"/>
        </w:numPr>
      </w:pPr>
      <w:r>
        <w:t>Récupérer les métadonnées</w:t>
      </w:r>
    </w:p>
    <w:p w14:paraId="04F71836" w14:textId="3A361595" w:rsidR="003C712A" w:rsidRDefault="009C6D65" w:rsidP="009C6D65">
      <w:pPr>
        <w:pStyle w:val="Pardeliste"/>
        <w:numPr>
          <w:ilvl w:val="0"/>
          <w:numId w:val="49"/>
        </w:numPr>
      </w:pPr>
      <w:r>
        <w:t>Récupérer le temps du début</w:t>
      </w:r>
    </w:p>
    <w:p w14:paraId="4C7C8B71" w14:textId="5AD07CBB" w:rsidR="003C712A" w:rsidRDefault="003C712A" w:rsidP="003C712A">
      <w:pPr>
        <w:pStyle w:val="Pardeliste"/>
        <w:numPr>
          <w:ilvl w:val="0"/>
          <w:numId w:val="49"/>
        </w:numPr>
      </w:pPr>
      <w:r>
        <w:t>Détecter la fin de l’utilisation de la fenêtre ou de l’onglet</w:t>
      </w:r>
    </w:p>
    <w:p w14:paraId="1280307A" w14:textId="5B1E2C7A" w:rsidR="003C712A" w:rsidRDefault="009C6D65" w:rsidP="003C712A">
      <w:pPr>
        <w:pStyle w:val="Pardeliste"/>
        <w:numPr>
          <w:ilvl w:val="0"/>
          <w:numId w:val="49"/>
        </w:numPr>
      </w:pPr>
      <w:r>
        <w:t>Récupérer le temps de fin</w:t>
      </w:r>
    </w:p>
    <w:p w14:paraId="0B4DE58F" w14:textId="1B10F214" w:rsidR="003C712A" w:rsidRDefault="003C712A" w:rsidP="003C712A">
      <w:pPr>
        <w:pStyle w:val="Pardeliste"/>
        <w:numPr>
          <w:ilvl w:val="0"/>
          <w:numId w:val="49"/>
        </w:numPr>
      </w:pPr>
      <w:r>
        <w:t>Envoyer les informations au serveur</w:t>
      </w:r>
    </w:p>
    <w:p w14:paraId="4A345EC7" w14:textId="6B5AB832" w:rsidR="003C712A" w:rsidRDefault="00F47E10" w:rsidP="003C712A">
      <w:pPr>
        <w:pStyle w:val="Pardeliste"/>
        <w:numPr>
          <w:ilvl w:val="0"/>
          <w:numId w:val="49"/>
        </w:numPr>
      </w:pPr>
      <w:r>
        <w:t>Le serveur écrit</w:t>
      </w:r>
      <w:r w:rsidR="003C712A">
        <w:t xml:space="preserve"> dans le log ce qu’il s’</w:t>
      </w:r>
      <w:r w:rsidR="00905F04">
        <w:t xml:space="preserve">est passé, </w:t>
      </w:r>
      <w:r w:rsidR="003C712A">
        <w:t>combien de temps</w:t>
      </w:r>
      <w:r w:rsidR="00905F04">
        <w:t xml:space="preserve"> et dans quelle catégorie doit aller l’information (</w:t>
      </w:r>
      <w:proofErr w:type="spellStart"/>
      <w:r w:rsidR="00905F04">
        <w:t>Games</w:t>
      </w:r>
      <w:proofErr w:type="spellEnd"/>
      <w:r w:rsidR="00905F04">
        <w:t xml:space="preserve"> ou Networks)</w:t>
      </w:r>
    </w:p>
    <w:p w14:paraId="7A68A1B7" w14:textId="0822700C" w:rsidR="003C712A" w:rsidRDefault="003C712A" w:rsidP="003C712A">
      <w:pPr>
        <w:jc w:val="left"/>
      </w:pPr>
      <w:r>
        <w:br w:type="page"/>
      </w:r>
    </w:p>
    <w:p w14:paraId="7502446E" w14:textId="534D1817" w:rsidR="00790B70" w:rsidRDefault="006B71ED" w:rsidP="008E7962">
      <w:r>
        <w:lastRenderedPageBreak/>
        <w:t xml:space="preserve">Voici les fonctions </w:t>
      </w:r>
      <w:proofErr w:type="spellStart"/>
      <w:r>
        <w:t>NodeJs</w:t>
      </w:r>
      <w:proofErr w:type="spellEnd"/>
      <w:r>
        <w:t xml:space="preserve"> permettant de le faire :</w:t>
      </w:r>
    </w:p>
    <w:p w14:paraId="179316C2" w14:textId="51E56FF1" w:rsidR="00ED44D9" w:rsidRDefault="00ED44D9" w:rsidP="00A0386C">
      <w:pPr>
        <w:pStyle w:val="Pardeliste"/>
        <w:numPr>
          <w:ilvl w:val="0"/>
          <w:numId w:val="48"/>
        </w:numPr>
      </w:pPr>
      <w:r w:rsidRPr="00ED44D9">
        <w:t>Evénement capturé lorsqu</w:t>
      </w:r>
      <w:r>
        <w:t>e l'utilisateur change d'onglet</w:t>
      </w:r>
    </w:p>
    <w:p w14:paraId="267487B0" w14:textId="0CC5B3E5" w:rsidR="00ED44D9" w:rsidRPr="009C6D65" w:rsidRDefault="00ED44D9" w:rsidP="009C6D65">
      <w:pPr>
        <w:pStyle w:val="code"/>
      </w:pPr>
      <w:r w:rsidRPr="009C6D65">
        <w:t>chrome.tabs.onActivated.</w:t>
      </w:r>
      <w:r w:rsidRPr="009C6D65">
        <w:rPr>
          <w:color w:val="7A7A43"/>
        </w:rPr>
        <w:t>addListener</w:t>
      </w:r>
      <w:r w:rsidRPr="009C6D65">
        <w:t>(function(activeInfo) {</w:t>
      </w:r>
      <w:r w:rsidRPr="009C6D65">
        <w:br/>
        <w:t xml:space="preserve">    </w:t>
      </w:r>
      <w:r w:rsidRPr="009C6D65">
        <w:rPr>
          <w:i/>
          <w:iCs/>
          <w:color w:val="660E7A"/>
        </w:rPr>
        <w:t xml:space="preserve">endTime </w:t>
      </w:r>
      <w:r w:rsidRPr="009C6D65">
        <w:t xml:space="preserve">= new </w:t>
      </w:r>
      <w:r w:rsidRPr="009C6D65">
        <w:rPr>
          <w:i/>
          <w:iCs/>
          <w:color w:val="660E7A"/>
        </w:rPr>
        <w:t>Date</w:t>
      </w:r>
      <w:r w:rsidRPr="009C6D65">
        <w:t>();</w:t>
      </w:r>
      <w:r w:rsidRPr="009C6D65">
        <w:br/>
        <w:t xml:space="preserve">    chrome.tabs.</w:t>
      </w:r>
      <w:r w:rsidRPr="009C6D65">
        <w:rPr>
          <w:color w:val="7A7A43"/>
        </w:rPr>
        <w:t>get</w:t>
      </w:r>
      <w:r w:rsidRPr="009C6D65">
        <w:t>(activeInfo.tabId, function(tab) {</w:t>
      </w:r>
      <w:r w:rsidRPr="009C6D65">
        <w:br/>
        <w:t xml:space="preserve">      if (</w:t>
      </w:r>
      <w:r w:rsidRPr="009C6D65">
        <w:rPr>
          <w:i/>
          <w:iCs/>
          <w:color w:val="660E7A"/>
        </w:rPr>
        <w:t xml:space="preserve">previousURL </w:t>
      </w:r>
      <w:r w:rsidRPr="009C6D65">
        <w:t xml:space="preserve">!== </w:t>
      </w:r>
      <w:r w:rsidRPr="009C6D65">
        <w:rPr>
          <w:color w:val="008000"/>
        </w:rPr>
        <w:t>""</w:t>
      </w:r>
      <w:r w:rsidRPr="009C6D65">
        <w:t>) {</w:t>
      </w:r>
      <w:r w:rsidRPr="009C6D65">
        <w:br/>
        <w:t xml:space="preserve">            </w:t>
      </w:r>
      <w:r w:rsidRPr="009C6D65">
        <w:rPr>
          <w:i/>
          <w:iCs/>
        </w:rPr>
        <w:t>sendTimedURL</w:t>
      </w:r>
      <w:r w:rsidRPr="009C6D65">
        <w:t>();</w:t>
      </w:r>
      <w:r w:rsidRPr="009C6D65">
        <w:br/>
        <w:t xml:space="preserve">      }</w:t>
      </w:r>
      <w:r w:rsidRPr="009C6D65">
        <w:br/>
        <w:t xml:space="preserve">      </w:t>
      </w:r>
      <w:r w:rsidRPr="009C6D65">
        <w:rPr>
          <w:i/>
          <w:iCs/>
        </w:rPr>
        <w:t>getMetaContent</w:t>
      </w:r>
      <w:r w:rsidRPr="009C6D65">
        <w:t>();</w:t>
      </w:r>
      <w:r w:rsidRPr="009C6D65">
        <w:br/>
        <w:t xml:space="preserve">      </w:t>
      </w:r>
      <w:r w:rsidRPr="009C6D65">
        <w:rPr>
          <w:i/>
          <w:iCs/>
          <w:color w:val="660E7A"/>
        </w:rPr>
        <w:t xml:space="preserve">previousURL </w:t>
      </w:r>
      <w:r w:rsidRPr="009C6D65">
        <w:t>= tab.</w:t>
      </w:r>
      <w:r w:rsidRPr="009C6D65">
        <w:rPr>
          <w:color w:val="660E7A"/>
        </w:rPr>
        <w:t>url</w:t>
      </w:r>
      <w:r w:rsidRPr="009C6D65">
        <w:t>;</w:t>
      </w:r>
      <w:r w:rsidRPr="009C6D65">
        <w:br/>
        <w:t xml:space="preserve">      </w:t>
      </w:r>
      <w:r w:rsidRPr="009C6D65">
        <w:rPr>
          <w:i/>
          <w:iCs/>
          <w:color w:val="660E7A"/>
        </w:rPr>
        <w:t xml:space="preserve">startTime </w:t>
      </w:r>
      <w:r w:rsidRPr="009C6D65">
        <w:t xml:space="preserve">= </w:t>
      </w:r>
      <w:r w:rsidRPr="009C6D65">
        <w:rPr>
          <w:i/>
          <w:iCs/>
          <w:color w:val="660E7A"/>
        </w:rPr>
        <w:t>endTime</w:t>
      </w:r>
      <w:r w:rsidRPr="009C6D65">
        <w:t>;</w:t>
      </w:r>
      <w:r w:rsidRPr="009C6D65">
        <w:br/>
        <w:t xml:space="preserve">    });</w:t>
      </w:r>
      <w:r w:rsidRPr="009C6D65">
        <w:br/>
        <w:t>});</w:t>
      </w:r>
    </w:p>
    <w:p w14:paraId="65250BC9" w14:textId="5067F7E5" w:rsidR="00A0386C" w:rsidRDefault="00A0386C" w:rsidP="003C712A">
      <w:pPr>
        <w:pStyle w:val="Pardeliste"/>
        <w:numPr>
          <w:ilvl w:val="0"/>
          <w:numId w:val="48"/>
        </w:numPr>
        <w:spacing w:before="120"/>
        <w:ind w:left="714" w:hanging="357"/>
      </w:pPr>
      <w:r>
        <w:t>Evénement capturé lorsqu'un onglet est créé ou mis à jour</w:t>
      </w:r>
    </w:p>
    <w:p w14:paraId="41BDAEF7" w14:textId="10B8616C" w:rsidR="0087324D" w:rsidRDefault="00A0386C" w:rsidP="009C6D65">
      <w:pPr>
        <w:pStyle w:val="code"/>
      </w:pPr>
      <w:r>
        <w:t>chrome.tabs.onUpdated.</w:t>
      </w:r>
      <w:r>
        <w:rPr>
          <w:color w:val="7A7A43"/>
        </w:rPr>
        <w:t>addListener</w:t>
      </w:r>
      <w:r>
        <w:t>(function(tabId, changeInfo, tab) {</w:t>
      </w:r>
      <w:r>
        <w:br/>
        <w:t xml:space="preserve">    </w:t>
      </w:r>
      <w:r>
        <w:rPr>
          <w:i/>
          <w:iCs/>
          <w:color w:val="660E7A"/>
        </w:rPr>
        <w:t xml:space="preserve">endTime </w:t>
      </w:r>
      <w:r>
        <w:t xml:space="preserve">= new </w:t>
      </w:r>
      <w:r>
        <w:rPr>
          <w:i/>
          <w:iCs/>
          <w:color w:val="660E7A"/>
        </w:rPr>
        <w:t>Date</w:t>
      </w:r>
      <w:r>
        <w:t>();</w:t>
      </w:r>
      <w:r>
        <w:br/>
        <w:t xml:space="preserve">    if (typeof tab !== undefined &amp;&amp; changeInfo.</w:t>
      </w:r>
      <w:r>
        <w:rPr>
          <w:color w:val="660E7A"/>
        </w:rPr>
        <w:t xml:space="preserve">url </w:t>
      </w:r>
      <w:r>
        <w:t>!== undefined &amp;&amp; changeInfo.</w:t>
      </w:r>
      <w:r>
        <w:rPr>
          <w:color w:val="660E7A"/>
        </w:rPr>
        <w:t xml:space="preserve">url </w:t>
      </w:r>
      <w:r>
        <w:t xml:space="preserve">!== </w:t>
      </w:r>
      <w:r>
        <w:rPr>
          <w:color w:val="008000"/>
        </w:rPr>
        <w:t>"chrome://newtab/"</w:t>
      </w:r>
      <w:r>
        <w:t>) {</w:t>
      </w:r>
      <w:r>
        <w:br/>
        <w:t xml:space="preserve">        if (</w:t>
      </w:r>
      <w:r>
        <w:rPr>
          <w:i/>
          <w:iCs/>
          <w:color w:val="660E7A"/>
        </w:rPr>
        <w:t xml:space="preserve">previousURL </w:t>
      </w:r>
      <w:r>
        <w:t xml:space="preserve">!== </w:t>
      </w:r>
      <w:r>
        <w:rPr>
          <w:color w:val="008000"/>
        </w:rPr>
        <w:t>""</w:t>
      </w:r>
      <w:r>
        <w:t>) {</w:t>
      </w:r>
      <w:r>
        <w:br/>
        <w:t xml:space="preserve">          </w:t>
      </w:r>
      <w:r>
        <w:rPr>
          <w:i/>
          <w:iCs/>
        </w:rPr>
        <w:t>sendTimedURL</w:t>
      </w:r>
      <w:r>
        <w:t>();</w:t>
      </w:r>
      <w:r>
        <w:br/>
        <w:t xml:space="preserve">       }</w:t>
      </w:r>
      <w:r>
        <w:br/>
        <w:t xml:space="preserve">       </w:t>
      </w:r>
      <w:r>
        <w:rPr>
          <w:i/>
          <w:iCs/>
        </w:rPr>
        <w:t>getMetaContent</w:t>
      </w:r>
      <w:r>
        <w:t>();</w:t>
      </w:r>
      <w:r>
        <w:br/>
        <w:t xml:space="preserve">      </w:t>
      </w:r>
      <w:r>
        <w:rPr>
          <w:i/>
          <w:iCs/>
          <w:color w:val="660E7A"/>
        </w:rPr>
        <w:t xml:space="preserve">previousURL </w:t>
      </w:r>
      <w:r>
        <w:t>= changeInfo.</w:t>
      </w:r>
      <w:r>
        <w:rPr>
          <w:color w:val="660E7A"/>
        </w:rPr>
        <w:t>url</w:t>
      </w:r>
      <w:r>
        <w:t>;</w:t>
      </w:r>
      <w:r>
        <w:br/>
        <w:t xml:space="preserve">      </w:t>
      </w:r>
      <w:r>
        <w:rPr>
          <w:i/>
          <w:iCs/>
          <w:color w:val="660E7A"/>
        </w:rPr>
        <w:t xml:space="preserve">startTime </w:t>
      </w:r>
      <w:r>
        <w:t xml:space="preserve">= </w:t>
      </w:r>
      <w:r>
        <w:rPr>
          <w:i/>
          <w:iCs/>
          <w:color w:val="660E7A"/>
        </w:rPr>
        <w:t>endTime</w:t>
      </w:r>
      <w:r>
        <w:t>;</w:t>
      </w:r>
      <w:r>
        <w:br/>
        <w:t xml:space="preserve">    }</w:t>
      </w:r>
      <w:r>
        <w:br/>
        <w:t>});</w:t>
      </w:r>
    </w:p>
    <w:p w14:paraId="607AC066" w14:textId="6690A75B" w:rsidR="00FC6BA8" w:rsidRDefault="00FC6BA8" w:rsidP="008E7962">
      <w:r>
        <w:t xml:space="preserve">À partir de ces deux fonctions il est possible de </w:t>
      </w:r>
      <w:r w:rsidR="003C712A">
        <w:t>savoir si l’utilisateur est actuellement sur le navigateur ou non. Chaque fois que l’</w:t>
      </w:r>
      <w:proofErr w:type="spellStart"/>
      <w:r w:rsidR="003C712A">
        <w:t>évênement</w:t>
      </w:r>
      <w:proofErr w:type="spellEnd"/>
      <w:r w:rsidR="003C712A">
        <w:t xml:space="preserve"> est </w:t>
      </w:r>
      <w:proofErr w:type="spellStart"/>
      <w:r w:rsidR="003C712A">
        <w:t>déclanché</w:t>
      </w:r>
      <w:proofErr w:type="spellEnd"/>
      <w:r w:rsidR="003C712A">
        <w:t xml:space="preserve">, le temps de fin d’utilisation et mis à jour. Cela permet de </w:t>
      </w:r>
    </w:p>
    <w:p w14:paraId="3B41C8A6" w14:textId="3DE7EBDE" w:rsidR="008733C9" w:rsidRDefault="008733C9" w:rsidP="0035702E">
      <w:pPr>
        <w:pStyle w:val="Pardeliste"/>
        <w:numPr>
          <w:ilvl w:val="0"/>
          <w:numId w:val="48"/>
        </w:numPr>
      </w:pPr>
      <w:r>
        <w:t>Permet de savoir si le navigateur est toujours actif</w:t>
      </w:r>
    </w:p>
    <w:p w14:paraId="452CD4EC" w14:textId="65BB5DB9" w:rsidR="008733C9" w:rsidRDefault="008733C9" w:rsidP="009C6D65">
      <w:pPr>
        <w:pStyle w:val="code"/>
        <w:rPr>
          <w:color w:val="000000"/>
        </w:rPr>
      </w:pPr>
      <w:r>
        <w:t xml:space="preserve">var </w:t>
      </w:r>
      <w:r>
        <w:rPr>
          <w:i/>
          <w:iCs/>
        </w:rPr>
        <w:t xml:space="preserve">hasBrowserFocusOut </w:t>
      </w:r>
      <w:r>
        <w:rPr>
          <w:color w:val="000000"/>
        </w:rPr>
        <w:t xml:space="preserve">= </w:t>
      </w:r>
      <w:r>
        <w:t>false</w:t>
      </w:r>
      <w:r>
        <w:rPr>
          <w:color w:val="000000"/>
        </w:rPr>
        <w:t>;</w:t>
      </w:r>
      <w:r>
        <w:rPr>
          <w:color w:val="000000"/>
        </w:rPr>
        <w:br/>
      </w:r>
      <w:r>
        <w:rPr>
          <w:i/>
          <w:iCs/>
          <w:color w:val="000000"/>
        </w:rPr>
        <w:t>setInterval</w:t>
      </w:r>
      <w:r>
        <w:rPr>
          <w:color w:val="000000"/>
        </w:rPr>
        <w:t>(</w:t>
      </w:r>
      <w:r>
        <w:t>function</w:t>
      </w:r>
      <w:r>
        <w:rPr>
          <w:color w:val="000000"/>
        </w:rPr>
        <w:t>() {</w:t>
      </w:r>
      <w:r>
        <w:rPr>
          <w:color w:val="000000"/>
        </w:rPr>
        <w:br/>
        <w:t xml:space="preserve">    </w:t>
      </w:r>
      <w:r>
        <w:t xml:space="preserve">var </w:t>
      </w:r>
      <w:r>
        <w:rPr>
          <w:color w:val="458383"/>
        </w:rPr>
        <w:t xml:space="preserve">http </w:t>
      </w:r>
      <w:r>
        <w:rPr>
          <w:color w:val="000000"/>
        </w:rPr>
        <w:t xml:space="preserve">= </w:t>
      </w:r>
      <w:r>
        <w:t xml:space="preserve">new </w:t>
      </w:r>
      <w:r>
        <w:rPr>
          <w:i/>
          <w:iCs/>
        </w:rPr>
        <w:t>XMLHttpRequest</w:t>
      </w:r>
      <w:r>
        <w:rPr>
          <w:color w:val="000000"/>
        </w:rPr>
        <w:t>();</w:t>
      </w:r>
      <w:r>
        <w:rPr>
          <w:color w:val="000000"/>
        </w:rPr>
        <w:br/>
        <w:t xml:space="preserve">    </w:t>
      </w:r>
      <w:r>
        <w:rPr>
          <w:color w:val="458383"/>
        </w:rPr>
        <w:t>http</w:t>
      </w:r>
      <w:r>
        <w:rPr>
          <w:color w:val="000000"/>
        </w:rPr>
        <w:t>.</w:t>
      </w:r>
      <w:r>
        <w:rPr>
          <w:color w:val="7A7A43"/>
        </w:rPr>
        <w:t>open</w:t>
      </w:r>
      <w:r>
        <w:rPr>
          <w:color w:val="000000"/>
        </w:rPr>
        <w:t>(</w:t>
      </w:r>
      <w:r>
        <w:rPr>
          <w:color w:val="008000"/>
        </w:rPr>
        <w:t>"GET"</w:t>
      </w:r>
      <w:r>
        <w:rPr>
          <w:color w:val="000000"/>
        </w:rPr>
        <w:t xml:space="preserve">, </w:t>
      </w:r>
      <w:r>
        <w:rPr>
          <w:color w:val="008000"/>
        </w:rPr>
        <w:t xml:space="preserve">"http://localhost:" </w:t>
      </w:r>
      <w:r>
        <w:rPr>
          <w:color w:val="000000"/>
        </w:rPr>
        <w:t xml:space="preserve">+ </w:t>
      </w:r>
      <w:r>
        <w:rPr>
          <w:i/>
          <w:iCs/>
        </w:rPr>
        <w:t xml:space="preserve">port </w:t>
      </w:r>
      <w:r>
        <w:rPr>
          <w:color w:val="000000"/>
        </w:rPr>
        <w:t xml:space="preserve">+ </w:t>
      </w:r>
      <w:r>
        <w:rPr>
          <w:color w:val="008000"/>
        </w:rPr>
        <w:t>"/active"</w:t>
      </w:r>
      <w:r>
        <w:rPr>
          <w:color w:val="000000"/>
        </w:rPr>
        <w:t xml:space="preserve">, </w:t>
      </w:r>
      <w:r>
        <w:t>false</w:t>
      </w:r>
      <w:r>
        <w:rPr>
          <w:color w:val="000000"/>
        </w:rPr>
        <w:t xml:space="preserve">); </w:t>
      </w:r>
      <w:r>
        <w:rPr>
          <w:i/>
          <w:iCs/>
          <w:color w:val="808080"/>
        </w:rPr>
        <w:t>// false for synchronous request</w:t>
      </w:r>
      <w:r>
        <w:rPr>
          <w:i/>
          <w:iCs/>
          <w:color w:val="808080"/>
        </w:rPr>
        <w:br/>
        <w:t xml:space="preserve">    </w:t>
      </w:r>
      <w:r>
        <w:rPr>
          <w:color w:val="458383"/>
        </w:rPr>
        <w:t>http</w:t>
      </w:r>
      <w:r>
        <w:rPr>
          <w:color w:val="000000"/>
        </w:rPr>
        <w:t>.</w:t>
      </w:r>
      <w:r>
        <w:rPr>
          <w:color w:val="7A7A43"/>
        </w:rPr>
        <w:t>send</w:t>
      </w:r>
      <w:r>
        <w:rPr>
          <w:color w:val="000000"/>
        </w:rPr>
        <w:t>();</w:t>
      </w:r>
      <w:r>
        <w:rPr>
          <w:color w:val="000000"/>
        </w:rPr>
        <w:br/>
        <w:t xml:space="preserve">    </w:t>
      </w:r>
      <w:r>
        <w:t xml:space="preserve">if </w:t>
      </w:r>
      <w:r>
        <w:rPr>
          <w:color w:val="000000"/>
        </w:rPr>
        <w:t>(!</w:t>
      </w:r>
      <w:r>
        <w:rPr>
          <w:i/>
          <w:iCs/>
        </w:rPr>
        <w:t xml:space="preserve">hasBrowserFocusOut </w:t>
      </w:r>
      <w:r>
        <w:rPr>
          <w:color w:val="000000"/>
        </w:rPr>
        <w:t xml:space="preserve">&amp;&amp; </w:t>
      </w:r>
      <w:r>
        <w:rPr>
          <w:i/>
          <w:iCs/>
        </w:rPr>
        <w:t xml:space="preserve">previousURL </w:t>
      </w:r>
      <w:r>
        <w:rPr>
          <w:color w:val="000000"/>
        </w:rPr>
        <w:t xml:space="preserve">!== </w:t>
      </w:r>
      <w:r>
        <w:rPr>
          <w:color w:val="008000"/>
        </w:rPr>
        <w:t xml:space="preserve">"" </w:t>
      </w:r>
      <w:r>
        <w:rPr>
          <w:color w:val="000000"/>
        </w:rPr>
        <w:t xml:space="preserve">&amp;&amp; </w:t>
      </w:r>
      <w:r>
        <w:rPr>
          <w:color w:val="458383"/>
        </w:rPr>
        <w:t>http</w:t>
      </w:r>
      <w:r>
        <w:rPr>
          <w:color w:val="000000"/>
        </w:rPr>
        <w:t xml:space="preserve">.responseText !== </w:t>
      </w:r>
      <w:r>
        <w:rPr>
          <w:color w:val="008000"/>
        </w:rPr>
        <w:t xml:space="preserve">"" </w:t>
      </w:r>
      <w:r>
        <w:rPr>
          <w:color w:val="000000"/>
        </w:rPr>
        <w:t xml:space="preserve">&amp;&amp; </w:t>
      </w:r>
      <w:r>
        <w:rPr>
          <w:color w:val="458383"/>
        </w:rPr>
        <w:t>http</w:t>
      </w:r>
      <w:r>
        <w:rPr>
          <w:color w:val="000000"/>
        </w:rPr>
        <w:t xml:space="preserve">.responseText !== </w:t>
      </w:r>
      <w:r>
        <w:rPr>
          <w:color w:val="008000"/>
        </w:rPr>
        <w:t>"chrome.exe"</w:t>
      </w:r>
      <w:r>
        <w:rPr>
          <w:color w:val="000000"/>
        </w:rPr>
        <w:t>) {</w:t>
      </w:r>
      <w:r>
        <w:rPr>
          <w:color w:val="000000"/>
        </w:rPr>
        <w:br/>
        <w:t xml:space="preserve">        </w:t>
      </w:r>
      <w:r>
        <w:rPr>
          <w:i/>
          <w:iCs/>
        </w:rPr>
        <w:t xml:space="preserve">hasBrowserFocusOut </w:t>
      </w:r>
      <w:r>
        <w:rPr>
          <w:color w:val="000000"/>
        </w:rPr>
        <w:t xml:space="preserve">= </w:t>
      </w:r>
      <w:r>
        <w:t>true</w:t>
      </w:r>
      <w:r>
        <w:rPr>
          <w:color w:val="000000"/>
        </w:rPr>
        <w:t>;</w:t>
      </w:r>
      <w:r>
        <w:rPr>
          <w:color w:val="000000"/>
        </w:rPr>
        <w:br/>
        <w:t xml:space="preserve">        </w:t>
      </w:r>
      <w:r>
        <w:rPr>
          <w:i/>
          <w:iCs/>
        </w:rPr>
        <w:t xml:space="preserve">endTime </w:t>
      </w:r>
      <w:r>
        <w:rPr>
          <w:color w:val="000000"/>
        </w:rPr>
        <w:t xml:space="preserve">= </w:t>
      </w:r>
      <w:r>
        <w:t xml:space="preserve">new </w:t>
      </w:r>
      <w:r>
        <w:rPr>
          <w:i/>
          <w:iCs/>
        </w:rPr>
        <w:t>Date</w:t>
      </w:r>
      <w:r>
        <w:rPr>
          <w:color w:val="000000"/>
        </w:rPr>
        <w:t>();</w:t>
      </w:r>
      <w:r>
        <w:rPr>
          <w:color w:val="000000"/>
        </w:rPr>
        <w:br/>
        <w:t xml:space="preserve">        </w:t>
      </w:r>
      <w:r>
        <w:rPr>
          <w:i/>
          <w:iCs/>
          <w:color w:val="000000"/>
        </w:rPr>
        <w:t>sendTimedURL</w:t>
      </w:r>
      <w:r>
        <w:rPr>
          <w:color w:val="000000"/>
        </w:rPr>
        <w:t>();</w:t>
      </w:r>
      <w:r>
        <w:rPr>
          <w:color w:val="000000"/>
        </w:rPr>
        <w:br/>
        <w:t xml:space="preserve">    } </w:t>
      </w:r>
      <w:r>
        <w:t xml:space="preserve">else if </w:t>
      </w:r>
      <w:r>
        <w:rPr>
          <w:color w:val="000000"/>
        </w:rPr>
        <w:t>(</w:t>
      </w:r>
      <w:r>
        <w:rPr>
          <w:i/>
          <w:iCs/>
        </w:rPr>
        <w:t xml:space="preserve">hasBrowserFocusOut </w:t>
      </w:r>
      <w:r>
        <w:rPr>
          <w:color w:val="000000"/>
        </w:rPr>
        <w:t xml:space="preserve">&amp;&amp; </w:t>
      </w:r>
      <w:r>
        <w:rPr>
          <w:color w:val="458383"/>
        </w:rPr>
        <w:t>http</w:t>
      </w:r>
      <w:r>
        <w:rPr>
          <w:color w:val="000000"/>
        </w:rPr>
        <w:t xml:space="preserve">.responseText === </w:t>
      </w:r>
      <w:r>
        <w:rPr>
          <w:color w:val="008000"/>
        </w:rPr>
        <w:t>"chrome.exe"</w:t>
      </w:r>
      <w:r>
        <w:rPr>
          <w:color w:val="000000"/>
        </w:rPr>
        <w:t>) {</w:t>
      </w:r>
      <w:r>
        <w:rPr>
          <w:color w:val="000000"/>
        </w:rPr>
        <w:br/>
        <w:t xml:space="preserve">        </w:t>
      </w:r>
      <w:r>
        <w:rPr>
          <w:i/>
          <w:iCs/>
        </w:rPr>
        <w:t xml:space="preserve">hasBrowserFocusOut </w:t>
      </w:r>
      <w:r>
        <w:rPr>
          <w:color w:val="000000"/>
        </w:rPr>
        <w:t xml:space="preserve">= </w:t>
      </w:r>
      <w:r>
        <w:t>false</w:t>
      </w:r>
      <w:r>
        <w:rPr>
          <w:color w:val="000000"/>
        </w:rPr>
        <w:t>;</w:t>
      </w:r>
      <w:r>
        <w:rPr>
          <w:color w:val="000000"/>
        </w:rPr>
        <w:br/>
        <w:t xml:space="preserve">        </w:t>
      </w:r>
      <w:r>
        <w:rPr>
          <w:i/>
          <w:iCs/>
        </w:rPr>
        <w:t xml:space="preserve">startTime </w:t>
      </w:r>
      <w:r>
        <w:rPr>
          <w:color w:val="000000"/>
        </w:rPr>
        <w:t xml:space="preserve">= </w:t>
      </w:r>
      <w:r>
        <w:t xml:space="preserve">new </w:t>
      </w:r>
      <w:r>
        <w:rPr>
          <w:i/>
          <w:iCs/>
        </w:rPr>
        <w:t>Date</w:t>
      </w:r>
      <w:r>
        <w:rPr>
          <w:color w:val="000000"/>
        </w:rPr>
        <w:t>();</w:t>
      </w:r>
      <w:r>
        <w:rPr>
          <w:color w:val="000000"/>
        </w:rPr>
        <w:br/>
        <w:t xml:space="preserve">    }</w:t>
      </w:r>
      <w:r>
        <w:rPr>
          <w:color w:val="000000"/>
        </w:rPr>
        <w:br/>
        <w:t xml:space="preserve">}, </w:t>
      </w:r>
      <w:r>
        <w:rPr>
          <w:color w:val="0000FF"/>
        </w:rPr>
        <w:t>1000</w:t>
      </w:r>
      <w:r>
        <w:rPr>
          <w:color w:val="000000"/>
        </w:rPr>
        <w:t>);</w:t>
      </w:r>
    </w:p>
    <w:p w14:paraId="441DDFDF" w14:textId="741AA48B" w:rsidR="003C712A" w:rsidRDefault="003C712A">
      <w:pPr>
        <w:jc w:val="left"/>
      </w:pPr>
      <w:r>
        <w:br w:type="page"/>
      </w:r>
    </w:p>
    <w:p w14:paraId="781CCF5F" w14:textId="2494CF3A" w:rsidR="003A35F9" w:rsidRDefault="003A35F9" w:rsidP="003A35F9">
      <w:pPr>
        <w:pStyle w:val="Pardeliste"/>
        <w:numPr>
          <w:ilvl w:val="0"/>
          <w:numId w:val="48"/>
        </w:numPr>
      </w:pPr>
      <w:r>
        <w:lastRenderedPageBreak/>
        <w:t>Envoie la donnée de navigation au serveur local</w:t>
      </w:r>
      <w:r w:rsidR="00D23DF7">
        <w:t xml:space="preserve"> via une requête HTTP. </w:t>
      </w:r>
    </w:p>
    <w:p w14:paraId="492249F3" w14:textId="08511A60" w:rsidR="006A109D" w:rsidRDefault="003A35F9" w:rsidP="009C6D65">
      <w:pPr>
        <w:pStyle w:val="code"/>
      </w:pPr>
      <w:r>
        <w:t xml:space="preserve">function </w:t>
      </w:r>
      <w:r>
        <w:rPr>
          <w:i/>
          <w:iCs/>
        </w:rPr>
        <w:t>sendTimedURL</w:t>
      </w:r>
      <w:r>
        <w:t>() {</w:t>
      </w:r>
      <w:r>
        <w:br/>
        <w:t xml:space="preserve">   </w:t>
      </w:r>
      <w:r w:rsidR="00D23DF7">
        <w:t xml:space="preserve"> </w:t>
      </w:r>
      <w:r>
        <w:t xml:space="preserve">var </w:t>
      </w:r>
      <w:r>
        <w:rPr>
          <w:color w:val="458383"/>
        </w:rPr>
        <w:t xml:space="preserve">http </w:t>
      </w:r>
      <w:r>
        <w:t xml:space="preserve">= new </w:t>
      </w:r>
      <w:r>
        <w:rPr>
          <w:i/>
          <w:iCs/>
          <w:color w:val="660E7A"/>
        </w:rPr>
        <w:t>XMLHttpRequest</w:t>
      </w:r>
      <w:r>
        <w:t>();</w:t>
      </w:r>
      <w:r>
        <w:br/>
        <w:t xml:space="preserve">    var </w:t>
      </w:r>
      <w:r>
        <w:rPr>
          <w:color w:val="458383"/>
        </w:rPr>
        <w:t xml:space="preserve">day </w:t>
      </w:r>
      <w:r>
        <w:t xml:space="preserve">= </w:t>
      </w:r>
      <w:r>
        <w:rPr>
          <w:i/>
          <w:iCs/>
          <w:color w:val="660E7A"/>
        </w:rPr>
        <w:t>startTime</w:t>
      </w:r>
      <w:r>
        <w:t>.</w:t>
      </w:r>
      <w:r>
        <w:rPr>
          <w:color w:val="7A7A43"/>
        </w:rPr>
        <w:t>getDate</w:t>
      </w:r>
      <w:r>
        <w:t>();</w:t>
      </w:r>
      <w:r>
        <w:br/>
        <w:t xml:space="preserve">    var </w:t>
      </w:r>
      <w:r>
        <w:rPr>
          <w:color w:val="458383"/>
        </w:rPr>
        <w:t xml:space="preserve">month </w:t>
      </w:r>
      <w:r>
        <w:t xml:space="preserve">= </w:t>
      </w:r>
      <w:r>
        <w:rPr>
          <w:i/>
          <w:iCs/>
          <w:color w:val="660E7A"/>
        </w:rPr>
        <w:t>startTime</w:t>
      </w:r>
      <w:r>
        <w:t>.</w:t>
      </w:r>
      <w:r>
        <w:rPr>
          <w:color w:val="7A7A43"/>
        </w:rPr>
        <w:t>getMonth</w:t>
      </w:r>
      <w:r>
        <w:t xml:space="preserve">() + </w:t>
      </w:r>
      <w:r>
        <w:rPr>
          <w:color w:val="0000FF"/>
        </w:rPr>
        <w:t>1</w:t>
      </w:r>
      <w:r>
        <w:t>;</w:t>
      </w:r>
      <w:r>
        <w:br/>
        <w:t xml:space="preserve">    var </w:t>
      </w:r>
      <w:r>
        <w:rPr>
          <w:color w:val="458383"/>
        </w:rPr>
        <w:t xml:space="preserve">date </w:t>
      </w:r>
      <w:r>
        <w:t xml:space="preserve">= </w:t>
      </w:r>
      <w:r>
        <w:rPr>
          <w:i/>
          <w:iCs/>
          <w:color w:val="660E7A"/>
        </w:rPr>
        <w:t>startTime</w:t>
      </w:r>
      <w:r>
        <w:t>.</w:t>
      </w:r>
      <w:r>
        <w:rPr>
          <w:color w:val="7A7A43"/>
        </w:rPr>
        <w:t>getFullYear</w:t>
      </w:r>
      <w:r>
        <w:t xml:space="preserve">() + </w:t>
      </w:r>
      <w:r>
        <w:rPr>
          <w:color w:val="008000"/>
        </w:rPr>
        <w:t xml:space="preserve">"." </w:t>
      </w:r>
      <w:r>
        <w:t>+ ((</w:t>
      </w:r>
      <w:r>
        <w:rPr>
          <w:color w:val="458383"/>
        </w:rPr>
        <w:t xml:space="preserve">month </w:t>
      </w:r>
      <w:r>
        <w:t xml:space="preserve">&lt; </w:t>
      </w:r>
      <w:r>
        <w:rPr>
          <w:color w:val="0000FF"/>
        </w:rPr>
        <w:t>10</w:t>
      </w:r>
      <w:r>
        <w:t>)?</w:t>
      </w:r>
      <w:r>
        <w:rPr>
          <w:color w:val="008000"/>
        </w:rPr>
        <w:t>"0"</w:t>
      </w:r>
      <w:r>
        <w:t>:</w:t>
      </w:r>
      <w:r>
        <w:rPr>
          <w:color w:val="008000"/>
        </w:rPr>
        <w:t>""</w:t>
      </w:r>
      <w:r>
        <w:t xml:space="preserve">) + </w:t>
      </w:r>
      <w:r>
        <w:rPr>
          <w:color w:val="458383"/>
        </w:rPr>
        <w:t xml:space="preserve">month </w:t>
      </w:r>
      <w:r>
        <w:t xml:space="preserve">+ </w:t>
      </w:r>
      <w:r>
        <w:rPr>
          <w:color w:val="008000"/>
        </w:rPr>
        <w:t xml:space="preserve">"." </w:t>
      </w:r>
      <w:r>
        <w:t>+ ((</w:t>
      </w:r>
      <w:r>
        <w:rPr>
          <w:color w:val="458383"/>
        </w:rPr>
        <w:t xml:space="preserve">day </w:t>
      </w:r>
      <w:r>
        <w:t xml:space="preserve">&lt; </w:t>
      </w:r>
      <w:r>
        <w:rPr>
          <w:color w:val="0000FF"/>
        </w:rPr>
        <w:t>10</w:t>
      </w:r>
      <w:r>
        <w:t>)?</w:t>
      </w:r>
      <w:r>
        <w:rPr>
          <w:color w:val="008000"/>
        </w:rPr>
        <w:t>"0"</w:t>
      </w:r>
      <w:r>
        <w:t>:</w:t>
      </w:r>
      <w:r>
        <w:rPr>
          <w:color w:val="008000"/>
        </w:rPr>
        <w:t>""</w:t>
      </w:r>
      <w:r>
        <w:t xml:space="preserve">) + </w:t>
      </w:r>
      <w:r>
        <w:rPr>
          <w:color w:val="458383"/>
        </w:rPr>
        <w:t>day</w:t>
      </w:r>
      <w:r>
        <w:t>;</w:t>
      </w:r>
      <w:r>
        <w:br/>
        <w:t xml:space="preserve">    var </w:t>
      </w:r>
      <w:r>
        <w:rPr>
          <w:color w:val="458383"/>
        </w:rPr>
        <w:t xml:space="preserve">time </w:t>
      </w:r>
      <w:r>
        <w:t>= (</w:t>
      </w:r>
      <w:r>
        <w:rPr>
          <w:i/>
          <w:iCs/>
          <w:color w:val="660E7A"/>
        </w:rPr>
        <w:t>endTime</w:t>
      </w:r>
      <w:r>
        <w:t>.</w:t>
      </w:r>
      <w:r>
        <w:rPr>
          <w:color w:val="7A7A43"/>
        </w:rPr>
        <w:t>getTime</w:t>
      </w:r>
      <w:r>
        <w:t xml:space="preserve">() - </w:t>
      </w:r>
      <w:r>
        <w:rPr>
          <w:i/>
          <w:iCs/>
          <w:color w:val="660E7A"/>
        </w:rPr>
        <w:t>startTime</w:t>
      </w:r>
      <w:r>
        <w:t>.</w:t>
      </w:r>
      <w:r>
        <w:rPr>
          <w:color w:val="7A7A43"/>
        </w:rPr>
        <w:t>getTime</w:t>
      </w:r>
      <w:r>
        <w:t xml:space="preserve">()) / </w:t>
      </w:r>
      <w:r>
        <w:rPr>
          <w:color w:val="0000FF"/>
        </w:rPr>
        <w:t>1000</w:t>
      </w:r>
      <w:r>
        <w:t>;</w:t>
      </w:r>
      <w:r>
        <w:br/>
        <w:t xml:space="preserve">    var </w:t>
      </w:r>
      <w:r>
        <w:rPr>
          <w:color w:val="458383"/>
        </w:rPr>
        <w:t xml:space="preserve">TimedUrl </w:t>
      </w:r>
      <w:r>
        <w:t>= {</w:t>
      </w:r>
      <w:r>
        <w:rPr>
          <w:color w:val="660E7A"/>
        </w:rPr>
        <w:t>date</w:t>
      </w:r>
      <w:r>
        <w:t>:</w:t>
      </w:r>
      <w:r>
        <w:rPr>
          <w:color w:val="458383"/>
        </w:rPr>
        <w:t>date</w:t>
      </w:r>
      <w:r>
        <w:t xml:space="preserve">, </w:t>
      </w:r>
      <w:r>
        <w:rPr>
          <w:color w:val="660E7A"/>
        </w:rPr>
        <w:t>url</w:t>
      </w:r>
      <w:r>
        <w:t>:</w:t>
      </w:r>
      <w:r>
        <w:rPr>
          <w:i/>
          <w:iCs/>
          <w:color w:val="660E7A"/>
        </w:rPr>
        <w:t>previousURL</w:t>
      </w:r>
      <w:r>
        <w:t xml:space="preserve">, </w:t>
      </w:r>
      <w:r>
        <w:rPr>
          <w:color w:val="660E7A"/>
        </w:rPr>
        <w:t>start</w:t>
      </w:r>
      <w:r>
        <w:t>:</w:t>
      </w:r>
      <w:r>
        <w:rPr>
          <w:i/>
          <w:iCs/>
          <w:color w:val="660E7A"/>
        </w:rPr>
        <w:t>startTime</w:t>
      </w:r>
      <w:r>
        <w:t xml:space="preserve">, </w:t>
      </w:r>
      <w:r>
        <w:rPr>
          <w:color w:val="660E7A"/>
        </w:rPr>
        <w:t>end</w:t>
      </w:r>
      <w:r>
        <w:t>:</w:t>
      </w:r>
      <w:r>
        <w:rPr>
          <w:i/>
          <w:iCs/>
          <w:color w:val="660E7A"/>
        </w:rPr>
        <w:t>endTime</w:t>
      </w:r>
      <w:r>
        <w:t xml:space="preserve">, </w:t>
      </w:r>
      <w:r>
        <w:rPr>
          <w:color w:val="660E7A"/>
        </w:rPr>
        <w:t>time</w:t>
      </w:r>
      <w:r>
        <w:t>:</w:t>
      </w:r>
      <w:r>
        <w:rPr>
          <w:color w:val="458383"/>
        </w:rPr>
        <w:t>time</w:t>
      </w:r>
      <w:r>
        <w:t xml:space="preserve">, </w:t>
      </w:r>
      <w:r>
        <w:rPr>
          <w:color w:val="660E7A"/>
        </w:rPr>
        <w:t>description</w:t>
      </w:r>
      <w:r>
        <w:t>:</w:t>
      </w:r>
      <w:r>
        <w:rPr>
          <w:i/>
          <w:iCs/>
          <w:color w:val="660E7A"/>
        </w:rPr>
        <w:t>previousDescription</w:t>
      </w:r>
      <w:r>
        <w:t>};</w:t>
      </w:r>
      <w:r>
        <w:br/>
        <w:t xml:space="preserve">    </w:t>
      </w:r>
      <w:r>
        <w:rPr>
          <w:color w:val="458383"/>
        </w:rPr>
        <w:t>http</w:t>
      </w:r>
      <w:r>
        <w:t>.</w:t>
      </w:r>
      <w:r>
        <w:rPr>
          <w:color w:val="7A7A43"/>
        </w:rPr>
        <w:t>open</w:t>
      </w:r>
      <w:r>
        <w:t>(</w:t>
      </w:r>
      <w:r>
        <w:rPr>
          <w:color w:val="008000"/>
        </w:rPr>
        <w:t>"POST"</w:t>
      </w:r>
      <w:r>
        <w:t xml:space="preserve">, </w:t>
      </w:r>
      <w:r>
        <w:rPr>
          <w:color w:val="008000"/>
        </w:rPr>
        <w:t xml:space="preserve">"http://localhost:" </w:t>
      </w:r>
      <w:r>
        <w:t xml:space="preserve">+ </w:t>
      </w:r>
      <w:r>
        <w:rPr>
          <w:i/>
          <w:iCs/>
          <w:color w:val="660E7A"/>
        </w:rPr>
        <w:t xml:space="preserve">port </w:t>
      </w:r>
      <w:r>
        <w:t xml:space="preserve">+ </w:t>
      </w:r>
      <w:r>
        <w:rPr>
          <w:color w:val="008000"/>
        </w:rPr>
        <w:t>"/sniff"</w:t>
      </w:r>
      <w:r>
        <w:t xml:space="preserve">, false); </w:t>
      </w:r>
      <w:r>
        <w:rPr>
          <w:i/>
          <w:iCs/>
          <w:color w:val="808080"/>
        </w:rPr>
        <w:t>// false for synchronous request</w:t>
      </w:r>
      <w:r>
        <w:rPr>
          <w:i/>
          <w:iCs/>
          <w:color w:val="808080"/>
        </w:rPr>
        <w:br/>
        <w:t xml:space="preserve">    </w:t>
      </w:r>
      <w:r>
        <w:rPr>
          <w:color w:val="458383"/>
        </w:rPr>
        <w:t>http</w:t>
      </w:r>
      <w:r>
        <w:t>.</w:t>
      </w:r>
      <w:r>
        <w:rPr>
          <w:color w:val="7A7A43"/>
        </w:rPr>
        <w:t>setRequestHeader</w:t>
      </w:r>
      <w:r>
        <w:t>(</w:t>
      </w:r>
      <w:r>
        <w:rPr>
          <w:color w:val="008000"/>
        </w:rPr>
        <w:t>"Content-type"</w:t>
      </w:r>
      <w:r>
        <w:t xml:space="preserve">, </w:t>
      </w:r>
      <w:r>
        <w:rPr>
          <w:color w:val="008000"/>
        </w:rPr>
        <w:t>"application/json"</w:t>
      </w:r>
      <w:r>
        <w:t>);</w:t>
      </w:r>
      <w:r>
        <w:br/>
        <w:t xml:space="preserve">    </w:t>
      </w:r>
      <w:r>
        <w:rPr>
          <w:color w:val="458383"/>
        </w:rPr>
        <w:t>http</w:t>
      </w:r>
      <w:r>
        <w:t>.</w:t>
      </w:r>
      <w:r>
        <w:rPr>
          <w:color w:val="7A7A43"/>
        </w:rPr>
        <w:t>send</w:t>
      </w:r>
      <w:r>
        <w:t>(</w:t>
      </w:r>
      <w:r>
        <w:rPr>
          <w:i/>
          <w:iCs/>
          <w:color w:val="660E7A"/>
        </w:rPr>
        <w:t>JSON</w:t>
      </w:r>
      <w:r>
        <w:t>.</w:t>
      </w:r>
      <w:r>
        <w:rPr>
          <w:color w:val="7A7A43"/>
        </w:rPr>
        <w:t>stringify</w:t>
      </w:r>
      <w:r>
        <w:t>(</w:t>
      </w:r>
      <w:r>
        <w:rPr>
          <w:color w:val="458383"/>
        </w:rPr>
        <w:t>TimedUrl</w:t>
      </w:r>
      <w:r>
        <w:t>));</w:t>
      </w:r>
      <w:r>
        <w:br/>
        <w:t>}</w:t>
      </w:r>
    </w:p>
    <w:p w14:paraId="2118A767" w14:textId="77777777" w:rsidR="006A109D" w:rsidRDefault="006A109D">
      <w:pPr>
        <w:jc w:val="left"/>
        <w:rPr>
          <w:rFonts w:ascii="Consolas" w:hAnsi="Consolas" w:cs="Consolas"/>
          <w:noProof/>
          <w:color w:val="000000" w:themeColor="text1"/>
          <w:lang w:val="fr-FR"/>
        </w:rPr>
      </w:pPr>
      <w:r>
        <w:br w:type="page"/>
      </w:r>
    </w:p>
    <w:p w14:paraId="66D77B6D" w14:textId="68AC86F0" w:rsidR="00A6248E" w:rsidRDefault="00A6248E" w:rsidP="00A6248E">
      <w:pPr>
        <w:pStyle w:val="Titre3"/>
      </w:pPr>
      <w:bookmarkStart w:id="45" w:name="_Toc513969489"/>
      <w:r>
        <w:lastRenderedPageBreak/>
        <w:t>Détection des processus</w:t>
      </w:r>
      <w:bookmarkEnd w:id="45"/>
    </w:p>
    <w:p w14:paraId="17F8FCFB" w14:textId="792C2426" w:rsidR="00623EB3" w:rsidRDefault="00193C22" w:rsidP="00623EB3">
      <w:r>
        <w:t xml:space="preserve">En parallèle de la détection de l’activité web, il est nécessaire de détecter l’activité </w:t>
      </w:r>
      <w:r w:rsidR="00263A73">
        <w:t xml:space="preserve">des processus Desktop. La stratégie est la suivante pour chaque </w:t>
      </w:r>
      <w:proofErr w:type="gramStart"/>
      <w:r w:rsidR="00263A73">
        <w:t>activités</w:t>
      </w:r>
      <w:proofErr w:type="gramEnd"/>
      <w:r w:rsidR="00263A73">
        <w:t> :</w:t>
      </w:r>
    </w:p>
    <w:p w14:paraId="3F3ACE96" w14:textId="669A6DB0" w:rsidR="00263A73" w:rsidRDefault="00263A73" w:rsidP="00263A73">
      <w:pPr>
        <w:pStyle w:val="Pardeliste"/>
        <w:numPr>
          <w:ilvl w:val="0"/>
          <w:numId w:val="49"/>
        </w:numPr>
      </w:pPr>
      <w:r>
        <w:t>Récupérer le processus courant</w:t>
      </w:r>
    </w:p>
    <w:p w14:paraId="4E1433FF" w14:textId="334096DB" w:rsidR="00263A73" w:rsidRDefault="00EA01CE" w:rsidP="005F6340">
      <w:pPr>
        <w:pStyle w:val="Pardeliste"/>
        <w:numPr>
          <w:ilvl w:val="0"/>
          <w:numId w:val="49"/>
        </w:numPr>
      </w:pPr>
      <w:r>
        <w:t xml:space="preserve">Récupérer le temps </w:t>
      </w:r>
      <w:r w:rsidR="005F6340">
        <w:t>de début</w:t>
      </w:r>
    </w:p>
    <w:p w14:paraId="2727E192" w14:textId="37F0DBA7" w:rsidR="00263A73" w:rsidRDefault="00263A73" w:rsidP="00E23552">
      <w:pPr>
        <w:pStyle w:val="Pardeliste"/>
        <w:numPr>
          <w:ilvl w:val="0"/>
          <w:numId w:val="49"/>
        </w:numPr>
      </w:pPr>
      <w:r>
        <w:t xml:space="preserve">Détecter </w:t>
      </w:r>
      <w:r w:rsidR="00E23552">
        <w:t>le changement de processus courant</w:t>
      </w:r>
    </w:p>
    <w:p w14:paraId="4005576F" w14:textId="18EABB55" w:rsidR="00263A73" w:rsidRDefault="00EA01CE" w:rsidP="005F6340">
      <w:pPr>
        <w:pStyle w:val="Pardeliste"/>
        <w:numPr>
          <w:ilvl w:val="0"/>
          <w:numId w:val="49"/>
        </w:numPr>
      </w:pPr>
      <w:r>
        <w:t xml:space="preserve">Récupérer le temps </w:t>
      </w:r>
      <w:r w:rsidR="005F6340">
        <w:t>de fin</w:t>
      </w:r>
    </w:p>
    <w:p w14:paraId="27F81C69" w14:textId="77777777" w:rsidR="00263A73" w:rsidRDefault="00263A73" w:rsidP="00263A73">
      <w:pPr>
        <w:pStyle w:val="Pardeliste"/>
        <w:numPr>
          <w:ilvl w:val="0"/>
          <w:numId w:val="49"/>
        </w:numPr>
      </w:pPr>
      <w:r>
        <w:t>Envoyer les informations au serveur</w:t>
      </w:r>
    </w:p>
    <w:p w14:paraId="7466AEE0" w14:textId="77777777" w:rsidR="00263A73" w:rsidRDefault="00263A73" w:rsidP="00263A73">
      <w:pPr>
        <w:pStyle w:val="Pardeliste"/>
        <w:numPr>
          <w:ilvl w:val="0"/>
          <w:numId w:val="49"/>
        </w:numPr>
      </w:pPr>
      <w:r>
        <w:t>Le serveur écrit dans le log ce qu’il s’est passé, combien de temps et dans quelle catégorie doit aller l’information (</w:t>
      </w:r>
      <w:proofErr w:type="spellStart"/>
      <w:r>
        <w:t>Games</w:t>
      </w:r>
      <w:proofErr w:type="spellEnd"/>
      <w:r>
        <w:t xml:space="preserve"> ou Networks)</w:t>
      </w:r>
    </w:p>
    <w:p w14:paraId="17F91D99" w14:textId="1C1C7291" w:rsidR="00B541FD" w:rsidRDefault="006A109D" w:rsidP="00B541FD">
      <w:r>
        <w:t>Le code permettant de le faire est le suivant :</w:t>
      </w:r>
      <w:r w:rsidR="00B541FD">
        <w:t xml:space="preserve"> </w:t>
      </w:r>
    </w:p>
    <w:p w14:paraId="3F8752CE" w14:textId="45806D66" w:rsidR="00D90817" w:rsidRDefault="00D90817" w:rsidP="00D90817">
      <w:pPr>
        <w:pStyle w:val="Pardeliste"/>
        <w:numPr>
          <w:ilvl w:val="0"/>
          <w:numId w:val="50"/>
        </w:numPr>
      </w:pPr>
      <w:r>
        <w:t>Récupération du processus courant</w:t>
      </w:r>
    </w:p>
    <w:p w14:paraId="15F8ACEA" w14:textId="000E4C07" w:rsidR="00D90817" w:rsidRDefault="00D90817" w:rsidP="009C6D65">
      <w:pPr>
        <w:pStyle w:val="code"/>
      </w:pPr>
      <w:r>
        <w:t xml:space="preserve">function </w:t>
      </w:r>
      <w:r>
        <w:rPr>
          <w:i/>
          <w:iCs/>
        </w:rPr>
        <w:t>setCrtProcess</w:t>
      </w:r>
      <w:r>
        <w:t>() {</w:t>
      </w:r>
      <w:r>
        <w:br/>
        <w:t xml:space="preserve">    </w:t>
      </w:r>
      <w:r>
        <w:rPr>
          <w:color w:val="458383"/>
        </w:rPr>
        <w:t xml:space="preserve">crtProcess </w:t>
      </w:r>
      <w:r>
        <w:t xml:space="preserve">= </w:t>
      </w:r>
      <w:r>
        <w:rPr>
          <w:color w:val="660E7A"/>
        </w:rPr>
        <w:t>aw</w:t>
      </w:r>
      <w:r>
        <w:t>.</w:t>
      </w:r>
      <w:r>
        <w:rPr>
          <w:color w:val="660E7A"/>
        </w:rPr>
        <w:t>sync</w:t>
      </w:r>
      <w:r>
        <w:t>();</w:t>
      </w:r>
      <w:r>
        <w:br/>
        <w:t xml:space="preserve">    </w:t>
      </w:r>
      <w:r>
        <w:rPr>
          <w:i/>
          <w:iCs/>
        </w:rPr>
        <w:t>writeProcess</w:t>
      </w:r>
      <w:r>
        <w:t>();</w:t>
      </w:r>
      <w:r>
        <w:br/>
        <w:t>}</w:t>
      </w:r>
      <w:r>
        <w:br/>
        <w:t xml:space="preserve">function </w:t>
      </w:r>
      <w:r>
        <w:rPr>
          <w:i/>
          <w:iCs/>
        </w:rPr>
        <w:t>getCrtProcess</w:t>
      </w:r>
      <w:r>
        <w:t>() {</w:t>
      </w:r>
      <w:r>
        <w:br/>
        <w:t xml:space="preserve">    return </w:t>
      </w:r>
      <w:r>
        <w:rPr>
          <w:color w:val="458383"/>
        </w:rPr>
        <w:t>crtProcess</w:t>
      </w:r>
      <w:r>
        <w:t>.</w:t>
      </w:r>
      <w:r>
        <w:rPr>
          <w:color w:val="660E7A"/>
        </w:rPr>
        <w:t>owner</w:t>
      </w:r>
      <w:r>
        <w:t>.</w:t>
      </w:r>
      <w:r>
        <w:rPr>
          <w:color w:val="660E7A"/>
        </w:rPr>
        <w:t>name</w:t>
      </w:r>
      <w:r>
        <w:t>;</w:t>
      </w:r>
      <w:r>
        <w:br/>
        <w:t>}</w:t>
      </w:r>
    </w:p>
    <w:p w14:paraId="02C56208" w14:textId="0A7E3B4F" w:rsidR="00D90817" w:rsidRDefault="0064459B" w:rsidP="00D90817">
      <w:pPr>
        <w:pStyle w:val="Pardeliste"/>
        <w:numPr>
          <w:ilvl w:val="0"/>
          <w:numId w:val="50"/>
        </w:numPr>
      </w:pPr>
      <w:r>
        <w:t>Détection du changement de processus courant et écriture dans le fichier log</w:t>
      </w:r>
    </w:p>
    <w:p w14:paraId="2AEA0724" w14:textId="643DD9BE" w:rsidR="006A109D" w:rsidRPr="00D90817" w:rsidRDefault="006A109D" w:rsidP="009C6D65">
      <w:pPr>
        <w:pStyle w:val="code"/>
        <w:rPr>
          <w:lang w:eastAsia="en-US"/>
        </w:rPr>
      </w:pPr>
      <w:r w:rsidRPr="00D90817">
        <w:t xml:space="preserve">function </w:t>
      </w:r>
      <w:r w:rsidRPr="00D90817">
        <w:rPr>
          <w:i/>
          <w:iCs/>
        </w:rPr>
        <w:t>writeProcess</w:t>
      </w:r>
      <w:r w:rsidRPr="00D90817">
        <w:t>() {</w:t>
      </w:r>
      <w:r w:rsidRPr="00D90817">
        <w:br/>
        <w:t xml:space="preserve">    </w:t>
      </w:r>
      <w:r w:rsidRPr="00D90817">
        <w:rPr>
          <w:color w:val="458383"/>
        </w:rPr>
        <w:t xml:space="preserve">endTime </w:t>
      </w:r>
      <w:r w:rsidRPr="00D90817">
        <w:t xml:space="preserve">= </w:t>
      </w:r>
      <w:r w:rsidRPr="00D90817">
        <w:rPr>
          <w:color w:val="660E7A"/>
        </w:rPr>
        <w:t>moment</w:t>
      </w:r>
      <w:r w:rsidRPr="00D90817">
        <w:t xml:space="preserve">(new </w:t>
      </w:r>
      <w:r w:rsidRPr="00D90817">
        <w:rPr>
          <w:i/>
          <w:iCs/>
          <w:color w:val="660E7A"/>
        </w:rPr>
        <w:t>Date</w:t>
      </w:r>
      <w:r w:rsidRPr="00D90817">
        <w:t>());</w:t>
      </w:r>
      <w:r w:rsidRPr="00D90817">
        <w:br/>
        <w:t xml:space="preserve">    if (</w:t>
      </w:r>
      <w:r w:rsidRPr="00D90817">
        <w:rPr>
          <w:color w:val="458383"/>
        </w:rPr>
        <w:t>endTime</w:t>
      </w:r>
      <w:r w:rsidRPr="00D90817">
        <w:t xml:space="preserve">.hours() === </w:t>
      </w:r>
      <w:r w:rsidRPr="00D90817">
        <w:rPr>
          <w:color w:val="0000FF"/>
        </w:rPr>
        <w:t xml:space="preserve">0 </w:t>
      </w:r>
      <w:r w:rsidRPr="00D90817">
        <w:t xml:space="preserve">&amp;&amp; </w:t>
      </w:r>
      <w:r w:rsidRPr="00D90817">
        <w:rPr>
          <w:color w:val="458383"/>
        </w:rPr>
        <w:t>endTime</w:t>
      </w:r>
      <w:r w:rsidRPr="00D90817">
        <w:t xml:space="preserve">.minutes() === </w:t>
      </w:r>
      <w:r w:rsidRPr="00D90817">
        <w:rPr>
          <w:color w:val="0000FF"/>
        </w:rPr>
        <w:t xml:space="preserve">0 </w:t>
      </w:r>
      <w:r w:rsidRPr="00D90817">
        <w:t xml:space="preserve">&amp;&amp; </w:t>
      </w:r>
      <w:r w:rsidRPr="00D90817">
        <w:rPr>
          <w:color w:val="458383"/>
        </w:rPr>
        <w:t>endTime</w:t>
      </w:r>
      <w:r w:rsidRPr="00D90817">
        <w:t xml:space="preserve">.seconds() === </w:t>
      </w:r>
      <w:r w:rsidRPr="00D90817">
        <w:rPr>
          <w:color w:val="0000FF"/>
        </w:rPr>
        <w:t>0</w:t>
      </w:r>
      <w:r w:rsidRPr="00D90817">
        <w:t>) {</w:t>
      </w:r>
      <w:r w:rsidRPr="00D90817">
        <w:br/>
        <w:t xml:space="preserve">        </w:t>
      </w:r>
      <w:r w:rsidRPr="00D90817">
        <w:rPr>
          <w:i/>
          <w:iCs/>
          <w:color w:val="660E7A"/>
        </w:rPr>
        <w:t>console</w:t>
      </w:r>
      <w:r w:rsidRPr="00D90817">
        <w:t>.</w:t>
      </w:r>
      <w:r w:rsidRPr="00D90817">
        <w:rPr>
          <w:color w:val="7A7A43"/>
        </w:rPr>
        <w:t>log</w:t>
      </w:r>
      <w:r w:rsidRPr="00D90817">
        <w:t>(</w:t>
      </w:r>
      <w:r w:rsidRPr="00D90817">
        <w:rPr>
          <w:color w:val="008000"/>
        </w:rPr>
        <w:t>"new day merge"</w:t>
      </w:r>
      <w:r w:rsidR="00D90817" w:rsidRPr="00D90817">
        <w:t>);</w:t>
      </w:r>
      <w:r w:rsidRPr="00D90817">
        <w:br/>
        <w:t xml:space="preserve">        var </w:t>
      </w:r>
      <w:r w:rsidRPr="00D90817">
        <w:rPr>
          <w:color w:val="458383"/>
        </w:rPr>
        <w:t xml:space="preserve">filename </w:t>
      </w:r>
      <w:r w:rsidRPr="00D90817">
        <w:t xml:space="preserve">= </w:t>
      </w:r>
      <w:r w:rsidRPr="00D90817">
        <w:rPr>
          <w:color w:val="458383"/>
        </w:rPr>
        <w:t>os</w:t>
      </w:r>
      <w:r w:rsidRPr="00D90817">
        <w:t>.</w:t>
      </w:r>
      <w:r w:rsidRPr="00D90817">
        <w:rPr>
          <w:color w:val="660E7A"/>
        </w:rPr>
        <w:t>userInfo</w:t>
      </w:r>
      <w:r w:rsidRPr="00D90817">
        <w:t xml:space="preserve">().username + </w:t>
      </w:r>
      <w:r w:rsidRPr="00D90817">
        <w:rPr>
          <w:color w:val="008000"/>
        </w:rPr>
        <w:t>"_processes"</w:t>
      </w:r>
      <w:r w:rsidRPr="00D90817">
        <w:t>;</w:t>
      </w:r>
      <w:r w:rsidRPr="00D90817">
        <w:br/>
        <w:t xml:space="preserve">        var </w:t>
      </w:r>
      <w:r w:rsidRPr="00D90817">
        <w:rPr>
          <w:color w:val="458383"/>
        </w:rPr>
        <w:t xml:space="preserve">ws </w:t>
      </w:r>
      <w:r w:rsidRPr="00D90817">
        <w:t xml:space="preserve">= </w:t>
      </w:r>
      <w:r w:rsidRPr="00D90817">
        <w:rPr>
          <w:color w:val="458383"/>
        </w:rPr>
        <w:t>fs</w:t>
      </w:r>
      <w:r w:rsidRPr="00D90817">
        <w:t>.</w:t>
      </w:r>
      <w:r w:rsidRPr="00D90817">
        <w:rPr>
          <w:color w:val="7A7A43"/>
        </w:rPr>
        <w:t>createWriteStream</w:t>
      </w:r>
      <w:r w:rsidRPr="00D90817">
        <w:t>(</w:t>
      </w:r>
      <w:r w:rsidRPr="00D90817">
        <w:rPr>
          <w:color w:val="458383"/>
        </w:rPr>
        <w:t>filename</w:t>
      </w:r>
      <w:r w:rsidRPr="00D90817">
        <w:t>, {</w:t>
      </w:r>
      <w:r w:rsidRPr="00D90817">
        <w:rPr>
          <w:color w:val="660E7A"/>
        </w:rPr>
        <w:t>flags</w:t>
      </w:r>
      <w:r w:rsidRPr="00D90817">
        <w:t xml:space="preserve">: </w:t>
      </w:r>
      <w:r w:rsidRPr="00D90817">
        <w:rPr>
          <w:color w:val="008000"/>
        </w:rPr>
        <w:t>'a'</w:t>
      </w:r>
      <w:r w:rsidRPr="00D90817">
        <w:t>});</w:t>
      </w:r>
      <w:r w:rsidRPr="00D90817">
        <w:br/>
        <w:t xml:space="preserve">        var </w:t>
      </w:r>
      <w:r w:rsidRPr="00D90817">
        <w:rPr>
          <w:color w:val="458383"/>
        </w:rPr>
        <w:t xml:space="preserve">entry </w:t>
      </w:r>
      <w:r w:rsidRPr="00D90817">
        <w:t xml:space="preserve">= </w:t>
      </w:r>
      <w:r w:rsidRPr="00D90817">
        <w:rPr>
          <w:color w:val="458383"/>
        </w:rPr>
        <w:t xml:space="preserve">date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458383"/>
        </w:rPr>
        <w:t xml:space="preserve">path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processId </w:t>
      </w:r>
      <w:r w:rsidRPr="00D90817">
        <w:t xml:space="preserve">+ </w:t>
      </w:r>
      <w:r w:rsidRPr="00D90817">
        <w:rPr>
          <w:color w:val="008000"/>
        </w:rPr>
        <w:t xml:space="preserve">"|" </w:t>
      </w:r>
      <w:r w:rsidRPr="00D90817">
        <w:t xml:space="preserve">+ </w:t>
      </w:r>
      <w:r w:rsidRPr="00D90817">
        <w:rPr>
          <w:color w:val="458383"/>
        </w:rPr>
        <w:t>startTime</w:t>
      </w:r>
      <w:r w:rsidRPr="00D90817">
        <w:t>.</w:t>
      </w:r>
      <w:r w:rsidRPr="00D90817">
        <w:rPr>
          <w:color w:val="7A7A43"/>
        </w:rPr>
        <w:t>format</w:t>
      </w:r>
      <w:r w:rsidRPr="00D90817">
        <w:t xml:space="preserve">() + </w:t>
      </w:r>
      <w:r w:rsidRPr="00D90817">
        <w:rPr>
          <w:color w:val="008000"/>
        </w:rPr>
        <w:t xml:space="preserve">"|" </w:t>
      </w:r>
      <w:r w:rsidRPr="00D90817">
        <w:t xml:space="preserve">+ </w:t>
      </w:r>
      <w:r w:rsidRPr="00D90817">
        <w:rPr>
          <w:color w:val="458383"/>
        </w:rPr>
        <w:t>endTime</w:t>
      </w:r>
      <w:r w:rsidRPr="00D90817">
        <w:t xml:space="preserve">.format() + </w:t>
      </w:r>
      <w:r w:rsidRPr="00D90817">
        <w:rPr>
          <w:color w:val="008000"/>
        </w:rPr>
        <w:t xml:space="preserve">"|" </w:t>
      </w:r>
      <w:r w:rsidRPr="00D90817">
        <w:t xml:space="preserve">+ </w:t>
      </w:r>
      <w:r w:rsidRPr="00D90817">
        <w:rPr>
          <w:color w:val="458383"/>
        </w:rPr>
        <w:t>lastProcess</w:t>
      </w:r>
      <w:r w:rsidRPr="00D90817">
        <w:t>.</w:t>
      </w:r>
      <w:r w:rsidRPr="00D90817">
        <w:rPr>
          <w:color w:val="660E7A"/>
        </w:rPr>
        <w:t>title</w:t>
      </w:r>
      <w:r w:rsidRPr="00D90817">
        <w:t>;</w:t>
      </w:r>
      <w:r w:rsidRPr="00D90817">
        <w:br/>
        <w:t xml:space="preserve">        </w:t>
      </w:r>
      <w:r w:rsidRPr="00D90817">
        <w:rPr>
          <w:color w:val="458383"/>
        </w:rPr>
        <w:t>ws</w:t>
      </w:r>
      <w:r w:rsidRPr="00D90817">
        <w:t>.</w:t>
      </w:r>
      <w:r w:rsidRPr="00D90817">
        <w:rPr>
          <w:color w:val="7A7A43"/>
        </w:rPr>
        <w:t>write</w:t>
      </w:r>
      <w:r w:rsidRPr="00D90817">
        <w:t>(</w:t>
      </w:r>
      <w:r w:rsidRPr="00D90817">
        <w:rPr>
          <w:color w:val="458383"/>
        </w:rPr>
        <w:t xml:space="preserve">entry </w:t>
      </w:r>
      <w:r w:rsidRPr="00D90817">
        <w:t xml:space="preserve">+ </w:t>
      </w:r>
      <w:r w:rsidRPr="00D90817">
        <w:rPr>
          <w:color w:val="008000"/>
        </w:rPr>
        <w:t>"</w:t>
      </w:r>
      <w:r w:rsidRPr="00D90817">
        <w:t>\n</w:t>
      </w:r>
      <w:r w:rsidRPr="00D90817">
        <w:rPr>
          <w:color w:val="008000"/>
        </w:rPr>
        <w:t>"</w:t>
      </w:r>
      <w:r w:rsidRPr="00D90817">
        <w:t>);</w:t>
      </w:r>
      <w:r w:rsidRPr="00D90817">
        <w:br/>
        <w:t xml:space="preserve">        </w:t>
      </w:r>
      <w:r w:rsidRPr="00D90817">
        <w:rPr>
          <w:color w:val="458383"/>
        </w:rPr>
        <w:t>ws</w:t>
      </w:r>
      <w:r w:rsidRPr="00D90817">
        <w:t>.</w:t>
      </w:r>
      <w:r w:rsidRPr="00D90817">
        <w:rPr>
          <w:color w:val="7A7A43"/>
        </w:rPr>
        <w:t>end</w:t>
      </w:r>
      <w:r w:rsidRPr="00D90817">
        <w:t>();</w:t>
      </w:r>
      <w:r w:rsidRPr="00D90817">
        <w:br/>
        <w:t xml:space="preserve">        </w:t>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00D90817" w:rsidRPr="00D90817">
        <w:t>;</w:t>
      </w:r>
      <w:r w:rsidRPr="00D90817">
        <w:br/>
        <w:t xml:space="preserve">        </w:t>
      </w:r>
      <w:r w:rsidRPr="00D90817">
        <w:rPr>
          <w:color w:val="458383"/>
        </w:rPr>
        <w:t>lm</w:t>
      </w:r>
      <w:r w:rsidRPr="00D90817">
        <w:t>.</w:t>
      </w:r>
      <w:r w:rsidRPr="00D90817">
        <w:rPr>
          <w:i/>
          <w:iCs/>
        </w:rPr>
        <w:t>mergeLogs</w:t>
      </w:r>
      <w:r w:rsidRPr="00D90817">
        <w:t>(function() {</w:t>
      </w:r>
      <w:r w:rsidRPr="00D90817">
        <w:br/>
        <w:t xml:space="preserve">        });</w:t>
      </w:r>
      <w:r w:rsidRPr="00D90817">
        <w:br/>
        <w:t xml:space="preserve">    } else if (</w:t>
      </w:r>
      <w:r w:rsidRPr="00D90817">
        <w:rPr>
          <w:color w:val="458383"/>
        </w:rPr>
        <w:t xml:space="preserve">lastProcess </w:t>
      </w:r>
      <w:r w:rsidRPr="00D90817">
        <w:t xml:space="preserve">=== </w:t>
      </w:r>
      <w:r w:rsidRPr="00D90817">
        <w:rPr>
          <w:color w:val="008000"/>
        </w:rPr>
        <w:t>""</w:t>
      </w:r>
      <w:r w:rsidRPr="00D90817">
        <w:t>) {</w:t>
      </w:r>
      <w:r w:rsidRPr="00D90817">
        <w:br/>
        <w:t xml:space="preserve">        </w:t>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Pr="00D90817">
        <w:t>;</w:t>
      </w:r>
      <w:r w:rsidRPr="00D90817">
        <w:br/>
        <w:t xml:space="preserve">    } else if (</w:t>
      </w:r>
      <w:r w:rsidRPr="00D90817">
        <w:rPr>
          <w:color w:val="458383"/>
        </w:rPr>
        <w:t>crtProcess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name</w:t>
      </w:r>
      <w:r w:rsidRPr="00D90817">
        <w:t>) {</w:t>
      </w:r>
      <w:r w:rsidRPr="00D90817">
        <w:br/>
        <w:t xml:space="preserve">        var </w:t>
      </w:r>
      <w:r w:rsidRPr="00D90817">
        <w:rPr>
          <w:color w:val="458383"/>
        </w:rPr>
        <w:t xml:space="preserve">filename </w:t>
      </w:r>
      <w:r w:rsidRPr="00D90817">
        <w:t xml:space="preserve">= </w:t>
      </w:r>
      <w:r w:rsidRPr="00D90817">
        <w:rPr>
          <w:color w:val="458383"/>
        </w:rPr>
        <w:t>os</w:t>
      </w:r>
      <w:r w:rsidRPr="00D90817">
        <w:t>.</w:t>
      </w:r>
      <w:r w:rsidRPr="00D90817">
        <w:rPr>
          <w:color w:val="660E7A"/>
        </w:rPr>
        <w:t>userInfo</w:t>
      </w:r>
      <w:r w:rsidRPr="00D90817">
        <w:t xml:space="preserve">().username + </w:t>
      </w:r>
      <w:r w:rsidRPr="00D90817">
        <w:rPr>
          <w:color w:val="008000"/>
        </w:rPr>
        <w:t>"_processes"</w:t>
      </w:r>
      <w:r w:rsidRPr="00D90817">
        <w:t>;</w:t>
      </w:r>
      <w:r w:rsidRPr="00D90817">
        <w:br/>
        <w:t xml:space="preserve">        var </w:t>
      </w:r>
      <w:r w:rsidRPr="00D90817">
        <w:rPr>
          <w:color w:val="458383"/>
        </w:rPr>
        <w:t xml:space="preserve">ws </w:t>
      </w:r>
      <w:r w:rsidRPr="00D90817">
        <w:t xml:space="preserve">= </w:t>
      </w:r>
      <w:r w:rsidRPr="00D90817">
        <w:rPr>
          <w:color w:val="458383"/>
        </w:rPr>
        <w:t>fs</w:t>
      </w:r>
      <w:r w:rsidRPr="00D90817">
        <w:t>.</w:t>
      </w:r>
      <w:r w:rsidRPr="00D90817">
        <w:rPr>
          <w:color w:val="7A7A43"/>
        </w:rPr>
        <w:t>createWriteStream</w:t>
      </w:r>
      <w:r w:rsidRPr="00D90817">
        <w:t>(</w:t>
      </w:r>
      <w:r w:rsidRPr="00D90817">
        <w:rPr>
          <w:color w:val="458383"/>
        </w:rPr>
        <w:t>filename</w:t>
      </w:r>
      <w:r w:rsidRPr="00D90817">
        <w:t>, {</w:t>
      </w:r>
      <w:r w:rsidRPr="00D90817">
        <w:rPr>
          <w:color w:val="660E7A"/>
        </w:rPr>
        <w:t>flags</w:t>
      </w:r>
      <w:r w:rsidRPr="00D90817">
        <w:t xml:space="preserve">: </w:t>
      </w:r>
      <w:r w:rsidRPr="00D90817">
        <w:rPr>
          <w:color w:val="008000"/>
        </w:rPr>
        <w:t>'a'</w:t>
      </w:r>
      <w:r w:rsidRPr="00D90817">
        <w:t>});</w:t>
      </w:r>
      <w:r w:rsidRPr="00D90817">
        <w:br/>
        <w:t xml:space="preserve">        var </w:t>
      </w:r>
      <w:r w:rsidRPr="00D90817">
        <w:rPr>
          <w:color w:val="458383"/>
        </w:rPr>
        <w:t xml:space="preserve">entry </w:t>
      </w:r>
      <w:r w:rsidRPr="00D90817">
        <w:t xml:space="preserve">= </w:t>
      </w:r>
      <w:r w:rsidRPr="00D90817">
        <w:rPr>
          <w:color w:val="458383"/>
        </w:rPr>
        <w:t xml:space="preserve">date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458383"/>
        </w:rPr>
        <w:t xml:space="preserve">path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processId </w:t>
      </w:r>
      <w:r w:rsidRPr="00D90817">
        <w:t xml:space="preserve">+ </w:t>
      </w:r>
      <w:r w:rsidRPr="00D90817">
        <w:rPr>
          <w:color w:val="008000"/>
        </w:rPr>
        <w:t xml:space="preserve">"|" </w:t>
      </w:r>
      <w:r w:rsidRPr="00D90817">
        <w:t xml:space="preserve">+ </w:t>
      </w:r>
      <w:r w:rsidRPr="00D90817">
        <w:rPr>
          <w:color w:val="458383"/>
        </w:rPr>
        <w:t>startTime</w:t>
      </w:r>
      <w:r w:rsidRPr="00D90817">
        <w:t>.</w:t>
      </w:r>
      <w:r w:rsidRPr="00D90817">
        <w:rPr>
          <w:color w:val="7A7A43"/>
        </w:rPr>
        <w:t>format</w:t>
      </w:r>
      <w:r w:rsidRPr="00D90817">
        <w:t xml:space="preserve">() + </w:t>
      </w:r>
      <w:r w:rsidRPr="00D90817">
        <w:rPr>
          <w:color w:val="008000"/>
        </w:rPr>
        <w:t xml:space="preserve">"|" </w:t>
      </w:r>
      <w:r w:rsidRPr="00D90817">
        <w:t xml:space="preserve">+ </w:t>
      </w:r>
      <w:r w:rsidRPr="00D90817">
        <w:rPr>
          <w:color w:val="458383"/>
        </w:rPr>
        <w:t>endTime</w:t>
      </w:r>
      <w:r w:rsidRPr="00D90817">
        <w:t xml:space="preserve">.format() + </w:t>
      </w:r>
      <w:r w:rsidRPr="00D90817">
        <w:rPr>
          <w:color w:val="008000"/>
        </w:rPr>
        <w:t xml:space="preserve">"|" </w:t>
      </w:r>
      <w:r w:rsidRPr="00D90817">
        <w:t xml:space="preserve">+ </w:t>
      </w:r>
      <w:r w:rsidRPr="00D90817">
        <w:rPr>
          <w:color w:val="458383"/>
        </w:rPr>
        <w:t>lastProcess</w:t>
      </w:r>
      <w:r w:rsidRPr="00D90817">
        <w:t>.</w:t>
      </w:r>
      <w:r w:rsidRPr="00D90817">
        <w:rPr>
          <w:color w:val="660E7A"/>
        </w:rPr>
        <w:t>title</w:t>
      </w:r>
      <w:r w:rsidRPr="00D90817">
        <w:t>;</w:t>
      </w:r>
      <w:r w:rsidRPr="00D90817">
        <w:br/>
        <w:t xml:space="preserve">        </w:t>
      </w:r>
      <w:r w:rsidRPr="00D90817">
        <w:rPr>
          <w:color w:val="458383"/>
        </w:rPr>
        <w:t>ws</w:t>
      </w:r>
      <w:r w:rsidRPr="00D90817">
        <w:t>.</w:t>
      </w:r>
      <w:r w:rsidRPr="00D90817">
        <w:rPr>
          <w:color w:val="7A7A43"/>
        </w:rPr>
        <w:t>write</w:t>
      </w:r>
      <w:r w:rsidRPr="00D90817">
        <w:t>(</w:t>
      </w:r>
      <w:r w:rsidRPr="00D90817">
        <w:rPr>
          <w:color w:val="458383"/>
        </w:rPr>
        <w:t xml:space="preserve">entry </w:t>
      </w:r>
      <w:r w:rsidRPr="00D90817">
        <w:t xml:space="preserve">+ </w:t>
      </w:r>
      <w:r w:rsidRPr="00D90817">
        <w:rPr>
          <w:color w:val="008000"/>
        </w:rPr>
        <w:t>"</w:t>
      </w:r>
      <w:r w:rsidRPr="00D90817">
        <w:t>\n</w:t>
      </w:r>
      <w:r w:rsidRPr="00D90817">
        <w:rPr>
          <w:color w:val="008000"/>
        </w:rPr>
        <w:t>"</w:t>
      </w:r>
      <w:r w:rsidRPr="00D90817">
        <w:t>);</w:t>
      </w:r>
      <w:r w:rsidRPr="00D90817">
        <w:br/>
        <w:t xml:space="preserve">        </w:t>
      </w:r>
      <w:r w:rsidRPr="00D90817">
        <w:rPr>
          <w:color w:val="458383"/>
        </w:rPr>
        <w:t>ws</w:t>
      </w:r>
      <w:r w:rsidRPr="00D90817">
        <w:t>.</w:t>
      </w:r>
      <w:r w:rsidRPr="00D90817">
        <w:rPr>
          <w:color w:val="7A7A43"/>
        </w:rPr>
        <w:t>end</w:t>
      </w:r>
      <w:r w:rsidRPr="00D90817">
        <w:t>();</w:t>
      </w:r>
      <w:r w:rsidRPr="00D90817">
        <w:br/>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Pr="00D90817">
        <w:t>;</w:t>
      </w:r>
      <w:r w:rsidRPr="00D90817">
        <w:br/>
        <w:t xml:space="preserve">    }</w:t>
      </w:r>
      <w:r w:rsidRPr="00D90817">
        <w:br/>
        <w:t>}</w:t>
      </w:r>
    </w:p>
    <w:p w14:paraId="37DFC3C9" w14:textId="77777777" w:rsidR="006A109D" w:rsidRPr="00623EB3" w:rsidRDefault="006A109D" w:rsidP="00623EB3"/>
    <w:p w14:paraId="41FE523C" w14:textId="54A5A6E1" w:rsidR="0086601F" w:rsidRDefault="0086601F" w:rsidP="0086601F">
      <w:pPr>
        <w:pStyle w:val="Titre3"/>
      </w:pPr>
      <w:bookmarkStart w:id="46" w:name="_Toc513969490"/>
      <w:r>
        <w:lastRenderedPageBreak/>
        <w:t>Détection de la catégorie</w:t>
      </w:r>
      <w:bookmarkEnd w:id="46"/>
    </w:p>
    <w:p w14:paraId="5DCBF1A2" w14:textId="77777777" w:rsidR="00206B19" w:rsidRPr="00206B19" w:rsidRDefault="00206B19" w:rsidP="00206B19"/>
    <w:p w14:paraId="05B799AD" w14:textId="77777777" w:rsidR="00903393" w:rsidRDefault="00903393" w:rsidP="00903393">
      <w:pPr>
        <w:pStyle w:val="Titre3"/>
      </w:pPr>
      <w:bookmarkStart w:id="47" w:name="_Toc513969491"/>
      <w:r>
        <w:t xml:space="preserve">Ecriture </w:t>
      </w:r>
      <w:proofErr w:type="gramStart"/>
      <w:r>
        <w:t>des log</w:t>
      </w:r>
      <w:bookmarkEnd w:id="47"/>
      <w:proofErr w:type="gramEnd"/>
    </w:p>
    <w:p w14:paraId="65C0CE85" w14:textId="2C441BCA" w:rsidR="00903393" w:rsidRDefault="00903393" w:rsidP="00630814">
      <w:r>
        <w:t>Stratégie d’éc</w:t>
      </w:r>
      <w:r w:rsidR="00630814">
        <w:t xml:space="preserve">riture </w:t>
      </w:r>
      <w:proofErr w:type="gramStart"/>
      <w:r w:rsidR="00630814">
        <w:t>des log</w:t>
      </w:r>
      <w:proofErr w:type="gramEnd"/>
      <w:r w:rsidR="00630814">
        <w:t xml:space="preserve"> </w:t>
      </w:r>
      <w:proofErr w:type="spellStart"/>
      <w:r w:rsidR="00630814">
        <w:t>tout</w:t>
      </w:r>
      <w:proofErr w:type="spellEnd"/>
      <w:r w:rsidR="00630814">
        <w:t xml:space="preserve"> les X temps</w:t>
      </w:r>
    </w:p>
    <w:p w14:paraId="30BFA2F4" w14:textId="77777777" w:rsidR="00903393" w:rsidRDefault="00903393" w:rsidP="00903393">
      <w:pPr>
        <w:pStyle w:val="Titre3"/>
        <w:numPr>
          <w:ilvl w:val="2"/>
          <w:numId w:val="51"/>
        </w:numPr>
      </w:pPr>
      <w:bookmarkStart w:id="48" w:name="_Toc513969492"/>
      <w:r>
        <w:t>Structure du fichier de log</w:t>
      </w:r>
      <w:bookmarkEnd w:id="48"/>
    </w:p>
    <w:p w14:paraId="42DB2DED" w14:textId="7F26B3C1" w:rsidR="00903393" w:rsidRDefault="00903393" w:rsidP="00903393">
      <w:r>
        <w:t>Les informations sont récupérées et elles sont écrites dans un fichier de log selon le format suivant</w:t>
      </w:r>
      <w:r w:rsidR="00500F9D">
        <w:t xml:space="preserve"> pour chaque entrée</w:t>
      </w:r>
      <w:r>
        <w:t> :</w:t>
      </w:r>
    </w:p>
    <w:p w14:paraId="6D7DBB48" w14:textId="77777777" w:rsidR="00903393" w:rsidRDefault="00903393" w:rsidP="00903393">
      <w:r w:rsidRPr="003439D4">
        <w:rPr>
          <w:color w:val="00B050"/>
        </w:rPr>
        <w:t xml:space="preserve">Date du </w:t>
      </w:r>
      <w:proofErr w:type="spellStart"/>
      <w:r w:rsidRPr="003439D4">
        <w:rPr>
          <w:color w:val="00B050"/>
        </w:rPr>
        <w:t>jour</w:t>
      </w:r>
      <w:r>
        <w:t>|</w:t>
      </w:r>
      <w:r w:rsidRPr="003439D4">
        <w:rPr>
          <w:color w:val="00B0F0"/>
        </w:rPr>
        <w:t>Processus</w:t>
      </w:r>
      <w:r>
        <w:t>|</w:t>
      </w:r>
      <w:r w:rsidRPr="003439D4">
        <w:rPr>
          <w:color w:val="FFC000"/>
        </w:rPr>
        <w:t>Chemin</w:t>
      </w:r>
      <w:proofErr w:type="spellEnd"/>
      <w:r w:rsidRPr="003439D4">
        <w:rPr>
          <w:color w:val="FFC000"/>
        </w:rPr>
        <w:t xml:space="preserve"> du </w:t>
      </w:r>
      <w:proofErr w:type="spellStart"/>
      <w:r w:rsidRPr="003439D4">
        <w:rPr>
          <w:color w:val="FFC000"/>
        </w:rPr>
        <w:t>processus</w:t>
      </w:r>
      <w:r>
        <w:t>|</w:t>
      </w:r>
      <w:r w:rsidRPr="003439D4">
        <w:rPr>
          <w:color w:val="7030A0"/>
        </w:rPr>
        <w:t>ProcessID</w:t>
      </w:r>
      <w:r>
        <w:t>|</w:t>
      </w:r>
      <w:r w:rsidRPr="003439D4">
        <w:rPr>
          <w:color w:val="ED7D31" w:themeColor="accent2"/>
        </w:rPr>
        <w:t>temps</w:t>
      </w:r>
      <w:proofErr w:type="spellEnd"/>
      <w:r w:rsidRPr="003439D4">
        <w:rPr>
          <w:color w:val="ED7D31" w:themeColor="accent2"/>
        </w:rPr>
        <w:t xml:space="preserve"> de </w:t>
      </w:r>
      <w:proofErr w:type="spellStart"/>
      <w:r w:rsidRPr="003439D4">
        <w:rPr>
          <w:color w:val="ED7D31" w:themeColor="accent2"/>
        </w:rPr>
        <w:t>début</w:t>
      </w:r>
      <w:r>
        <w:t>|</w:t>
      </w:r>
      <w:r w:rsidRPr="003439D4">
        <w:rPr>
          <w:color w:val="8EAADB" w:themeColor="accent5" w:themeTint="99"/>
        </w:rPr>
        <w:t>temps</w:t>
      </w:r>
      <w:proofErr w:type="spellEnd"/>
      <w:r w:rsidRPr="003439D4">
        <w:rPr>
          <w:color w:val="8EAADB" w:themeColor="accent5" w:themeTint="99"/>
        </w:rPr>
        <w:t xml:space="preserve"> de </w:t>
      </w:r>
      <w:proofErr w:type="spellStart"/>
      <w:r w:rsidRPr="003439D4">
        <w:rPr>
          <w:color w:val="8EAADB" w:themeColor="accent5" w:themeTint="99"/>
        </w:rPr>
        <w:t>fin</w:t>
      </w:r>
      <w:r>
        <w:t>|</w:t>
      </w:r>
      <w:r w:rsidRPr="003439D4">
        <w:rPr>
          <w:color w:val="A8D08D" w:themeColor="accent6" w:themeTint="99"/>
        </w:rPr>
        <w:t>titre</w:t>
      </w:r>
      <w:proofErr w:type="spellEnd"/>
      <w:r w:rsidRPr="003439D4">
        <w:rPr>
          <w:color w:val="A8D08D" w:themeColor="accent6" w:themeTint="99"/>
        </w:rPr>
        <w:t xml:space="preserve"> du processus</w:t>
      </w:r>
    </w:p>
    <w:p w14:paraId="0B869F5D" w14:textId="77777777" w:rsidR="00903393" w:rsidRDefault="00903393" w:rsidP="00903393">
      <w:r>
        <w:t xml:space="preserve">Le temps passé par activité peut donc être calculé </w:t>
      </w:r>
      <w:proofErr w:type="spellStart"/>
      <w:r>
        <w:t>parla</w:t>
      </w:r>
      <w:proofErr w:type="spellEnd"/>
      <w:r>
        <w:t xml:space="preserve"> suite à l’aide des informations. </w:t>
      </w:r>
    </w:p>
    <w:p w14:paraId="469C5CF8" w14:textId="5A38655C" w:rsidR="00903393" w:rsidRPr="00903393" w:rsidRDefault="00903393" w:rsidP="00903393">
      <w:pPr>
        <w:rPr>
          <w:b/>
          <w:bCs/>
        </w:rPr>
      </w:pPr>
      <w:r w:rsidRPr="00903393">
        <w:rPr>
          <w:b/>
          <w:bCs/>
        </w:rPr>
        <w:t xml:space="preserve">Exemple </w:t>
      </w:r>
      <w:r w:rsidR="000836C2">
        <w:rPr>
          <w:b/>
          <w:bCs/>
        </w:rPr>
        <w:t xml:space="preserve">d’un log </w:t>
      </w:r>
      <w:r w:rsidRPr="00903393">
        <w:rPr>
          <w:b/>
          <w:bCs/>
        </w:rPr>
        <w:t>pour un site web :</w:t>
      </w:r>
    </w:p>
    <w:p w14:paraId="77A77A0C" w14:textId="77777777" w:rsidR="00903393" w:rsidRDefault="00903393" w:rsidP="00903393">
      <w:r w:rsidRPr="003439D4">
        <w:rPr>
          <w:color w:val="00B050"/>
        </w:rPr>
        <w:t>2018.05.10</w:t>
      </w:r>
      <w:r w:rsidRPr="00C77B23">
        <w:t>|</w:t>
      </w:r>
      <w:r w:rsidRPr="003439D4">
        <w:rPr>
          <w:color w:val="00B0F0"/>
        </w:rPr>
        <w:t>chrome.exe</w:t>
      </w:r>
      <w:r w:rsidRPr="00C77B23">
        <w:t>|</w:t>
      </w:r>
      <w:r w:rsidRPr="003439D4">
        <w:rPr>
          <w:color w:val="FFC000"/>
        </w:rPr>
        <w:t>C:\Program Files (x</w:t>
      </w:r>
      <w:proofErr w:type="gramStart"/>
      <w:r w:rsidRPr="003439D4">
        <w:rPr>
          <w:color w:val="FFC000"/>
        </w:rPr>
        <w:t>86)\Google\Chrome\Application\chrome.exe</w:t>
      </w:r>
      <w:proofErr w:type="gramEnd"/>
      <w:r w:rsidRPr="00C77B23">
        <w:t>|</w:t>
      </w:r>
      <w:r w:rsidRPr="003439D4">
        <w:rPr>
          <w:color w:val="7030A0"/>
        </w:rPr>
        <w:t>10088</w:t>
      </w:r>
      <w:r w:rsidRPr="00C77B23">
        <w:t>|</w:t>
      </w:r>
      <w:r w:rsidRPr="003439D4">
        <w:rPr>
          <w:color w:val="ED7D31" w:themeColor="accent2"/>
        </w:rPr>
        <w:t>2018-05-10T14:27:34+02:00</w:t>
      </w:r>
      <w:r w:rsidRPr="00C77B23">
        <w:t>|</w:t>
      </w:r>
      <w:r w:rsidRPr="003439D4">
        <w:rPr>
          <w:color w:val="8EAADB" w:themeColor="accent5" w:themeTint="99"/>
        </w:rPr>
        <w:t>2018-05-10T14:27:47+02:00</w:t>
      </w:r>
      <w:r w:rsidRPr="00C77B23">
        <w:t>|</w:t>
      </w:r>
      <w:r w:rsidRPr="003439D4">
        <w:rPr>
          <w:color w:val="A8D08D" w:themeColor="accent6" w:themeTint="99"/>
        </w:rPr>
        <w:t xml:space="preserve">Add new </w:t>
      </w:r>
      <w:proofErr w:type="spellStart"/>
      <w:r w:rsidRPr="003439D4">
        <w:rPr>
          <w:color w:val="A8D08D" w:themeColor="accent6" w:themeTint="99"/>
        </w:rPr>
        <w:t>row</w:t>
      </w:r>
      <w:proofErr w:type="spellEnd"/>
      <w:r w:rsidRPr="003439D4">
        <w:rPr>
          <w:color w:val="A8D08D" w:themeColor="accent6" w:themeTint="99"/>
        </w:rPr>
        <w:t xml:space="preserve"> to </w:t>
      </w:r>
      <w:proofErr w:type="spellStart"/>
      <w:r w:rsidRPr="003439D4">
        <w:rPr>
          <w:color w:val="A8D08D" w:themeColor="accent6" w:themeTint="99"/>
        </w:rPr>
        <w:t>TableView</w:t>
      </w:r>
      <w:proofErr w:type="spellEnd"/>
      <w:r w:rsidRPr="003439D4">
        <w:rPr>
          <w:color w:val="A8D08D" w:themeColor="accent6" w:themeTint="99"/>
        </w:rPr>
        <w:t xml:space="preserve"> : </w:t>
      </w:r>
      <w:proofErr w:type="spellStart"/>
      <w:r w:rsidRPr="003439D4">
        <w:rPr>
          <w:color w:val="A8D08D" w:themeColor="accent6" w:themeTint="99"/>
        </w:rPr>
        <w:t>TableView</w:t>
      </w:r>
      <w:proofErr w:type="spellEnd"/>
      <w:r w:rsidRPr="003439D4">
        <w:rPr>
          <w:color w:val="A8D08D" w:themeColor="accent6" w:themeTint="99"/>
        </w:rPr>
        <w:t> « </w:t>
      </w:r>
      <w:proofErr w:type="spellStart"/>
      <w:r w:rsidRPr="003439D4">
        <w:rPr>
          <w:color w:val="A8D08D" w:themeColor="accent6" w:themeTint="99"/>
        </w:rPr>
        <w:t>JavaFX</w:t>
      </w:r>
      <w:proofErr w:type="spellEnd"/>
      <w:r w:rsidRPr="003439D4">
        <w:rPr>
          <w:color w:val="A8D08D" w:themeColor="accent6" w:themeTint="99"/>
        </w:rPr>
        <w:t> « Java - Google Chrome</w:t>
      </w:r>
    </w:p>
    <w:p w14:paraId="6F020409" w14:textId="36F2FDD5" w:rsidR="00903393" w:rsidRPr="00903393" w:rsidRDefault="00903393" w:rsidP="00903393">
      <w:pPr>
        <w:rPr>
          <w:b/>
          <w:bCs/>
        </w:rPr>
      </w:pPr>
      <w:r w:rsidRPr="00903393">
        <w:rPr>
          <w:b/>
          <w:bCs/>
        </w:rPr>
        <w:t>Exemple</w:t>
      </w:r>
      <w:r w:rsidR="000836C2">
        <w:rPr>
          <w:b/>
          <w:bCs/>
        </w:rPr>
        <w:t xml:space="preserve"> d’un log</w:t>
      </w:r>
      <w:r w:rsidRPr="00903393">
        <w:rPr>
          <w:b/>
          <w:bCs/>
        </w:rPr>
        <w:t xml:space="preserve"> pour un processus local</w:t>
      </w:r>
    </w:p>
    <w:p w14:paraId="12317698" w14:textId="679D546E" w:rsidR="00C90F6A" w:rsidRPr="00C470AB" w:rsidRDefault="00903393" w:rsidP="00C470AB">
      <w:pPr>
        <w:rPr>
          <w:color w:val="A8D08D" w:themeColor="accent6" w:themeTint="99"/>
        </w:rPr>
      </w:pPr>
      <w:r w:rsidRPr="003439D4">
        <w:rPr>
          <w:color w:val="00B050"/>
        </w:rPr>
        <w:t>2018.05.10</w:t>
      </w:r>
      <w:r w:rsidRPr="003E62A5">
        <w:t>|</w:t>
      </w:r>
      <w:r w:rsidRPr="003439D4">
        <w:rPr>
          <w:color w:val="00B0F0"/>
        </w:rPr>
        <w:t>idea64.exe</w:t>
      </w:r>
      <w:r w:rsidRPr="003E62A5">
        <w:t>|</w:t>
      </w:r>
      <w:r w:rsidRPr="003439D4">
        <w:rPr>
          <w:color w:val="FFC000"/>
        </w:rPr>
        <w:t>C:\Program Files\</w:t>
      </w:r>
      <w:proofErr w:type="spellStart"/>
      <w:r w:rsidRPr="003439D4">
        <w:rPr>
          <w:color w:val="FFC000"/>
        </w:rPr>
        <w:t>JetBrains</w:t>
      </w:r>
      <w:proofErr w:type="spellEnd"/>
      <w:r w:rsidRPr="003439D4">
        <w:rPr>
          <w:color w:val="FFC000"/>
        </w:rPr>
        <w:t>\</w:t>
      </w:r>
      <w:proofErr w:type="spellStart"/>
      <w:r w:rsidRPr="003439D4">
        <w:rPr>
          <w:color w:val="FFC000"/>
        </w:rPr>
        <w:t>IntelliJ</w:t>
      </w:r>
      <w:proofErr w:type="spellEnd"/>
      <w:r w:rsidRPr="003439D4">
        <w:rPr>
          <w:color w:val="FFC000"/>
        </w:rPr>
        <w:t xml:space="preserve"> IDEA 2017.2.5\bin\idea64.exe</w:t>
      </w:r>
      <w:r w:rsidRPr="003E62A5">
        <w:t>|</w:t>
      </w:r>
      <w:r w:rsidRPr="003439D4">
        <w:rPr>
          <w:color w:val="7030A0"/>
        </w:rPr>
        <w:t>12764</w:t>
      </w:r>
      <w:r w:rsidRPr="003E62A5">
        <w:t>|</w:t>
      </w:r>
      <w:r w:rsidRPr="003439D4">
        <w:rPr>
          <w:color w:val="ED7D31" w:themeColor="accent2"/>
        </w:rPr>
        <w:t>2018-05-10T</w:t>
      </w:r>
      <w:proofErr w:type="gramStart"/>
      <w:r w:rsidRPr="003439D4">
        <w:rPr>
          <w:color w:val="ED7D31" w:themeColor="accent2"/>
        </w:rPr>
        <w:t>17:</w:t>
      </w:r>
      <w:proofErr w:type="gramEnd"/>
      <w:r w:rsidRPr="003439D4">
        <w:rPr>
          <w:color w:val="ED7D31" w:themeColor="accent2"/>
        </w:rPr>
        <w:t>34:09+02:00</w:t>
      </w:r>
      <w:r w:rsidRPr="003E62A5">
        <w:t>|</w:t>
      </w:r>
      <w:r w:rsidRPr="003439D4">
        <w:rPr>
          <w:color w:val="8EAADB" w:themeColor="accent5" w:themeTint="99"/>
        </w:rPr>
        <w:t>2018-05-10T17:41:26+02:00</w:t>
      </w:r>
      <w:r>
        <w:t>|</w:t>
      </w:r>
      <w:r w:rsidRPr="003439D4">
        <w:rPr>
          <w:color w:val="A8D08D" w:themeColor="accent6" w:themeTint="99"/>
        </w:rPr>
        <w:t>SAS-[D:\IdeaProjects\SAS]-[SAS]...\</w:t>
      </w:r>
      <w:proofErr w:type="spellStart"/>
      <w:r w:rsidRPr="003439D4">
        <w:rPr>
          <w:color w:val="A8D08D" w:themeColor="accent6" w:themeTint="99"/>
        </w:rPr>
        <w:t>src</w:t>
      </w:r>
      <w:proofErr w:type="spellEnd"/>
      <w:r w:rsidRPr="003439D4">
        <w:rPr>
          <w:color w:val="A8D08D" w:themeColor="accent6" w:themeTint="99"/>
        </w:rPr>
        <w:t>\</w:t>
      </w:r>
      <w:proofErr w:type="spellStart"/>
      <w:r w:rsidRPr="003439D4">
        <w:rPr>
          <w:color w:val="A8D08D" w:themeColor="accent6" w:themeTint="99"/>
        </w:rPr>
        <w:t>sample</w:t>
      </w:r>
      <w:proofErr w:type="spellEnd"/>
      <w:r w:rsidRPr="003439D4">
        <w:rPr>
          <w:color w:val="A8D08D" w:themeColor="accent6" w:themeTint="99"/>
        </w:rPr>
        <w:t>\</w:t>
      </w:r>
      <w:proofErr w:type="spellStart"/>
      <w:r w:rsidRPr="003439D4">
        <w:rPr>
          <w:color w:val="A8D08D" w:themeColor="accent6" w:themeTint="99"/>
        </w:rPr>
        <w:t>discoveryUsersList.fxml</w:t>
      </w:r>
      <w:proofErr w:type="spellEnd"/>
      <w:r w:rsidRPr="003439D4">
        <w:rPr>
          <w:color w:val="A8D08D" w:themeColor="accent6" w:themeTint="99"/>
        </w:rPr>
        <w:t xml:space="preserve"> - </w:t>
      </w:r>
      <w:proofErr w:type="spellStart"/>
      <w:r w:rsidRPr="003439D4">
        <w:rPr>
          <w:color w:val="A8D08D" w:themeColor="accent6" w:themeTint="99"/>
        </w:rPr>
        <w:t>IntelliJ</w:t>
      </w:r>
      <w:proofErr w:type="spellEnd"/>
      <w:r w:rsidRPr="003439D4">
        <w:rPr>
          <w:color w:val="A8D08D" w:themeColor="accent6" w:themeTint="99"/>
        </w:rPr>
        <w:t xml:space="preserve"> IDEA 2017.2.5</w:t>
      </w:r>
      <w:r w:rsidR="00E43924">
        <w:rPr>
          <w:color w:val="A8D08D" w:themeColor="accent6" w:themeTint="99"/>
        </w:rPr>
        <w:t xml:space="preserve">  </w:t>
      </w:r>
    </w:p>
    <w:p w14:paraId="6C1B07E2" w14:textId="3760B322" w:rsidR="001D6857" w:rsidRPr="008B3AE7" w:rsidRDefault="006E0187" w:rsidP="006E0187">
      <w:pPr>
        <w:pStyle w:val="Titre3"/>
      </w:pPr>
      <w:bookmarkStart w:id="49" w:name="_Toc513969493"/>
      <w:r>
        <w:t>Diagramme de classes</w:t>
      </w:r>
      <w:bookmarkEnd w:id="49"/>
    </w:p>
    <w:p w14:paraId="48746B23" w14:textId="77777777" w:rsidR="004E3D7D" w:rsidRDefault="004E3D7D">
      <w:pPr>
        <w:jc w:val="left"/>
      </w:pPr>
      <w:r>
        <w:br w:type="page"/>
      </w:r>
    </w:p>
    <w:p w14:paraId="1D5863E5" w14:textId="77777777" w:rsidR="00E6378B" w:rsidRDefault="00E6378B" w:rsidP="00C6082F">
      <w:pPr>
        <w:pStyle w:val="Titre2"/>
      </w:pPr>
      <w:bookmarkStart w:id="50" w:name="_Toc513969494"/>
      <w:r>
        <w:lastRenderedPageBreak/>
        <w:t>Prototype 2</w:t>
      </w:r>
      <w:bookmarkEnd w:id="50"/>
    </w:p>
    <w:p w14:paraId="46243E48" w14:textId="71887570" w:rsidR="004F438E" w:rsidRDefault="0062633C" w:rsidP="00A8382A">
      <w:r>
        <w:t xml:space="preserve">Le prototype 1 est complété par </w:t>
      </w:r>
      <w:r w:rsidR="00671763">
        <w:t>les</w:t>
      </w:r>
      <w:r>
        <w:t xml:space="preserve"> fonctionnalités</w:t>
      </w:r>
      <w:r w:rsidR="00671763">
        <w:t xml:space="preserve"> suivantes</w:t>
      </w:r>
      <w:r w:rsidR="00E749B6">
        <w:t>, c</w:t>
      </w:r>
      <w:r>
        <w:t>e qui constitue le prototype 2.</w:t>
      </w:r>
      <w:r w:rsidR="00466732">
        <w:t xml:space="preserve"> Son</w:t>
      </w:r>
      <w:r w:rsidR="004F438E">
        <w:t xml:space="preserve"> fonctionnement est le suivant :</w:t>
      </w:r>
    </w:p>
    <w:p w14:paraId="0DE22589" w14:textId="490F6CA3" w:rsidR="004F438E" w:rsidRDefault="004F438E" w:rsidP="004F438E">
      <w:pPr>
        <w:pStyle w:val="Pardeliste"/>
        <w:numPr>
          <w:ilvl w:val="0"/>
          <w:numId w:val="50"/>
        </w:numPr>
      </w:pPr>
      <w:r>
        <w:t>La partie serveur</w:t>
      </w:r>
    </w:p>
    <w:p w14:paraId="18C49832" w14:textId="01EE0FFC" w:rsidR="004F438E" w:rsidRDefault="004F438E" w:rsidP="004F438E">
      <w:pPr>
        <w:pStyle w:val="Pardeliste"/>
        <w:numPr>
          <w:ilvl w:val="1"/>
          <w:numId w:val="50"/>
        </w:numPr>
      </w:pPr>
      <w:r>
        <w:t xml:space="preserve">Génère des </w:t>
      </w:r>
      <w:proofErr w:type="spellStart"/>
      <w:r>
        <w:t>Json</w:t>
      </w:r>
      <w:proofErr w:type="spellEnd"/>
      <w:r>
        <w:t xml:space="preserve"> à partir du fichier de log</w:t>
      </w:r>
    </w:p>
    <w:p w14:paraId="24E7EFA5" w14:textId="06C036B0" w:rsidR="004F438E" w:rsidRDefault="004F438E" w:rsidP="004F438E">
      <w:pPr>
        <w:pStyle w:val="Pardeliste"/>
        <w:numPr>
          <w:ilvl w:val="1"/>
          <w:numId w:val="50"/>
        </w:numPr>
      </w:pPr>
      <w:r>
        <w:t>Fournit une interface permettant à une application Java de récupérer ces fichiers à l’aide de requêtes HTTPS</w:t>
      </w:r>
    </w:p>
    <w:p w14:paraId="16FEA4E7" w14:textId="6FCD9717" w:rsidR="004F438E" w:rsidRDefault="004F438E" w:rsidP="004F438E">
      <w:pPr>
        <w:pStyle w:val="Pardeliste"/>
        <w:numPr>
          <w:ilvl w:val="0"/>
          <w:numId w:val="50"/>
        </w:numPr>
      </w:pPr>
      <w:r>
        <w:t>L’application Java</w:t>
      </w:r>
    </w:p>
    <w:p w14:paraId="10A6F339" w14:textId="5ED178D1" w:rsidR="004F438E" w:rsidRDefault="004F438E" w:rsidP="004F438E">
      <w:pPr>
        <w:pStyle w:val="Pardeliste"/>
        <w:numPr>
          <w:ilvl w:val="1"/>
          <w:numId w:val="50"/>
        </w:numPr>
      </w:pPr>
      <w:r>
        <w:t>Récupère les fichiers à l’aide l’interface fournie</w:t>
      </w:r>
    </w:p>
    <w:p w14:paraId="6C6E4EC9" w14:textId="2B926640" w:rsidR="004F438E" w:rsidRDefault="004F438E" w:rsidP="004F438E">
      <w:pPr>
        <w:pStyle w:val="Pardeliste"/>
        <w:numPr>
          <w:ilvl w:val="1"/>
          <w:numId w:val="50"/>
        </w:numPr>
      </w:pPr>
      <w:proofErr w:type="spellStart"/>
      <w:r>
        <w:t>Parse</w:t>
      </w:r>
      <w:proofErr w:type="spellEnd"/>
      <w:r>
        <w:t xml:space="preserve"> les fichiers</w:t>
      </w:r>
    </w:p>
    <w:p w14:paraId="2514D740" w14:textId="2C93A326" w:rsidR="004F438E" w:rsidRDefault="004F438E" w:rsidP="004F438E">
      <w:pPr>
        <w:pStyle w:val="Pardeliste"/>
        <w:numPr>
          <w:ilvl w:val="1"/>
          <w:numId w:val="50"/>
        </w:numPr>
      </w:pPr>
      <w:r>
        <w:t>Stocke les informations dans des objets</w:t>
      </w:r>
    </w:p>
    <w:p w14:paraId="2A698157" w14:textId="36E6B9A7" w:rsidR="004F438E" w:rsidRDefault="004F438E" w:rsidP="004F438E">
      <w:pPr>
        <w:pStyle w:val="Pardeliste"/>
        <w:numPr>
          <w:ilvl w:val="1"/>
          <w:numId w:val="50"/>
        </w:numPr>
      </w:pPr>
      <w:r>
        <w:t>Affiche les informations dans des graphiques</w:t>
      </w:r>
    </w:p>
    <w:p w14:paraId="2FCF1B97" w14:textId="3BA15AB5" w:rsidR="004B6CE8" w:rsidRDefault="000F656E" w:rsidP="002B5D26">
      <w:pPr>
        <w:ind w:left="708"/>
        <w:jc w:val="center"/>
      </w:pPr>
      <w:r>
        <w:rPr>
          <w:noProof/>
          <w:lang w:val="fr-FR" w:eastAsia="zh-CN"/>
        </w:rPr>
        <w:drawing>
          <wp:inline distT="0" distB="0" distL="0" distR="0" wp14:anchorId="6967D803" wp14:editId="328375C6">
            <wp:extent cx="3866182" cy="5596283"/>
            <wp:effectExtent l="0" t="0" r="0" b="0"/>
            <wp:docPr id="50" name="Image 50" descr="../../../../../../../Capture%20d’écran%202018-05-11%20à%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8-05-11%20à%2015.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73567" cy="5606972"/>
                    </a:xfrm>
                    <a:prstGeom prst="rect">
                      <a:avLst/>
                    </a:prstGeom>
                    <a:noFill/>
                    <a:ln>
                      <a:noFill/>
                    </a:ln>
                  </pic:spPr>
                </pic:pic>
              </a:graphicData>
            </a:graphic>
          </wp:inline>
        </w:drawing>
      </w:r>
    </w:p>
    <w:p w14:paraId="38219DF5" w14:textId="77777777" w:rsidR="004B6CE8" w:rsidRDefault="004B6CE8">
      <w:pPr>
        <w:spacing w:after="160"/>
        <w:jc w:val="left"/>
      </w:pPr>
      <w:r>
        <w:br w:type="page"/>
      </w:r>
    </w:p>
    <w:p w14:paraId="7778CED1" w14:textId="08E52EE8" w:rsidR="00910A00" w:rsidRDefault="00910A00" w:rsidP="00E72BB6">
      <w:pPr>
        <w:pStyle w:val="Titre3"/>
      </w:pPr>
      <w:bookmarkStart w:id="51" w:name="_Toc513969495"/>
      <w:r>
        <w:lastRenderedPageBreak/>
        <w:t xml:space="preserve">Génération des fichiers </w:t>
      </w:r>
      <w:proofErr w:type="spellStart"/>
      <w:r>
        <w:t>jSon</w:t>
      </w:r>
      <w:bookmarkEnd w:id="51"/>
      <w:proofErr w:type="spellEnd"/>
    </w:p>
    <w:p w14:paraId="25DB02F5" w14:textId="77777777" w:rsidR="008C2371" w:rsidRPr="008C2371" w:rsidRDefault="008C2371" w:rsidP="008C2371"/>
    <w:p w14:paraId="62FD190A" w14:textId="13CF6F5A" w:rsidR="00F46E8A" w:rsidRDefault="00E72BB6" w:rsidP="00E72BB6">
      <w:pPr>
        <w:pStyle w:val="Titre3"/>
      </w:pPr>
      <w:bookmarkStart w:id="52" w:name="_Toc513969496"/>
      <w:r>
        <w:t xml:space="preserve">Récupération des fichiers </w:t>
      </w:r>
      <w:proofErr w:type="spellStart"/>
      <w:r>
        <w:t>jSon</w:t>
      </w:r>
      <w:bookmarkEnd w:id="52"/>
      <w:proofErr w:type="spellEnd"/>
    </w:p>
    <w:p w14:paraId="17EF9CE0" w14:textId="26D73092" w:rsidR="00F46E8A" w:rsidRPr="00880B2D" w:rsidRDefault="00C82EFC" w:rsidP="00880B2D">
      <w:r>
        <w:t xml:space="preserve">Interface </w:t>
      </w:r>
      <w:proofErr w:type="spellStart"/>
      <w:r>
        <w:t>node</w:t>
      </w:r>
      <w:proofErr w:type="spellEnd"/>
      <w:r>
        <w:t xml:space="preserve"> JS</w:t>
      </w:r>
    </w:p>
    <w:p w14:paraId="1456F574" w14:textId="08358A33" w:rsidR="00E72BB6" w:rsidRDefault="002E52C2" w:rsidP="002E52C2">
      <w:pPr>
        <w:pStyle w:val="Titre3"/>
      </w:pPr>
      <w:bookmarkStart w:id="53" w:name="_Toc513969497"/>
      <w:r>
        <w:t xml:space="preserve">Affichage </w:t>
      </w:r>
      <w:r w:rsidR="00E72BB6">
        <w:t xml:space="preserve">des </w:t>
      </w:r>
      <w:r>
        <w:t xml:space="preserve">informations des </w:t>
      </w:r>
      <w:proofErr w:type="spellStart"/>
      <w:r w:rsidR="00D325B8">
        <w:t>Js</w:t>
      </w:r>
      <w:r w:rsidR="00E72BB6">
        <w:t>on</w:t>
      </w:r>
      <w:bookmarkEnd w:id="53"/>
      <w:proofErr w:type="spellEnd"/>
      <w:r>
        <w:t xml:space="preserve"> dans des graphiques</w:t>
      </w:r>
    </w:p>
    <w:p w14:paraId="5A9011EF" w14:textId="385143D6" w:rsidR="004F438E" w:rsidRDefault="005A3AB5" w:rsidP="004F438E">
      <w:r>
        <w:t>Pour mieux comprendre cette partie, il faut se référer au diagramme de classes ci-dessous :</w:t>
      </w:r>
    </w:p>
    <w:p w14:paraId="3BAA2AC2" w14:textId="1C0F4E8A" w:rsidR="005A3AB5" w:rsidRDefault="0015140C" w:rsidP="005A3AB5">
      <w:pPr>
        <w:jc w:val="center"/>
      </w:pPr>
      <w:r>
        <w:rPr>
          <w:noProof/>
          <w:lang w:val="fr-FR" w:eastAsia="zh-CN"/>
        </w:rPr>
        <w:drawing>
          <wp:inline distT="0" distB="0" distL="0" distR="0" wp14:anchorId="326894AC" wp14:editId="5BD79333">
            <wp:extent cx="4136983" cy="3125247"/>
            <wp:effectExtent l="0" t="0" r="3810" b="0"/>
            <wp:docPr id="44" name="Image 44" descr="../../../../../../../../Library/Containers/com.apple.Preview/Data/Desktop/sequence%20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Preview/Data/Desktop/sequence%20PI/j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5069" cy="3146464"/>
                    </a:xfrm>
                    <a:prstGeom prst="rect">
                      <a:avLst/>
                    </a:prstGeom>
                    <a:noFill/>
                    <a:ln>
                      <a:noFill/>
                    </a:ln>
                  </pic:spPr>
                </pic:pic>
              </a:graphicData>
            </a:graphic>
          </wp:inline>
        </w:drawing>
      </w:r>
    </w:p>
    <w:p w14:paraId="0A373669" w14:textId="397C8FF4" w:rsidR="005A3AB5" w:rsidRDefault="005A3AB5" w:rsidP="005A3AB5">
      <w:r>
        <w:t>Pour faciliter la lecture, ce sont uniquement les méthodes et attributs principaux qui ont été affiché. Il existe d’autre méthodes et attributs internes mais le but est d’illustrer le fonctionnement général de cette partie du logiciel.</w:t>
      </w:r>
    </w:p>
    <w:p w14:paraId="00BEF9AA" w14:textId="367CD54F" w:rsidR="005A3AB5" w:rsidRDefault="005A3AB5" w:rsidP="005A3AB5">
      <w:r>
        <w:t>Explications du diagramme de classes :</w:t>
      </w:r>
    </w:p>
    <w:p w14:paraId="20A99C6D" w14:textId="550871F3" w:rsidR="005A3AB5" w:rsidRDefault="005A3AB5" w:rsidP="005A3AB5">
      <w:pPr>
        <w:pStyle w:val="Pardeliste"/>
        <w:numPr>
          <w:ilvl w:val="0"/>
          <w:numId w:val="54"/>
        </w:numPr>
      </w:pPr>
      <w:r>
        <w:t xml:space="preserve">Main : Point d’entrée de l’application, permet à l’utilisateur de se </w:t>
      </w:r>
      <w:proofErr w:type="spellStart"/>
      <w:r>
        <w:t>logger</w:t>
      </w:r>
      <w:proofErr w:type="spellEnd"/>
    </w:p>
    <w:p w14:paraId="6E0FFD74" w14:textId="6842FBD1" w:rsidR="005A3AB5" w:rsidRDefault="005A3AB5" w:rsidP="003A14F8">
      <w:pPr>
        <w:pStyle w:val="Pardeliste"/>
        <w:numPr>
          <w:ilvl w:val="0"/>
          <w:numId w:val="54"/>
        </w:numPr>
      </w:pPr>
      <w:proofErr w:type="spellStart"/>
      <w:r>
        <w:t>MyStat</w:t>
      </w:r>
      <w:proofErr w:type="spellEnd"/>
      <w:r>
        <w:t xml:space="preserve"> : Classe qui affiche les graphiques et les autres informations de l’utilisateur. Elle contient une </w:t>
      </w:r>
      <w:proofErr w:type="spellStart"/>
      <w:r>
        <w:t>ArrayList</w:t>
      </w:r>
      <w:proofErr w:type="spellEnd"/>
      <w:r>
        <w:t xml:space="preserve"> de Secteurs (pour le graphique à secteurs) et de Bars (pour le graphique à barres).</w:t>
      </w:r>
      <w:r w:rsidR="003A14F8">
        <w:t xml:space="preserve"> Elle possède un </w:t>
      </w:r>
      <w:proofErr w:type="spellStart"/>
      <w:r w:rsidR="003A14F8">
        <w:t>JsonReader</w:t>
      </w:r>
      <w:proofErr w:type="spellEnd"/>
      <w:r w:rsidR="003A14F8">
        <w:t xml:space="preserve"> qui lui permet de récupérer </w:t>
      </w:r>
      <w:proofErr w:type="spellStart"/>
      <w:r w:rsidR="003A14F8">
        <w:t>récupérer</w:t>
      </w:r>
      <w:proofErr w:type="spellEnd"/>
      <w:r w:rsidR="003A14F8">
        <w:t xml:space="preserve"> les fichier </w:t>
      </w:r>
      <w:proofErr w:type="spellStart"/>
      <w:r w:rsidR="003A14F8">
        <w:t>Json</w:t>
      </w:r>
      <w:proofErr w:type="spellEnd"/>
      <w:r w:rsidR="003A14F8">
        <w:t xml:space="preserve">, de les </w:t>
      </w:r>
      <w:proofErr w:type="spellStart"/>
      <w:r w:rsidR="003A14F8">
        <w:t>parser</w:t>
      </w:r>
      <w:proofErr w:type="spellEnd"/>
      <w:r w:rsidR="003A14F8">
        <w:t xml:space="preserve"> et de créer des objets avec les informations</w:t>
      </w:r>
    </w:p>
    <w:p w14:paraId="31CFCBC0" w14:textId="5FCA1F93" w:rsidR="005A3AB5" w:rsidRDefault="005A3AB5" w:rsidP="005A3AB5">
      <w:pPr>
        <w:pStyle w:val="Pardeliste"/>
        <w:numPr>
          <w:ilvl w:val="0"/>
          <w:numId w:val="54"/>
        </w:numPr>
      </w:pPr>
      <w:proofErr w:type="spellStart"/>
      <w:r>
        <w:t>Sector</w:t>
      </w:r>
      <w:proofErr w:type="spellEnd"/>
      <w:r w:rsidR="003A14F8">
        <w:t xml:space="preserve"> : Contient les informations de chaque </w:t>
      </w:r>
      <w:proofErr w:type="gramStart"/>
      <w:r w:rsidR="003A14F8">
        <w:t>secteurs</w:t>
      </w:r>
      <w:proofErr w:type="gramEnd"/>
      <w:r w:rsidR="003A14F8">
        <w:t xml:space="preserve"> pour le graphiques à secteurs</w:t>
      </w:r>
    </w:p>
    <w:p w14:paraId="1C7ACB3A" w14:textId="68744CAA" w:rsidR="005A3AB5" w:rsidRDefault="005A3AB5" w:rsidP="005A3AB5">
      <w:pPr>
        <w:pStyle w:val="Pardeliste"/>
        <w:numPr>
          <w:ilvl w:val="0"/>
          <w:numId w:val="54"/>
        </w:numPr>
      </w:pPr>
      <w:r>
        <w:t>Bar</w:t>
      </w:r>
      <w:r w:rsidR="003A14F8">
        <w:t> : Contient les informations de chaque barre pour le graphique à barres</w:t>
      </w:r>
    </w:p>
    <w:p w14:paraId="18973D11" w14:textId="09CB3231" w:rsidR="005A3AB5" w:rsidRDefault="005A3AB5" w:rsidP="005A3AB5">
      <w:pPr>
        <w:pStyle w:val="Pardeliste"/>
        <w:numPr>
          <w:ilvl w:val="0"/>
          <w:numId w:val="54"/>
        </w:numPr>
      </w:pPr>
      <w:proofErr w:type="spellStart"/>
      <w:r>
        <w:t>JsonReader</w:t>
      </w:r>
      <w:proofErr w:type="spellEnd"/>
      <w:r w:rsidR="003A14F8">
        <w:t xml:space="preserve"> : Permet de </w:t>
      </w:r>
      <w:proofErr w:type="spellStart"/>
      <w:r w:rsidR="003A14F8">
        <w:t>parser</w:t>
      </w:r>
      <w:proofErr w:type="spellEnd"/>
      <w:r w:rsidR="003A14F8">
        <w:t xml:space="preserve"> les fichier </w:t>
      </w:r>
      <w:proofErr w:type="spellStart"/>
      <w:r w:rsidR="003A14F8">
        <w:t>Json</w:t>
      </w:r>
      <w:proofErr w:type="spellEnd"/>
      <w:r w:rsidR="003A14F8">
        <w:t xml:space="preserve"> et </w:t>
      </w:r>
      <w:r w:rsidR="006B4AC4">
        <w:t>de créer les objets nécessaires pour l’affichage dans les graphiques</w:t>
      </w:r>
    </w:p>
    <w:p w14:paraId="305DF779" w14:textId="74A5469C" w:rsidR="005009A2" w:rsidRDefault="005A3AB5" w:rsidP="005A3AB5">
      <w:pPr>
        <w:pStyle w:val="Pardeliste"/>
        <w:numPr>
          <w:ilvl w:val="0"/>
          <w:numId w:val="54"/>
        </w:numPr>
      </w:pPr>
      <w:proofErr w:type="spellStart"/>
      <w:r>
        <w:t>ServerConnection</w:t>
      </w:r>
      <w:proofErr w:type="spellEnd"/>
      <w:r w:rsidR="006B4AC4">
        <w:t xml:space="preserve"> : Permet d’envoyer des requêtes HTTPS au serveur afin de </w:t>
      </w:r>
      <w:r w:rsidR="00CC685E">
        <w:t xml:space="preserve">récupérer les fichier </w:t>
      </w:r>
      <w:proofErr w:type="spellStart"/>
      <w:r w:rsidR="00CC685E">
        <w:t>Json</w:t>
      </w:r>
      <w:proofErr w:type="spellEnd"/>
      <w:r w:rsidR="00CC685E">
        <w:t xml:space="preserve"> que celui-ci à générer</w:t>
      </w:r>
    </w:p>
    <w:p w14:paraId="330F7FC4" w14:textId="4E2B5931" w:rsidR="005A3AB5" w:rsidRDefault="005009A2" w:rsidP="005009A2">
      <w:pPr>
        <w:spacing w:after="160"/>
        <w:jc w:val="left"/>
      </w:pPr>
      <w:r>
        <w:br w:type="page"/>
      </w:r>
    </w:p>
    <w:p w14:paraId="165180E9" w14:textId="5DF77152" w:rsidR="00E4550D" w:rsidRDefault="005009A2" w:rsidP="00E4550D">
      <w:r>
        <w:lastRenderedPageBreak/>
        <w:t>Le code permettant l’affichage des informations dans les graphiques est le suivant :</w:t>
      </w:r>
    </w:p>
    <w:p w14:paraId="005F0A46" w14:textId="13ED8D2F" w:rsidR="005009A2" w:rsidRDefault="005009A2" w:rsidP="00E4550D">
      <w:r>
        <w:t xml:space="preserve">Cette méthode récupère la liste de secteurs puis pour chaque entrée elle ajoute </w:t>
      </w:r>
      <w:proofErr w:type="gramStart"/>
      <w:r>
        <w:t>une données</w:t>
      </w:r>
      <w:proofErr w:type="gramEnd"/>
      <w:r>
        <w:t xml:space="preserve"> au graphique à secteur (</w:t>
      </w:r>
      <w:proofErr w:type="spellStart"/>
      <w:r>
        <w:t>JavaFX</w:t>
      </w:r>
      <w:proofErr w:type="spellEnd"/>
      <w:r>
        <w:t xml:space="preserve"> </w:t>
      </w:r>
      <w:proofErr w:type="spellStart"/>
      <w:r>
        <w:t>PieChart</w:t>
      </w:r>
      <w:proofErr w:type="spellEnd"/>
      <w:r>
        <w:t xml:space="preserve">). Le </w:t>
      </w:r>
      <w:proofErr w:type="spellStart"/>
      <w:r>
        <w:t>PieChart</w:t>
      </w:r>
      <w:proofErr w:type="spellEnd"/>
      <w:r>
        <w:t xml:space="preserve"> crée ensuite lui-même la proportion entre les différentes entrées.</w:t>
      </w:r>
    </w:p>
    <w:p w14:paraId="7ED30475" w14:textId="77777777" w:rsidR="005009A2" w:rsidRDefault="005009A2" w:rsidP="005009A2">
      <w:pPr>
        <w:pStyle w:val="code"/>
      </w:pPr>
      <w:r>
        <w:t>public void displayPieChart(){</w:t>
      </w:r>
      <w:r>
        <w:br/>
        <w:t xml:space="preserve">    ObservableList&lt;PieChart.Data&gt; pieChartData = FXCollections.</w:t>
      </w:r>
      <w:r>
        <w:rPr>
          <w:i/>
          <w:iCs/>
        </w:rPr>
        <w:t>observableArrayList</w:t>
      </w:r>
      <w:r>
        <w:t>();</w:t>
      </w:r>
      <w:r>
        <w:br/>
        <w:t xml:space="preserve">    for (int i = </w:t>
      </w:r>
      <w:r>
        <w:rPr>
          <w:color w:val="0000FF"/>
        </w:rPr>
        <w:t>0</w:t>
      </w:r>
      <w:r>
        <w:t>; i&lt;</w:t>
      </w:r>
      <w:r>
        <w:rPr>
          <w:color w:val="660E7A"/>
        </w:rPr>
        <w:t>infosForPieChart</w:t>
      </w:r>
      <w:r>
        <w:t>.size();i++){</w:t>
      </w:r>
      <w:r>
        <w:br/>
        <w:t xml:space="preserve">        pieChartData.add(new PieChart.Data(</w:t>
      </w:r>
      <w:r>
        <w:rPr>
          <w:color w:val="660E7A"/>
        </w:rPr>
        <w:t>infosForPieChart</w:t>
      </w:r>
      <w:r>
        <w:t>.get(i).getName(),</w:t>
      </w:r>
      <w:r>
        <w:rPr>
          <w:color w:val="660E7A"/>
        </w:rPr>
        <w:t>infosForPieChart</w:t>
      </w:r>
      <w:r>
        <w:t>.get(i).getTime()));</w:t>
      </w:r>
      <w:r>
        <w:br/>
        <w:t xml:space="preserve">    }</w:t>
      </w:r>
      <w:r>
        <w:br/>
        <w:t xml:space="preserve">    </w:t>
      </w:r>
      <w:r>
        <w:rPr>
          <w:color w:val="660E7A"/>
        </w:rPr>
        <w:t>dailyPieChart</w:t>
      </w:r>
      <w:r>
        <w:t>.setData(pieChartData);</w:t>
      </w:r>
      <w:r>
        <w:br/>
        <w:t>}</w:t>
      </w:r>
    </w:p>
    <w:p w14:paraId="5F5CF5CB" w14:textId="7E4AF426" w:rsidR="005009A2" w:rsidRDefault="005009A2" w:rsidP="000F60A7">
      <w:r>
        <w:t xml:space="preserve">La liste de barres contient à la fois les barres concernant la partie « Jeux </w:t>
      </w:r>
      <w:proofErr w:type="spellStart"/>
      <w:proofErr w:type="gramStart"/>
      <w:r>
        <w:t>vidéos</w:t>
      </w:r>
      <w:proofErr w:type="spellEnd"/>
      <w:r>
        <w:t> »</w:t>
      </w:r>
      <w:proofErr w:type="gramEnd"/>
      <w:r>
        <w:t xml:space="preserve"> que la partie « réseaux sociaux ». Ainsi pour chaque entrées la méthode doit vérifier de quelle </w:t>
      </w:r>
      <w:proofErr w:type="spellStart"/>
      <w:r>
        <w:t>catéégorie</w:t>
      </w:r>
      <w:proofErr w:type="spellEnd"/>
      <w:r>
        <w:t xml:space="preserve"> il s’agit, et en fonction de ça, créer des barres pour l’une ou l’autre série du </w:t>
      </w:r>
      <w:r w:rsidR="000F60A7">
        <w:t>graphique à barre (</w:t>
      </w:r>
      <w:proofErr w:type="spellStart"/>
      <w:r w:rsidR="000F60A7">
        <w:t>JavaFX</w:t>
      </w:r>
      <w:proofErr w:type="spellEnd"/>
      <w:r w:rsidR="000F60A7">
        <w:t xml:space="preserve"> </w:t>
      </w:r>
      <w:proofErr w:type="spellStart"/>
      <w:r w:rsidR="000F60A7">
        <w:t>BarChart</w:t>
      </w:r>
      <w:proofErr w:type="spellEnd"/>
      <w:r w:rsidR="000F60A7">
        <w:t xml:space="preserve">). Le graphique gère ensuite lui-même l’affichage des données en fonction de l’échelle choisie. Les axes sont les suivant : </w:t>
      </w:r>
    </w:p>
    <w:p w14:paraId="5336F467" w14:textId="782FB998" w:rsidR="000F60A7" w:rsidRDefault="000F60A7" w:rsidP="000F60A7">
      <w:pPr>
        <w:pStyle w:val="Pardeliste"/>
        <w:numPr>
          <w:ilvl w:val="0"/>
          <w:numId w:val="55"/>
        </w:numPr>
      </w:pPr>
      <w:r>
        <w:t>X : Heures de la journée (de 0 à 23)</w:t>
      </w:r>
    </w:p>
    <w:p w14:paraId="5F2ABEE7" w14:textId="521362EB" w:rsidR="000F60A7" w:rsidRDefault="000F60A7" w:rsidP="00CD00B0">
      <w:pPr>
        <w:pStyle w:val="Pardeliste"/>
        <w:numPr>
          <w:ilvl w:val="0"/>
          <w:numId w:val="55"/>
        </w:numPr>
      </w:pPr>
      <w:r>
        <w:t>Y : Temps passé par heure de la journée (de 0 jusqu’à 60 minutes au maximum)</w:t>
      </w:r>
    </w:p>
    <w:p w14:paraId="19ABB98B" w14:textId="77777777" w:rsidR="005009A2" w:rsidRDefault="005009A2" w:rsidP="005009A2">
      <w:pPr>
        <w:pStyle w:val="code"/>
      </w:pPr>
      <w:r>
        <w:t>public void displayGamesBarChart(ArrayList&lt;Bar&gt;infosBarChart){</w:t>
      </w:r>
      <w:r>
        <w:br/>
        <w:t xml:space="preserve">    </w:t>
      </w:r>
      <w:r>
        <w:rPr>
          <w:color w:val="660E7A"/>
        </w:rPr>
        <w:t xml:space="preserve">series1 </w:t>
      </w:r>
      <w:r>
        <w:t>= new XYChart.Series();</w:t>
      </w:r>
      <w:r>
        <w:br/>
        <w:t xml:space="preserve">    </w:t>
      </w:r>
      <w:r>
        <w:rPr>
          <w:color w:val="660E7A"/>
        </w:rPr>
        <w:t>series1</w:t>
      </w:r>
      <w:r>
        <w:t>.setName(</w:t>
      </w:r>
      <w:r>
        <w:rPr>
          <w:color w:val="008000"/>
        </w:rPr>
        <w:t>"Games"</w:t>
      </w:r>
      <w:r>
        <w:t>);</w:t>
      </w:r>
      <w:r>
        <w:br/>
        <w:t xml:space="preserve">    double time;</w:t>
      </w:r>
      <w:r>
        <w:br/>
        <w:t xml:space="preserve">    for(int i=</w:t>
      </w:r>
      <w:r>
        <w:rPr>
          <w:color w:val="0000FF"/>
        </w:rPr>
        <w:t>0</w:t>
      </w:r>
      <w:r>
        <w:t>; i&lt;infosBarChart.size();i++){</w:t>
      </w:r>
      <w:r>
        <w:br/>
        <w:t xml:space="preserve">        if(infosBarChart.get(i).</w:t>
      </w:r>
      <w:r w:rsidRPr="00254968">
        <w:rPr>
          <w:color w:val="FF0000"/>
        </w:rPr>
        <w:t>getCategory().equals("games")</w:t>
      </w:r>
      <w:r>
        <w:t>){</w:t>
      </w:r>
      <w:r>
        <w:br/>
        <w:t xml:space="preserve">            time = (infosBarChart.get(i).getTime()/</w:t>
      </w:r>
      <w:r>
        <w:rPr>
          <w:color w:val="0000FF"/>
        </w:rPr>
        <w:t>60</w:t>
      </w:r>
      <w:r>
        <w:t>);</w:t>
      </w:r>
      <w:r>
        <w:br/>
        <w:t xml:space="preserve">            </w:t>
      </w:r>
      <w:r>
        <w:rPr>
          <w:color w:val="660E7A"/>
        </w:rPr>
        <w:t>series1</w:t>
      </w:r>
      <w:r>
        <w:t>.getData().add(new XYChart.Data(String.</w:t>
      </w:r>
      <w:r>
        <w:rPr>
          <w:i/>
          <w:iCs/>
        </w:rPr>
        <w:t>valueOf</w:t>
      </w:r>
      <w:r>
        <w:t>(infosBarChart.get(i).getHour()), time));</w:t>
      </w:r>
      <w:r>
        <w:br/>
        <w:t xml:space="preserve">            </w:t>
      </w:r>
      <w:r>
        <w:rPr>
          <w:color w:val="660E7A"/>
        </w:rPr>
        <w:t xml:space="preserve">cumulateGamesTime </w:t>
      </w:r>
      <w:r>
        <w:t>+= time;</w:t>
      </w:r>
      <w:r>
        <w:br/>
        <w:t xml:space="preserve">        }</w:t>
      </w:r>
      <w:r>
        <w:br/>
        <w:t xml:space="preserve">    }</w:t>
      </w:r>
      <w:r>
        <w:br/>
        <w:t xml:space="preserve">    </w:t>
      </w:r>
      <w:r>
        <w:rPr>
          <w:color w:val="660E7A"/>
        </w:rPr>
        <w:t xml:space="preserve">gamesDisplayed </w:t>
      </w:r>
      <w:r>
        <w:t>= true;</w:t>
      </w:r>
      <w:r>
        <w:br/>
        <w:t xml:space="preserve">    </w:t>
      </w:r>
      <w:r>
        <w:rPr>
          <w:color w:val="660E7A"/>
        </w:rPr>
        <w:t>dailyBarChart</w:t>
      </w:r>
      <w:r>
        <w:t>.getData().addAll(</w:t>
      </w:r>
      <w:r>
        <w:rPr>
          <w:color w:val="660E7A"/>
        </w:rPr>
        <w:t>series1</w:t>
      </w:r>
      <w:r>
        <w:t>);</w:t>
      </w:r>
      <w:r>
        <w:br/>
        <w:t>}</w:t>
      </w:r>
    </w:p>
    <w:p w14:paraId="78C33D96" w14:textId="6E18AC3E" w:rsidR="005009A2" w:rsidRPr="004F438E" w:rsidRDefault="00254968" w:rsidP="00254968">
      <w:r>
        <w:rPr>
          <w:noProof/>
          <w:lang w:val="fr-FR" w:eastAsia="zh-CN"/>
        </w:rPr>
        <w:t xml:space="preserve">Dans le code ci-desssus, c’est l’affichage pour la catégorie « jeux vidéos ». Le code pour la partie « réseaux sociaux diffère par les conditions du </w:t>
      </w:r>
      <w:r w:rsidRPr="00254968">
        <w:rPr>
          <w:noProof/>
          <w:color w:val="FF0000"/>
          <w:lang w:val="fr-FR" w:eastAsia="zh-CN"/>
        </w:rPr>
        <w:t>getCategory().</w:t>
      </w:r>
      <w:r w:rsidRPr="00254968">
        <w:t xml:space="preserve"> Il </w:t>
      </w:r>
      <w:r>
        <w:t>aurait aussi été possible de faire une seule méthode et passer une condition en paramètres. Cependant, cela n’a pas été dans le but de garder une séparation plus claire des méthodes.</w:t>
      </w:r>
    </w:p>
    <w:p w14:paraId="7D4E90B4" w14:textId="77777777" w:rsidR="000E51B6" w:rsidRDefault="000E51B6">
      <w:pPr>
        <w:jc w:val="left"/>
      </w:pPr>
      <w:r>
        <w:br w:type="page"/>
      </w:r>
    </w:p>
    <w:p w14:paraId="22B66E19" w14:textId="77777777" w:rsidR="00E6378B" w:rsidRDefault="00E6378B" w:rsidP="00C6082F">
      <w:pPr>
        <w:pStyle w:val="Titre2"/>
      </w:pPr>
      <w:bookmarkStart w:id="54" w:name="_Toc513969498"/>
      <w:r>
        <w:lastRenderedPageBreak/>
        <w:t>Prototype 3</w:t>
      </w:r>
      <w:bookmarkEnd w:id="54"/>
    </w:p>
    <w:p w14:paraId="750831D6" w14:textId="77777777" w:rsidR="005253DD" w:rsidRDefault="00E6378B" w:rsidP="00E6378B">
      <w:pPr>
        <w:ind w:left="708"/>
      </w:pPr>
      <w:proofErr w:type="spellStart"/>
      <w:r>
        <w:t>DashBoard</w:t>
      </w:r>
      <w:proofErr w:type="spellEnd"/>
      <w:r>
        <w:t xml:space="preserve"> web, serveur </w:t>
      </w:r>
    </w:p>
    <w:p w14:paraId="4BAA8A46" w14:textId="566CE77C" w:rsidR="00E6378B" w:rsidRPr="001539E7" w:rsidRDefault="005253DD" w:rsidP="005253DD">
      <w:pPr>
        <w:ind w:left="708"/>
        <w:jc w:val="center"/>
      </w:pPr>
      <w:r>
        <w:rPr>
          <w:noProof/>
          <w:lang w:val="fr-FR" w:eastAsia="zh-CN"/>
        </w:rPr>
        <w:drawing>
          <wp:inline distT="0" distB="0" distL="0" distR="0" wp14:anchorId="0B2D025E" wp14:editId="29C1ADA3">
            <wp:extent cx="4478213" cy="5016132"/>
            <wp:effectExtent l="0" t="0" r="0" b="0"/>
            <wp:docPr id="51" name="Image 51" descr="../../../../../../../Capture%20d’écran%202018-05-11%20à%20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8-05-11%20à%2015.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84712" cy="5023411"/>
                    </a:xfrm>
                    <a:prstGeom prst="rect">
                      <a:avLst/>
                    </a:prstGeom>
                    <a:noFill/>
                    <a:ln>
                      <a:noFill/>
                    </a:ln>
                  </pic:spPr>
                </pic:pic>
              </a:graphicData>
            </a:graphic>
          </wp:inline>
        </w:drawing>
      </w:r>
    </w:p>
    <w:p w14:paraId="5B03AA94" w14:textId="7B32EDBB" w:rsidR="00E6378B" w:rsidRDefault="00105724" w:rsidP="00105724">
      <w:pPr>
        <w:pStyle w:val="Titre3"/>
      </w:pPr>
      <w:bookmarkStart w:id="55" w:name="_Toc513969499"/>
      <w:r>
        <w:t>Détection des utilisateurs du même réseau</w:t>
      </w:r>
      <w:bookmarkEnd w:id="55"/>
    </w:p>
    <w:p w14:paraId="21E90145" w14:textId="77777777" w:rsidR="00206B19" w:rsidRPr="00206B19" w:rsidRDefault="00206B19" w:rsidP="00206B19"/>
    <w:p w14:paraId="1CF54452" w14:textId="35FD9E2D" w:rsidR="00105724" w:rsidRDefault="00105724" w:rsidP="00DC6DFE">
      <w:pPr>
        <w:pStyle w:val="Titre3"/>
      </w:pPr>
      <w:bookmarkStart w:id="56" w:name="_Toc513969501"/>
      <w:r>
        <w:t>Gestion de la liste des utilisateurs supervisés</w:t>
      </w:r>
      <w:bookmarkEnd w:id="56"/>
    </w:p>
    <w:p w14:paraId="147DE76B" w14:textId="77777777" w:rsidR="00206B19" w:rsidRPr="00206B19" w:rsidRDefault="00206B19" w:rsidP="00206B19"/>
    <w:p w14:paraId="54B28C29" w14:textId="414AB264" w:rsidR="000772AC" w:rsidRDefault="000772AC">
      <w:pPr>
        <w:jc w:val="left"/>
      </w:pPr>
      <w:r>
        <w:br w:type="page"/>
      </w:r>
    </w:p>
    <w:p w14:paraId="2BE02A51" w14:textId="4E0E9807" w:rsidR="00C73B73" w:rsidRDefault="00BE39A2" w:rsidP="00E23E03">
      <w:pPr>
        <w:pStyle w:val="Titre2"/>
      </w:pPr>
      <w:r>
        <w:lastRenderedPageBreak/>
        <w:t>Interface</w:t>
      </w:r>
      <w:r w:rsidR="009C3538">
        <w:t>s</w:t>
      </w:r>
      <w:r>
        <w:t xml:space="preserve"> homme machine</w:t>
      </w:r>
    </w:p>
    <w:p w14:paraId="51C41DC5" w14:textId="6BB6FF2E" w:rsidR="00C73B73" w:rsidRPr="00C73B73" w:rsidRDefault="00C73B73" w:rsidP="00C73B73">
      <w:pPr>
        <w:pStyle w:val="Titre2"/>
      </w:pPr>
      <w:r>
        <w:t>Limites</w:t>
      </w:r>
    </w:p>
    <w:p w14:paraId="1BBC8046" w14:textId="2991AD50" w:rsidR="000772AC" w:rsidRDefault="000772AC" w:rsidP="000772AC">
      <w:pPr>
        <w:pStyle w:val="Titre2"/>
      </w:pPr>
      <w:bookmarkStart w:id="57" w:name="_Toc513969502"/>
      <w:r>
        <w:t>Conclusion</w:t>
      </w:r>
      <w:bookmarkEnd w:id="57"/>
    </w:p>
    <w:p w14:paraId="3348D162" w14:textId="77777777" w:rsidR="00F00C51" w:rsidRDefault="00F00C51" w:rsidP="00F00C51"/>
    <w:p w14:paraId="1B7DFC2A" w14:textId="3F129A45" w:rsidR="00F00C51" w:rsidRPr="00F00C51" w:rsidRDefault="00F00C51" w:rsidP="00F00C51">
      <w:pPr>
        <w:jc w:val="left"/>
      </w:pPr>
      <w:r>
        <w:br w:type="page"/>
      </w:r>
    </w:p>
    <w:p w14:paraId="2830ED47" w14:textId="6E540565" w:rsidR="00E105D9" w:rsidRDefault="00E105D9" w:rsidP="00E105D9">
      <w:pPr>
        <w:pStyle w:val="Titre1"/>
      </w:pPr>
      <w:bookmarkStart w:id="58" w:name="_Toc513969503"/>
      <w:r>
        <w:lastRenderedPageBreak/>
        <w:t>Validation</w:t>
      </w:r>
      <w:bookmarkEnd w:id="58"/>
    </w:p>
    <w:p w14:paraId="4F6DC77D" w14:textId="309216C2" w:rsidR="000772AC" w:rsidRDefault="000772AC" w:rsidP="00BE4CA8">
      <w:pPr>
        <w:pStyle w:val="Titre2"/>
      </w:pPr>
      <w:bookmarkStart w:id="59" w:name="_Toc513969504"/>
      <w:r>
        <w:t>Introduction</w:t>
      </w:r>
      <w:bookmarkStart w:id="60" w:name="_GoBack"/>
      <w:bookmarkEnd w:id="59"/>
      <w:bookmarkEnd w:id="60"/>
    </w:p>
    <w:p w14:paraId="3C7061B3" w14:textId="02E38CBC" w:rsidR="000772AC" w:rsidRDefault="00000F0D" w:rsidP="00000F0D">
      <w:pPr>
        <w:pStyle w:val="Titre2"/>
      </w:pPr>
      <w:bookmarkStart w:id="61" w:name="_Toc513969505"/>
      <w:r>
        <w:t>Tests d’utilisabilité</w:t>
      </w:r>
      <w:bookmarkEnd w:id="61"/>
    </w:p>
    <w:p w14:paraId="1032AB55" w14:textId="78E4C0D9" w:rsidR="00000F0D" w:rsidRDefault="00000F0D" w:rsidP="00000F0D">
      <w:pPr>
        <w:pStyle w:val="Titre2"/>
      </w:pPr>
      <w:bookmarkStart w:id="62" w:name="_Toc513969506"/>
      <w:r>
        <w:t>Test utilisateur</w:t>
      </w:r>
      <w:bookmarkEnd w:id="62"/>
    </w:p>
    <w:p w14:paraId="4721DB3E" w14:textId="7AC7312D" w:rsidR="00000F0D" w:rsidRPr="00000F0D" w:rsidRDefault="00000F0D" w:rsidP="00000F0D">
      <w:pPr>
        <w:pStyle w:val="Titre2"/>
      </w:pPr>
      <w:bookmarkStart w:id="63" w:name="_Toc513969507"/>
      <w:proofErr w:type="gramStart"/>
      <w:r>
        <w:t>Test empiriques</w:t>
      </w:r>
      <w:bookmarkEnd w:id="63"/>
      <w:proofErr w:type="gramEnd"/>
    </w:p>
    <w:p w14:paraId="7861A5FF" w14:textId="552A2BE2" w:rsidR="000772AC" w:rsidRDefault="000772AC">
      <w:pPr>
        <w:jc w:val="left"/>
      </w:pPr>
      <w:r>
        <w:br w:type="page"/>
      </w:r>
    </w:p>
    <w:p w14:paraId="072BB00A" w14:textId="320D1F23" w:rsidR="000772AC" w:rsidRDefault="000772AC" w:rsidP="000772AC">
      <w:pPr>
        <w:pStyle w:val="Titre2"/>
      </w:pPr>
      <w:bookmarkStart w:id="64" w:name="_Toc513969508"/>
      <w:r>
        <w:lastRenderedPageBreak/>
        <w:t>Conclusion</w:t>
      </w:r>
      <w:bookmarkEnd w:id="64"/>
    </w:p>
    <w:p w14:paraId="316DB739" w14:textId="60FC3D50" w:rsidR="00E04074" w:rsidRPr="00E04074" w:rsidRDefault="00C423F7" w:rsidP="00E04074">
      <w:pPr>
        <w:pStyle w:val="Titre1"/>
      </w:pPr>
      <w:bookmarkStart w:id="65" w:name="_Toc513969509"/>
      <w:r>
        <w:t>Perspectives</w:t>
      </w:r>
      <w:bookmarkEnd w:id="65"/>
    </w:p>
    <w:p w14:paraId="285FDAB8" w14:textId="14AE0149" w:rsidR="00E105D9" w:rsidRDefault="00E105D9" w:rsidP="00E105D9">
      <w:pPr>
        <w:pStyle w:val="Titre1"/>
      </w:pPr>
      <w:bookmarkStart w:id="66" w:name="_Toc513969510"/>
      <w:r>
        <w:t>Conclusion</w:t>
      </w:r>
      <w:bookmarkEnd w:id="66"/>
    </w:p>
    <w:p w14:paraId="00569565" w14:textId="04B75673" w:rsidR="00E105D9" w:rsidRDefault="00E105D9" w:rsidP="001F10ED">
      <w:pPr>
        <w:pStyle w:val="Titre2"/>
      </w:pPr>
      <w:bookmarkStart w:id="67" w:name="_Toc513969511"/>
      <w:r>
        <w:t xml:space="preserve">Conclusions </w:t>
      </w:r>
      <w:r w:rsidR="001F10ED">
        <w:t>de groupe</w:t>
      </w:r>
      <w:bookmarkEnd w:id="67"/>
    </w:p>
    <w:p w14:paraId="1395B946" w14:textId="77777777" w:rsidR="001F10ED" w:rsidRDefault="001F10ED" w:rsidP="001F10ED">
      <w:pPr>
        <w:pStyle w:val="Titre2"/>
      </w:pPr>
      <w:bookmarkStart w:id="68" w:name="_Toc513969512"/>
      <w:r>
        <w:t>Conclusions personnelles</w:t>
      </w:r>
      <w:bookmarkEnd w:id="68"/>
    </w:p>
    <w:p w14:paraId="327C0719" w14:textId="430409F9" w:rsidR="00E105D9" w:rsidRDefault="001F10ED" w:rsidP="001F10ED">
      <w:pPr>
        <w:pStyle w:val="Titre3"/>
      </w:pPr>
      <w:bookmarkStart w:id="69" w:name="_Toc513969513"/>
      <w:r>
        <w:t xml:space="preserve">Grégory </w:t>
      </w:r>
      <w:proofErr w:type="spellStart"/>
      <w:r>
        <w:t>Ducrey</w:t>
      </w:r>
      <w:bookmarkEnd w:id="69"/>
      <w:proofErr w:type="spellEnd"/>
    </w:p>
    <w:p w14:paraId="7C401F77" w14:textId="0CFF651C" w:rsidR="001F10ED" w:rsidRPr="001F10ED" w:rsidRDefault="001F10ED" w:rsidP="001F10ED">
      <w:pPr>
        <w:pStyle w:val="Titre3"/>
      </w:pPr>
      <w:bookmarkStart w:id="70" w:name="_Toc513969514"/>
      <w:r>
        <w:t>Nicolas Fuchs</w:t>
      </w:r>
      <w:bookmarkEnd w:id="70"/>
    </w:p>
    <w:p w14:paraId="5B291515" w14:textId="674516D1" w:rsidR="00E105D9" w:rsidRDefault="00E105D9" w:rsidP="00E105D9">
      <w:pPr>
        <w:pStyle w:val="Titre1"/>
      </w:pPr>
      <w:bookmarkStart w:id="71" w:name="_Toc513969515"/>
      <w:r>
        <w:t>Annexes</w:t>
      </w:r>
      <w:bookmarkEnd w:id="71"/>
    </w:p>
    <w:p w14:paraId="6627296F" w14:textId="77777777" w:rsidR="00411F8E" w:rsidRPr="00411F8E" w:rsidRDefault="00411F8E" w:rsidP="00411F8E"/>
    <w:p w14:paraId="0796ABB7" w14:textId="13FF9EE0" w:rsidR="00E105D9" w:rsidRDefault="00E105D9" w:rsidP="0016213C">
      <w:pPr>
        <w:pStyle w:val="Titre2"/>
      </w:pPr>
      <w:bookmarkStart w:id="72" w:name="_Toc513969516"/>
      <w:r>
        <w:t xml:space="preserve">Déclaration </w:t>
      </w:r>
      <w:r w:rsidR="0016213C">
        <w:t>d’honneur</w:t>
      </w:r>
      <w:bookmarkEnd w:id="72"/>
    </w:p>
    <w:p w14:paraId="24778BD4" w14:textId="77777777" w:rsidR="00A615A5" w:rsidRDefault="00A615A5" w:rsidP="00A615A5"/>
    <w:p w14:paraId="193C1697" w14:textId="77777777" w:rsidR="00A615A5" w:rsidRDefault="00A615A5" w:rsidP="00A615A5"/>
    <w:p w14:paraId="313B58C7" w14:textId="2D457E96" w:rsidR="00A615A5" w:rsidRDefault="00B50D31" w:rsidP="00A615A5">
      <w:pPr>
        <w:pStyle w:val="Titre2"/>
      </w:pPr>
      <w:bookmarkStart w:id="73" w:name="_Toc513969517"/>
      <w:r>
        <w:t>Bibliographie</w:t>
      </w:r>
      <w:bookmarkEnd w:id="73"/>
    </w:p>
    <w:p w14:paraId="16063982" w14:textId="448A40FE" w:rsidR="007A3A9F" w:rsidRPr="007A3A9F" w:rsidRDefault="007A3A9F" w:rsidP="007A3A9F">
      <w:r>
        <w:t>Ces sites ont été visités sur la période du 03.2018 et 05.2018</w:t>
      </w:r>
      <w:r w:rsidR="00DC76B1">
        <w:t>.</w:t>
      </w:r>
    </w:p>
    <w:p w14:paraId="0060D25D" w14:textId="77777777" w:rsidR="00161739" w:rsidRPr="00161739" w:rsidRDefault="00161739" w:rsidP="00161739">
      <w:pPr>
        <w:widowControl w:val="0"/>
        <w:autoSpaceDE w:val="0"/>
        <w:autoSpaceDN w:val="0"/>
        <w:adjustRightInd w:val="0"/>
        <w:ind w:right="-765"/>
        <w:rPr>
          <w:rFonts w:cs="Helvetica"/>
          <w:szCs w:val="20"/>
          <w:lang w:val="fr-FR"/>
        </w:rPr>
      </w:pPr>
      <w:r w:rsidRPr="00161739">
        <w:rPr>
          <w:rFonts w:cs="Calibri"/>
          <w:szCs w:val="20"/>
          <w:lang w:val="fr-FR"/>
        </w:rPr>
        <w:t xml:space="preserve">[1] </w:t>
      </w:r>
      <w:hyperlink r:id="rId43" w:history="1">
        <w:r w:rsidRPr="00161739">
          <w:rPr>
            <w:rFonts w:cs="Calibri"/>
            <w:color w:val="0563C1"/>
            <w:szCs w:val="20"/>
            <w:u w:val="single" w:color="0563C1"/>
            <w:lang w:val="fr-FR"/>
          </w:rPr>
          <w:t>https://fr.wikipedia.org/wiki/Dépendance_au_jeu_vidéo</w:t>
        </w:r>
      </w:hyperlink>
    </w:p>
    <w:p w14:paraId="1D72FCB3" w14:textId="77777777" w:rsidR="00161739" w:rsidRPr="00161739" w:rsidRDefault="00161739" w:rsidP="00161739">
      <w:pPr>
        <w:widowControl w:val="0"/>
        <w:autoSpaceDE w:val="0"/>
        <w:autoSpaceDN w:val="0"/>
        <w:adjustRightInd w:val="0"/>
        <w:ind w:right="-765"/>
        <w:jc w:val="left"/>
        <w:rPr>
          <w:rFonts w:cs="Calibri"/>
          <w:szCs w:val="20"/>
          <w:lang w:val="fr-FR"/>
        </w:rPr>
      </w:pPr>
      <w:r w:rsidRPr="00161739">
        <w:rPr>
          <w:rFonts w:cs="Calibri"/>
          <w:szCs w:val="20"/>
          <w:lang w:val="fr-FR"/>
        </w:rPr>
        <w:t xml:space="preserve">[2] </w:t>
      </w:r>
      <w:hyperlink r:id="rId44" w:history="1">
        <w:r w:rsidRPr="00161739">
          <w:rPr>
            <w:rFonts w:cs="Calibri"/>
            <w:color w:val="0563C1"/>
            <w:szCs w:val="20"/>
            <w:u w:val="single" w:color="0563C1"/>
            <w:lang w:val="fr-FR"/>
          </w:rPr>
          <w:t>http://www.jeuxvideo.com/dossiers/00018270/l-addiction-aux-jeux-video-temoignages-de-joueurs-006.htm</w:t>
        </w:r>
      </w:hyperlink>
    </w:p>
    <w:p w14:paraId="5F551A5F"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lang w:val="fr-FR"/>
        </w:rPr>
        <w:t xml:space="preserve">[3] </w:t>
      </w:r>
      <w:hyperlink r:id="rId45" w:history="1">
        <w:r w:rsidRPr="00161739">
          <w:rPr>
            <w:rFonts w:cs="Calibri"/>
            <w:color w:val="0563C1"/>
            <w:szCs w:val="20"/>
            <w:u w:val="single" w:color="0563C1"/>
            <w:lang w:val="fr-FR"/>
          </w:rPr>
          <w:t>https://www.vice.com/fr/article/ppvzd7/dependance-jeux-video-843</w:t>
        </w:r>
      </w:hyperlink>
    </w:p>
    <w:p w14:paraId="5EE19157"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t xml:space="preserve">[4] </w:t>
      </w:r>
      <w:hyperlink r:id="rId46" w:history="1">
        <w:r w:rsidRPr="00161739">
          <w:rPr>
            <w:rFonts w:cs="Calibri"/>
            <w:color w:val="0563C1"/>
            <w:szCs w:val="20"/>
            <w:u w:val="single" w:color="0563C1"/>
            <w:lang w:val="fr-FR"/>
          </w:rPr>
          <w:t>http://www.ot-lab.ch/?p=5605</w:t>
        </w:r>
      </w:hyperlink>
    </w:p>
    <w:p w14:paraId="0E91A6DA"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[5] </w:t>
      </w:r>
      <w:hyperlink r:id="rId47" w:history="1">
        <w:r w:rsidRPr="00161739">
          <w:rPr>
            <w:rFonts w:cs="Calibri"/>
            <w:color w:val="0563C1"/>
            <w:szCs w:val="20"/>
            <w:u w:val="single" w:color="0563C1"/>
            <w:lang w:val="fr-FR"/>
          </w:rPr>
          <w:t>http://humanetech.com/take-control/</w:t>
        </w:r>
      </w:hyperlink>
    </w:p>
    <w:p w14:paraId="04BAB06C"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[6] </w:t>
      </w:r>
      <w:hyperlink r:id="rId48" w:history="1">
        <w:r w:rsidRPr="00161739">
          <w:rPr>
            <w:rFonts w:cs="Calibri"/>
            <w:color w:val="0563C1"/>
            <w:szCs w:val="20"/>
            <w:u w:val="single" w:color="0563C1"/>
            <w:lang w:val="fr-FR"/>
          </w:rPr>
          <w:t>https://selfcontrolapp.com</w:t>
        </w:r>
      </w:hyperlink>
    </w:p>
    <w:p w14:paraId="090ECDB2"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t xml:space="preserve">[7] </w:t>
      </w:r>
      <w:hyperlink r:id="rId49" w:history="1">
        <w:r w:rsidRPr="00161739">
          <w:rPr>
            <w:rFonts w:cs="Calibri"/>
            <w:color w:val="0563C1"/>
            <w:szCs w:val="20"/>
            <w:u w:val="single" w:color="0563C1"/>
            <w:lang w:val="fr-FR"/>
          </w:rPr>
          <w:t>https://support.apple.com/kb/PH25799?viewlocale=fr_FR&amp;locale=hu_HU</w:t>
        </w:r>
      </w:hyperlink>
    </w:p>
    <w:p w14:paraId="17F5CA75"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t xml:space="preserve">[8] </w:t>
      </w:r>
      <w:hyperlink r:id="rId50" w:history="1">
        <w:r w:rsidRPr="00161739">
          <w:rPr>
            <w:rFonts w:cs="Calibri"/>
            <w:color w:val="0563C1"/>
            <w:szCs w:val="20"/>
            <w:u w:val="single" w:color="0563C1"/>
            <w:lang w:val="fr-FR"/>
          </w:rPr>
          <w:t>https://www.rescuetime.com/dashboard</w:t>
        </w:r>
      </w:hyperlink>
    </w:p>
    <w:p w14:paraId="4B64A519" w14:textId="77777777" w:rsidR="00161739" w:rsidRPr="00161739" w:rsidRDefault="00161739" w:rsidP="00161739">
      <w:pPr>
        <w:widowControl w:val="0"/>
        <w:autoSpaceDE w:val="0"/>
        <w:autoSpaceDN w:val="0"/>
        <w:adjustRightInd w:val="0"/>
        <w:spacing w:line="240" w:lineRule="auto"/>
        <w:ind w:right="-765"/>
        <w:jc w:val="left"/>
        <w:rPr>
          <w:rFonts w:cs="Calibri"/>
          <w:szCs w:val="20"/>
          <w:u w:color="0563C1"/>
          <w:lang w:val="fr-FR"/>
        </w:rPr>
      </w:pPr>
      <w:r w:rsidRPr="00161739">
        <w:rPr>
          <w:rFonts w:cs="Calibri"/>
          <w:szCs w:val="20"/>
          <w:u w:color="0563C1"/>
          <w:lang w:val="fr-FR"/>
        </w:rPr>
        <w:t xml:space="preserve">[9] </w:t>
      </w:r>
      <w:hyperlink r:id="rId51" w:history="1">
        <w:r w:rsidRPr="00161739">
          <w:rPr>
            <w:rFonts w:cs="Calibri"/>
            <w:color w:val="0563C1"/>
            <w:szCs w:val="20"/>
            <w:u w:val="single" w:color="0563C1"/>
            <w:lang w:val="fr-FR"/>
          </w:rPr>
          <w:t>https://www.rescuetime.com/anapi/setup/overview</w:t>
        </w:r>
      </w:hyperlink>
      <w:r w:rsidRPr="00161739">
        <w:rPr>
          <w:rFonts w:cs="Calibri"/>
          <w:color w:val="0563C1"/>
          <w:szCs w:val="20"/>
          <w:u w:val="single" w:color="0563C1"/>
          <w:lang w:val="fr-FR"/>
        </w:rPr>
        <w:t xml:space="preserve"> </w:t>
      </w:r>
    </w:p>
    <w:p w14:paraId="6F1E8B91"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[10] </w:t>
      </w:r>
      <w:hyperlink r:id="rId52" w:history="1">
        <w:r w:rsidRPr="00161739">
          <w:rPr>
            <w:rFonts w:cs="Calibri"/>
            <w:color w:val="0563C1"/>
            <w:szCs w:val="20"/>
            <w:u w:val="single" w:color="0563C1"/>
            <w:lang w:val="fr-FR"/>
          </w:rPr>
          <w:t>https://itunes.apple.com/us/app/moment-screen-time-tracker/id771541926?mt=8</w:t>
        </w:r>
      </w:hyperlink>
    </w:p>
    <w:p w14:paraId="01DD3191"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[11] </w:t>
      </w:r>
      <w:hyperlink r:id="rId53" w:history="1">
        <w:r w:rsidRPr="00161739">
          <w:rPr>
            <w:rFonts w:cs="Calibri"/>
            <w:color w:val="0563C1"/>
            <w:szCs w:val="20"/>
            <w:u w:val="single" w:color="0563C1"/>
            <w:lang w:val="fr-FR"/>
          </w:rPr>
          <w:t>https://www.swisscom.ch/fr/clients-prives/aide/internet/kinder-und-jugendschutz.html</w:t>
        </w:r>
      </w:hyperlink>
    </w:p>
    <w:p w14:paraId="1DC32CC5" w14:textId="5C20C568" w:rsidR="00161739" w:rsidRDefault="00161739" w:rsidP="00161739">
      <w:pPr>
        <w:widowControl w:val="0"/>
        <w:autoSpaceDE w:val="0"/>
        <w:autoSpaceDN w:val="0"/>
        <w:adjustRightInd w:val="0"/>
        <w:ind w:right="-765"/>
        <w:rPr>
          <w:rFonts w:ascii="Calibri" w:hAnsi="Calibri" w:cs="Calibri"/>
          <w:color w:val="0563C1"/>
          <w:sz w:val="28"/>
          <w:szCs w:val="28"/>
          <w:u w:val="single" w:color="0563C1"/>
          <w:lang w:val="fr-FR"/>
        </w:rPr>
      </w:pPr>
      <w:r w:rsidRPr="00161739">
        <w:rPr>
          <w:rFonts w:cs="Calibri"/>
          <w:szCs w:val="20"/>
          <w:u w:color="0563C1"/>
          <w:lang w:val="fr-FR"/>
        </w:rPr>
        <w:t>[12]</w:t>
      </w:r>
      <w:hyperlink r:id="rId54" w:history="1">
        <w:r w:rsidR="002A6A09" w:rsidRPr="009906D9">
          <w:rPr>
            <w:rStyle w:val="Lienhypertexte"/>
            <w:rFonts w:cs="Calibri"/>
            <w:szCs w:val="20"/>
            <w:u w:color="0563C1"/>
            <w:lang w:val="fr-FR"/>
          </w:rPr>
          <w:t>https://www.swisscom.ch/fr/business/pme/internet-reseaufixe-television/internet/services-supplementaires/internet-security.html</w:t>
        </w:r>
      </w:hyperlink>
    </w:p>
    <w:p w14:paraId="2688A7AF" w14:textId="33E965AA" w:rsidR="00161739" w:rsidRDefault="00161739" w:rsidP="002A6A09">
      <w:pPr>
        <w:rPr>
          <w:rFonts w:ascii="Calibri" w:hAnsi="Calibri" w:cs="Calibri"/>
          <w:color w:val="0563C1"/>
          <w:szCs w:val="20"/>
          <w:u w:val="single" w:color="0563C1"/>
          <w:lang w:val="fr-FR"/>
        </w:rPr>
      </w:pPr>
      <w:r w:rsidRPr="00712EB8">
        <w:t xml:space="preserve">[13] </w:t>
      </w:r>
      <w:hyperlink r:id="rId55" w:history="1">
        <w:r>
          <w:rPr>
            <w:rFonts w:ascii="Calibri" w:hAnsi="Calibri" w:cs="Calibri"/>
            <w:color w:val="0563C1"/>
            <w:szCs w:val="20"/>
            <w:u w:val="single" w:color="0563C1"/>
            <w:lang w:val="fr-FR"/>
          </w:rPr>
          <w:t>https://www.rescuetime.com/rescuetime-pro</w:t>
        </w:r>
      </w:hyperlink>
    </w:p>
    <w:sectPr w:rsidR="00161739" w:rsidSect="00D96A59">
      <w:headerReference w:type="default" r:id="rId56"/>
      <w:footerReference w:type="even" r:id="rId57"/>
      <w:footerReference w:type="default" r:id="rId5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7E0CE" w14:textId="77777777" w:rsidR="00545900" w:rsidRDefault="00545900" w:rsidP="00BE39EA">
      <w:pPr>
        <w:spacing w:after="0" w:line="240" w:lineRule="auto"/>
      </w:pPr>
      <w:r>
        <w:separator/>
      </w:r>
    </w:p>
  </w:endnote>
  <w:endnote w:type="continuationSeparator" w:id="0">
    <w:p w14:paraId="6C3C98D9" w14:textId="77777777" w:rsidR="00545900" w:rsidRDefault="00545900" w:rsidP="00BE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75E1B" w14:textId="77777777" w:rsidR="008A4748" w:rsidRDefault="008A4748"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58E5EF9" w14:textId="77777777" w:rsidR="008A4748" w:rsidRDefault="008A4748" w:rsidP="00D96A59">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22B6A" w14:textId="77777777" w:rsidR="008A4748" w:rsidRDefault="008A4748"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BE4CA8">
      <w:rPr>
        <w:rStyle w:val="Numrodepage"/>
        <w:noProof/>
      </w:rPr>
      <w:t>53</w:t>
    </w:r>
    <w:r>
      <w:rPr>
        <w:rStyle w:val="Numrodepage"/>
      </w:rPr>
      <w:fldChar w:fldCharType="end"/>
    </w:r>
  </w:p>
  <w:p w14:paraId="4457CB1C" w14:textId="65EE0E1B" w:rsidR="008A4748" w:rsidRDefault="008A4748" w:rsidP="00DC556E">
    <w:pPr>
      <w:pStyle w:val="Pieddepage"/>
      <w:ind w:right="360"/>
    </w:pPr>
    <w:r>
      <w:t>Projet de semestre 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FCB27A" w14:textId="77777777" w:rsidR="00545900" w:rsidRDefault="00545900" w:rsidP="00BE39EA">
      <w:pPr>
        <w:spacing w:after="0" w:line="240" w:lineRule="auto"/>
      </w:pPr>
      <w:r>
        <w:separator/>
      </w:r>
    </w:p>
  </w:footnote>
  <w:footnote w:type="continuationSeparator" w:id="0">
    <w:p w14:paraId="6945D24E" w14:textId="77777777" w:rsidR="00545900" w:rsidRDefault="00545900" w:rsidP="00BE39E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A166C" w14:textId="66B59063" w:rsidR="008A4748" w:rsidRDefault="008A4748">
    <w:pPr>
      <w:pStyle w:val="En-tte"/>
    </w:pPr>
    <w:r>
      <w:t>SAS</w:t>
    </w:r>
    <w:r>
      <w:tab/>
      <w:t>2018</w:t>
    </w:r>
    <w:r>
      <w:tab/>
      <w:t xml:space="preserve">Grégory </w:t>
    </w:r>
    <w:proofErr w:type="spellStart"/>
    <w:r>
      <w:t>Ducrey</w:t>
    </w:r>
    <w:proofErr w:type="spellEnd"/>
    <w:r>
      <w:t>, Nicolas Fuchs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nsid w:val="00000004"/>
    <w:multiLevelType w:val="singleLevel"/>
    <w:tmpl w:val="00000004"/>
    <w:name w:val="WW8Num4"/>
    <w:lvl w:ilvl="0">
      <w:start w:val="1"/>
      <w:numFmt w:val="decimal"/>
      <w:lvlText w:val="%1."/>
      <w:lvlJc w:val="left"/>
      <w:pPr>
        <w:tabs>
          <w:tab w:val="num" w:pos="720"/>
        </w:tabs>
        <w:ind w:left="720" w:hanging="360"/>
      </w:pPr>
    </w:lvl>
  </w:abstractNum>
  <w:abstractNum w:abstractNumId="2">
    <w:nsid w:val="00000005"/>
    <w:multiLevelType w:val="multilevel"/>
    <w:tmpl w:val="322ACC94"/>
    <w:name w:val="WW8Num5"/>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nsid w:val="00000007"/>
    <w:multiLevelType w:val="multilevel"/>
    <w:tmpl w:val="00000007"/>
    <w:name w:val="WW8Num7"/>
    <w:lvl w:ilvl="0">
      <w:start w:val="1"/>
      <w:numFmt w:val="decimal"/>
      <w:pStyle w:val="snario"/>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nsid w:val="01571E12"/>
    <w:multiLevelType w:val="hybridMultilevel"/>
    <w:tmpl w:val="92CAC5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09676E3F"/>
    <w:multiLevelType w:val="hybridMultilevel"/>
    <w:tmpl w:val="55C26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E810CCF"/>
    <w:multiLevelType w:val="hybridMultilevel"/>
    <w:tmpl w:val="4BB853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F736F0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DF76D4"/>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9">
    <w:nsid w:val="113D0DAF"/>
    <w:multiLevelType w:val="hybridMultilevel"/>
    <w:tmpl w:val="36E66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1674003"/>
    <w:multiLevelType w:val="hybridMultilevel"/>
    <w:tmpl w:val="06AC4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2BB44D7"/>
    <w:multiLevelType w:val="hybridMultilevel"/>
    <w:tmpl w:val="480A3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668434E"/>
    <w:multiLevelType w:val="hybridMultilevel"/>
    <w:tmpl w:val="82C07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0727AAF"/>
    <w:multiLevelType w:val="hybridMultilevel"/>
    <w:tmpl w:val="13C24E1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1282341"/>
    <w:multiLevelType w:val="hybridMultilevel"/>
    <w:tmpl w:val="5D2CCE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3BA4898"/>
    <w:multiLevelType w:val="hybridMultilevel"/>
    <w:tmpl w:val="64745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61F2D03"/>
    <w:multiLevelType w:val="hybridMultilevel"/>
    <w:tmpl w:val="05B0AB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6553FAC"/>
    <w:multiLevelType w:val="hybridMultilevel"/>
    <w:tmpl w:val="D90AE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E884C4C"/>
    <w:multiLevelType w:val="hybridMultilevel"/>
    <w:tmpl w:val="753618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2EFD4F78"/>
    <w:multiLevelType w:val="multilevel"/>
    <w:tmpl w:val="322ACC94"/>
    <w:lvl w:ilvl="0">
      <w:start w:val="1"/>
      <w:numFmt w:val="decimal"/>
      <w:lvlText w:val="%1."/>
      <w:lvlJc w:val="left"/>
      <w:pPr>
        <w:tabs>
          <w:tab w:val="num" w:pos="1068"/>
        </w:tabs>
        <w:ind w:left="1068" w:hanging="360"/>
      </w:pPr>
      <w:rPr>
        <w:b w:val="0"/>
        <w:bCs/>
      </w:rPr>
    </w:lvl>
    <w:lvl w:ilvl="1">
      <w:start w:val="1"/>
      <w:numFmt w:val="lowerLetter"/>
      <w:lvlText w:val="%2."/>
      <w:lvlJc w:val="left"/>
      <w:pPr>
        <w:tabs>
          <w:tab w:val="num" w:pos="1788"/>
        </w:tabs>
        <w:ind w:left="1788" w:hanging="360"/>
      </w:pPr>
    </w:lvl>
    <w:lvl w:ilvl="2">
      <w:start w:val="1"/>
      <w:numFmt w:val="lowerRoman"/>
      <w:lvlText w:val="%3."/>
      <w:lvlJc w:val="lef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lef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left"/>
      <w:pPr>
        <w:tabs>
          <w:tab w:val="num" w:pos="6828"/>
        </w:tabs>
        <w:ind w:left="6828" w:hanging="180"/>
      </w:pPr>
    </w:lvl>
  </w:abstractNum>
  <w:abstractNum w:abstractNumId="20">
    <w:nsid w:val="31C87864"/>
    <w:multiLevelType w:val="hybridMultilevel"/>
    <w:tmpl w:val="D0888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1DA3ED3"/>
    <w:multiLevelType w:val="hybridMultilevel"/>
    <w:tmpl w:val="CAD6F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25A74ED"/>
    <w:multiLevelType w:val="hybridMultilevel"/>
    <w:tmpl w:val="F522A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2883872"/>
    <w:multiLevelType w:val="hybridMultilevel"/>
    <w:tmpl w:val="7292A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8BB19D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5">
    <w:nsid w:val="3E21260D"/>
    <w:multiLevelType w:val="hybridMultilevel"/>
    <w:tmpl w:val="F26A6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18C58D5"/>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B42D0C"/>
    <w:multiLevelType w:val="hybridMultilevel"/>
    <w:tmpl w:val="C00C2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30F5ADE"/>
    <w:multiLevelType w:val="hybridMultilevel"/>
    <w:tmpl w:val="9676A4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443327B3"/>
    <w:multiLevelType w:val="hybridMultilevel"/>
    <w:tmpl w:val="4BD82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7141BED"/>
    <w:multiLevelType w:val="hybridMultilevel"/>
    <w:tmpl w:val="03F8AB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490C02F7"/>
    <w:multiLevelType w:val="hybridMultilevel"/>
    <w:tmpl w:val="6DEA2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496C07FF"/>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8D3432"/>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024C87"/>
    <w:multiLevelType w:val="hybridMultilevel"/>
    <w:tmpl w:val="19A4027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nsid w:val="532B64C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6">
    <w:nsid w:val="549A70A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7">
    <w:nsid w:val="5A855D5E"/>
    <w:multiLevelType w:val="hybridMultilevel"/>
    <w:tmpl w:val="73809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D4B3F55"/>
    <w:multiLevelType w:val="hybridMultilevel"/>
    <w:tmpl w:val="D2B4B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F4224A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136279E"/>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1">
    <w:nsid w:val="697A2B80"/>
    <w:multiLevelType w:val="hybridMultilevel"/>
    <w:tmpl w:val="CCE033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nsid w:val="6AF05434"/>
    <w:multiLevelType w:val="hybridMultilevel"/>
    <w:tmpl w:val="6F8CB9B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C461076"/>
    <w:multiLevelType w:val="hybridMultilevel"/>
    <w:tmpl w:val="781A20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nsid w:val="6F12611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5">
    <w:nsid w:val="6F5E2E8F"/>
    <w:multiLevelType w:val="hybridMultilevel"/>
    <w:tmpl w:val="9CF8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F86355D"/>
    <w:multiLevelType w:val="hybridMultilevel"/>
    <w:tmpl w:val="D8A6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0386A3B"/>
    <w:multiLevelType w:val="hybridMultilevel"/>
    <w:tmpl w:val="64080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3583E2A"/>
    <w:multiLevelType w:val="hybridMultilevel"/>
    <w:tmpl w:val="3D6CDA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9">
    <w:nsid w:val="75825EA0"/>
    <w:multiLevelType w:val="hybridMultilevel"/>
    <w:tmpl w:val="DC9E3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67A73A3"/>
    <w:multiLevelType w:val="hybridMultilevel"/>
    <w:tmpl w:val="06228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BE543B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2">
    <w:nsid w:val="7ECC3242"/>
    <w:multiLevelType w:val="hybridMultilevel"/>
    <w:tmpl w:val="97263A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7FD021AC"/>
    <w:multiLevelType w:val="hybridMultilevel"/>
    <w:tmpl w:val="DE9CC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4">
    <w:nsid w:val="7FE30CBA"/>
    <w:multiLevelType w:val="multilevel"/>
    <w:tmpl w:val="4A1EDC9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4"/>
  </w:num>
  <w:num w:numId="2">
    <w:abstractNumId w:val="25"/>
  </w:num>
  <w:num w:numId="3">
    <w:abstractNumId w:val="37"/>
  </w:num>
  <w:num w:numId="4">
    <w:abstractNumId w:val="5"/>
  </w:num>
  <w:num w:numId="5">
    <w:abstractNumId w:val="14"/>
  </w:num>
  <w:num w:numId="6">
    <w:abstractNumId w:val="22"/>
  </w:num>
  <w:num w:numId="7">
    <w:abstractNumId w:val="49"/>
  </w:num>
  <w:num w:numId="8">
    <w:abstractNumId w:val="21"/>
  </w:num>
  <w:num w:numId="9">
    <w:abstractNumId w:val="20"/>
  </w:num>
  <w:num w:numId="10">
    <w:abstractNumId w:val="23"/>
  </w:num>
  <w:num w:numId="11">
    <w:abstractNumId w:val="17"/>
  </w:num>
  <w:num w:numId="12">
    <w:abstractNumId w:val="38"/>
  </w:num>
  <w:num w:numId="13">
    <w:abstractNumId w:val="10"/>
  </w:num>
  <w:num w:numId="14">
    <w:abstractNumId w:val="29"/>
  </w:num>
  <w:num w:numId="15">
    <w:abstractNumId w:val="16"/>
  </w:num>
  <w:num w:numId="16">
    <w:abstractNumId w:val="33"/>
  </w:num>
  <w:num w:numId="17">
    <w:abstractNumId w:val="0"/>
  </w:num>
  <w:num w:numId="18">
    <w:abstractNumId w:val="2"/>
  </w:num>
  <w:num w:numId="19">
    <w:abstractNumId w:val="3"/>
  </w:num>
  <w:num w:numId="20">
    <w:abstractNumId w:val="52"/>
  </w:num>
  <w:num w:numId="21">
    <w:abstractNumId w:val="7"/>
  </w:num>
  <w:num w:numId="22">
    <w:abstractNumId w:val="39"/>
  </w:num>
  <w:num w:numId="23">
    <w:abstractNumId w:val="26"/>
  </w:num>
  <w:num w:numId="24">
    <w:abstractNumId w:val="19"/>
  </w:num>
  <w:num w:numId="25">
    <w:abstractNumId w:val="41"/>
  </w:num>
  <w:num w:numId="26">
    <w:abstractNumId w:val="31"/>
  </w:num>
  <w:num w:numId="27">
    <w:abstractNumId w:val="4"/>
  </w:num>
  <w:num w:numId="28">
    <w:abstractNumId w:val="53"/>
  </w:num>
  <w:num w:numId="29">
    <w:abstractNumId w:val="32"/>
  </w:num>
  <w:num w:numId="30">
    <w:abstractNumId w:val="8"/>
  </w:num>
  <w:num w:numId="31">
    <w:abstractNumId w:val="48"/>
  </w:num>
  <w:num w:numId="32">
    <w:abstractNumId w:val="18"/>
  </w:num>
  <w:num w:numId="33">
    <w:abstractNumId w:val="24"/>
  </w:num>
  <w:num w:numId="34">
    <w:abstractNumId w:val="40"/>
  </w:num>
  <w:num w:numId="35">
    <w:abstractNumId w:val="51"/>
  </w:num>
  <w:num w:numId="36">
    <w:abstractNumId w:val="35"/>
  </w:num>
  <w:num w:numId="37">
    <w:abstractNumId w:val="43"/>
  </w:num>
  <w:num w:numId="38">
    <w:abstractNumId w:val="36"/>
  </w:num>
  <w:num w:numId="39">
    <w:abstractNumId w:val="44"/>
  </w:num>
  <w:num w:numId="40">
    <w:abstractNumId w:val="15"/>
  </w:num>
  <w:num w:numId="41">
    <w:abstractNumId w:val="45"/>
  </w:num>
  <w:num w:numId="42">
    <w:abstractNumId w:val="13"/>
  </w:num>
  <w:num w:numId="43">
    <w:abstractNumId w:val="34"/>
  </w:num>
  <w:num w:numId="44">
    <w:abstractNumId w:val="46"/>
  </w:num>
  <w:num w:numId="45">
    <w:abstractNumId w:val="30"/>
  </w:num>
  <w:num w:numId="46">
    <w:abstractNumId w:val="28"/>
  </w:num>
  <w:num w:numId="47">
    <w:abstractNumId w:val="9"/>
  </w:num>
  <w:num w:numId="48">
    <w:abstractNumId w:val="27"/>
  </w:num>
  <w:num w:numId="49">
    <w:abstractNumId w:val="12"/>
  </w:num>
  <w:num w:numId="50">
    <w:abstractNumId w:val="42"/>
  </w:num>
  <w:num w:numId="5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7"/>
  </w:num>
  <w:num w:numId="53">
    <w:abstractNumId w:val="6"/>
  </w:num>
  <w:num w:numId="54">
    <w:abstractNumId w:val="50"/>
  </w:num>
  <w:num w:numId="55">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hideSpellingErrors/>
  <w:hideGrammaticalErrors/>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D09"/>
    <w:rsid w:val="00000A4D"/>
    <w:rsid w:val="00000F0D"/>
    <w:rsid w:val="000018B8"/>
    <w:rsid w:val="00001FB0"/>
    <w:rsid w:val="000037D0"/>
    <w:rsid w:val="0000406A"/>
    <w:rsid w:val="00004487"/>
    <w:rsid w:val="00012468"/>
    <w:rsid w:val="000127C9"/>
    <w:rsid w:val="000168B1"/>
    <w:rsid w:val="00017AB2"/>
    <w:rsid w:val="0002022C"/>
    <w:rsid w:val="00026E6A"/>
    <w:rsid w:val="00030F01"/>
    <w:rsid w:val="000341B6"/>
    <w:rsid w:val="00042E4E"/>
    <w:rsid w:val="000438AF"/>
    <w:rsid w:val="00045908"/>
    <w:rsid w:val="00045F60"/>
    <w:rsid w:val="0004680D"/>
    <w:rsid w:val="00047DFF"/>
    <w:rsid w:val="000501BA"/>
    <w:rsid w:val="000527BB"/>
    <w:rsid w:val="00055AC8"/>
    <w:rsid w:val="00056E8E"/>
    <w:rsid w:val="00057E23"/>
    <w:rsid w:val="000600F5"/>
    <w:rsid w:val="00061192"/>
    <w:rsid w:val="00063FCF"/>
    <w:rsid w:val="000717EA"/>
    <w:rsid w:val="0007236B"/>
    <w:rsid w:val="000728BD"/>
    <w:rsid w:val="0007333D"/>
    <w:rsid w:val="00074788"/>
    <w:rsid w:val="0007523B"/>
    <w:rsid w:val="000772AC"/>
    <w:rsid w:val="00077B0B"/>
    <w:rsid w:val="000804DC"/>
    <w:rsid w:val="00080C6B"/>
    <w:rsid w:val="00080E26"/>
    <w:rsid w:val="0008366A"/>
    <w:rsid w:val="000836C2"/>
    <w:rsid w:val="000851F3"/>
    <w:rsid w:val="000879B0"/>
    <w:rsid w:val="000906EA"/>
    <w:rsid w:val="0009495D"/>
    <w:rsid w:val="000973E7"/>
    <w:rsid w:val="000A6FD0"/>
    <w:rsid w:val="000B008B"/>
    <w:rsid w:val="000B07D5"/>
    <w:rsid w:val="000B1042"/>
    <w:rsid w:val="000B1193"/>
    <w:rsid w:val="000B1626"/>
    <w:rsid w:val="000B5F13"/>
    <w:rsid w:val="000C2AA0"/>
    <w:rsid w:val="000C3B5B"/>
    <w:rsid w:val="000C6FE6"/>
    <w:rsid w:val="000D0F46"/>
    <w:rsid w:val="000E1BF4"/>
    <w:rsid w:val="000E322B"/>
    <w:rsid w:val="000E51B6"/>
    <w:rsid w:val="000E631D"/>
    <w:rsid w:val="000E6EC6"/>
    <w:rsid w:val="000F2AB8"/>
    <w:rsid w:val="000F3B1E"/>
    <w:rsid w:val="000F60A7"/>
    <w:rsid w:val="000F656E"/>
    <w:rsid w:val="000F6B59"/>
    <w:rsid w:val="000F6BE5"/>
    <w:rsid w:val="00102B44"/>
    <w:rsid w:val="00103C0B"/>
    <w:rsid w:val="00104BCC"/>
    <w:rsid w:val="00105724"/>
    <w:rsid w:val="00113E5B"/>
    <w:rsid w:val="0011561C"/>
    <w:rsid w:val="00116AD4"/>
    <w:rsid w:val="00120207"/>
    <w:rsid w:val="00120A86"/>
    <w:rsid w:val="00125263"/>
    <w:rsid w:val="001325C9"/>
    <w:rsid w:val="00132A49"/>
    <w:rsid w:val="00133869"/>
    <w:rsid w:val="00133A2D"/>
    <w:rsid w:val="001433CD"/>
    <w:rsid w:val="001441F9"/>
    <w:rsid w:val="00150CE2"/>
    <w:rsid w:val="0015140C"/>
    <w:rsid w:val="00151F7E"/>
    <w:rsid w:val="00152850"/>
    <w:rsid w:val="00153063"/>
    <w:rsid w:val="001539E7"/>
    <w:rsid w:val="0015645C"/>
    <w:rsid w:val="00161739"/>
    <w:rsid w:val="00161854"/>
    <w:rsid w:val="0016213C"/>
    <w:rsid w:val="001656BE"/>
    <w:rsid w:val="0016713A"/>
    <w:rsid w:val="00170398"/>
    <w:rsid w:val="001733AE"/>
    <w:rsid w:val="00174627"/>
    <w:rsid w:val="00176BF1"/>
    <w:rsid w:val="001775F2"/>
    <w:rsid w:val="0018499A"/>
    <w:rsid w:val="001865CE"/>
    <w:rsid w:val="00186BDA"/>
    <w:rsid w:val="001903FF"/>
    <w:rsid w:val="001935F8"/>
    <w:rsid w:val="00193C22"/>
    <w:rsid w:val="00196D91"/>
    <w:rsid w:val="00197011"/>
    <w:rsid w:val="00197DA3"/>
    <w:rsid w:val="001A013C"/>
    <w:rsid w:val="001A1B8F"/>
    <w:rsid w:val="001A5986"/>
    <w:rsid w:val="001A62A4"/>
    <w:rsid w:val="001A7C1F"/>
    <w:rsid w:val="001B1AD5"/>
    <w:rsid w:val="001B35FB"/>
    <w:rsid w:val="001B4C22"/>
    <w:rsid w:val="001C1E8C"/>
    <w:rsid w:val="001C631A"/>
    <w:rsid w:val="001D1897"/>
    <w:rsid w:val="001D417D"/>
    <w:rsid w:val="001D44BA"/>
    <w:rsid w:val="001D64CF"/>
    <w:rsid w:val="001D6857"/>
    <w:rsid w:val="001D7D68"/>
    <w:rsid w:val="001E7CCA"/>
    <w:rsid w:val="001F10ED"/>
    <w:rsid w:val="001F11BF"/>
    <w:rsid w:val="001F30F7"/>
    <w:rsid w:val="001F4A1B"/>
    <w:rsid w:val="001F6767"/>
    <w:rsid w:val="001F6D67"/>
    <w:rsid w:val="002017AF"/>
    <w:rsid w:val="002030FF"/>
    <w:rsid w:val="00205B28"/>
    <w:rsid w:val="002069E3"/>
    <w:rsid w:val="00206B19"/>
    <w:rsid w:val="002115EC"/>
    <w:rsid w:val="00211F84"/>
    <w:rsid w:val="00213E74"/>
    <w:rsid w:val="002168F6"/>
    <w:rsid w:val="002208E6"/>
    <w:rsid w:val="00221EBE"/>
    <w:rsid w:val="00222F33"/>
    <w:rsid w:val="0022320F"/>
    <w:rsid w:val="00223DCA"/>
    <w:rsid w:val="00227837"/>
    <w:rsid w:val="00231897"/>
    <w:rsid w:val="002323B3"/>
    <w:rsid w:val="002323DC"/>
    <w:rsid w:val="002327AA"/>
    <w:rsid w:val="00232E24"/>
    <w:rsid w:val="00233052"/>
    <w:rsid w:val="0023353D"/>
    <w:rsid w:val="00233AE4"/>
    <w:rsid w:val="002348A2"/>
    <w:rsid w:val="002355C8"/>
    <w:rsid w:val="002358ED"/>
    <w:rsid w:val="00240469"/>
    <w:rsid w:val="00242336"/>
    <w:rsid w:val="002501B9"/>
    <w:rsid w:val="00253631"/>
    <w:rsid w:val="00254968"/>
    <w:rsid w:val="002567D0"/>
    <w:rsid w:val="00260AF4"/>
    <w:rsid w:val="00260F9A"/>
    <w:rsid w:val="002630ED"/>
    <w:rsid w:val="00263A3B"/>
    <w:rsid w:val="00263A73"/>
    <w:rsid w:val="00264732"/>
    <w:rsid w:val="002657E8"/>
    <w:rsid w:val="0027176D"/>
    <w:rsid w:val="00281533"/>
    <w:rsid w:val="00284E14"/>
    <w:rsid w:val="0029072E"/>
    <w:rsid w:val="00293533"/>
    <w:rsid w:val="002939B9"/>
    <w:rsid w:val="00295416"/>
    <w:rsid w:val="00296A38"/>
    <w:rsid w:val="002970C9"/>
    <w:rsid w:val="002A0D80"/>
    <w:rsid w:val="002A28F0"/>
    <w:rsid w:val="002A2A5D"/>
    <w:rsid w:val="002A2AB8"/>
    <w:rsid w:val="002A6711"/>
    <w:rsid w:val="002A6A09"/>
    <w:rsid w:val="002A74BB"/>
    <w:rsid w:val="002B0E88"/>
    <w:rsid w:val="002B0F9A"/>
    <w:rsid w:val="002B5D26"/>
    <w:rsid w:val="002B5D74"/>
    <w:rsid w:val="002B7D00"/>
    <w:rsid w:val="002C422E"/>
    <w:rsid w:val="002C71BD"/>
    <w:rsid w:val="002C75EF"/>
    <w:rsid w:val="002D013E"/>
    <w:rsid w:val="002D020C"/>
    <w:rsid w:val="002D0392"/>
    <w:rsid w:val="002D0429"/>
    <w:rsid w:val="002D0D7F"/>
    <w:rsid w:val="002D34FD"/>
    <w:rsid w:val="002D6A12"/>
    <w:rsid w:val="002D7DAF"/>
    <w:rsid w:val="002E3ADE"/>
    <w:rsid w:val="002E52C2"/>
    <w:rsid w:val="002E6606"/>
    <w:rsid w:val="002F56C0"/>
    <w:rsid w:val="0030009F"/>
    <w:rsid w:val="003023CC"/>
    <w:rsid w:val="00302A7F"/>
    <w:rsid w:val="0031069B"/>
    <w:rsid w:val="00312F95"/>
    <w:rsid w:val="00313BF8"/>
    <w:rsid w:val="003153D6"/>
    <w:rsid w:val="00316C3C"/>
    <w:rsid w:val="00320B77"/>
    <w:rsid w:val="00323D39"/>
    <w:rsid w:val="00327654"/>
    <w:rsid w:val="003301B7"/>
    <w:rsid w:val="00335972"/>
    <w:rsid w:val="00336E95"/>
    <w:rsid w:val="00341A2E"/>
    <w:rsid w:val="00342F7E"/>
    <w:rsid w:val="003439D4"/>
    <w:rsid w:val="0035045F"/>
    <w:rsid w:val="00350E10"/>
    <w:rsid w:val="00352F9E"/>
    <w:rsid w:val="00355045"/>
    <w:rsid w:val="00356FE6"/>
    <w:rsid w:val="0035702E"/>
    <w:rsid w:val="00363309"/>
    <w:rsid w:val="0036334C"/>
    <w:rsid w:val="0036371E"/>
    <w:rsid w:val="0036475A"/>
    <w:rsid w:val="0036525F"/>
    <w:rsid w:val="00366DCF"/>
    <w:rsid w:val="0036703F"/>
    <w:rsid w:val="00371797"/>
    <w:rsid w:val="0037253F"/>
    <w:rsid w:val="00374DEF"/>
    <w:rsid w:val="00374F79"/>
    <w:rsid w:val="00376A45"/>
    <w:rsid w:val="003802DA"/>
    <w:rsid w:val="00386568"/>
    <w:rsid w:val="00386FB1"/>
    <w:rsid w:val="00394003"/>
    <w:rsid w:val="00394C07"/>
    <w:rsid w:val="00396785"/>
    <w:rsid w:val="00397D9F"/>
    <w:rsid w:val="003A14F8"/>
    <w:rsid w:val="003A18D7"/>
    <w:rsid w:val="003A35F9"/>
    <w:rsid w:val="003A507E"/>
    <w:rsid w:val="003A68D7"/>
    <w:rsid w:val="003B03FE"/>
    <w:rsid w:val="003C086C"/>
    <w:rsid w:val="003C3881"/>
    <w:rsid w:val="003C5DEE"/>
    <w:rsid w:val="003C5E88"/>
    <w:rsid w:val="003C712A"/>
    <w:rsid w:val="003D166D"/>
    <w:rsid w:val="003D251E"/>
    <w:rsid w:val="003D72E1"/>
    <w:rsid w:val="003E46AB"/>
    <w:rsid w:val="003E4B39"/>
    <w:rsid w:val="003E62A5"/>
    <w:rsid w:val="003F2D84"/>
    <w:rsid w:val="003F2F42"/>
    <w:rsid w:val="003F3096"/>
    <w:rsid w:val="003F3FC8"/>
    <w:rsid w:val="003F50A5"/>
    <w:rsid w:val="003F6583"/>
    <w:rsid w:val="003F76DB"/>
    <w:rsid w:val="0040061C"/>
    <w:rsid w:val="00400CC3"/>
    <w:rsid w:val="00401163"/>
    <w:rsid w:val="00401CAE"/>
    <w:rsid w:val="0040322C"/>
    <w:rsid w:val="0040539A"/>
    <w:rsid w:val="00407C3E"/>
    <w:rsid w:val="00411F8E"/>
    <w:rsid w:val="0041256C"/>
    <w:rsid w:val="0041315E"/>
    <w:rsid w:val="00416762"/>
    <w:rsid w:val="004175B4"/>
    <w:rsid w:val="00417FF3"/>
    <w:rsid w:val="004314D7"/>
    <w:rsid w:val="00431A3F"/>
    <w:rsid w:val="004343FC"/>
    <w:rsid w:val="004418C5"/>
    <w:rsid w:val="004421AD"/>
    <w:rsid w:val="0044340E"/>
    <w:rsid w:val="00444D2F"/>
    <w:rsid w:val="004464BF"/>
    <w:rsid w:val="00446EFC"/>
    <w:rsid w:val="00451C3E"/>
    <w:rsid w:val="004526B2"/>
    <w:rsid w:val="00452C5D"/>
    <w:rsid w:val="00453DC6"/>
    <w:rsid w:val="004540AF"/>
    <w:rsid w:val="0045421D"/>
    <w:rsid w:val="00454996"/>
    <w:rsid w:val="00454FC2"/>
    <w:rsid w:val="00455B1E"/>
    <w:rsid w:val="004570D7"/>
    <w:rsid w:val="00460EFF"/>
    <w:rsid w:val="00461050"/>
    <w:rsid w:val="00461C8B"/>
    <w:rsid w:val="004623C6"/>
    <w:rsid w:val="00462878"/>
    <w:rsid w:val="0046349F"/>
    <w:rsid w:val="00466732"/>
    <w:rsid w:val="00466F47"/>
    <w:rsid w:val="00470678"/>
    <w:rsid w:val="004708E6"/>
    <w:rsid w:val="00470FFD"/>
    <w:rsid w:val="004727DA"/>
    <w:rsid w:val="00474239"/>
    <w:rsid w:val="00475FAB"/>
    <w:rsid w:val="00481D9C"/>
    <w:rsid w:val="00482B50"/>
    <w:rsid w:val="00483EA9"/>
    <w:rsid w:val="00485A7C"/>
    <w:rsid w:val="00485B2F"/>
    <w:rsid w:val="00487054"/>
    <w:rsid w:val="00494BC6"/>
    <w:rsid w:val="00495654"/>
    <w:rsid w:val="004A36F5"/>
    <w:rsid w:val="004A3F88"/>
    <w:rsid w:val="004A43EB"/>
    <w:rsid w:val="004A660D"/>
    <w:rsid w:val="004B12D3"/>
    <w:rsid w:val="004B2583"/>
    <w:rsid w:val="004B26E2"/>
    <w:rsid w:val="004B6457"/>
    <w:rsid w:val="004B6CE8"/>
    <w:rsid w:val="004C010F"/>
    <w:rsid w:val="004C04C2"/>
    <w:rsid w:val="004C1378"/>
    <w:rsid w:val="004C4465"/>
    <w:rsid w:val="004C7390"/>
    <w:rsid w:val="004D0197"/>
    <w:rsid w:val="004D3D49"/>
    <w:rsid w:val="004D41DF"/>
    <w:rsid w:val="004D46C9"/>
    <w:rsid w:val="004D596E"/>
    <w:rsid w:val="004E0192"/>
    <w:rsid w:val="004E0747"/>
    <w:rsid w:val="004E3D7D"/>
    <w:rsid w:val="004E47CD"/>
    <w:rsid w:val="004E58C9"/>
    <w:rsid w:val="004E5ED9"/>
    <w:rsid w:val="004F0AD3"/>
    <w:rsid w:val="004F0D04"/>
    <w:rsid w:val="004F2B73"/>
    <w:rsid w:val="004F33F3"/>
    <w:rsid w:val="004F438E"/>
    <w:rsid w:val="004F4E1E"/>
    <w:rsid w:val="005009A2"/>
    <w:rsid w:val="00500F9D"/>
    <w:rsid w:val="00502B6E"/>
    <w:rsid w:val="005071D3"/>
    <w:rsid w:val="0051017A"/>
    <w:rsid w:val="0051091C"/>
    <w:rsid w:val="0051128B"/>
    <w:rsid w:val="005118EB"/>
    <w:rsid w:val="00515FB0"/>
    <w:rsid w:val="005253DD"/>
    <w:rsid w:val="00530C2C"/>
    <w:rsid w:val="005311C0"/>
    <w:rsid w:val="0053167F"/>
    <w:rsid w:val="0053356C"/>
    <w:rsid w:val="005340F0"/>
    <w:rsid w:val="00534BAD"/>
    <w:rsid w:val="00540CFE"/>
    <w:rsid w:val="00542469"/>
    <w:rsid w:val="00545900"/>
    <w:rsid w:val="005473A6"/>
    <w:rsid w:val="00551FB1"/>
    <w:rsid w:val="00553189"/>
    <w:rsid w:val="005532A4"/>
    <w:rsid w:val="00553570"/>
    <w:rsid w:val="00555B77"/>
    <w:rsid w:val="005578BC"/>
    <w:rsid w:val="00562774"/>
    <w:rsid w:val="00563397"/>
    <w:rsid w:val="005640E0"/>
    <w:rsid w:val="00567C60"/>
    <w:rsid w:val="00575AD1"/>
    <w:rsid w:val="00577BC7"/>
    <w:rsid w:val="00577EE8"/>
    <w:rsid w:val="00582BDD"/>
    <w:rsid w:val="0059018C"/>
    <w:rsid w:val="00591696"/>
    <w:rsid w:val="005934F7"/>
    <w:rsid w:val="005949FE"/>
    <w:rsid w:val="00597DB2"/>
    <w:rsid w:val="005A02DA"/>
    <w:rsid w:val="005A1F87"/>
    <w:rsid w:val="005A3AB5"/>
    <w:rsid w:val="005B0249"/>
    <w:rsid w:val="005B1719"/>
    <w:rsid w:val="005B2E15"/>
    <w:rsid w:val="005B4543"/>
    <w:rsid w:val="005B6ED1"/>
    <w:rsid w:val="005C75F9"/>
    <w:rsid w:val="005D0D6B"/>
    <w:rsid w:val="005D325C"/>
    <w:rsid w:val="005E017F"/>
    <w:rsid w:val="005E1546"/>
    <w:rsid w:val="005E1F19"/>
    <w:rsid w:val="005E2F46"/>
    <w:rsid w:val="005F1B99"/>
    <w:rsid w:val="005F3E49"/>
    <w:rsid w:val="005F4A5F"/>
    <w:rsid w:val="005F6340"/>
    <w:rsid w:val="005F65CF"/>
    <w:rsid w:val="00600C18"/>
    <w:rsid w:val="00601E70"/>
    <w:rsid w:val="00612EF6"/>
    <w:rsid w:val="0062018C"/>
    <w:rsid w:val="00620447"/>
    <w:rsid w:val="006239F4"/>
    <w:rsid w:val="00623EB3"/>
    <w:rsid w:val="00623EDA"/>
    <w:rsid w:val="00624B8B"/>
    <w:rsid w:val="0062633C"/>
    <w:rsid w:val="00630814"/>
    <w:rsid w:val="0063226D"/>
    <w:rsid w:val="00634EA8"/>
    <w:rsid w:val="00635110"/>
    <w:rsid w:val="00637308"/>
    <w:rsid w:val="0064459B"/>
    <w:rsid w:val="00646402"/>
    <w:rsid w:val="00647569"/>
    <w:rsid w:val="00647D52"/>
    <w:rsid w:val="00655010"/>
    <w:rsid w:val="00655C60"/>
    <w:rsid w:val="00660847"/>
    <w:rsid w:val="00661286"/>
    <w:rsid w:val="006639D7"/>
    <w:rsid w:val="006640B2"/>
    <w:rsid w:val="00670269"/>
    <w:rsid w:val="00671763"/>
    <w:rsid w:val="006749F9"/>
    <w:rsid w:val="006806E8"/>
    <w:rsid w:val="00681207"/>
    <w:rsid w:val="006812DA"/>
    <w:rsid w:val="006814D7"/>
    <w:rsid w:val="006867BE"/>
    <w:rsid w:val="0069044D"/>
    <w:rsid w:val="006910CC"/>
    <w:rsid w:val="006937D0"/>
    <w:rsid w:val="00693F81"/>
    <w:rsid w:val="006A109D"/>
    <w:rsid w:val="006A356A"/>
    <w:rsid w:val="006A3D11"/>
    <w:rsid w:val="006B0049"/>
    <w:rsid w:val="006B2C6E"/>
    <w:rsid w:val="006B4AC4"/>
    <w:rsid w:val="006B4C48"/>
    <w:rsid w:val="006B6F35"/>
    <w:rsid w:val="006B71ED"/>
    <w:rsid w:val="006B7210"/>
    <w:rsid w:val="006C0234"/>
    <w:rsid w:val="006C094B"/>
    <w:rsid w:val="006C0962"/>
    <w:rsid w:val="006C5ADF"/>
    <w:rsid w:val="006D07D0"/>
    <w:rsid w:val="006D313F"/>
    <w:rsid w:val="006D5468"/>
    <w:rsid w:val="006D5D89"/>
    <w:rsid w:val="006D705A"/>
    <w:rsid w:val="006E0187"/>
    <w:rsid w:val="006E0DC7"/>
    <w:rsid w:val="006E29EA"/>
    <w:rsid w:val="006E3F6A"/>
    <w:rsid w:val="006F3897"/>
    <w:rsid w:val="006F3B1E"/>
    <w:rsid w:val="006F6E62"/>
    <w:rsid w:val="006F79A5"/>
    <w:rsid w:val="006F7B29"/>
    <w:rsid w:val="007072D0"/>
    <w:rsid w:val="007078E4"/>
    <w:rsid w:val="00710488"/>
    <w:rsid w:val="00710708"/>
    <w:rsid w:val="00710C19"/>
    <w:rsid w:val="00711049"/>
    <w:rsid w:val="00712EB8"/>
    <w:rsid w:val="00713DC6"/>
    <w:rsid w:val="00715AD5"/>
    <w:rsid w:val="00716E3B"/>
    <w:rsid w:val="00723BB1"/>
    <w:rsid w:val="00730433"/>
    <w:rsid w:val="00732463"/>
    <w:rsid w:val="00732DD4"/>
    <w:rsid w:val="0074058F"/>
    <w:rsid w:val="00742B05"/>
    <w:rsid w:val="007508DE"/>
    <w:rsid w:val="0075218E"/>
    <w:rsid w:val="0075507F"/>
    <w:rsid w:val="00756B74"/>
    <w:rsid w:val="007614B7"/>
    <w:rsid w:val="007641CA"/>
    <w:rsid w:val="00764908"/>
    <w:rsid w:val="0076673A"/>
    <w:rsid w:val="00771914"/>
    <w:rsid w:val="007729F3"/>
    <w:rsid w:val="007747F9"/>
    <w:rsid w:val="00774835"/>
    <w:rsid w:val="007757B7"/>
    <w:rsid w:val="00776381"/>
    <w:rsid w:val="00776F93"/>
    <w:rsid w:val="00780635"/>
    <w:rsid w:val="00782898"/>
    <w:rsid w:val="00782967"/>
    <w:rsid w:val="00784C8B"/>
    <w:rsid w:val="0078582E"/>
    <w:rsid w:val="00785929"/>
    <w:rsid w:val="00787635"/>
    <w:rsid w:val="007909EE"/>
    <w:rsid w:val="00790B70"/>
    <w:rsid w:val="007A3A9F"/>
    <w:rsid w:val="007A4705"/>
    <w:rsid w:val="007B1FFE"/>
    <w:rsid w:val="007B6CED"/>
    <w:rsid w:val="007C4D07"/>
    <w:rsid w:val="007D0D5C"/>
    <w:rsid w:val="007D31AA"/>
    <w:rsid w:val="007D3E7C"/>
    <w:rsid w:val="007D550F"/>
    <w:rsid w:val="007D6F76"/>
    <w:rsid w:val="007D7A65"/>
    <w:rsid w:val="007E07E4"/>
    <w:rsid w:val="007E16A6"/>
    <w:rsid w:val="007F4823"/>
    <w:rsid w:val="007F5A6D"/>
    <w:rsid w:val="0080148C"/>
    <w:rsid w:val="00801DD5"/>
    <w:rsid w:val="0080355F"/>
    <w:rsid w:val="008073ED"/>
    <w:rsid w:val="0081051F"/>
    <w:rsid w:val="00811458"/>
    <w:rsid w:val="00814186"/>
    <w:rsid w:val="00814ACF"/>
    <w:rsid w:val="0081539B"/>
    <w:rsid w:val="008154A0"/>
    <w:rsid w:val="00817631"/>
    <w:rsid w:val="00817974"/>
    <w:rsid w:val="008225C5"/>
    <w:rsid w:val="008259DB"/>
    <w:rsid w:val="0082689F"/>
    <w:rsid w:val="0083743B"/>
    <w:rsid w:val="0083757A"/>
    <w:rsid w:val="008407E8"/>
    <w:rsid w:val="00840EFA"/>
    <w:rsid w:val="008412CD"/>
    <w:rsid w:val="00841579"/>
    <w:rsid w:val="00841A54"/>
    <w:rsid w:val="008449AF"/>
    <w:rsid w:val="00845B70"/>
    <w:rsid w:val="00846C4C"/>
    <w:rsid w:val="0085005C"/>
    <w:rsid w:val="00850933"/>
    <w:rsid w:val="00855CD2"/>
    <w:rsid w:val="00860D64"/>
    <w:rsid w:val="00864FBD"/>
    <w:rsid w:val="0086601F"/>
    <w:rsid w:val="0086743A"/>
    <w:rsid w:val="00871065"/>
    <w:rsid w:val="0087298F"/>
    <w:rsid w:val="0087324D"/>
    <w:rsid w:val="008733C9"/>
    <w:rsid w:val="008742EF"/>
    <w:rsid w:val="00880B2D"/>
    <w:rsid w:val="0088288B"/>
    <w:rsid w:val="00887F4F"/>
    <w:rsid w:val="008904BD"/>
    <w:rsid w:val="008933A5"/>
    <w:rsid w:val="008A0561"/>
    <w:rsid w:val="008A3857"/>
    <w:rsid w:val="008A4691"/>
    <w:rsid w:val="008A4748"/>
    <w:rsid w:val="008A4964"/>
    <w:rsid w:val="008A4A4C"/>
    <w:rsid w:val="008A6C81"/>
    <w:rsid w:val="008A7B16"/>
    <w:rsid w:val="008B0A5E"/>
    <w:rsid w:val="008B0A8D"/>
    <w:rsid w:val="008B19BA"/>
    <w:rsid w:val="008B3AE7"/>
    <w:rsid w:val="008B44E8"/>
    <w:rsid w:val="008B5DDD"/>
    <w:rsid w:val="008B7909"/>
    <w:rsid w:val="008C2371"/>
    <w:rsid w:val="008C26E5"/>
    <w:rsid w:val="008C2CE4"/>
    <w:rsid w:val="008C2D0F"/>
    <w:rsid w:val="008C37D9"/>
    <w:rsid w:val="008D50D2"/>
    <w:rsid w:val="008D5746"/>
    <w:rsid w:val="008D73FF"/>
    <w:rsid w:val="008E03B4"/>
    <w:rsid w:val="008E1CD7"/>
    <w:rsid w:val="008E2895"/>
    <w:rsid w:val="008E31F3"/>
    <w:rsid w:val="008E4233"/>
    <w:rsid w:val="008E56B1"/>
    <w:rsid w:val="008E62E5"/>
    <w:rsid w:val="008E664D"/>
    <w:rsid w:val="008E75BB"/>
    <w:rsid w:val="008E7962"/>
    <w:rsid w:val="0090077F"/>
    <w:rsid w:val="00900A77"/>
    <w:rsid w:val="009017F0"/>
    <w:rsid w:val="00903393"/>
    <w:rsid w:val="00904432"/>
    <w:rsid w:val="00904DFB"/>
    <w:rsid w:val="00905F04"/>
    <w:rsid w:val="0090661B"/>
    <w:rsid w:val="00907C70"/>
    <w:rsid w:val="00907D09"/>
    <w:rsid w:val="00910A00"/>
    <w:rsid w:val="00912447"/>
    <w:rsid w:val="0091277C"/>
    <w:rsid w:val="00912B8B"/>
    <w:rsid w:val="009133BD"/>
    <w:rsid w:val="009134B0"/>
    <w:rsid w:val="009317A0"/>
    <w:rsid w:val="009345A0"/>
    <w:rsid w:val="009349DF"/>
    <w:rsid w:val="00935480"/>
    <w:rsid w:val="0094053E"/>
    <w:rsid w:val="00940CF3"/>
    <w:rsid w:val="00941958"/>
    <w:rsid w:val="00943048"/>
    <w:rsid w:val="00943133"/>
    <w:rsid w:val="00943723"/>
    <w:rsid w:val="00945A69"/>
    <w:rsid w:val="00947C9A"/>
    <w:rsid w:val="00953A39"/>
    <w:rsid w:val="00954BF3"/>
    <w:rsid w:val="0095522F"/>
    <w:rsid w:val="00955E77"/>
    <w:rsid w:val="00956590"/>
    <w:rsid w:val="00962ECC"/>
    <w:rsid w:val="00966651"/>
    <w:rsid w:val="00966AB7"/>
    <w:rsid w:val="0097153D"/>
    <w:rsid w:val="0097606C"/>
    <w:rsid w:val="00976B20"/>
    <w:rsid w:val="0097743D"/>
    <w:rsid w:val="00977C02"/>
    <w:rsid w:val="0098173E"/>
    <w:rsid w:val="00982CAE"/>
    <w:rsid w:val="0098494E"/>
    <w:rsid w:val="00985A90"/>
    <w:rsid w:val="00986AAE"/>
    <w:rsid w:val="00990248"/>
    <w:rsid w:val="00991A6B"/>
    <w:rsid w:val="0099492F"/>
    <w:rsid w:val="00995A34"/>
    <w:rsid w:val="009A501D"/>
    <w:rsid w:val="009A76BA"/>
    <w:rsid w:val="009A7AB7"/>
    <w:rsid w:val="009B0426"/>
    <w:rsid w:val="009B1021"/>
    <w:rsid w:val="009B1598"/>
    <w:rsid w:val="009B3AF6"/>
    <w:rsid w:val="009B6166"/>
    <w:rsid w:val="009B6714"/>
    <w:rsid w:val="009B6CBF"/>
    <w:rsid w:val="009C228D"/>
    <w:rsid w:val="009C3538"/>
    <w:rsid w:val="009C6732"/>
    <w:rsid w:val="009C6D65"/>
    <w:rsid w:val="009D0C29"/>
    <w:rsid w:val="009D0DDD"/>
    <w:rsid w:val="009D5F8F"/>
    <w:rsid w:val="009D608A"/>
    <w:rsid w:val="009D6947"/>
    <w:rsid w:val="009E15A0"/>
    <w:rsid w:val="009E2E3B"/>
    <w:rsid w:val="009E4C9B"/>
    <w:rsid w:val="009F14BD"/>
    <w:rsid w:val="009F1FDE"/>
    <w:rsid w:val="009F4A1C"/>
    <w:rsid w:val="009F7F82"/>
    <w:rsid w:val="00A0386C"/>
    <w:rsid w:val="00A073FB"/>
    <w:rsid w:val="00A1227A"/>
    <w:rsid w:val="00A12785"/>
    <w:rsid w:val="00A138D8"/>
    <w:rsid w:val="00A17845"/>
    <w:rsid w:val="00A20687"/>
    <w:rsid w:val="00A2244D"/>
    <w:rsid w:val="00A256FE"/>
    <w:rsid w:val="00A2799C"/>
    <w:rsid w:val="00A27A06"/>
    <w:rsid w:val="00A35F29"/>
    <w:rsid w:val="00A37CBE"/>
    <w:rsid w:val="00A37FC7"/>
    <w:rsid w:val="00A422EF"/>
    <w:rsid w:val="00A45B7F"/>
    <w:rsid w:val="00A57A85"/>
    <w:rsid w:val="00A615A5"/>
    <w:rsid w:val="00A61F19"/>
    <w:rsid w:val="00A6248E"/>
    <w:rsid w:val="00A62D8C"/>
    <w:rsid w:val="00A63168"/>
    <w:rsid w:val="00A64EAB"/>
    <w:rsid w:val="00A654E1"/>
    <w:rsid w:val="00A6620F"/>
    <w:rsid w:val="00A664FA"/>
    <w:rsid w:val="00A66E24"/>
    <w:rsid w:val="00A67BA0"/>
    <w:rsid w:val="00A723FC"/>
    <w:rsid w:val="00A72F29"/>
    <w:rsid w:val="00A7653A"/>
    <w:rsid w:val="00A7779C"/>
    <w:rsid w:val="00A8187A"/>
    <w:rsid w:val="00A8382A"/>
    <w:rsid w:val="00A862A4"/>
    <w:rsid w:val="00A86BD7"/>
    <w:rsid w:val="00A95314"/>
    <w:rsid w:val="00A9583A"/>
    <w:rsid w:val="00A964D1"/>
    <w:rsid w:val="00AA499E"/>
    <w:rsid w:val="00AA534F"/>
    <w:rsid w:val="00AB2309"/>
    <w:rsid w:val="00AB2FFD"/>
    <w:rsid w:val="00AB6622"/>
    <w:rsid w:val="00AC1187"/>
    <w:rsid w:val="00AC4D30"/>
    <w:rsid w:val="00AD1C42"/>
    <w:rsid w:val="00AD1E3A"/>
    <w:rsid w:val="00AD2572"/>
    <w:rsid w:val="00AD3713"/>
    <w:rsid w:val="00AD7059"/>
    <w:rsid w:val="00AE0859"/>
    <w:rsid w:val="00AE6168"/>
    <w:rsid w:val="00AF08D9"/>
    <w:rsid w:val="00AF12DF"/>
    <w:rsid w:val="00AF3096"/>
    <w:rsid w:val="00AF3BB7"/>
    <w:rsid w:val="00AF405C"/>
    <w:rsid w:val="00B0105C"/>
    <w:rsid w:val="00B01E70"/>
    <w:rsid w:val="00B03049"/>
    <w:rsid w:val="00B03F3A"/>
    <w:rsid w:val="00B055D2"/>
    <w:rsid w:val="00B06F1B"/>
    <w:rsid w:val="00B10B12"/>
    <w:rsid w:val="00B114B2"/>
    <w:rsid w:val="00B13AC9"/>
    <w:rsid w:val="00B16775"/>
    <w:rsid w:val="00B1678B"/>
    <w:rsid w:val="00B1738E"/>
    <w:rsid w:val="00B20145"/>
    <w:rsid w:val="00B21B02"/>
    <w:rsid w:val="00B223D8"/>
    <w:rsid w:val="00B25351"/>
    <w:rsid w:val="00B3028F"/>
    <w:rsid w:val="00B30C9F"/>
    <w:rsid w:val="00B3168E"/>
    <w:rsid w:val="00B32525"/>
    <w:rsid w:val="00B377BD"/>
    <w:rsid w:val="00B378E1"/>
    <w:rsid w:val="00B4342F"/>
    <w:rsid w:val="00B45FFF"/>
    <w:rsid w:val="00B47D0D"/>
    <w:rsid w:val="00B47F34"/>
    <w:rsid w:val="00B50D31"/>
    <w:rsid w:val="00B52317"/>
    <w:rsid w:val="00B531DE"/>
    <w:rsid w:val="00B53A54"/>
    <w:rsid w:val="00B541FD"/>
    <w:rsid w:val="00B5556C"/>
    <w:rsid w:val="00B618AF"/>
    <w:rsid w:val="00B625A0"/>
    <w:rsid w:val="00B64017"/>
    <w:rsid w:val="00B65135"/>
    <w:rsid w:val="00B665FE"/>
    <w:rsid w:val="00B7291A"/>
    <w:rsid w:val="00B75601"/>
    <w:rsid w:val="00B7785A"/>
    <w:rsid w:val="00B77A15"/>
    <w:rsid w:val="00B81019"/>
    <w:rsid w:val="00B8237B"/>
    <w:rsid w:val="00B82F62"/>
    <w:rsid w:val="00B85A4C"/>
    <w:rsid w:val="00B87156"/>
    <w:rsid w:val="00B914B9"/>
    <w:rsid w:val="00B93850"/>
    <w:rsid w:val="00B95E58"/>
    <w:rsid w:val="00B96237"/>
    <w:rsid w:val="00B96A98"/>
    <w:rsid w:val="00B96D5D"/>
    <w:rsid w:val="00B96DAB"/>
    <w:rsid w:val="00BA0D5E"/>
    <w:rsid w:val="00BA3EAF"/>
    <w:rsid w:val="00BA3FCD"/>
    <w:rsid w:val="00BA4229"/>
    <w:rsid w:val="00BA6174"/>
    <w:rsid w:val="00BB2FB2"/>
    <w:rsid w:val="00BB328D"/>
    <w:rsid w:val="00BB714E"/>
    <w:rsid w:val="00BB7BD7"/>
    <w:rsid w:val="00BC14A5"/>
    <w:rsid w:val="00BC4898"/>
    <w:rsid w:val="00BC6C3E"/>
    <w:rsid w:val="00BD2BA7"/>
    <w:rsid w:val="00BD37C1"/>
    <w:rsid w:val="00BD3BAC"/>
    <w:rsid w:val="00BD499C"/>
    <w:rsid w:val="00BE01C5"/>
    <w:rsid w:val="00BE39A2"/>
    <w:rsid w:val="00BE39EA"/>
    <w:rsid w:val="00BE4CA8"/>
    <w:rsid w:val="00BF6CD4"/>
    <w:rsid w:val="00BF717A"/>
    <w:rsid w:val="00BF7255"/>
    <w:rsid w:val="00C004C5"/>
    <w:rsid w:val="00C017CA"/>
    <w:rsid w:val="00C01D61"/>
    <w:rsid w:val="00C050D8"/>
    <w:rsid w:val="00C05513"/>
    <w:rsid w:val="00C067DB"/>
    <w:rsid w:val="00C10955"/>
    <w:rsid w:val="00C13C10"/>
    <w:rsid w:val="00C14C15"/>
    <w:rsid w:val="00C227AF"/>
    <w:rsid w:val="00C229A1"/>
    <w:rsid w:val="00C22A22"/>
    <w:rsid w:val="00C23218"/>
    <w:rsid w:val="00C318BF"/>
    <w:rsid w:val="00C33C4D"/>
    <w:rsid w:val="00C3545F"/>
    <w:rsid w:val="00C40CA5"/>
    <w:rsid w:val="00C423F7"/>
    <w:rsid w:val="00C42B6F"/>
    <w:rsid w:val="00C43700"/>
    <w:rsid w:val="00C4481F"/>
    <w:rsid w:val="00C46D5E"/>
    <w:rsid w:val="00C470AB"/>
    <w:rsid w:val="00C50341"/>
    <w:rsid w:val="00C513FD"/>
    <w:rsid w:val="00C6060A"/>
    <w:rsid w:val="00C6082F"/>
    <w:rsid w:val="00C63D51"/>
    <w:rsid w:val="00C63E0A"/>
    <w:rsid w:val="00C6480F"/>
    <w:rsid w:val="00C6577A"/>
    <w:rsid w:val="00C657F0"/>
    <w:rsid w:val="00C65EF8"/>
    <w:rsid w:val="00C67681"/>
    <w:rsid w:val="00C73021"/>
    <w:rsid w:val="00C73B73"/>
    <w:rsid w:val="00C75140"/>
    <w:rsid w:val="00C753B7"/>
    <w:rsid w:val="00C75DF5"/>
    <w:rsid w:val="00C77241"/>
    <w:rsid w:val="00C77B23"/>
    <w:rsid w:val="00C77B8A"/>
    <w:rsid w:val="00C816AB"/>
    <w:rsid w:val="00C81E4B"/>
    <w:rsid w:val="00C82EFC"/>
    <w:rsid w:val="00C830D4"/>
    <w:rsid w:val="00C90F6A"/>
    <w:rsid w:val="00C92604"/>
    <w:rsid w:val="00C9261C"/>
    <w:rsid w:val="00C952C6"/>
    <w:rsid w:val="00CA551B"/>
    <w:rsid w:val="00CA5797"/>
    <w:rsid w:val="00CB6042"/>
    <w:rsid w:val="00CB698D"/>
    <w:rsid w:val="00CC5E87"/>
    <w:rsid w:val="00CC685E"/>
    <w:rsid w:val="00CC7DE9"/>
    <w:rsid w:val="00CD00B0"/>
    <w:rsid w:val="00CD7C72"/>
    <w:rsid w:val="00CE1030"/>
    <w:rsid w:val="00CE59CE"/>
    <w:rsid w:val="00CE75F4"/>
    <w:rsid w:val="00CF2E7F"/>
    <w:rsid w:val="00CF3AEA"/>
    <w:rsid w:val="00CF3D70"/>
    <w:rsid w:val="00D00FA2"/>
    <w:rsid w:val="00D030F3"/>
    <w:rsid w:val="00D03E3C"/>
    <w:rsid w:val="00D0717B"/>
    <w:rsid w:val="00D07E80"/>
    <w:rsid w:val="00D103BF"/>
    <w:rsid w:val="00D1115A"/>
    <w:rsid w:val="00D1516F"/>
    <w:rsid w:val="00D16BA8"/>
    <w:rsid w:val="00D215BC"/>
    <w:rsid w:val="00D23DF7"/>
    <w:rsid w:val="00D27ED6"/>
    <w:rsid w:val="00D27F53"/>
    <w:rsid w:val="00D325B8"/>
    <w:rsid w:val="00D334FA"/>
    <w:rsid w:val="00D34126"/>
    <w:rsid w:val="00D34859"/>
    <w:rsid w:val="00D3598E"/>
    <w:rsid w:val="00D36A77"/>
    <w:rsid w:val="00D36D57"/>
    <w:rsid w:val="00D41C15"/>
    <w:rsid w:val="00D434B1"/>
    <w:rsid w:val="00D44D30"/>
    <w:rsid w:val="00D472B1"/>
    <w:rsid w:val="00D509E8"/>
    <w:rsid w:val="00D527C2"/>
    <w:rsid w:val="00D53A1A"/>
    <w:rsid w:val="00D57125"/>
    <w:rsid w:val="00D6168A"/>
    <w:rsid w:val="00D631DF"/>
    <w:rsid w:val="00D65497"/>
    <w:rsid w:val="00D73EB4"/>
    <w:rsid w:val="00D75263"/>
    <w:rsid w:val="00D76D30"/>
    <w:rsid w:val="00D81283"/>
    <w:rsid w:val="00D81A5D"/>
    <w:rsid w:val="00D906D4"/>
    <w:rsid w:val="00D90817"/>
    <w:rsid w:val="00D94672"/>
    <w:rsid w:val="00D96410"/>
    <w:rsid w:val="00D96A59"/>
    <w:rsid w:val="00DA44E6"/>
    <w:rsid w:val="00DA50A1"/>
    <w:rsid w:val="00DA5D69"/>
    <w:rsid w:val="00DA65E9"/>
    <w:rsid w:val="00DB31DB"/>
    <w:rsid w:val="00DB4B13"/>
    <w:rsid w:val="00DB5F07"/>
    <w:rsid w:val="00DB6477"/>
    <w:rsid w:val="00DC061C"/>
    <w:rsid w:val="00DC141C"/>
    <w:rsid w:val="00DC1F84"/>
    <w:rsid w:val="00DC3E9E"/>
    <w:rsid w:val="00DC43A4"/>
    <w:rsid w:val="00DC514C"/>
    <w:rsid w:val="00DC556E"/>
    <w:rsid w:val="00DC6CEF"/>
    <w:rsid w:val="00DC6DFE"/>
    <w:rsid w:val="00DC76B1"/>
    <w:rsid w:val="00DD0A34"/>
    <w:rsid w:val="00DD1FC8"/>
    <w:rsid w:val="00DD20C3"/>
    <w:rsid w:val="00DD5C2E"/>
    <w:rsid w:val="00DD6765"/>
    <w:rsid w:val="00DE284C"/>
    <w:rsid w:val="00DE53D6"/>
    <w:rsid w:val="00DE6055"/>
    <w:rsid w:val="00DF05C8"/>
    <w:rsid w:val="00DF1871"/>
    <w:rsid w:val="00DF1E8C"/>
    <w:rsid w:val="00DF334F"/>
    <w:rsid w:val="00DF4ED2"/>
    <w:rsid w:val="00DF572B"/>
    <w:rsid w:val="00DF6B42"/>
    <w:rsid w:val="00DF75B2"/>
    <w:rsid w:val="00E02E02"/>
    <w:rsid w:val="00E04074"/>
    <w:rsid w:val="00E04325"/>
    <w:rsid w:val="00E04CF2"/>
    <w:rsid w:val="00E105D9"/>
    <w:rsid w:val="00E11AB5"/>
    <w:rsid w:val="00E16B89"/>
    <w:rsid w:val="00E23552"/>
    <w:rsid w:val="00E23E03"/>
    <w:rsid w:val="00E23E7A"/>
    <w:rsid w:val="00E2403E"/>
    <w:rsid w:val="00E311EA"/>
    <w:rsid w:val="00E33326"/>
    <w:rsid w:val="00E33C55"/>
    <w:rsid w:val="00E36BC6"/>
    <w:rsid w:val="00E37453"/>
    <w:rsid w:val="00E41830"/>
    <w:rsid w:val="00E433BA"/>
    <w:rsid w:val="00E43924"/>
    <w:rsid w:val="00E4550D"/>
    <w:rsid w:val="00E45A8B"/>
    <w:rsid w:val="00E46A3A"/>
    <w:rsid w:val="00E505C4"/>
    <w:rsid w:val="00E50E94"/>
    <w:rsid w:val="00E512AF"/>
    <w:rsid w:val="00E520D0"/>
    <w:rsid w:val="00E60A16"/>
    <w:rsid w:val="00E6378B"/>
    <w:rsid w:val="00E651C6"/>
    <w:rsid w:val="00E65397"/>
    <w:rsid w:val="00E66C61"/>
    <w:rsid w:val="00E67315"/>
    <w:rsid w:val="00E72BB6"/>
    <w:rsid w:val="00E73786"/>
    <w:rsid w:val="00E749B6"/>
    <w:rsid w:val="00E8301C"/>
    <w:rsid w:val="00E85C42"/>
    <w:rsid w:val="00E92603"/>
    <w:rsid w:val="00E937B6"/>
    <w:rsid w:val="00E94437"/>
    <w:rsid w:val="00EA01CE"/>
    <w:rsid w:val="00EA07A4"/>
    <w:rsid w:val="00EA32C2"/>
    <w:rsid w:val="00EA77FB"/>
    <w:rsid w:val="00EA7DF1"/>
    <w:rsid w:val="00EB395B"/>
    <w:rsid w:val="00EB5E6C"/>
    <w:rsid w:val="00EB6FB3"/>
    <w:rsid w:val="00EB711C"/>
    <w:rsid w:val="00EC258D"/>
    <w:rsid w:val="00EC3131"/>
    <w:rsid w:val="00EC42F6"/>
    <w:rsid w:val="00EC45E9"/>
    <w:rsid w:val="00EC4D24"/>
    <w:rsid w:val="00EC680B"/>
    <w:rsid w:val="00EC6B27"/>
    <w:rsid w:val="00EC7BA6"/>
    <w:rsid w:val="00ED2C7F"/>
    <w:rsid w:val="00ED44D9"/>
    <w:rsid w:val="00ED6862"/>
    <w:rsid w:val="00EE5AEB"/>
    <w:rsid w:val="00EF2876"/>
    <w:rsid w:val="00EF643C"/>
    <w:rsid w:val="00F00C51"/>
    <w:rsid w:val="00F02254"/>
    <w:rsid w:val="00F0268C"/>
    <w:rsid w:val="00F029F8"/>
    <w:rsid w:val="00F04C3C"/>
    <w:rsid w:val="00F10739"/>
    <w:rsid w:val="00F16BFC"/>
    <w:rsid w:val="00F1784A"/>
    <w:rsid w:val="00F21926"/>
    <w:rsid w:val="00F21968"/>
    <w:rsid w:val="00F23A1E"/>
    <w:rsid w:val="00F25367"/>
    <w:rsid w:val="00F348F8"/>
    <w:rsid w:val="00F3538D"/>
    <w:rsid w:val="00F35B56"/>
    <w:rsid w:val="00F36C09"/>
    <w:rsid w:val="00F3737C"/>
    <w:rsid w:val="00F40766"/>
    <w:rsid w:val="00F42004"/>
    <w:rsid w:val="00F43EBC"/>
    <w:rsid w:val="00F44EF2"/>
    <w:rsid w:val="00F45457"/>
    <w:rsid w:val="00F46C29"/>
    <w:rsid w:val="00F46DA1"/>
    <w:rsid w:val="00F46E8A"/>
    <w:rsid w:val="00F47808"/>
    <w:rsid w:val="00F47E10"/>
    <w:rsid w:val="00F50794"/>
    <w:rsid w:val="00F5503F"/>
    <w:rsid w:val="00F615C4"/>
    <w:rsid w:val="00F640C7"/>
    <w:rsid w:val="00F667DE"/>
    <w:rsid w:val="00F74EBF"/>
    <w:rsid w:val="00F773DF"/>
    <w:rsid w:val="00F809CB"/>
    <w:rsid w:val="00F814CD"/>
    <w:rsid w:val="00F82202"/>
    <w:rsid w:val="00F82A7F"/>
    <w:rsid w:val="00F858EA"/>
    <w:rsid w:val="00F92273"/>
    <w:rsid w:val="00F926DA"/>
    <w:rsid w:val="00F92D8A"/>
    <w:rsid w:val="00F94D09"/>
    <w:rsid w:val="00FA35A0"/>
    <w:rsid w:val="00FA7DFE"/>
    <w:rsid w:val="00FC27FE"/>
    <w:rsid w:val="00FC6BA8"/>
    <w:rsid w:val="00FD3566"/>
    <w:rsid w:val="00FD38B9"/>
    <w:rsid w:val="00FD48EB"/>
    <w:rsid w:val="00FD652E"/>
    <w:rsid w:val="00FD6D9C"/>
    <w:rsid w:val="00FE5997"/>
    <w:rsid w:val="00FE5D03"/>
    <w:rsid w:val="00FF02D5"/>
    <w:rsid w:val="00FF2660"/>
    <w:rsid w:val="00FF27BF"/>
    <w:rsid w:val="00FF602F"/>
    <w:rsid w:val="00FF6B38"/>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8D4A"/>
  <w15:chartTrackingRefBased/>
  <w15:docId w15:val="{0078D8C3-A89E-4B32-8870-A1BF64C1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12468"/>
    <w:pPr>
      <w:spacing w:after="120"/>
      <w:jc w:val="both"/>
    </w:pPr>
    <w:rPr>
      <w:sz w:val="20"/>
    </w:rPr>
  </w:style>
  <w:style w:type="paragraph" w:styleId="Titre1">
    <w:name w:val="heading 1"/>
    <w:basedOn w:val="Normal"/>
    <w:next w:val="Normal"/>
    <w:link w:val="Titre1Car"/>
    <w:uiPriority w:val="9"/>
    <w:qFormat/>
    <w:rsid w:val="00995A34"/>
    <w:pPr>
      <w:keepNext/>
      <w:keepLines/>
      <w:numPr>
        <w:numId w:val="1"/>
      </w:numPr>
      <w:spacing w:before="240" w:after="240"/>
      <w:outlineLvl w:val="0"/>
    </w:pPr>
    <w:rPr>
      <w:rFonts w:eastAsiaTheme="majorEastAsia" w:cstheme="majorBidi"/>
      <w:b/>
      <w:color w:val="000000" w:themeColor="text1"/>
      <w:sz w:val="30"/>
      <w:szCs w:val="32"/>
    </w:rPr>
  </w:style>
  <w:style w:type="paragraph" w:styleId="Titre2">
    <w:name w:val="heading 2"/>
    <w:basedOn w:val="Normal"/>
    <w:next w:val="Normal"/>
    <w:link w:val="Titre2Car"/>
    <w:uiPriority w:val="9"/>
    <w:unhideWhenUsed/>
    <w:qFormat/>
    <w:rsid w:val="00995A34"/>
    <w:pPr>
      <w:keepNext/>
      <w:keepLines/>
      <w:numPr>
        <w:ilvl w:val="1"/>
        <w:numId w:val="1"/>
      </w:numPr>
      <w:spacing w:before="40" w:after="0"/>
      <w:outlineLvl w:val="1"/>
    </w:pPr>
    <w:rPr>
      <w:rFonts w:eastAsiaTheme="majorEastAsia" w:cstheme="majorBidi"/>
      <w:b/>
      <w:color w:val="000000" w:themeColor="text1"/>
      <w:sz w:val="24"/>
      <w:szCs w:val="26"/>
    </w:rPr>
  </w:style>
  <w:style w:type="paragraph" w:styleId="Titre3">
    <w:name w:val="heading 3"/>
    <w:basedOn w:val="Normal"/>
    <w:next w:val="Normal"/>
    <w:link w:val="Titre3Car"/>
    <w:uiPriority w:val="9"/>
    <w:unhideWhenUsed/>
    <w:qFormat/>
    <w:rsid w:val="00995A3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C0234"/>
    <w:pPr>
      <w:keepNext/>
      <w:keepLines/>
      <w:spacing w:before="40" w:after="0"/>
      <w:outlineLvl w:val="3"/>
    </w:pPr>
    <w:rPr>
      <w:rFonts w:asciiTheme="majorHAnsi" w:eastAsiaTheme="majorEastAsia" w:hAnsiTheme="majorHAnsi" w:cstheme="majorBidi"/>
      <w:i/>
      <w:iCs/>
      <w:color w:val="2E74B5" w:themeColor="accent1" w:themeShade="BF"/>
      <w:sz w:val="22"/>
    </w:rPr>
  </w:style>
  <w:style w:type="paragraph" w:styleId="Titre5">
    <w:name w:val="heading 5"/>
    <w:basedOn w:val="Normal"/>
    <w:next w:val="Normal"/>
    <w:link w:val="Titre5Car"/>
    <w:uiPriority w:val="9"/>
    <w:unhideWhenUsed/>
    <w:qFormat/>
    <w:rsid w:val="001A62A4"/>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A62A4"/>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A62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A62A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62A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39EA"/>
    <w:pPr>
      <w:tabs>
        <w:tab w:val="center" w:pos="4536"/>
        <w:tab w:val="right" w:pos="9072"/>
      </w:tabs>
      <w:spacing w:after="0" w:line="240" w:lineRule="auto"/>
    </w:pPr>
  </w:style>
  <w:style w:type="character" w:customStyle="1" w:styleId="En-tteCar">
    <w:name w:val="En-tête Car"/>
    <w:basedOn w:val="Policepardfaut"/>
    <w:link w:val="En-tte"/>
    <w:uiPriority w:val="99"/>
    <w:rsid w:val="00BE39EA"/>
  </w:style>
  <w:style w:type="paragraph" w:styleId="Pieddepage">
    <w:name w:val="footer"/>
    <w:basedOn w:val="Normal"/>
    <w:link w:val="PieddepageCar"/>
    <w:uiPriority w:val="99"/>
    <w:unhideWhenUsed/>
    <w:rsid w:val="00BE39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39EA"/>
  </w:style>
  <w:style w:type="character" w:customStyle="1" w:styleId="Titre1Car">
    <w:name w:val="Titre 1 Car"/>
    <w:basedOn w:val="Policepardfaut"/>
    <w:link w:val="Titre1"/>
    <w:uiPriority w:val="9"/>
    <w:rsid w:val="00995A34"/>
    <w:rPr>
      <w:rFonts w:eastAsiaTheme="majorEastAsia" w:cstheme="majorBidi"/>
      <w:b/>
      <w:color w:val="000000" w:themeColor="text1"/>
      <w:sz w:val="30"/>
      <w:szCs w:val="32"/>
    </w:rPr>
  </w:style>
  <w:style w:type="character" w:customStyle="1" w:styleId="Titre2Car">
    <w:name w:val="Titre 2 Car"/>
    <w:basedOn w:val="Policepardfaut"/>
    <w:link w:val="Titre2"/>
    <w:uiPriority w:val="9"/>
    <w:rsid w:val="00461C8B"/>
    <w:rPr>
      <w:rFonts w:eastAsiaTheme="majorEastAsia" w:cstheme="majorBidi"/>
      <w:b/>
      <w:color w:val="000000" w:themeColor="text1"/>
      <w:sz w:val="24"/>
      <w:szCs w:val="26"/>
    </w:rPr>
  </w:style>
  <w:style w:type="paragraph" w:styleId="Pardeliste">
    <w:name w:val="List Paragraph"/>
    <w:basedOn w:val="Normal"/>
    <w:uiPriority w:val="34"/>
    <w:qFormat/>
    <w:rsid w:val="003D166D"/>
    <w:pPr>
      <w:ind w:left="720"/>
      <w:contextualSpacing/>
    </w:pPr>
  </w:style>
  <w:style w:type="paragraph" w:styleId="En-ttedetabledesmatires">
    <w:name w:val="TOC Heading"/>
    <w:basedOn w:val="Titre1"/>
    <w:next w:val="Normal"/>
    <w:uiPriority w:val="39"/>
    <w:unhideWhenUsed/>
    <w:qFormat/>
    <w:rsid w:val="00563397"/>
    <w:pPr>
      <w:numPr>
        <w:numId w:val="0"/>
      </w:numPr>
      <w:spacing w:before="480" w:after="0" w:line="276" w:lineRule="auto"/>
      <w:jc w:val="left"/>
      <w:outlineLvl w:val="9"/>
    </w:pPr>
    <w:rPr>
      <w:rFonts w:asciiTheme="majorHAnsi" w:hAnsiTheme="majorHAnsi"/>
      <w:bCs/>
      <w:color w:val="2E74B5" w:themeColor="accent1" w:themeShade="BF"/>
      <w:sz w:val="28"/>
      <w:szCs w:val="28"/>
      <w:lang w:val="fr-FR" w:eastAsia="zh-CN"/>
    </w:rPr>
  </w:style>
  <w:style w:type="paragraph" w:styleId="TM1">
    <w:name w:val="toc 1"/>
    <w:basedOn w:val="Normal"/>
    <w:next w:val="Normal"/>
    <w:autoRedefine/>
    <w:uiPriority w:val="39"/>
    <w:unhideWhenUsed/>
    <w:rsid w:val="00563397"/>
    <w:pPr>
      <w:spacing w:before="120" w:after="0"/>
      <w:jc w:val="left"/>
    </w:pPr>
    <w:rPr>
      <w:b/>
      <w:bCs/>
      <w:sz w:val="24"/>
      <w:szCs w:val="24"/>
    </w:rPr>
  </w:style>
  <w:style w:type="paragraph" w:styleId="TM2">
    <w:name w:val="toc 2"/>
    <w:basedOn w:val="Normal"/>
    <w:next w:val="Normal"/>
    <w:autoRedefine/>
    <w:uiPriority w:val="39"/>
    <w:unhideWhenUsed/>
    <w:rsid w:val="00563397"/>
    <w:pPr>
      <w:spacing w:after="0"/>
      <w:ind w:left="220"/>
      <w:jc w:val="left"/>
    </w:pPr>
    <w:rPr>
      <w:b/>
      <w:bCs/>
    </w:rPr>
  </w:style>
  <w:style w:type="character" w:styleId="Lienhypertexte">
    <w:name w:val="Hyperlink"/>
    <w:basedOn w:val="Policepardfaut"/>
    <w:uiPriority w:val="99"/>
    <w:unhideWhenUsed/>
    <w:rsid w:val="00563397"/>
    <w:rPr>
      <w:color w:val="0563C1" w:themeColor="hyperlink"/>
      <w:u w:val="single"/>
    </w:rPr>
  </w:style>
  <w:style w:type="paragraph" w:styleId="TM3">
    <w:name w:val="toc 3"/>
    <w:basedOn w:val="Normal"/>
    <w:next w:val="Normal"/>
    <w:autoRedefine/>
    <w:uiPriority w:val="39"/>
    <w:unhideWhenUsed/>
    <w:rsid w:val="00563397"/>
    <w:pPr>
      <w:spacing w:after="0"/>
      <w:ind w:left="440"/>
      <w:jc w:val="left"/>
    </w:pPr>
  </w:style>
  <w:style w:type="paragraph" w:styleId="TM4">
    <w:name w:val="toc 4"/>
    <w:basedOn w:val="Normal"/>
    <w:next w:val="Normal"/>
    <w:autoRedefine/>
    <w:uiPriority w:val="39"/>
    <w:semiHidden/>
    <w:unhideWhenUsed/>
    <w:rsid w:val="00563397"/>
    <w:pPr>
      <w:spacing w:after="0"/>
      <w:ind w:left="660"/>
      <w:jc w:val="left"/>
    </w:pPr>
    <w:rPr>
      <w:szCs w:val="20"/>
    </w:rPr>
  </w:style>
  <w:style w:type="paragraph" w:styleId="TM5">
    <w:name w:val="toc 5"/>
    <w:basedOn w:val="Normal"/>
    <w:next w:val="Normal"/>
    <w:autoRedefine/>
    <w:uiPriority w:val="39"/>
    <w:semiHidden/>
    <w:unhideWhenUsed/>
    <w:rsid w:val="00563397"/>
    <w:pPr>
      <w:spacing w:after="0"/>
      <w:ind w:left="880"/>
      <w:jc w:val="left"/>
    </w:pPr>
    <w:rPr>
      <w:szCs w:val="20"/>
    </w:rPr>
  </w:style>
  <w:style w:type="paragraph" w:styleId="TM6">
    <w:name w:val="toc 6"/>
    <w:basedOn w:val="Normal"/>
    <w:next w:val="Normal"/>
    <w:autoRedefine/>
    <w:uiPriority w:val="39"/>
    <w:semiHidden/>
    <w:unhideWhenUsed/>
    <w:rsid w:val="00563397"/>
    <w:pPr>
      <w:spacing w:after="0"/>
      <w:ind w:left="1100"/>
      <w:jc w:val="left"/>
    </w:pPr>
    <w:rPr>
      <w:szCs w:val="20"/>
    </w:rPr>
  </w:style>
  <w:style w:type="paragraph" w:styleId="TM7">
    <w:name w:val="toc 7"/>
    <w:basedOn w:val="Normal"/>
    <w:next w:val="Normal"/>
    <w:autoRedefine/>
    <w:uiPriority w:val="39"/>
    <w:semiHidden/>
    <w:unhideWhenUsed/>
    <w:rsid w:val="00563397"/>
    <w:pPr>
      <w:spacing w:after="0"/>
      <w:ind w:left="1320"/>
      <w:jc w:val="left"/>
    </w:pPr>
    <w:rPr>
      <w:szCs w:val="20"/>
    </w:rPr>
  </w:style>
  <w:style w:type="paragraph" w:styleId="TM8">
    <w:name w:val="toc 8"/>
    <w:basedOn w:val="Normal"/>
    <w:next w:val="Normal"/>
    <w:autoRedefine/>
    <w:uiPriority w:val="39"/>
    <w:semiHidden/>
    <w:unhideWhenUsed/>
    <w:rsid w:val="00563397"/>
    <w:pPr>
      <w:spacing w:after="0"/>
      <w:ind w:left="1540"/>
      <w:jc w:val="left"/>
    </w:pPr>
    <w:rPr>
      <w:szCs w:val="20"/>
    </w:rPr>
  </w:style>
  <w:style w:type="paragraph" w:styleId="TM9">
    <w:name w:val="toc 9"/>
    <w:basedOn w:val="Normal"/>
    <w:next w:val="Normal"/>
    <w:autoRedefine/>
    <w:uiPriority w:val="39"/>
    <w:semiHidden/>
    <w:unhideWhenUsed/>
    <w:rsid w:val="00563397"/>
    <w:pPr>
      <w:spacing w:after="0"/>
      <w:ind w:left="1760"/>
      <w:jc w:val="left"/>
    </w:pPr>
    <w:rPr>
      <w:szCs w:val="20"/>
    </w:rPr>
  </w:style>
  <w:style w:type="table" w:styleId="Grilledutableau">
    <w:name w:val="Table Grid"/>
    <w:basedOn w:val="TableauNormal"/>
    <w:rsid w:val="00563397"/>
    <w:pPr>
      <w:spacing w:after="0" w:line="240" w:lineRule="auto"/>
    </w:pPr>
    <w:rPr>
      <w:rFonts w:ascii="Times New Roman" w:eastAsia="Times New Roman" w:hAnsi="Times New Roman" w:cs="Times New Roman"/>
      <w:sz w:val="24"/>
      <w:szCs w:val="24"/>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1B4C22"/>
    <w:rPr>
      <w:rFonts w:asciiTheme="majorHAnsi" w:eastAsiaTheme="majorEastAsia" w:hAnsiTheme="majorHAnsi" w:cstheme="majorBidi"/>
      <w:color w:val="1F4D78" w:themeColor="accent1" w:themeShade="7F"/>
      <w:sz w:val="24"/>
      <w:szCs w:val="24"/>
    </w:rPr>
  </w:style>
  <w:style w:type="character" w:styleId="Lienhypertextevisit">
    <w:name w:val="FollowedHyperlink"/>
    <w:basedOn w:val="Policepardfaut"/>
    <w:uiPriority w:val="99"/>
    <w:semiHidden/>
    <w:unhideWhenUsed/>
    <w:rsid w:val="004C7390"/>
    <w:rPr>
      <w:color w:val="954F72" w:themeColor="followedHyperlink"/>
      <w:u w:val="single"/>
    </w:rPr>
  </w:style>
  <w:style w:type="character" w:customStyle="1" w:styleId="Titre4Car">
    <w:name w:val="Titre 4 Car"/>
    <w:basedOn w:val="Policepardfaut"/>
    <w:link w:val="Titre4"/>
    <w:uiPriority w:val="9"/>
    <w:rsid w:val="006C023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A62A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1A62A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1A62A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1A62A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62A4"/>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BD37C1"/>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D37C1"/>
    <w:rPr>
      <w:rFonts w:ascii="Times New Roman" w:hAnsi="Times New Roman" w:cs="Times New Roman"/>
      <w:sz w:val="18"/>
      <w:szCs w:val="18"/>
    </w:rPr>
  </w:style>
  <w:style w:type="character" w:styleId="Numrodepage">
    <w:name w:val="page number"/>
    <w:basedOn w:val="Policepardfaut"/>
    <w:uiPriority w:val="99"/>
    <w:semiHidden/>
    <w:unhideWhenUsed/>
    <w:rsid w:val="00D96A59"/>
  </w:style>
  <w:style w:type="paragraph" w:customStyle="1" w:styleId="snario">
    <w:name w:val="sénario"/>
    <w:basedOn w:val="Normal"/>
    <w:rsid w:val="00982CAE"/>
    <w:pPr>
      <w:numPr>
        <w:numId w:val="19"/>
      </w:numPr>
      <w:tabs>
        <w:tab w:val="left" w:pos="1620"/>
        <w:tab w:val="left" w:pos="1710"/>
      </w:tabs>
      <w:suppressAutoHyphens/>
      <w:spacing w:after="0" w:line="240" w:lineRule="auto"/>
      <w:jc w:val="left"/>
    </w:pPr>
    <w:rPr>
      <w:rFonts w:ascii="Arial" w:eastAsia="Times New Roman" w:hAnsi="Arial" w:cs="Times New Roman"/>
      <w:szCs w:val="20"/>
      <w:lang w:eastAsia="ar-SA"/>
    </w:rPr>
  </w:style>
  <w:style w:type="paragraph" w:styleId="Lgende">
    <w:name w:val="caption"/>
    <w:basedOn w:val="Normal"/>
    <w:next w:val="Normal"/>
    <w:uiPriority w:val="35"/>
    <w:unhideWhenUsed/>
    <w:qFormat/>
    <w:rsid w:val="00D81283"/>
    <w:pPr>
      <w:spacing w:after="200" w:line="240" w:lineRule="auto"/>
      <w:jc w:val="left"/>
    </w:pPr>
    <w:rPr>
      <w:i/>
      <w:iCs/>
      <w:color w:val="44546A" w:themeColor="text2"/>
      <w:sz w:val="18"/>
      <w:szCs w:val="18"/>
    </w:rPr>
  </w:style>
  <w:style w:type="paragraph" w:customStyle="1" w:styleId="code">
    <w:name w:val="code"/>
    <w:basedOn w:val="Normal"/>
    <w:autoRedefine/>
    <w:qFormat/>
    <w:rsid w:val="009C6D65"/>
    <w:pPr>
      <w:widowControl w:val="0"/>
      <w:pBdr>
        <w:top w:val="dashSmallGap" w:sz="4" w:space="1" w:color="auto"/>
        <w:left w:val="dashSmallGap" w:sz="4" w:space="4" w:color="auto"/>
        <w:bottom w:val="dashSmallGap" w:sz="4" w:space="1" w:color="auto"/>
        <w:right w:val="dashSmallGap" w:sz="4" w:space="4" w:color="auto"/>
      </w:pBdr>
      <w:shd w:val="pct10" w:color="auto" w:fill="auto"/>
      <w:autoSpaceDE w:val="0"/>
      <w:autoSpaceDN w:val="0"/>
      <w:adjustRightInd w:val="0"/>
      <w:spacing w:line="240" w:lineRule="auto"/>
      <w:jc w:val="left"/>
    </w:pPr>
    <w:rPr>
      <w:rFonts w:ascii="Consolas" w:hAnsi="Consolas" w:cs="Consolas"/>
      <w:b/>
      <w:bCs/>
      <w:noProof/>
      <w:color w:val="000080"/>
      <w:lang w:val="fr-FR" w:eastAsia="zh-CN"/>
    </w:rPr>
  </w:style>
  <w:style w:type="paragraph" w:styleId="PrformatHTML">
    <w:name w:val="HTML Preformatted"/>
    <w:basedOn w:val="Normal"/>
    <w:link w:val="PrformatHTMLCar"/>
    <w:uiPriority w:val="99"/>
    <w:semiHidden/>
    <w:unhideWhenUsed/>
    <w:rsid w:val="00ED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Cs w:val="20"/>
      <w:lang w:val="fr-FR" w:eastAsia="zh-CN"/>
    </w:rPr>
  </w:style>
  <w:style w:type="character" w:customStyle="1" w:styleId="PrformatHTMLCar">
    <w:name w:val="Préformaté HTML Car"/>
    <w:basedOn w:val="Policepardfaut"/>
    <w:link w:val="PrformatHTML"/>
    <w:uiPriority w:val="99"/>
    <w:semiHidden/>
    <w:rsid w:val="00ED44D9"/>
    <w:rPr>
      <w:rFonts w:ascii="Courier New" w:hAnsi="Courier New" w:cs="Courier New"/>
      <w:sz w:val="20"/>
      <w:szCs w:val="20"/>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07260">
      <w:bodyDiv w:val="1"/>
      <w:marLeft w:val="0"/>
      <w:marRight w:val="0"/>
      <w:marTop w:val="0"/>
      <w:marBottom w:val="0"/>
      <w:divBdr>
        <w:top w:val="none" w:sz="0" w:space="0" w:color="auto"/>
        <w:left w:val="none" w:sz="0" w:space="0" w:color="auto"/>
        <w:bottom w:val="none" w:sz="0" w:space="0" w:color="auto"/>
        <w:right w:val="none" w:sz="0" w:space="0" w:color="auto"/>
      </w:divBdr>
    </w:div>
    <w:div w:id="188884443">
      <w:bodyDiv w:val="1"/>
      <w:marLeft w:val="0"/>
      <w:marRight w:val="0"/>
      <w:marTop w:val="0"/>
      <w:marBottom w:val="0"/>
      <w:divBdr>
        <w:top w:val="none" w:sz="0" w:space="0" w:color="auto"/>
        <w:left w:val="none" w:sz="0" w:space="0" w:color="auto"/>
        <w:bottom w:val="none" w:sz="0" w:space="0" w:color="auto"/>
        <w:right w:val="none" w:sz="0" w:space="0" w:color="auto"/>
      </w:divBdr>
    </w:div>
    <w:div w:id="245577835">
      <w:bodyDiv w:val="1"/>
      <w:marLeft w:val="0"/>
      <w:marRight w:val="0"/>
      <w:marTop w:val="0"/>
      <w:marBottom w:val="0"/>
      <w:divBdr>
        <w:top w:val="none" w:sz="0" w:space="0" w:color="auto"/>
        <w:left w:val="none" w:sz="0" w:space="0" w:color="auto"/>
        <w:bottom w:val="none" w:sz="0" w:space="0" w:color="auto"/>
        <w:right w:val="none" w:sz="0" w:space="0" w:color="auto"/>
      </w:divBdr>
    </w:div>
    <w:div w:id="351419450">
      <w:bodyDiv w:val="1"/>
      <w:marLeft w:val="0"/>
      <w:marRight w:val="0"/>
      <w:marTop w:val="0"/>
      <w:marBottom w:val="0"/>
      <w:divBdr>
        <w:top w:val="none" w:sz="0" w:space="0" w:color="auto"/>
        <w:left w:val="none" w:sz="0" w:space="0" w:color="auto"/>
        <w:bottom w:val="none" w:sz="0" w:space="0" w:color="auto"/>
        <w:right w:val="none" w:sz="0" w:space="0" w:color="auto"/>
      </w:divBdr>
    </w:div>
    <w:div w:id="351420588">
      <w:bodyDiv w:val="1"/>
      <w:marLeft w:val="0"/>
      <w:marRight w:val="0"/>
      <w:marTop w:val="0"/>
      <w:marBottom w:val="0"/>
      <w:divBdr>
        <w:top w:val="none" w:sz="0" w:space="0" w:color="auto"/>
        <w:left w:val="none" w:sz="0" w:space="0" w:color="auto"/>
        <w:bottom w:val="none" w:sz="0" w:space="0" w:color="auto"/>
        <w:right w:val="none" w:sz="0" w:space="0" w:color="auto"/>
      </w:divBdr>
    </w:div>
    <w:div w:id="465392305">
      <w:bodyDiv w:val="1"/>
      <w:marLeft w:val="0"/>
      <w:marRight w:val="0"/>
      <w:marTop w:val="0"/>
      <w:marBottom w:val="0"/>
      <w:divBdr>
        <w:top w:val="none" w:sz="0" w:space="0" w:color="auto"/>
        <w:left w:val="none" w:sz="0" w:space="0" w:color="auto"/>
        <w:bottom w:val="none" w:sz="0" w:space="0" w:color="auto"/>
        <w:right w:val="none" w:sz="0" w:space="0" w:color="auto"/>
      </w:divBdr>
    </w:div>
    <w:div w:id="557014030">
      <w:bodyDiv w:val="1"/>
      <w:marLeft w:val="0"/>
      <w:marRight w:val="0"/>
      <w:marTop w:val="0"/>
      <w:marBottom w:val="0"/>
      <w:divBdr>
        <w:top w:val="none" w:sz="0" w:space="0" w:color="auto"/>
        <w:left w:val="none" w:sz="0" w:space="0" w:color="auto"/>
        <w:bottom w:val="none" w:sz="0" w:space="0" w:color="auto"/>
        <w:right w:val="none" w:sz="0" w:space="0" w:color="auto"/>
      </w:divBdr>
    </w:div>
    <w:div w:id="592474505">
      <w:bodyDiv w:val="1"/>
      <w:marLeft w:val="0"/>
      <w:marRight w:val="0"/>
      <w:marTop w:val="0"/>
      <w:marBottom w:val="0"/>
      <w:divBdr>
        <w:top w:val="none" w:sz="0" w:space="0" w:color="auto"/>
        <w:left w:val="none" w:sz="0" w:space="0" w:color="auto"/>
        <w:bottom w:val="none" w:sz="0" w:space="0" w:color="auto"/>
        <w:right w:val="none" w:sz="0" w:space="0" w:color="auto"/>
      </w:divBdr>
    </w:div>
    <w:div w:id="682706482">
      <w:bodyDiv w:val="1"/>
      <w:marLeft w:val="0"/>
      <w:marRight w:val="0"/>
      <w:marTop w:val="0"/>
      <w:marBottom w:val="0"/>
      <w:divBdr>
        <w:top w:val="none" w:sz="0" w:space="0" w:color="auto"/>
        <w:left w:val="none" w:sz="0" w:space="0" w:color="auto"/>
        <w:bottom w:val="none" w:sz="0" w:space="0" w:color="auto"/>
        <w:right w:val="none" w:sz="0" w:space="0" w:color="auto"/>
      </w:divBdr>
    </w:div>
    <w:div w:id="744692521">
      <w:bodyDiv w:val="1"/>
      <w:marLeft w:val="0"/>
      <w:marRight w:val="0"/>
      <w:marTop w:val="0"/>
      <w:marBottom w:val="0"/>
      <w:divBdr>
        <w:top w:val="none" w:sz="0" w:space="0" w:color="auto"/>
        <w:left w:val="none" w:sz="0" w:space="0" w:color="auto"/>
        <w:bottom w:val="none" w:sz="0" w:space="0" w:color="auto"/>
        <w:right w:val="none" w:sz="0" w:space="0" w:color="auto"/>
      </w:divBdr>
    </w:div>
    <w:div w:id="879635931">
      <w:bodyDiv w:val="1"/>
      <w:marLeft w:val="0"/>
      <w:marRight w:val="0"/>
      <w:marTop w:val="0"/>
      <w:marBottom w:val="0"/>
      <w:divBdr>
        <w:top w:val="none" w:sz="0" w:space="0" w:color="auto"/>
        <w:left w:val="none" w:sz="0" w:space="0" w:color="auto"/>
        <w:bottom w:val="none" w:sz="0" w:space="0" w:color="auto"/>
        <w:right w:val="none" w:sz="0" w:space="0" w:color="auto"/>
      </w:divBdr>
    </w:div>
    <w:div w:id="1037586095">
      <w:bodyDiv w:val="1"/>
      <w:marLeft w:val="0"/>
      <w:marRight w:val="0"/>
      <w:marTop w:val="0"/>
      <w:marBottom w:val="0"/>
      <w:divBdr>
        <w:top w:val="none" w:sz="0" w:space="0" w:color="auto"/>
        <w:left w:val="none" w:sz="0" w:space="0" w:color="auto"/>
        <w:bottom w:val="none" w:sz="0" w:space="0" w:color="auto"/>
        <w:right w:val="none" w:sz="0" w:space="0" w:color="auto"/>
      </w:divBdr>
    </w:div>
    <w:div w:id="1214848350">
      <w:bodyDiv w:val="1"/>
      <w:marLeft w:val="0"/>
      <w:marRight w:val="0"/>
      <w:marTop w:val="0"/>
      <w:marBottom w:val="0"/>
      <w:divBdr>
        <w:top w:val="none" w:sz="0" w:space="0" w:color="auto"/>
        <w:left w:val="none" w:sz="0" w:space="0" w:color="auto"/>
        <w:bottom w:val="none" w:sz="0" w:space="0" w:color="auto"/>
        <w:right w:val="none" w:sz="0" w:space="0" w:color="auto"/>
      </w:divBdr>
    </w:div>
    <w:div w:id="1384059683">
      <w:bodyDiv w:val="1"/>
      <w:marLeft w:val="0"/>
      <w:marRight w:val="0"/>
      <w:marTop w:val="0"/>
      <w:marBottom w:val="0"/>
      <w:divBdr>
        <w:top w:val="none" w:sz="0" w:space="0" w:color="auto"/>
        <w:left w:val="none" w:sz="0" w:space="0" w:color="auto"/>
        <w:bottom w:val="none" w:sz="0" w:space="0" w:color="auto"/>
        <w:right w:val="none" w:sz="0" w:space="0" w:color="auto"/>
      </w:divBdr>
    </w:div>
    <w:div w:id="1456870450">
      <w:bodyDiv w:val="1"/>
      <w:marLeft w:val="0"/>
      <w:marRight w:val="0"/>
      <w:marTop w:val="0"/>
      <w:marBottom w:val="0"/>
      <w:divBdr>
        <w:top w:val="none" w:sz="0" w:space="0" w:color="auto"/>
        <w:left w:val="none" w:sz="0" w:space="0" w:color="auto"/>
        <w:bottom w:val="none" w:sz="0" w:space="0" w:color="auto"/>
        <w:right w:val="none" w:sz="0" w:space="0" w:color="auto"/>
      </w:divBdr>
    </w:div>
    <w:div w:id="1493250577">
      <w:bodyDiv w:val="1"/>
      <w:marLeft w:val="0"/>
      <w:marRight w:val="0"/>
      <w:marTop w:val="0"/>
      <w:marBottom w:val="0"/>
      <w:divBdr>
        <w:top w:val="none" w:sz="0" w:space="0" w:color="auto"/>
        <w:left w:val="none" w:sz="0" w:space="0" w:color="auto"/>
        <w:bottom w:val="none" w:sz="0" w:space="0" w:color="auto"/>
        <w:right w:val="none" w:sz="0" w:space="0" w:color="auto"/>
      </w:divBdr>
    </w:div>
    <w:div w:id="1660189770">
      <w:bodyDiv w:val="1"/>
      <w:marLeft w:val="0"/>
      <w:marRight w:val="0"/>
      <w:marTop w:val="0"/>
      <w:marBottom w:val="0"/>
      <w:divBdr>
        <w:top w:val="none" w:sz="0" w:space="0" w:color="auto"/>
        <w:left w:val="none" w:sz="0" w:space="0" w:color="auto"/>
        <w:bottom w:val="none" w:sz="0" w:space="0" w:color="auto"/>
        <w:right w:val="none" w:sz="0" w:space="0" w:color="auto"/>
      </w:divBdr>
    </w:div>
    <w:div w:id="1821267166">
      <w:bodyDiv w:val="1"/>
      <w:marLeft w:val="0"/>
      <w:marRight w:val="0"/>
      <w:marTop w:val="0"/>
      <w:marBottom w:val="0"/>
      <w:divBdr>
        <w:top w:val="none" w:sz="0" w:space="0" w:color="auto"/>
        <w:left w:val="none" w:sz="0" w:space="0" w:color="auto"/>
        <w:bottom w:val="none" w:sz="0" w:space="0" w:color="auto"/>
        <w:right w:val="none" w:sz="0" w:space="0" w:color="auto"/>
      </w:divBdr>
    </w:div>
    <w:div w:id="1858886717">
      <w:bodyDiv w:val="1"/>
      <w:marLeft w:val="0"/>
      <w:marRight w:val="0"/>
      <w:marTop w:val="0"/>
      <w:marBottom w:val="0"/>
      <w:divBdr>
        <w:top w:val="none" w:sz="0" w:space="0" w:color="auto"/>
        <w:left w:val="none" w:sz="0" w:space="0" w:color="auto"/>
        <w:bottom w:val="none" w:sz="0" w:space="0" w:color="auto"/>
        <w:right w:val="none" w:sz="0" w:space="0" w:color="auto"/>
      </w:divBdr>
    </w:div>
    <w:div w:id="1925141700">
      <w:bodyDiv w:val="1"/>
      <w:marLeft w:val="0"/>
      <w:marRight w:val="0"/>
      <w:marTop w:val="0"/>
      <w:marBottom w:val="0"/>
      <w:divBdr>
        <w:top w:val="none" w:sz="0" w:space="0" w:color="auto"/>
        <w:left w:val="none" w:sz="0" w:space="0" w:color="auto"/>
        <w:bottom w:val="none" w:sz="0" w:space="0" w:color="auto"/>
        <w:right w:val="none" w:sz="0" w:space="0" w:color="auto"/>
      </w:divBdr>
    </w:div>
    <w:div w:id="206840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https://www.rescuetime.com/dashboard" TargetMode="External"/><Relationship Id="rId51" Type="http://schemas.openxmlformats.org/officeDocument/2006/relationships/hyperlink" Target="https://www.rescuetime.com/anapi/setup/overview" TargetMode="External"/><Relationship Id="rId52" Type="http://schemas.openxmlformats.org/officeDocument/2006/relationships/hyperlink" Target="https://itunes.apple.com/us/app/moment-screen-time-tracker/id771541926?mt=8" TargetMode="External"/><Relationship Id="rId53" Type="http://schemas.openxmlformats.org/officeDocument/2006/relationships/hyperlink" Target="https://www.swisscom.ch/fr/clients-prives/aide/internet/kinder-und-jugendschutz.html" TargetMode="External"/><Relationship Id="rId54" Type="http://schemas.openxmlformats.org/officeDocument/2006/relationships/hyperlink" Target="https://www.swisscom.ch/fr/business/pme/internet-reseaufixe-television/internet/services-supplementaires/internet-security.html" TargetMode="External"/><Relationship Id="rId55" Type="http://schemas.openxmlformats.org/officeDocument/2006/relationships/hyperlink" Target="https://www.rescuetime.com/rescuetime-pro" TargetMode="External"/><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s://fr.wikipedia.org/wiki/D" TargetMode="External"/><Relationship Id="rId44" Type="http://schemas.openxmlformats.org/officeDocument/2006/relationships/hyperlink" Target="%22" TargetMode="External"/><Relationship Id="rId45" Type="http://schemas.openxmlformats.org/officeDocument/2006/relationships/hyperlink" Target="https://www.vice.com/fr/article/ppvzd7/dependance-jeux-video-843" TargetMode="External"/><Relationship Id="rId46" Type="http://schemas.openxmlformats.org/officeDocument/2006/relationships/hyperlink" Target="http://www.ot-lab.ch/?p=5605" TargetMode="External"/><Relationship Id="rId47" Type="http://schemas.openxmlformats.org/officeDocument/2006/relationships/hyperlink" Target="http://humanetech.com/take-control/" TargetMode="External"/><Relationship Id="rId48" Type="http://schemas.openxmlformats.org/officeDocument/2006/relationships/hyperlink" Target="https://selfcontrolapp.com" TargetMode="External"/><Relationship Id="rId49" Type="http://schemas.openxmlformats.org/officeDocument/2006/relationships/hyperlink" Target="https://support.apple.com/kb/PH25799?viewlocale=fr_FR&amp;locale=hu_HU"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theme" Target="theme/theme1.xml"/><Relationship Id="rId10" Type="http://schemas.openxmlformats.org/officeDocument/2006/relationships/hyperlink" Target="http://www.jeuxvideo.com/dossiers/00018270/l-addiction-aux-jeux-video-temoignages-de-joueurs-006.htm" TargetMode="External"/><Relationship Id="rId11" Type="http://schemas.openxmlformats.org/officeDocument/2006/relationships/hyperlink" Target="https://www.vice.com/fr/article/ppvzd7/dependance-jeux-video-843"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61298-39F9-E74A-9EFD-2FB10B0FB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54</Pages>
  <Words>10699</Words>
  <Characters>58849</Characters>
  <Application>Microsoft Macintosh Word</Application>
  <DocSecurity>0</DocSecurity>
  <Lines>490</Lines>
  <Paragraphs>138</Paragraphs>
  <ScaleCrop>false</ScaleCrop>
  <HeadingPairs>
    <vt:vector size="2" baseType="variant">
      <vt:variant>
        <vt:lpstr>Titre</vt:lpstr>
      </vt:variant>
      <vt:variant>
        <vt:i4>1</vt:i4>
      </vt:variant>
    </vt:vector>
  </HeadingPairs>
  <TitlesOfParts>
    <vt:vector size="1" baseType="lpstr">
      <vt:lpstr/>
    </vt:vector>
  </TitlesOfParts>
  <Company>HEFR</Company>
  <LinksUpToDate>false</LinksUpToDate>
  <CharactersWithSpaces>69410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Fuchs</dc:creator>
  <cp:keywords/>
  <dc:description/>
  <cp:lastModifiedBy>Ducrey Grégory</cp:lastModifiedBy>
  <cp:revision>128</cp:revision>
  <cp:lastPrinted>2018-05-11T16:07:00Z</cp:lastPrinted>
  <dcterms:created xsi:type="dcterms:W3CDTF">2018-05-11T16:07:00Z</dcterms:created>
  <dcterms:modified xsi:type="dcterms:W3CDTF">2018-05-16T09:00:00Z</dcterms:modified>
</cp:coreProperties>
</file>